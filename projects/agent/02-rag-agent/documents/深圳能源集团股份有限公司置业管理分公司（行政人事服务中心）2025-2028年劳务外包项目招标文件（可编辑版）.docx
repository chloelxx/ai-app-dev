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7AC3B26" w14:textId="77777777" w:rsidR="000B50B9" w:rsidRPr="00231D46" w:rsidRDefault="000B50B9">
      <w:pPr>
        <w:pStyle w:val="25"/>
        <w:spacing w:line="360" w:lineRule="auto"/>
        <w:ind w:right="480"/>
        <w:jc w:val="both"/>
        <w:rPr>
          <w:b w:val="0"/>
          <w:sz w:val="24"/>
          <w:szCs w:val="24"/>
        </w:rPr>
      </w:pPr>
    </w:p>
    <w:p w14:paraId="0566000B" w14:textId="472CAE99" w:rsidR="000B50B9" w:rsidRPr="00231D46" w:rsidRDefault="003F39BE">
      <w:pPr>
        <w:pStyle w:val="25"/>
        <w:spacing w:line="360" w:lineRule="auto"/>
        <w:ind w:right="480"/>
        <w:jc w:val="both"/>
        <w:rPr>
          <w:b w:val="0"/>
          <w:sz w:val="24"/>
          <w:szCs w:val="24"/>
        </w:rPr>
      </w:pPr>
      <w:r w:rsidRPr="00231D46">
        <w:rPr>
          <w:rFonts w:hint="eastAsia"/>
          <w:b w:val="0"/>
          <w:sz w:val="24"/>
          <w:szCs w:val="24"/>
        </w:rPr>
        <w:t>招标编号：</w:t>
      </w:r>
      <w:r w:rsidR="003D0000" w:rsidRPr="00231D46">
        <w:rPr>
          <w:rFonts w:hint="eastAsia"/>
          <w:b w:val="0"/>
          <w:sz w:val="24"/>
          <w:szCs w:val="24"/>
        </w:rPr>
        <w:t>0310-ZBZX-</w:t>
      </w:r>
      <w:r w:rsidR="003D0000" w:rsidRPr="00231D46">
        <w:rPr>
          <w:rFonts w:hint="eastAsia"/>
          <w:b w:val="0"/>
          <w:sz w:val="24"/>
          <w:szCs w:val="24"/>
        </w:rPr>
        <w:t>服务</w:t>
      </w:r>
      <w:r w:rsidR="003D0000" w:rsidRPr="00231D46">
        <w:rPr>
          <w:rFonts w:hint="eastAsia"/>
          <w:b w:val="0"/>
          <w:sz w:val="24"/>
          <w:szCs w:val="24"/>
        </w:rPr>
        <w:t>-20250061</w:t>
      </w:r>
    </w:p>
    <w:p w14:paraId="351C544E" w14:textId="77777777" w:rsidR="000B50B9" w:rsidRPr="00231D46" w:rsidRDefault="000B50B9">
      <w:pPr>
        <w:pStyle w:val="25"/>
        <w:spacing w:line="360" w:lineRule="auto"/>
        <w:rPr>
          <w:sz w:val="24"/>
          <w:szCs w:val="24"/>
        </w:rPr>
      </w:pPr>
    </w:p>
    <w:p w14:paraId="1ADAF18E" w14:textId="77777777" w:rsidR="000B50B9" w:rsidRPr="00320567" w:rsidRDefault="000B50B9">
      <w:pPr>
        <w:pStyle w:val="25"/>
        <w:spacing w:line="360" w:lineRule="auto"/>
        <w:rPr>
          <w:sz w:val="24"/>
          <w:szCs w:val="24"/>
        </w:rPr>
      </w:pPr>
    </w:p>
    <w:p w14:paraId="5C71976C" w14:textId="77777777" w:rsidR="000B50B9" w:rsidRPr="00231D46" w:rsidRDefault="000B50B9">
      <w:pPr>
        <w:pStyle w:val="25"/>
        <w:spacing w:line="360" w:lineRule="auto"/>
        <w:rPr>
          <w:sz w:val="24"/>
          <w:szCs w:val="24"/>
        </w:rPr>
      </w:pPr>
    </w:p>
    <w:p w14:paraId="5EBEFD05" w14:textId="3308BF9C" w:rsidR="000B50B9" w:rsidRPr="00231D46" w:rsidRDefault="003F39BE">
      <w:pPr>
        <w:pStyle w:val="25"/>
        <w:spacing w:beforeLines="50" w:before="156" w:afterLines="50" w:after="156" w:line="360" w:lineRule="auto"/>
        <w:rPr>
          <w:sz w:val="36"/>
          <w:szCs w:val="36"/>
        </w:rPr>
      </w:pPr>
      <w:bookmarkStart w:id="0" w:name="_GoBack"/>
      <w:r w:rsidRPr="00231D46">
        <w:rPr>
          <w:rFonts w:hint="eastAsia"/>
          <w:sz w:val="36"/>
          <w:szCs w:val="36"/>
        </w:rPr>
        <w:t>深圳能源集团股份有限公司置业管理分公司（行政人事服务中心）</w:t>
      </w:r>
      <w:r w:rsidRPr="00231D46">
        <w:rPr>
          <w:rFonts w:hint="eastAsia"/>
          <w:sz w:val="36"/>
          <w:szCs w:val="36"/>
        </w:rPr>
        <w:t>2025-2028</w:t>
      </w:r>
      <w:r w:rsidRPr="00231D46">
        <w:rPr>
          <w:rFonts w:hint="eastAsia"/>
          <w:sz w:val="36"/>
          <w:szCs w:val="36"/>
        </w:rPr>
        <w:t>年劳务外包项目</w:t>
      </w:r>
      <w:bookmarkEnd w:id="0"/>
    </w:p>
    <w:p w14:paraId="5FFD9D7A" w14:textId="77777777" w:rsidR="000B50B9" w:rsidRPr="00231D46" w:rsidRDefault="000B50B9">
      <w:pPr>
        <w:pStyle w:val="25"/>
        <w:spacing w:before="100" w:beforeAutospacing="1" w:afterLines="50" w:after="156" w:line="360" w:lineRule="auto"/>
        <w:jc w:val="both"/>
        <w:rPr>
          <w:sz w:val="24"/>
          <w:szCs w:val="24"/>
        </w:rPr>
      </w:pPr>
    </w:p>
    <w:p w14:paraId="1F8F4A68" w14:textId="77777777" w:rsidR="000B50B9" w:rsidRPr="00231D46" w:rsidRDefault="000B50B9">
      <w:pPr>
        <w:pStyle w:val="25"/>
        <w:spacing w:before="100" w:beforeAutospacing="1" w:afterLines="50" w:after="156" w:line="360" w:lineRule="auto"/>
        <w:jc w:val="both"/>
        <w:rPr>
          <w:sz w:val="24"/>
          <w:szCs w:val="24"/>
        </w:rPr>
      </w:pPr>
    </w:p>
    <w:p w14:paraId="57263FA3" w14:textId="77777777" w:rsidR="000B50B9" w:rsidRPr="00231D46" w:rsidRDefault="000B50B9">
      <w:pPr>
        <w:pStyle w:val="25"/>
        <w:spacing w:before="100" w:beforeAutospacing="1" w:afterLines="50" w:after="156" w:line="360" w:lineRule="auto"/>
        <w:jc w:val="both"/>
        <w:rPr>
          <w:sz w:val="24"/>
          <w:szCs w:val="24"/>
        </w:rPr>
      </w:pPr>
    </w:p>
    <w:p w14:paraId="71643178" w14:textId="77777777" w:rsidR="000B50B9" w:rsidRPr="00231D46" w:rsidRDefault="000B50B9">
      <w:pPr>
        <w:pStyle w:val="25"/>
        <w:spacing w:line="360" w:lineRule="auto"/>
        <w:jc w:val="both"/>
        <w:rPr>
          <w:sz w:val="24"/>
          <w:szCs w:val="24"/>
        </w:rPr>
      </w:pPr>
    </w:p>
    <w:p w14:paraId="2BCABFF5" w14:textId="77777777" w:rsidR="000B50B9" w:rsidRPr="00231D46" w:rsidRDefault="003F39BE">
      <w:pPr>
        <w:pStyle w:val="25"/>
        <w:spacing w:line="360" w:lineRule="auto"/>
        <w:rPr>
          <w:sz w:val="36"/>
          <w:szCs w:val="36"/>
        </w:rPr>
      </w:pPr>
      <w:r w:rsidRPr="00231D46">
        <w:rPr>
          <w:rFonts w:hint="eastAsia"/>
          <w:sz w:val="36"/>
          <w:szCs w:val="36"/>
        </w:rPr>
        <w:t>招标文件</w:t>
      </w:r>
    </w:p>
    <w:p w14:paraId="1C32DB1E" w14:textId="77777777" w:rsidR="000B50B9" w:rsidRPr="00231D46" w:rsidRDefault="000B50B9">
      <w:pPr>
        <w:spacing w:line="360" w:lineRule="auto"/>
        <w:jc w:val="center"/>
        <w:rPr>
          <w:rFonts w:ascii="宋体" w:hAnsi="宋体"/>
          <w:b/>
          <w:sz w:val="24"/>
        </w:rPr>
      </w:pPr>
    </w:p>
    <w:p w14:paraId="660CE1D1" w14:textId="77777777" w:rsidR="000B50B9" w:rsidRPr="00231D46" w:rsidRDefault="000B50B9">
      <w:pPr>
        <w:spacing w:line="360" w:lineRule="auto"/>
        <w:rPr>
          <w:rFonts w:ascii="宋体" w:hAnsi="宋体"/>
          <w:b/>
          <w:sz w:val="24"/>
        </w:rPr>
      </w:pPr>
    </w:p>
    <w:p w14:paraId="173FF98D" w14:textId="77777777" w:rsidR="000B50B9" w:rsidRPr="00231D46" w:rsidRDefault="000B50B9">
      <w:pPr>
        <w:spacing w:line="360" w:lineRule="auto"/>
        <w:rPr>
          <w:rFonts w:ascii="宋体" w:hAnsi="宋体"/>
          <w:b/>
          <w:sz w:val="24"/>
        </w:rPr>
      </w:pPr>
    </w:p>
    <w:p w14:paraId="0C555BE9" w14:textId="77777777" w:rsidR="000B50B9" w:rsidRPr="00231D46" w:rsidRDefault="000B50B9">
      <w:pPr>
        <w:spacing w:line="360" w:lineRule="auto"/>
        <w:rPr>
          <w:rFonts w:ascii="宋体" w:hAnsi="宋体"/>
          <w:b/>
          <w:sz w:val="24"/>
        </w:rPr>
      </w:pPr>
    </w:p>
    <w:p w14:paraId="41B3AA46" w14:textId="77777777" w:rsidR="000B50B9" w:rsidRPr="00231D46" w:rsidRDefault="000B50B9">
      <w:pPr>
        <w:spacing w:line="360" w:lineRule="auto"/>
        <w:rPr>
          <w:rFonts w:ascii="宋体" w:hAnsi="宋体"/>
          <w:b/>
          <w:sz w:val="24"/>
        </w:rPr>
      </w:pPr>
    </w:p>
    <w:p w14:paraId="249814DA" w14:textId="77777777" w:rsidR="000B50B9" w:rsidRPr="00231D46" w:rsidRDefault="003F39BE">
      <w:pPr>
        <w:spacing w:line="360" w:lineRule="auto"/>
        <w:ind w:firstLineChars="400" w:firstLine="1124"/>
        <w:rPr>
          <w:rFonts w:ascii="宋体" w:hAnsi="宋体"/>
          <w:b/>
          <w:bCs/>
          <w:sz w:val="28"/>
          <w:szCs w:val="28"/>
        </w:rPr>
      </w:pPr>
      <w:r w:rsidRPr="00231D46">
        <w:rPr>
          <w:rFonts w:ascii="宋体" w:hAnsi="宋体" w:hint="eastAsia"/>
          <w:b/>
          <w:bCs/>
          <w:sz w:val="28"/>
          <w:szCs w:val="28"/>
        </w:rPr>
        <w:t>招标人：</w:t>
      </w:r>
      <w:r w:rsidRPr="00231D46">
        <w:rPr>
          <w:rFonts w:ascii="宋体" w:hAnsi="宋体" w:hint="eastAsia"/>
          <w:b/>
          <w:bCs/>
          <w:sz w:val="28"/>
          <w:szCs w:val="28"/>
          <w:u w:val="single"/>
        </w:rPr>
        <w:t>深圳能源集团股份有限公司置业管理分公司</w:t>
      </w:r>
    </w:p>
    <w:p w14:paraId="7964A55E" w14:textId="77777777" w:rsidR="000B50B9" w:rsidRPr="00231D46" w:rsidRDefault="003F39BE">
      <w:pPr>
        <w:spacing w:line="360" w:lineRule="auto"/>
        <w:jc w:val="center"/>
        <w:rPr>
          <w:rFonts w:ascii="宋体" w:hAnsi="宋体"/>
          <w:b/>
          <w:bCs/>
          <w:sz w:val="28"/>
          <w:szCs w:val="28"/>
        </w:rPr>
      </w:pPr>
      <w:r w:rsidRPr="00231D46">
        <w:rPr>
          <w:rFonts w:ascii="宋体" w:hAnsi="宋体" w:hint="eastAsia"/>
          <w:b/>
          <w:bCs/>
          <w:sz w:val="28"/>
          <w:szCs w:val="28"/>
        </w:rPr>
        <w:t>招标代理人：</w:t>
      </w:r>
      <w:r w:rsidRPr="00231D46">
        <w:rPr>
          <w:rFonts w:ascii="宋体" w:hAnsi="宋体" w:hint="eastAsia"/>
          <w:b/>
          <w:sz w:val="28"/>
          <w:szCs w:val="28"/>
          <w:u w:val="single"/>
        </w:rPr>
        <w:t>深圳能源集团股份有限公司招标中心</w:t>
      </w:r>
    </w:p>
    <w:p w14:paraId="2528ED81" w14:textId="77777777" w:rsidR="000B50B9" w:rsidRPr="00231D46" w:rsidRDefault="000B50B9">
      <w:pPr>
        <w:pStyle w:val="af2"/>
        <w:spacing w:line="360" w:lineRule="auto"/>
        <w:jc w:val="center"/>
        <w:rPr>
          <w:rFonts w:ascii="宋体" w:hAnsi="宋体"/>
          <w:b/>
          <w:bCs/>
          <w:sz w:val="28"/>
          <w:szCs w:val="28"/>
        </w:rPr>
      </w:pPr>
    </w:p>
    <w:p w14:paraId="6EBFCFFF" w14:textId="77777777" w:rsidR="000B50B9" w:rsidRPr="00231D46" w:rsidRDefault="000B50B9">
      <w:pPr>
        <w:pStyle w:val="af2"/>
        <w:spacing w:line="360" w:lineRule="auto"/>
        <w:jc w:val="center"/>
        <w:rPr>
          <w:rFonts w:ascii="宋体" w:hAnsi="宋体"/>
          <w:b/>
          <w:bCs/>
          <w:sz w:val="28"/>
          <w:szCs w:val="28"/>
        </w:rPr>
      </w:pPr>
    </w:p>
    <w:p w14:paraId="4F9B6E2F" w14:textId="1832F09C" w:rsidR="000B50B9" w:rsidRPr="00231D46" w:rsidRDefault="003F39BE">
      <w:pPr>
        <w:pStyle w:val="af2"/>
        <w:spacing w:line="360" w:lineRule="auto"/>
        <w:jc w:val="center"/>
        <w:rPr>
          <w:rFonts w:ascii="宋体" w:hAnsi="宋体"/>
          <w:sz w:val="28"/>
          <w:szCs w:val="28"/>
        </w:rPr>
      </w:pPr>
      <w:r w:rsidRPr="00231D46">
        <w:rPr>
          <w:rFonts w:ascii="宋体" w:hAnsi="宋体" w:hint="eastAsia"/>
          <w:b/>
          <w:sz w:val="28"/>
          <w:szCs w:val="28"/>
        </w:rPr>
        <w:t>二零二五年</w:t>
      </w:r>
      <w:r w:rsidR="00282BA4" w:rsidRPr="00231D46">
        <w:rPr>
          <w:rFonts w:ascii="宋体" w:hAnsi="宋体" w:hint="eastAsia"/>
          <w:b/>
          <w:sz w:val="28"/>
          <w:szCs w:val="28"/>
        </w:rPr>
        <w:t>三</w:t>
      </w:r>
      <w:r w:rsidRPr="00231D46">
        <w:rPr>
          <w:rFonts w:ascii="宋体" w:hAnsi="宋体" w:hint="eastAsia"/>
          <w:b/>
          <w:sz w:val="28"/>
          <w:szCs w:val="28"/>
        </w:rPr>
        <w:t>月</w:t>
      </w:r>
    </w:p>
    <w:p w14:paraId="18DEE75B" w14:textId="77777777" w:rsidR="000B50B9" w:rsidRPr="00231D46" w:rsidRDefault="000B50B9">
      <w:pPr>
        <w:pStyle w:val="af2"/>
        <w:spacing w:line="360" w:lineRule="auto"/>
        <w:jc w:val="center"/>
        <w:rPr>
          <w:rFonts w:ascii="宋体" w:hAnsi="宋体"/>
          <w:sz w:val="28"/>
          <w:szCs w:val="28"/>
        </w:rPr>
      </w:pPr>
    </w:p>
    <w:p w14:paraId="3A5E3F36" w14:textId="77777777" w:rsidR="000B50B9" w:rsidRPr="00231D46" w:rsidRDefault="000B50B9">
      <w:pPr>
        <w:spacing w:line="360" w:lineRule="auto"/>
        <w:jc w:val="center"/>
        <w:rPr>
          <w:rFonts w:ascii="宋体" w:hAnsi="宋体"/>
          <w:b/>
          <w:sz w:val="24"/>
        </w:rPr>
        <w:sectPr w:rsidR="000B50B9" w:rsidRPr="00231D46">
          <w:headerReference w:type="default" r:id="rId9"/>
          <w:footerReference w:type="default" r:id="rId10"/>
          <w:headerReference w:type="first" r:id="rId11"/>
          <w:footerReference w:type="first" r:id="rId12"/>
          <w:pgSz w:w="11906" w:h="16838"/>
          <w:pgMar w:top="1418" w:right="1701" w:bottom="1418" w:left="1701" w:header="851" w:footer="510" w:gutter="0"/>
          <w:pgNumType w:start="1"/>
          <w:cols w:space="720"/>
          <w:docGrid w:type="lines" w:linePitch="312"/>
        </w:sectPr>
      </w:pPr>
    </w:p>
    <w:p w14:paraId="4CABDA73" w14:textId="77777777" w:rsidR="000B50B9" w:rsidRPr="00231D46" w:rsidRDefault="003F39BE">
      <w:pPr>
        <w:pStyle w:val="1"/>
        <w:tabs>
          <w:tab w:val="right" w:leader="dot" w:pos="8494"/>
        </w:tabs>
        <w:jc w:val="center"/>
        <w:outlineLvl w:val="0"/>
        <w:rPr>
          <w:rFonts w:ascii="宋体" w:hAnsi="宋体"/>
          <w:sz w:val="24"/>
        </w:rPr>
      </w:pPr>
      <w:bookmarkStart w:id="1" w:name="_Toc31736"/>
      <w:bookmarkStart w:id="2" w:name="_Toc317667142"/>
      <w:r w:rsidRPr="00231D46">
        <w:rPr>
          <w:rFonts w:ascii="宋体" w:hAnsi="宋体" w:hint="eastAsia"/>
          <w:sz w:val="24"/>
        </w:rPr>
        <w:lastRenderedPageBreak/>
        <w:t>目录</w:t>
      </w:r>
      <w:bookmarkEnd w:id="1"/>
    </w:p>
    <w:p w14:paraId="77E853D4" w14:textId="2252A512" w:rsidR="000B50B9" w:rsidRPr="00231D46" w:rsidRDefault="003F39BE">
      <w:pPr>
        <w:pStyle w:val="1"/>
        <w:tabs>
          <w:tab w:val="right" w:leader="dot" w:pos="8504"/>
        </w:tabs>
        <w:rPr>
          <w:noProof/>
        </w:rPr>
      </w:pPr>
      <w:r w:rsidRPr="00231D46">
        <w:rPr>
          <w:rFonts w:ascii="宋体" w:hAnsi="宋体"/>
          <w:sz w:val="24"/>
        </w:rPr>
        <w:fldChar w:fldCharType="begin"/>
      </w:r>
      <w:r w:rsidRPr="00231D46">
        <w:rPr>
          <w:rFonts w:ascii="宋体" w:hAnsi="宋体"/>
          <w:sz w:val="24"/>
        </w:rPr>
        <w:instrText xml:space="preserve"> TOC \o "1-3" \h \z \u </w:instrText>
      </w:r>
      <w:r w:rsidRPr="00231D46">
        <w:rPr>
          <w:rFonts w:ascii="宋体" w:hAnsi="宋体"/>
          <w:sz w:val="24"/>
        </w:rPr>
        <w:fldChar w:fldCharType="separate"/>
      </w:r>
      <w:hyperlink w:anchor="_Toc31736" w:history="1">
        <w:r w:rsidRPr="00231D46">
          <w:rPr>
            <w:rFonts w:ascii="宋体" w:hAnsi="宋体" w:hint="eastAsia"/>
            <w:noProof/>
          </w:rPr>
          <w:t>目录</w:t>
        </w:r>
        <w:r w:rsidRPr="00231D46">
          <w:rPr>
            <w:noProof/>
          </w:rPr>
          <w:tab/>
        </w:r>
        <w:r w:rsidRPr="00231D46">
          <w:rPr>
            <w:noProof/>
          </w:rPr>
          <w:fldChar w:fldCharType="begin"/>
        </w:r>
        <w:r w:rsidRPr="00231D46">
          <w:rPr>
            <w:noProof/>
          </w:rPr>
          <w:instrText xml:space="preserve"> PAGEREF _Toc31736 \h </w:instrText>
        </w:r>
        <w:r w:rsidRPr="00231D46">
          <w:rPr>
            <w:noProof/>
          </w:rPr>
        </w:r>
        <w:r w:rsidRPr="00231D46">
          <w:rPr>
            <w:noProof/>
          </w:rPr>
          <w:fldChar w:fldCharType="separate"/>
        </w:r>
        <w:r w:rsidR="00320567">
          <w:rPr>
            <w:noProof/>
          </w:rPr>
          <w:t>2</w:t>
        </w:r>
        <w:r w:rsidRPr="00231D46">
          <w:rPr>
            <w:noProof/>
          </w:rPr>
          <w:fldChar w:fldCharType="end"/>
        </w:r>
      </w:hyperlink>
    </w:p>
    <w:p w14:paraId="26E4D4FE" w14:textId="00513251" w:rsidR="000B50B9" w:rsidRPr="00231D46" w:rsidRDefault="00980044">
      <w:pPr>
        <w:pStyle w:val="1"/>
        <w:tabs>
          <w:tab w:val="right" w:leader="dot" w:pos="8504"/>
        </w:tabs>
        <w:rPr>
          <w:noProof/>
        </w:rPr>
      </w:pPr>
      <w:hyperlink w:anchor="_Toc18321" w:history="1">
        <w:r w:rsidR="003F39BE" w:rsidRPr="00231D46">
          <w:rPr>
            <w:rFonts w:ascii="宋体" w:hAnsi="宋体" w:hint="eastAsia"/>
            <w:noProof/>
            <w:kern w:val="0"/>
          </w:rPr>
          <w:t>使用说明</w:t>
        </w:r>
        <w:r w:rsidR="003F39BE" w:rsidRPr="00231D46">
          <w:rPr>
            <w:noProof/>
          </w:rPr>
          <w:tab/>
        </w:r>
        <w:r w:rsidR="003F39BE" w:rsidRPr="00231D46">
          <w:rPr>
            <w:noProof/>
          </w:rPr>
          <w:fldChar w:fldCharType="begin"/>
        </w:r>
        <w:r w:rsidR="003F39BE" w:rsidRPr="00231D46">
          <w:rPr>
            <w:noProof/>
          </w:rPr>
          <w:instrText xml:space="preserve"> PAGEREF _Toc18321 \h </w:instrText>
        </w:r>
        <w:r w:rsidR="003F39BE" w:rsidRPr="00231D46">
          <w:rPr>
            <w:noProof/>
          </w:rPr>
        </w:r>
        <w:r w:rsidR="003F39BE" w:rsidRPr="00231D46">
          <w:rPr>
            <w:noProof/>
          </w:rPr>
          <w:fldChar w:fldCharType="separate"/>
        </w:r>
        <w:r w:rsidR="00320567">
          <w:rPr>
            <w:noProof/>
          </w:rPr>
          <w:t>4</w:t>
        </w:r>
        <w:r w:rsidR="003F39BE" w:rsidRPr="00231D46">
          <w:rPr>
            <w:noProof/>
          </w:rPr>
          <w:fldChar w:fldCharType="end"/>
        </w:r>
      </w:hyperlink>
    </w:p>
    <w:p w14:paraId="33CBDA2F" w14:textId="1DEC7B00" w:rsidR="000B50B9" w:rsidRPr="00231D46" w:rsidRDefault="00980044">
      <w:pPr>
        <w:pStyle w:val="1"/>
        <w:tabs>
          <w:tab w:val="right" w:leader="dot" w:pos="8504"/>
        </w:tabs>
        <w:rPr>
          <w:noProof/>
        </w:rPr>
      </w:pPr>
      <w:hyperlink w:anchor="_Toc21416" w:history="1">
        <w:r w:rsidR="003F39BE" w:rsidRPr="00231D46">
          <w:rPr>
            <w:rFonts w:ascii="宋体" w:hAnsi="宋体" w:hint="eastAsia"/>
            <w:noProof/>
            <w:szCs w:val="32"/>
          </w:rPr>
          <w:t>第一册</w:t>
        </w:r>
        <w:r w:rsidR="003F39BE" w:rsidRPr="00231D46">
          <w:rPr>
            <w:rFonts w:ascii="宋体" w:hAnsi="宋体" w:hint="eastAsia"/>
            <w:noProof/>
            <w:szCs w:val="32"/>
          </w:rPr>
          <w:t xml:space="preserve"> </w:t>
        </w:r>
        <w:r w:rsidR="003F39BE" w:rsidRPr="00231D46">
          <w:rPr>
            <w:rFonts w:ascii="宋体" w:hAnsi="宋体" w:hint="eastAsia"/>
            <w:noProof/>
            <w:szCs w:val="32"/>
          </w:rPr>
          <w:t>致投标人</w:t>
        </w:r>
        <w:r w:rsidR="003F39BE" w:rsidRPr="00231D46">
          <w:rPr>
            <w:noProof/>
          </w:rPr>
          <w:tab/>
        </w:r>
        <w:r w:rsidR="003F39BE" w:rsidRPr="00231D46">
          <w:rPr>
            <w:noProof/>
          </w:rPr>
          <w:fldChar w:fldCharType="begin"/>
        </w:r>
        <w:r w:rsidR="003F39BE" w:rsidRPr="00231D46">
          <w:rPr>
            <w:noProof/>
          </w:rPr>
          <w:instrText xml:space="preserve"> PAGEREF _Toc21416 \h </w:instrText>
        </w:r>
        <w:r w:rsidR="003F39BE" w:rsidRPr="00231D46">
          <w:rPr>
            <w:noProof/>
          </w:rPr>
        </w:r>
        <w:r w:rsidR="003F39BE" w:rsidRPr="00231D46">
          <w:rPr>
            <w:noProof/>
          </w:rPr>
          <w:fldChar w:fldCharType="separate"/>
        </w:r>
        <w:r w:rsidR="00320567">
          <w:rPr>
            <w:noProof/>
          </w:rPr>
          <w:t>5</w:t>
        </w:r>
        <w:r w:rsidR="003F39BE" w:rsidRPr="00231D46">
          <w:rPr>
            <w:noProof/>
          </w:rPr>
          <w:fldChar w:fldCharType="end"/>
        </w:r>
      </w:hyperlink>
    </w:p>
    <w:p w14:paraId="2E7E029C" w14:textId="67A8AF6C" w:rsidR="000B50B9" w:rsidRPr="00231D46" w:rsidRDefault="00980044">
      <w:pPr>
        <w:pStyle w:val="21"/>
        <w:tabs>
          <w:tab w:val="right" w:leader="dot" w:pos="8504"/>
        </w:tabs>
        <w:rPr>
          <w:noProof/>
        </w:rPr>
      </w:pPr>
      <w:hyperlink w:anchor="_Toc21994" w:history="1">
        <w:r w:rsidR="003F39BE" w:rsidRPr="00231D46">
          <w:rPr>
            <w:rFonts w:ascii="宋体" w:hAnsi="宋体" w:hint="eastAsia"/>
            <w:noProof/>
            <w:szCs w:val="32"/>
          </w:rPr>
          <w:t>第一章</w:t>
        </w:r>
        <w:r w:rsidR="003F39BE" w:rsidRPr="00231D46">
          <w:rPr>
            <w:rFonts w:ascii="宋体" w:hAnsi="宋体" w:hint="eastAsia"/>
            <w:noProof/>
            <w:szCs w:val="32"/>
          </w:rPr>
          <w:t xml:space="preserve"> </w:t>
        </w:r>
        <w:r w:rsidR="003F39BE" w:rsidRPr="00231D46">
          <w:rPr>
            <w:rFonts w:ascii="宋体" w:hAnsi="宋体" w:hint="eastAsia"/>
            <w:noProof/>
            <w:szCs w:val="32"/>
          </w:rPr>
          <w:t>招标公告</w:t>
        </w:r>
        <w:r w:rsidR="003F39BE" w:rsidRPr="00231D46">
          <w:rPr>
            <w:noProof/>
          </w:rPr>
          <w:tab/>
        </w:r>
        <w:r w:rsidR="003F39BE" w:rsidRPr="00231D46">
          <w:rPr>
            <w:noProof/>
          </w:rPr>
          <w:fldChar w:fldCharType="begin"/>
        </w:r>
        <w:r w:rsidR="003F39BE" w:rsidRPr="00231D46">
          <w:rPr>
            <w:noProof/>
          </w:rPr>
          <w:instrText xml:space="preserve"> PAGEREF _Toc21994 \h </w:instrText>
        </w:r>
        <w:r w:rsidR="003F39BE" w:rsidRPr="00231D46">
          <w:rPr>
            <w:noProof/>
          </w:rPr>
        </w:r>
        <w:r w:rsidR="003F39BE" w:rsidRPr="00231D46">
          <w:rPr>
            <w:noProof/>
          </w:rPr>
          <w:fldChar w:fldCharType="separate"/>
        </w:r>
        <w:r w:rsidR="00320567">
          <w:rPr>
            <w:noProof/>
          </w:rPr>
          <w:t>6</w:t>
        </w:r>
        <w:r w:rsidR="003F39BE" w:rsidRPr="00231D46">
          <w:rPr>
            <w:noProof/>
          </w:rPr>
          <w:fldChar w:fldCharType="end"/>
        </w:r>
      </w:hyperlink>
    </w:p>
    <w:p w14:paraId="3336E3BA" w14:textId="234F2B83" w:rsidR="000B50B9" w:rsidRPr="00231D46" w:rsidRDefault="00980044">
      <w:pPr>
        <w:pStyle w:val="21"/>
        <w:tabs>
          <w:tab w:val="right" w:leader="dot" w:pos="8504"/>
        </w:tabs>
        <w:rPr>
          <w:noProof/>
        </w:rPr>
      </w:pPr>
      <w:hyperlink w:anchor="_Toc16895" w:history="1">
        <w:r w:rsidR="003F39BE" w:rsidRPr="00231D46">
          <w:rPr>
            <w:rFonts w:ascii="宋体" w:hAnsi="宋体" w:hint="eastAsia"/>
            <w:noProof/>
            <w:szCs w:val="32"/>
          </w:rPr>
          <w:t>第二章</w:t>
        </w:r>
        <w:r w:rsidR="003F39BE" w:rsidRPr="00231D46">
          <w:rPr>
            <w:rFonts w:ascii="宋体" w:hAnsi="宋体" w:hint="eastAsia"/>
            <w:noProof/>
            <w:szCs w:val="32"/>
          </w:rPr>
          <w:t xml:space="preserve"> </w:t>
        </w:r>
        <w:r w:rsidR="003F39BE" w:rsidRPr="00231D46">
          <w:rPr>
            <w:rFonts w:ascii="宋体" w:hAnsi="宋体" w:hint="eastAsia"/>
            <w:noProof/>
            <w:szCs w:val="32"/>
          </w:rPr>
          <w:t>重要事项说明</w:t>
        </w:r>
        <w:r w:rsidR="003F39BE" w:rsidRPr="00231D46">
          <w:rPr>
            <w:noProof/>
          </w:rPr>
          <w:tab/>
        </w:r>
        <w:r w:rsidR="003F39BE" w:rsidRPr="00231D46">
          <w:rPr>
            <w:noProof/>
          </w:rPr>
          <w:fldChar w:fldCharType="begin"/>
        </w:r>
        <w:r w:rsidR="003F39BE" w:rsidRPr="00231D46">
          <w:rPr>
            <w:noProof/>
          </w:rPr>
          <w:instrText xml:space="preserve"> PAGEREF _Toc16895 \h </w:instrText>
        </w:r>
        <w:r w:rsidR="003F39BE" w:rsidRPr="00231D46">
          <w:rPr>
            <w:noProof/>
          </w:rPr>
        </w:r>
        <w:r w:rsidR="003F39BE" w:rsidRPr="00231D46">
          <w:rPr>
            <w:noProof/>
          </w:rPr>
          <w:fldChar w:fldCharType="separate"/>
        </w:r>
        <w:r w:rsidR="00320567">
          <w:rPr>
            <w:noProof/>
          </w:rPr>
          <w:t>11</w:t>
        </w:r>
        <w:r w:rsidR="003F39BE" w:rsidRPr="00231D46">
          <w:rPr>
            <w:noProof/>
          </w:rPr>
          <w:fldChar w:fldCharType="end"/>
        </w:r>
      </w:hyperlink>
    </w:p>
    <w:p w14:paraId="5BCB343B" w14:textId="50B185B1" w:rsidR="000B50B9" w:rsidRPr="00231D46" w:rsidRDefault="00980044">
      <w:pPr>
        <w:pStyle w:val="1"/>
        <w:tabs>
          <w:tab w:val="right" w:leader="dot" w:pos="8504"/>
        </w:tabs>
        <w:rPr>
          <w:noProof/>
        </w:rPr>
      </w:pPr>
      <w:hyperlink w:anchor="_Toc12767" w:history="1">
        <w:r w:rsidR="003F39BE" w:rsidRPr="00231D46">
          <w:rPr>
            <w:rFonts w:ascii="宋体" w:hAnsi="宋体" w:hint="eastAsia"/>
            <w:noProof/>
            <w:szCs w:val="32"/>
          </w:rPr>
          <w:t>第二册</w:t>
        </w:r>
        <w:r w:rsidR="003F39BE" w:rsidRPr="00231D46">
          <w:rPr>
            <w:rFonts w:ascii="宋体" w:hAnsi="宋体" w:hint="eastAsia"/>
            <w:noProof/>
            <w:szCs w:val="32"/>
          </w:rPr>
          <w:t xml:space="preserve"> </w:t>
        </w:r>
        <w:r w:rsidR="003F39BE" w:rsidRPr="00231D46">
          <w:rPr>
            <w:rFonts w:ascii="宋体" w:hAnsi="宋体" w:hint="eastAsia"/>
            <w:noProof/>
            <w:szCs w:val="32"/>
          </w:rPr>
          <w:t>项目通用篇</w:t>
        </w:r>
        <w:r w:rsidR="003F39BE" w:rsidRPr="00231D46">
          <w:rPr>
            <w:noProof/>
          </w:rPr>
          <w:tab/>
        </w:r>
        <w:r w:rsidR="003F39BE" w:rsidRPr="00231D46">
          <w:rPr>
            <w:noProof/>
          </w:rPr>
          <w:fldChar w:fldCharType="begin"/>
        </w:r>
        <w:r w:rsidR="003F39BE" w:rsidRPr="00231D46">
          <w:rPr>
            <w:noProof/>
          </w:rPr>
          <w:instrText xml:space="preserve"> PAGEREF _Toc12767 \h </w:instrText>
        </w:r>
        <w:r w:rsidR="003F39BE" w:rsidRPr="00231D46">
          <w:rPr>
            <w:noProof/>
          </w:rPr>
        </w:r>
        <w:r w:rsidR="003F39BE" w:rsidRPr="00231D46">
          <w:rPr>
            <w:noProof/>
          </w:rPr>
          <w:fldChar w:fldCharType="separate"/>
        </w:r>
        <w:r w:rsidR="00320567">
          <w:rPr>
            <w:noProof/>
          </w:rPr>
          <w:t>17</w:t>
        </w:r>
        <w:r w:rsidR="003F39BE" w:rsidRPr="00231D46">
          <w:rPr>
            <w:noProof/>
          </w:rPr>
          <w:fldChar w:fldCharType="end"/>
        </w:r>
      </w:hyperlink>
    </w:p>
    <w:p w14:paraId="1D9F9739" w14:textId="6D940D6E" w:rsidR="000B50B9" w:rsidRPr="00231D46" w:rsidRDefault="00980044">
      <w:pPr>
        <w:pStyle w:val="21"/>
        <w:tabs>
          <w:tab w:val="right" w:leader="dot" w:pos="8504"/>
        </w:tabs>
        <w:rPr>
          <w:noProof/>
        </w:rPr>
      </w:pPr>
      <w:hyperlink w:anchor="_Toc24534" w:history="1">
        <w:r w:rsidR="003F39BE" w:rsidRPr="00231D46">
          <w:rPr>
            <w:rFonts w:ascii="宋体" w:hAnsi="宋体" w:hint="eastAsia"/>
            <w:noProof/>
            <w:szCs w:val="32"/>
          </w:rPr>
          <w:t>第三章</w:t>
        </w:r>
        <w:r w:rsidR="003F39BE" w:rsidRPr="00231D46">
          <w:rPr>
            <w:rFonts w:ascii="宋体" w:hAnsi="宋体" w:hint="eastAsia"/>
            <w:noProof/>
            <w:szCs w:val="32"/>
          </w:rPr>
          <w:t xml:space="preserve">  </w:t>
        </w:r>
        <w:r w:rsidR="003F39BE" w:rsidRPr="00231D46">
          <w:rPr>
            <w:rFonts w:ascii="宋体" w:hAnsi="宋体" w:hint="eastAsia"/>
            <w:noProof/>
            <w:szCs w:val="32"/>
          </w:rPr>
          <w:t>投标须知</w:t>
        </w:r>
        <w:r w:rsidR="003F39BE" w:rsidRPr="00231D46">
          <w:rPr>
            <w:noProof/>
          </w:rPr>
          <w:tab/>
        </w:r>
        <w:r w:rsidR="003F39BE" w:rsidRPr="00231D46">
          <w:rPr>
            <w:noProof/>
          </w:rPr>
          <w:fldChar w:fldCharType="begin"/>
        </w:r>
        <w:r w:rsidR="003F39BE" w:rsidRPr="00231D46">
          <w:rPr>
            <w:noProof/>
          </w:rPr>
          <w:instrText xml:space="preserve"> PAGEREF _Toc24534 \h </w:instrText>
        </w:r>
        <w:r w:rsidR="003F39BE" w:rsidRPr="00231D46">
          <w:rPr>
            <w:noProof/>
          </w:rPr>
        </w:r>
        <w:r w:rsidR="003F39BE" w:rsidRPr="00231D46">
          <w:rPr>
            <w:noProof/>
          </w:rPr>
          <w:fldChar w:fldCharType="separate"/>
        </w:r>
        <w:r w:rsidR="00320567">
          <w:rPr>
            <w:noProof/>
          </w:rPr>
          <w:t>18</w:t>
        </w:r>
        <w:r w:rsidR="003F39BE" w:rsidRPr="00231D46">
          <w:rPr>
            <w:noProof/>
          </w:rPr>
          <w:fldChar w:fldCharType="end"/>
        </w:r>
      </w:hyperlink>
    </w:p>
    <w:p w14:paraId="0E792CBE" w14:textId="14570C29" w:rsidR="000B50B9" w:rsidRPr="00231D46" w:rsidRDefault="00980044">
      <w:pPr>
        <w:pStyle w:val="3"/>
        <w:tabs>
          <w:tab w:val="right" w:leader="dot" w:pos="8504"/>
        </w:tabs>
        <w:rPr>
          <w:noProof/>
        </w:rPr>
      </w:pPr>
      <w:hyperlink w:anchor="_Toc20317" w:history="1">
        <w:r w:rsidR="003F39BE" w:rsidRPr="00231D46">
          <w:rPr>
            <w:rFonts w:ascii="宋体" w:hAnsi="宋体"/>
            <w:noProof/>
          </w:rPr>
          <w:t>第一节</w:t>
        </w:r>
        <w:r w:rsidR="003F39BE" w:rsidRPr="00231D46">
          <w:rPr>
            <w:rFonts w:ascii="宋体" w:hAnsi="宋体"/>
            <w:noProof/>
          </w:rPr>
          <w:t xml:space="preserve"> </w:t>
        </w:r>
        <w:r w:rsidR="003F39BE" w:rsidRPr="00231D46">
          <w:rPr>
            <w:rFonts w:ascii="宋体" w:hAnsi="宋体" w:hint="eastAsia"/>
            <w:noProof/>
          </w:rPr>
          <w:t>总则</w:t>
        </w:r>
        <w:r w:rsidR="003F39BE" w:rsidRPr="00231D46">
          <w:rPr>
            <w:noProof/>
          </w:rPr>
          <w:tab/>
        </w:r>
        <w:r w:rsidR="003F39BE" w:rsidRPr="00231D46">
          <w:rPr>
            <w:noProof/>
          </w:rPr>
          <w:fldChar w:fldCharType="begin"/>
        </w:r>
        <w:r w:rsidR="003F39BE" w:rsidRPr="00231D46">
          <w:rPr>
            <w:noProof/>
          </w:rPr>
          <w:instrText xml:space="preserve"> PAGEREF _Toc20317 \h </w:instrText>
        </w:r>
        <w:r w:rsidR="003F39BE" w:rsidRPr="00231D46">
          <w:rPr>
            <w:noProof/>
          </w:rPr>
        </w:r>
        <w:r w:rsidR="003F39BE" w:rsidRPr="00231D46">
          <w:rPr>
            <w:noProof/>
          </w:rPr>
          <w:fldChar w:fldCharType="separate"/>
        </w:r>
        <w:r w:rsidR="00320567">
          <w:rPr>
            <w:noProof/>
          </w:rPr>
          <w:t>18</w:t>
        </w:r>
        <w:r w:rsidR="003F39BE" w:rsidRPr="00231D46">
          <w:rPr>
            <w:noProof/>
          </w:rPr>
          <w:fldChar w:fldCharType="end"/>
        </w:r>
      </w:hyperlink>
    </w:p>
    <w:p w14:paraId="59B62FFE" w14:textId="37DF169F" w:rsidR="000B50B9" w:rsidRPr="00231D46" w:rsidRDefault="00980044">
      <w:pPr>
        <w:pStyle w:val="3"/>
        <w:tabs>
          <w:tab w:val="right" w:leader="dot" w:pos="8504"/>
        </w:tabs>
        <w:rPr>
          <w:noProof/>
        </w:rPr>
      </w:pPr>
      <w:hyperlink w:anchor="_Toc32245" w:history="1">
        <w:r w:rsidR="003F39BE" w:rsidRPr="00231D46">
          <w:rPr>
            <w:rFonts w:ascii="宋体" w:hAnsi="宋体"/>
            <w:noProof/>
          </w:rPr>
          <w:t>第二节</w:t>
        </w:r>
        <w:r w:rsidR="003F39BE" w:rsidRPr="00231D46">
          <w:rPr>
            <w:rFonts w:ascii="宋体" w:hAnsi="宋体"/>
            <w:noProof/>
          </w:rPr>
          <w:t xml:space="preserve"> </w:t>
        </w:r>
        <w:r w:rsidR="003F39BE" w:rsidRPr="00231D46">
          <w:rPr>
            <w:rFonts w:ascii="宋体" w:hAnsi="宋体" w:hint="eastAsia"/>
            <w:noProof/>
          </w:rPr>
          <w:t>招标文件</w:t>
        </w:r>
        <w:r w:rsidR="003F39BE" w:rsidRPr="00231D46">
          <w:rPr>
            <w:noProof/>
          </w:rPr>
          <w:tab/>
        </w:r>
        <w:r w:rsidR="003F39BE" w:rsidRPr="00231D46">
          <w:rPr>
            <w:noProof/>
          </w:rPr>
          <w:fldChar w:fldCharType="begin"/>
        </w:r>
        <w:r w:rsidR="003F39BE" w:rsidRPr="00231D46">
          <w:rPr>
            <w:noProof/>
          </w:rPr>
          <w:instrText xml:space="preserve"> PAGEREF _Toc32245 \h </w:instrText>
        </w:r>
        <w:r w:rsidR="003F39BE" w:rsidRPr="00231D46">
          <w:rPr>
            <w:noProof/>
          </w:rPr>
        </w:r>
        <w:r w:rsidR="003F39BE" w:rsidRPr="00231D46">
          <w:rPr>
            <w:noProof/>
          </w:rPr>
          <w:fldChar w:fldCharType="separate"/>
        </w:r>
        <w:r w:rsidR="00320567">
          <w:rPr>
            <w:noProof/>
          </w:rPr>
          <w:t>23</w:t>
        </w:r>
        <w:r w:rsidR="003F39BE" w:rsidRPr="00231D46">
          <w:rPr>
            <w:noProof/>
          </w:rPr>
          <w:fldChar w:fldCharType="end"/>
        </w:r>
      </w:hyperlink>
    </w:p>
    <w:p w14:paraId="3D5BFB3D" w14:textId="159EB067" w:rsidR="000B50B9" w:rsidRPr="00231D46" w:rsidRDefault="00980044">
      <w:pPr>
        <w:pStyle w:val="3"/>
        <w:tabs>
          <w:tab w:val="right" w:leader="dot" w:pos="8504"/>
        </w:tabs>
        <w:rPr>
          <w:noProof/>
        </w:rPr>
      </w:pPr>
      <w:hyperlink w:anchor="_Toc32342" w:history="1">
        <w:r w:rsidR="003F39BE" w:rsidRPr="00231D46">
          <w:rPr>
            <w:rFonts w:ascii="宋体" w:hAnsi="宋体"/>
            <w:noProof/>
          </w:rPr>
          <w:t>第三节</w:t>
        </w:r>
        <w:r w:rsidR="003F39BE" w:rsidRPr="00231D46">
          <w:rPr>
            <w:rFonts w:ascii="宋体" w:hAnsi="宋体"/>
            <w:noProof/>
          </w:rPr>
          <w:t xml:space="preserve"> </w:t>
        </w:r>
        <w:r w:rsidR="003F39BE" w:rsidRPr="00231D46">
          <w:rPr>
            <w:rFonts w:ascii="宋体" w:hAnsi="宋体" w:hint="eastAsia"/>
            <w:noProof/>
          </w:rPr>
          <w:t>投标文件</w:t>
        </w:r>
        <w:r w:rsidR="003F39BE" w:rsidRPr="00231D46">
          <w:rPr>
            <w:noProof/>
          </w:rPr>
          <w:tab/>
        </w:r>
        <w:r w:rsidR="003F39BE" w:rsidRPr="00231D46">
          <w:rPr>
            <w:noProof/>
          </w:rPr>
          <w:fldChar w:fldCharType="begin"/>
        </w:r>
        <w:r w:rsidR="003F39BE" w:rsidRPr="00231D46">
          <w:rPr>
            <w:noProof/>
          </w:rPr>
          <w:instrText xml:space="preserve"> PAGEREF _Toc32342 \h </w:instrText>
        </w:r>
        <w:r w:rsidR="003F39BE" w:rsidRPr="00231D46">
          <w:rPr>
            <w:noProof/>
          </w:rPr>
        </w:r>
        <w:r w:rsidR="003F39BE" w:rsidRPr="00231D46">
          <w:rPr>
            <w:noProof/>
          </w:rPr>
          <w:fldChar w:fldCharType="separate"/>
        </w:r>
        <w:r w:rsidR="00320567">
          <w:rPr>
            <w:noProof/>
          </w:rPr>
          <w:t>24</w:t>
        </w:r>
        <w:r w:rsidR="003F39BE" w:rsidRPr="00231D46">
          <w:rPr>
            <w:noProof/>
          </w:rPr>
          <w:fldChar w:fldCharType="end"/>
        </w:r>
      </w:hyperlink>
    </w:p>
    <w:p w14:paraId="0CC23672" w14:textId="61B902C2" w:rsidR="000B50B9" w:rsidRPr="00231D46" w:rsidRDefault="00980044">
      <w:pPr>
        <w:pStyle w:val="3"/>
        <w:tabs>
          <w:tab w:val="right" w:leader="dot" w:pos="8504"/>
        </w:tabs>
        <w:rPr>
          <w:noProof/>
        </w:rPr>
      </w:pPr>
      <w:hyperlink w:anchor="_Toc3496" w:history="1">
        <w:r w:rsidR="003F39BE" w:rsidRPr="00231D46">
          <w:rPr>
            <w:rFonts w:ascii="宋体" w:hAnsi="宋体"/>
            <w:noProof/>
          </w:rPr>
          <w:t>第四节</w:t>
        </w:r>
        <w:r w:rsidR="003F39BE" w:rsidRPr="00231D46">
          <w:rPr>
            <w:rFonts w:ascii="宋体" w:hAnsi="宋体"/>
            <w:noProof/>
          </w:rPr>
          <w:t xml:space="preserve"> </w:t>
        </w:r>
        <w:r w:rsidR="003F39BE" w:rsidRPr="00231D46">
          <w:rPr>
            <w:rFonts w:ascii="宋体" w:hAnsi="宋体" w:hint="eastAsia"/>
            <w:noProof/>
          </w:rPr>
          <w:t>开标</w:t>
        </w:r>
        <w:r w:rsidR="003F39BE" w:rsidRPr="00231D46">
          <w:rPr>
            <w:noProof/>
          </w:rPr>
          <w:tab/>
        </w:r>
        <w:r w:rsidR="003F39BE" w:rsidRPr="00231D46">
          <w:rPr>
            <w:noProof/>
          </w:rPr>
          <w:fldChar w:fldCharType="begin"/>
        </w:r>
        <w:r w:rsidR="003F39BE" w:rsidRPr="00231D46">
          <w:rPr>
            <w:noProof/>
          </w:rPr>
          <w:instrText xml:space="preserve"> PAGEREF _Toc3496 \h </w:instrText>
        </w:r>
        <w:r w:rsidR="003F39BE" w:rsidRPr="00231D46">
          <w:rPr>
            <w:noProof/>
          </w:rPr>
        </w:r>
        <w:r w:rsidR="003F39BE" w:rsidRPr="00231D46">
          <w:rPr>
            <w:noProof/>
          </w:rPr>
          <w:fldChar w:fldCharType="separate"/>
        </w:r>
        <w:r w:rsidR="00320567">
          <w:rPr>
            <w:noProof/>
          </w:rPr>
          <w:t>30</w:t>
        </w:r>
        <w:r w:rsidR="003F39BE" w:rsidRPr="00231D46">
          <w:rPr>
            <w:noProof/>
          </w:rPr>
          <w:fldChar w:fldCharType="end"/>
        </w:r>
      </w:hyperlink>
    </w:p>
    <w:p w14:paraId="11AF5A61" w14:textId="6548D5D2" w:rsidR="000B50B9" w:rsidRPr="00231D46" w:rsidRDefault="00980044">
      <w:pPr>
        <w:pStyle w:val="3"/>
        <w:tabs>
          <w:tab w:val="right" w:leader="dot" w:pos="8504"/>
        </w:tabs>
        <w:rPr>
          <w:noProof/>
        </w:rPr>
      </w:pPr>
      <w:hyperlink w:anchor="_Toc20352" w:history="1">
        <w:r w:rsidR="003F39BE" w:rsidRPr="00231D46">
          <w:rPr>
            <w:rFonts w:ascii="宋体" w:hAnsi="宋体"/>
            <w:noProof/>
          </w:rPr>
          <w:t>第五节</w:t>
        </w:r>
        <w:r w:rsidR="003F39BE" w:rsidRPr="00231D46">
          <w:rPr>
            <w:rFonts w:ascii="宋体" w:hAnsi="宋体"/>
            <w:noProof/>
          </w:rPr>
          <w:t xml:space="preserve"> </w:t>
        </w:r>
        <w:r w:rsidR="003F39BE" w:rsidRPr="00231D46">
          <w:rPr>
            <w:rFonts w:ascii="宋体" w:hAnsi="宋体" w:hint="eastAsia"/>
            <w:noProof/>
          </w:rPr>
          <w:t>评标</w:t>
        </w:r>
        <w:r w:rsidR="003F39BE" w:rsidRPr="00231D46">
          <w:rPr>
            <w:noProof/>
          </w:rPr>
          <w:tab/>
        </w:r>
        <w:r w:rsidR="003F39BE" w:rsidRPr="00231D46">
          <w:rPr>
            <w:noProof/>
          </w:rPr>
          <w:fldChar w:fldCharType="begin"/>
        </w:r>
        <w:r w:rsidR="003F39BE" w:rsidRPr="00231D46">
          <w:rPr>
            <w:noProof/>
          </w:rPr>
          <w:instrText xml:space="preserve"> PAGEREF _Toc20352 \h </w:instrText>
        </w:r>
        <w:r w:rsidR="003F39BE" w:rsidRPr="00231D46">
          <w:rPr>
            <w:noProof/>
          </w:rPr>
        </w:r>
        <w:r w:rsidR="003F39BE" w:rsidRPr="00231D46">
          <w:rPr>
            <w:noProof/>
          </w:rPr>
          <w:fldChar w:fldCharType="separate"/>
        </w:r>
        <w:r w:rsidR="00320567">
          <w:rPr>
            <w:noProof/>
          </w:rPr>
          <w:t>32</w:t>
        </w:r>
        <w:r w:rsidR="003F39BE" w:rsidRPr="00231D46">
          <w:rPr>
            <w:noProof/>
          </w:rPr>
          <w:fldChar w:fldCharType="end"/>
        </w:r>
      </w:hyperlink>
    </w:p>
    <w:p w14:paraId="0F2B001A" w14:textId="6600A1C3" w:rsidR="000B50B9" w:rsidRPr="00231D46" w:rsidRDefault="00980044">
      <w:pPr>
        <w:pStyle w:val="3"/>
        <w:tabs>
          <w:tab w:val="right" w:leader="dot" w:pos="8504"/>
        </w:tabs>
        <w:rPr>
          <w:noProof/>
        </w:rPr>
      </w:pPr>
      <w:hyperlink w:anchor="_Toc5891" w:history="1">
        <w:r w:rsidR="003F39BE" w:rsidRPr="00231D46">
          <w:rPr>
            <w:rFonts w:ascii="宋体" w:hAnsi="宋体"/>
            <w:noProof/>
          </w:rPr>
          <w:t>第六节</w:t>
        </w:r>
        <w:r w:rsidR="003F39BE" w:rsidRPr="00231D46">
          <w:rPr>
            <w:rFonts w:ascii="宋体" w:hAnsi="宋体"/>
            <w:noProof/>
          </w:rPr>
          <w:t xml:space="preserve"> </w:t>
        </w:r>
        <w:r w:rsidR="003F39BE" w:rsidRPr="00231D46">
          <w:rPr>
            <w:rFonts w:ascii="宋体" w:hAnsi="宋体" w:hint="eastAsia"/>
            <w:noProof/>
          </w:rPr>
          <w:t>中标</w:t>
        </w:r>
        <w:r w:rsidR="003F39BE" w:rsidRPr="00231D46">
          <w:rPr>
            <w:noProof/>
          </w:rPr>
          <w:tab/>
        </w:r>
        <w:r w:rsidR="003F39BE" w:rsidRPr="00231D46">
          <w:rPr>
            <w:noProof/>
          </w:rPr>
          <w:fldChar w:fldCharType="begin"/>
        </w:r>
        <w:r w:rsidR="003F39BE" w:rsidRPr="00231D46">
          <w:rPr>
            <w:noProof/>
          </w:rPr>
          <w:instrText xml:space="preserve"> PAGEREF _Toc5891 \h </w:instrText>
        </w:r>
        <w:r w:rsidR="003F39BE" w:rsidRPr="00231D46">
          <w:rPr>
            <w:noProof/>
          </w:rPr>
        </w:r>
        <w:r w:rsidR="003F39BE" w:rsidRPr="00231D46">
          <w:rPr>
            <w:noProof/>
          </w:rPr>
          <w:fldChar w:fldCharType="separate"/>
        </w:r>
        <w:r w:rsidR="00320567">
          <w:rPr>
            <w:noProof/>
          </w:rPr>
          <w:t>37</w:t>
        </w:r>
        <w:r w:rsidR="003F39BE" w:rsidRPr="00231D46">
          <w:rPr>
            <w:noProof/>
          </w:rPr>
          <w:fldChar w:fldCharType="end"/>
        </w:r>
      </w:hyperlink>
    </w:p>
    <w:p w14:paraId="7FAF9625" w14:textId="4B37B79E" w:rsidR="000B50B9" w:rsidRPr="00231D46" w:rsidRDefault="00980044">
      <w:pPr>
        <w:pStyle w:val="3"/>
        <w:tabs>
          <w:tab w:val="right" w:leader="dot" w:pos="8504"/>
        </w:tabs>
        <w:rPr>
          <w:noProof/>
        </w:rPr>
      </w:pPr>
      <w:hyperlink w:anchor="_Toc17418" w:history="1">
        <w:r w:rsidR="003F39BE" w:rsidRPr="00231D46">
          <w:rPr>
            <w:rFonts w:ascii="宋体" w:hAnsi="宋体"/>
            <w:noProof/>
          </w:rPr>
          <w:t>第七节</w:t>
        </w:r>
        <w:r w:rsidR="003F39BE" w:rsidRPr="00231D46">
          <w:rPr>
            <w:rFonts w:ascii="宋体" w:hAnsi="宋体"/>
            <w:noProof/>
          </w:rPr>
          <w:t xml:space="preserve"> </w:t>
        </w:r>
        <w:r w:rsidR="003F39BE" w:rsidRPr="00231D46">
          <w:rPr>
            <w:rFonts w:ascii="宋体" w:hAnsi="宋体" w:hint="eastAsia"/>
            <w:noProof/>
          </w:rPr>
          <w:t>质疑或投诉</w:t>
        </w:r>
        <w:r w:rsidR="003F39BE" w:rsidRPr="00231D46">
          <w:rPr>
            <w:noProof/>
          </w:rPr>
          <w:tab/>
        </w:r>
        <w:r w:rsidR="003F39BE" w:rsidRPr="00231D46">
          <w:rPr>
            <w:noProof/>
          </w:rPr>
          <w:fldChar w:fldCharType="begin"/>
        </w:r>
        <w:r w:rsidR="003F39BE" w:rsidRPr="00231D46">
          <w:rPr>
            <w:noProof/>
          </w:rPr>
          <w:instrText xml:space="preserve"> PAGEREF _Toc17418 \h </w:instrText>
        </w:r>
        <w:r w:rsidR="003F39BE" w:rsidRPr="00231D46">
          <w:rPr>
            <w:noProof/>
          </w:rPr>
        </w:r>
        <w:r w:rsidR="003F39BE" w:rsidRPr="00231D46">
          <w:rPr>
            <w:noProof/>
          </w:rPr>
          <w:fldChar w:fldCharType="separate"/>
        </w:r>
        <w:r w:rsidR="00320567">
          <w:rPr>
            <w:noProof/>
          </w:rPr>
          <w:t>38</w:t>
        </w:r>
        <w:r w:rsidR="003F39BE" w:rsidRPr="00231D46">
          <w:rPr>
            <w:noProof/>
          </w:rPr>
          <w:fldChar w:fldCharType="end"/>
        </w:r>
      </w:hyperlink>
    </w:p>
    <w:p w14:paraId="0E200C32" w14:textId="51B99445" w:rsidR="000B50B9" w:rsidRPr="00231D46" w:rsidRDefault="00980044">
      <w:pPr>
        <w:pStyle w:val="3"/>
        <w:tabs>
          <w:tab w:val="right" w:leader="dot" w:pos="8504"/>
        </w:tabs>
        <w:rPr>
          <w:noProof/>
        </w:rPr>
      </w:pPr>
      <w:hyperlink w:anchor="_Toc29239" w:history="1">
        <w:r w:rsidR="003F39BE" w:rsidRPr="00231D46">
          <w:rPr>
            <w:rFonts w:ascii="宋体" w:hAnsi="宋体"/>
            <w:noProof/>
          </w:rPr>
          <w:t>第八节</w:t>
        </w:r>
        <w:r w:rsidR="003F39BE" w:rsidRPr="00231D46">
          <w:rPr>
            <w:rFonts w:ascii="宋体" w:hAnsi="宋体"/>
            <w:noProof/>
          </w:rPr>
          <w:t xml:space="preserve"> </w:t>
        </w:r>
        <w:r w:rsidR="003F39BE" w:rsidRPr="00231D46">
          <w:rPr>
            <w:rFonts w:ascii="宋体" w:hAnsi="宋体" w:hint="eastAsia"/>
            <w:noProof/>
          </w:rPr>
          <w:t>纪律与保密</w:t>
        </w:r>
        <w:r w:rsidR="003F39BE" w:rsidRPr="00231D46">
          <w:rPr>
            <w:noProof/>
          </w:rPr>
          <w:tab/>
        </w:r>
        <w:r w:rsidR="003F39BE" w:rsidRPr="00231D46">
          <w:rPr>
            <w:noProof/>
          </w:rPr>
          <w:fldChar w:fldCharType="begin"/>
        </w:r>
        <w:r w:rsidR="003F39BE" w:rsidRPr="00231D46">
          <w:rPr>
            <w:noProof/>
          </w:rPr>
          <w:instrText xml:space="preserve"> PAGEREF _Toc29239 \h </w:instrText>
        </w:r>
        <w:r w:rsidR="003F39BE" w:rsidRPr="00231D46">
          <w:rPr>
            <w:noProof/>
          </w:rPr>
        </w:r>
        <w:r w:rsidR="003F39BE" w:rsidRPr="00231D46">
          <w:rPr>
            <w:noProof/>
          </w:rPr>
          <w:fldChar w:fldCharType="separate"/>
        </w:r>
        <w:r w:rsidR="00320567">
          <w:rPr>
            <w:noProof/>
          </w:rPr>
          <w:t>39</w:t>
        </w:r>
        <w:r w:rsidR="003F39BE" w:rsidRPr="00231D46">
          <w:rPr>
            <w:noProof/>
          </w:rPr>
          <w:fldChar w:fldCharType="end"/>
        </w:r>
      </w:hyperlink>
    </w:p>
    <w:p w14:paraId="7E808C4A" w14:textId="76DD307B" w:rsidR="000B50B9" w:rsidRPr="00231D46" w:rsidRDefault="00980044">
      <w:pPr>
        <w:pStyle w:val="21"/>
        <w:tabs>
          <w:tab w:val="right" w:leader="dot" w:pos="8504"/>
        </w:tabs>
        <w:rPr>
          <w:noProof/>
        </w:rPr>
      </w:pPr>
      <w:hyperlink w:anchor="_Toc18456" w:history="1">
        <w:r w:rsidR="003F39BE" w:rsidRPr="00231D46">
          <w:rPr>
            <w:rFonts w:ascii="宋体" w:hAnsi="宋体" w:hint="eastAsia"/>
            <w:noProof/>
            <w:szCs w:val="32"/>
          </w:rPr>
          <w:t>第四章</w:t>
        </w:r>
        <w:r w:rsidR="003F39BE" w:rsidRPr="00231D46">
          <w:rPr>
            <w:rFonts w:ascii="宋体" w:hAnsi="宋体" w:hint="eastAsia"/>
            <w:noProof/>
            <w:szCs w:val="32"/>
          </w:rPr>
          <w:t xml:space="preserve"> </w:t>
        </w:r>
        <w:r w:rsidR="003F39BE" w:rsidRPr="00231D46">
          <w:rPr>
            <w:rFonts w:ascii="宋体" w:hAnsi="宋体" w:hint="eastAsia"/>
            <w:noProof/>
            <w:szCs w:val="32"/>
          </w:rPr>
          <w:t>评标方法详述</w:t>
        </w:r>
        <w:r w:rsidR="003F39BE" w:rsidRPr="00231D46">
          <w:rPr>
            <w:noProof/>
          </w:rPr>
          <w:tab/>
        </w:r>
        <w:r w:rsidR="003F39BE" w:rsidRPr="00231D46">
          <w:rPr>
            <w:noProof/>
          </w:rPr>
          <w:fldChar w:fldCharType="begin"/>
        </w:r>
        <w:r w:rsidR="003F39BE" w:rsidRPr="00231D46">
          <w:rPr>
            <w:noProof/>
          </w:rPr>
          <w:instrText xml:space="preserve"> PAGEREF _Toc18456 \h </w:instrText>
        </w:r>
        <w:r w:rsidR="003F39BE" w:rsidRPr="00231D46">
          <w:rPr>
            <w:noProof/>
          </w:rPr>
        </w:r>
        <w:r w:rsidR="003F39BE" w:rsidRPr="00231D46">
          <w:rPr>
            <w:noProof/>
          </w:rPr>
          <w:fldChar w:fldCharType="separate"/>
        </w:r>
        <w:r w:rsidR="00320567">
          <w:rPr>
            <w:noProof/>
          </w:rPr>
          <w:t>41</w:t>
        </w:r>
        <w:r w:rsidR="003F39BE" w:rsidRPr="00231D46">
          <w:rPr>
            <w:noProof/>
          </w:rPr>
          <w:fldChar w:fldCharType="end"/>
        </w:r>
      </w:hyperlink>
    </w:p>
    <w:p w14:paraId="2492E094" w14:textId="0D5D11F9" w:rsidR="000B50B9" w:rsidRPr="00231D46" w:rsidRDefault="00980044">
      <w:pPr>
        <w:pStyle w:val="21"/>
        <w:tabs>
          <w:tab w:val="right" w:leader="dot" w:pos="8504"/>
        </w:tabs>
        <w:rPr>
          <w:noProof/>
        </w:rPr>
      </w:pPr>
      <w:hyperlink w:anchor="_Toc25770" w:history="1">
        <w:r w:rsidR="003F39BE" w:rsidRPr="00231D46">
          <w:rPr>
            <w:rFonts w:ascii="宋体" w:hAnsi="宋体" w:hint="eastAsia"/>
            <w:noProof/>
            <w:szCs w:val="32"/>
          </w:rPr>
          <w:t>第五章</w:t>
        </w:r>
        <w:r w:rsidR="003F39BE" w:rsidRPr="00231D46">
          <w:rPr>
            <w:rFonts w:ascii="宋体" w:hAnsi="宋体" w:hint="eastAsia"/>
            <w:noProof/>
            <w:szCs w:val="32"/>
          </w:rPr>
          <w:t xml:space="preserve">  </w:t>
        </w:r>
        <w:r w:rsidR="003F39BE" w:rsidRPr="00231D46">
          <w:rPr>
            <w:rFonts w:ascii="宋体" w:hAnsi="宋体" w:hint="eastAsia"/>
            <w:noProof/>
            <w:szCs w:val="32"/>
          </w:rPr>
          <w:t>投标文件格式</w:t>
        </w:r>
        <w:r w:rsidR="003F39BE" w:rsidRPr="00231D46">
          <w:rPr>
            <w:noProof/>
          </w:rPr>
          <w:tab/>
        </w:r>
        <w:r w:rsidR="003F39BE" w:rsidRPr="00231D46">
          <w:rPr>
            <w:noProof/>
          </w:rPr>
          <w:fldChar w:fldCharType="begin"/>
        </w:r>
        <w:r w:rsidR="003F39BE" w:rsidRPr="00231D46">
          <w:rPr>
            <w:noProof/>
          </w:rPr>
          <w:instrText xml:space="preserve"> PAGEREF _Toc25770 \h </w:instrText>
        </w:r>
        <w:r w:rsidR="003F39BE" w:rsidRPr="00231D46">
          <w:rPr>
            <w:noProof/>
          </w:rPr>
        </w:r>
        <w:r w:rsidR="003F39BE" w:rsidRPr="00231D46">
          <w:rPr>
            <w:noProof/>
          </w:rPr>
          <w:fldChar w:fldCharType="separate"/>
        </w:r>
        <w:r w:rsidR="00320567">
          <w:rPr>
            <w:noProof/>
          </w:rPr>
          <w:t>44</w:t>
        </w:r>
        <w:r w:rsidR="003F39BE" w:rsidRPr="00231D46">
          <w:rPr>
            <w:noProof/>
          </w:rPr>
          <w:fldChar w:fldCharType="end"/>
        </w:r>
      </w:hyperlink>
    </w:p>
    <w:p w14:paraId="31BE649C" w14:textId="26476481" w:rsidR="000B50B9" w:rsidRPr="00231D46" w:rsidRDefault="00980044">
      <w:pPr>
        <w:pStyle w:val="3"/>
        <w:tabs>
          <w:tab w:val="right" w:leader="dot" w:pos="8504"/>
        </w:tabs>
        <w:rPr>
          <w:noProof/>
        </w:rPr>
      </w:pPr>
      <w:hyperlink w:anchor="_Toc13829" w:history="1">
        <w:r w:rsidR="003F39BE" w:rsidRPr="00231D46">
          <w:rPr>
            <w:rFonts w:ascii="宋体" w:hAnsi="宋体" w:hint="eastAsia"/>
            <w:noProof/>
          </w:rPr>
          <w:t>格式</w:t>
        </w:r>
        <w:r w:rsidR="003F39BE" w:rsidRPr="00231D46">
          <w:rPr>
            <w:rFonts w:ascii="宋体" w:hAnsi="宋体" w:hint="eastAsia"/>
            <w:noProof/>
          </w:rPr>
          <w:t xml:space="preserve">1 </w:t>
        </w:r>
        <w:r w:rsidR="003F39BE" w:rsidRPr="00231D46">
          <w:rPr>
            <w:rFonts w:ascii="宋体" w:hAnsi="宋体" w:hint="eastAsia"/>
            <w:noProof/>
          </w:rPr>
          <w:t>资格审查、商务文件的指引</w:t>
        </w:r>
        <w:r w:rsidR="003F39BE" w:rsidRPr="00231D46">
          <w:rPr>
            <w:noProof/>
          </w:rPr>
          <w:tab/>
        </w:r>
        <w:r w:rsidR="003F39BE" w:rsidRPr="00231D46">
          <w:rPr>
            <w:noProof/>
          </w:rPr>
          <w:fldChar w:fldCharType="begin"/>
        </w:r>
        <w:r w:rsidR="003F39BE" w:rsidRPr="00231D46">
          <w:rPr>
            <w:noProof/>
          </w:rPr>
          <w:instrText xml:space="preserve"> PAGEREF _Toc13829 \h </w:instrText>
        </w:r>
        <w:r w:rsidR="003F39BE" w:rsidRPr="00231D46">
          <w:rPr>
            <w:noProof/>
          </w:rPr>
        </w:r>
        <w:r w:rsidR="003F39BE" w:rsidRPr="00231D46">
          <w:rPr>
            <w:noProof/>
          </w:rPr>
          <w:fldChar w:fldCharType="separate"/>
        </w:r>
        <w:r w:rsidR="00320567">
          <w:rPr>
            <w:noProof/>
          </w:rPr>
          <w:t>44</w:t>
        </w:r>
        <w:r w:rsidR="003F39BE" w:rsidRPr="00231D46">
          <w:rPr>
            <w:noProof/>
          </w:rPr>
          <w:fldChar w:fldCharType="end"/>
        </w:r>
      </w:hyperlink>
    </w:p>
    <w:p w14:paraId="70267C27" w14:textId="17673FFD" w:rsidR="000B50B9" w:rsidRPr="00231D46" w:rsidRDefault="00980044">
      <w:pPr>
        <w:pStyle w:val="3"/>
        <w:tabs>
          <w:tab w:val="right" w:leader="dot" w:pos="8504"/>
        </w:tabs>
        <w:rPr>
          <w:noProof/>
        </w:rPr>
      </w:pPr>
      <w:hyperlink w:anchor="_Toc1966" w:history="1">
        <w:r w:rsidR="003F39BE" w:rsidRPr="00231D46">
          <w:rPr>
            <w:rFonts w:ascii="宋体" w:hAnsi="宋体" w:hint="eastAsia"/>
            <w:noProof/>
          </w:rPr>
          <w:t>格式</w:t>
        </w:r>
        <w:r w:rsidR="003F39BE" w:rsidRPr="00231D46">
          <w:rPr>
            <w:rFonts w:ascii="宋体" w:hAnsi="宋体" w:hint="eastAsia"/>
            <w:noProof/>
          </w:rPr>
          <w:t xml:space="preserve">1-1 </w:t>
        </w:r>
        <w:r w:rsidR="003F39BE" w:rsidRPr="00231D46">
          <w:rPr>
            <w:rFonts w:ascii="宋体" w:hAnsi="宋体" w:hint="eastAsia"/>
            <w:noProof/>
          </w:rPr>
          <w:t>投标承诺函</w:t>
        </w:r>
        <w:r w:rsidR="003F39BE" w:rsidRPr="00231D46">
          <w:rPr>
            <w:noProof/>
          </w:rPr>
          <w:tab/>
        </w:r>
        <w:r w:rsidR="003F39BE" w:rsidRPr="00231D46">
          <w:rPr>
            <w:noProof/>
          </w:rPr>
          <w:fldChar w:fldCharType="begin"/>
        </w:r>
        <w:r w:rsidR="003F39BE" w:rsidRPr="00231D46">
          <w:rPr>
            <w:noProof/>
          </w:rPr>
          <w:instrText xml:space="preserve"> PAGEREF _Toc1966 \h </w:instrText>
        </w:r>
        <w:r w:rsidR="003F39BE" w:rsidRPr="00231D46">
          <w:rPr>
            <w:noProof/>
          </w:rPr>
        </w:r>
        <w:r w:rsidR="003F39BE" w:rsidRPr="00231D46">
          <w:rPr>
            <w:noProof/>
          </w:rPr>
          <w:fldChar w:fldCharType="separate"/>
        </w:r>
        <w:r w:rsidR="00320567">
          <w:rPr>
            <w:noProof/>
          </w:rPr>
          <w:t>45</w:t>
        </w:r>
        <w:r w:rsidR="003F39BE" w:rsidRPr="00231D46">
          <w:rPr>
            <w:noProof/>
          </w:rPr>
          <w:fldChar w:fldCharType="end"/>
        </w:r>
      </w:hyperlink>
    </w:p>
    <w:p w14:paraId="0F75C8F3" w14:textId="5D9563B4" w:rsidR="000B50B9" w:rsidRPr="00231D46" w:rsidRDefault="00980044">
      <w:pPr>
        <w:pStyle w:val="3"/>
        <w:tabs>
          <w:tab w:val="right" w:leader="dot" w:pos="8504"/>
        </w:tabs>
        <w:rPr>
          <w:noProof/>
        </w:rPr>
      </w:pPr>
      <w:hyperlink w:anchor="_Toc20662" w:history="1">
        <w:r w:rsidR="003F39BE" w:rsidRPr="00231D46">
          <w:rPr>
            <w:rFonts w:ascii="宋体" w:hAnsi="宋体" w:hint="eastAsia"/>
            <w:noProof/>
          </w:rPr>
          <w:t>格式</w:t>
        </w:r>
        <w:r w:rsidR="003F39BE" w:rsidRPr="00231D46">
          <w:rPr>
            <w:rFonts w:ascii="宋体" w:hAnsi="宋体" w:hint="eastAsia"/>
            <w:noProof/>
          </w:rPr>
          <w:t>1-2</w:t>
        </w:r>
        <w:r w:rsidR="003F39BE" w:rsidRPr="00231D46">
          <w:rPr>
            <w:rFonts w:ascii="宋体" w:hAnsi="宋体" w:hint="eastAsia"/>
            <w:noProof/>
          </w:rPr>
          <w:t>法定代表人资格证明书</w:t>
        </w:r>
        <w:r w:rsidR="003F39BE" w:rsidRPr="00231D46">
          <w:rPr>
            <w:noProof/>
          </w:rPr>
          <w:tab/>
        </w:r>
        <w:r w:rsidR="003F39BE" w:rsidRPr="00231D46">
          <w:rPr>
            <w:noProof/>
          </w:rPr>
          <w:fldChar w:fldCharType="begin"/>
        </w:r>
        <w:r w:rsidR="003F39BE" w:rsidRPr="00231D46">
          <w:rPr>
            <w:noProof/>
          </w:rPr>
          <w:instrText xml:space="preserve"> PAGEREF _Toc20662 \h </w:instrText>
        </w:r>
        <w:r w:rsidR="003F39BE" w:rsidRPr="00231D46">
          <w:rPr>
            <w:noProof/>
          </w:rPr>
        </w:r>
        <w:r w:rsidR="003F39BE" w:rsidRPr="00231D46">
          <w:rPr>
            <w:noProof/>
          </w:rPr>
          <w:fldChar w:fldCharType="separate"/>
        </w:r>
        <w:r w:rsidR="00320567">
          <w:rPr>
            <w:noProof/>
          </w:rPr>
          <w:t>47</w:t>
        </w:r>
        <w:r w:rsidR="003F39BE" w:rsidRPr="00231D46">
          <w:rPr>
            <w:noProof/>
          </w:rPr>
          <w:fldChar w:fldCharType="end"/>
        </w:r>
      </w:hyperlink>
    </w:p>
    <w:p w14:paraId="34AAD198" w14:textId="2BF71881" w:rsidR="000B50B9" w:rsidRPr="00231D46" w:rsidRDefault="00980044">
      <w:pPr>
        <w:pStyle w:val="3"/>
        <w:tabs>
          <w:tab w:val="right" w:leader="dot" w:pos="8504"/>
        </w:tabs>
        <w:rPr>
          <w:noProof/>
        </w:rPr>
      </w:pPr>
      <w:hyperlink w:anchor="_Toc19975" w:history="1">
        <w:r w:rsidR="003F39BE" w:rsidRPr="00231D46">
          <w:rPr>
            <w:rFonts w:ascii="宋体" w:hAnsi="宋体" w:hint="eastAsia"/>
            <w:noProof/>
          </w:rPr>
          <w:t>格式</w:t>
        </w:r>
        <w:r w:rsidR="003F39BE" w:rsidRPr="00231D46">
          <w:rPr>
            <w:rFonts w:ascii="宋体" w:hAnsi="宋体" w:hint="eastAsia"/>
            <w:noProof/>
          </w:rPr>
          <w:t>1-3</w:t>
        </w:r>
        <w:r w:rsidR="003F39BE" w:rsidRPr="00231D46">
          <w:rPr>
            <w:rFonts w:ascii="宋体" w:hAnsi="宋体" w:hint="eastAsia"/>
            <w:noProof/>
          </w:rPr>
          <w:t>法定代表人授权委托书</w:t>
        </w:r>
        <w:r w:rsidR="003F39BE" w:rsidRPr="00231D46">
          <w:rPr>
            <w:noProof/>
          </w:rPr>
          <w:tab/>
        </w:r>
        <w:r w:rsidR="003F39BE" w:rsidRPr="00231D46">
          <w:rPr>
            <w:noProof/>
          </w:rPr>
          <w:fldChar w:fldCharType="begin"/>
        </w:r>
        <w:r w:rsidR="003F39BE" w:rsidRPr="00231D46">
          <w:rPr>
            <w:noProof/>
          </w:rPr>
          <w:instrText xml:space="preserve"> PAGEREF _Toc19975 \h </w:instrText>
        </w:r>
        <w:r w:rsidR="003F39BE" w:rsidRPr="00231D46">
          <w:rPr>
            <w:noProof/>
          </w:rPr>
        </w:r>
        <w:r w:rsidR="003F39BE" w:rsidRPr="00231D46">
          <w:rPr>
            <w:noProof/>
          </w:rPr>
          <w:fldChar w:fldCharType="separate"/>
        </w:r>
        <w:r w:rsidR="00320567">
          <w:rPr>
            <w:noProof/>
          </w:rPr>
          <w:t>48</w:t>
        </w:r>
        <w:r w:rsidR="003F39BE" w:rsidRPr="00231D46">
          <w:rPr>
            <w:noProof/>
          </w:rPr>
          <w:fldChar w:fldCharType="end"/>
        </w:r>
      </w:hyperlink>
    </w:p>
    <w:p w14:paraId="18377A5B" w14:textId="3659ECA4" w:rsidR="000B50B9" w:rsidRPr="00231D46" w:rsidRDefault="00980044">
      <w:pPr>
        <w:pStyle w:val="3"/>
        <w:tabs>
          <w:tab w:val="right" w:leader="dot" w:pos="8504"/>
        </w:tabs>
        <w:rPr>
          <w:noProof/>
        </w:rPr>
      </w:pPr>
      <w:hyperlink w:anchor="_Toc21892" w:history="1">
        <w:r w:rsidR="003F39BE" w:rsidRPr="00231D46">
          <w:rPr>
            <w:rFonts w:ascii="宋体" w:hAnsi="宋体" w:hint="eastAsia"/>
            <w:noProof/>
          </w:rPr>
          <w:t>格式</w:t>
        </w:r>
        <w:r w:rsidR="003F39BE" w:rsidRPr="00231D46">
          <w:rPr>
            <w:rFonts w:ascii="宋体" w:hAnsi="宋体" w:hint="eastAsia"/>
            <w:noProof/>
          </w:rPr>
          <w:t>1-4</w:t>
        </w:r>
        <w:r w:rsidR="003F39BE" w:rsidRPr="00231D46">
          <w:rPr>
            <w:rFonts w:ascii="宋体" w:hAnsi="宋体" w:hint="eastAsia"/>
            <w:noProof/>
          </w:rPr>
          <w:t>投标人基本情况</w:t>
        </w:r>
        <w:r w:rsidR="003F39BE" w:rsidRPr="00231D46">
          <w:rPr>
            <w:noProof/>
          </w:rPr>
          <w:tab/>
        </w:r>
        <w:r w:rsidR="003F39BE" w:rsidRPr="00231D46">
          <w:rPr>
            <w:noProof/>
          </w:rPr>
          <w:fldChar w:fldCharType="begin"/>
        </w:r>
        <w:r w:rsidR="003F39BE" w:rsidRPr="00231D46">
          <w:rPr>
            <w:noProof/>
          </w:rPr>
          <w:instrText xml:space="preserve"> PAGEREF _Toc21892 \h </w:instrText>
        </w:r>
        <w:r w:rsidR="003F39BE" w:rsidRPr="00231D46">
          <w:rPr>
            <w:noProof/>
          </w:rPr>
        </w:r>
        <w:r w:rsidR="003F39BE" w:rsidRPr="00231D46">
          <w:rPr>
            <w:noProof/>
          </w:rPr>
          <w:fldChar w:fldCharType="separate"/>
        </w:r>
        <w:r w:rsidR="00320567">
          <w:rPr>
            <w:noProof/>
          </w:rPr>
          <w:t>49</w:t>
        </w:r>
        <w:r w:rsidR="003F39BE" w:rsidRPr="00231D46">
          <w:rPr>
            <w:noProof/>
          </w:rPr>
          <w:fldChar w:fldCharType="end"/>
        </w:r>
      </w:hyperlink>
    </w:p>
    <w:p w14:paraId="235DA923" w14:textId="73D3AE04" w:rsidR="000B50B9" w:rsidRPr="00231D46" w:rsidRDefault="00980044">
      <w:pPr>
        <w:pStyle w:val="3"/>
        <w:tabs>
          <w:tab w:val="right" w:leader="dot" w:pos="8504"/>
        </w:tabs>
        <w:rPr>
          <w:noProof/>
        </w:rPr>
      </w:pPr>
      <w:hyperlink w:anchor="_Toc26284" w:history="1">
        <w:r w:rsidR="003F39BE" w:rsidRPr="00231D46">
          <w:rPr>
            <w:rFonts w:ascii="宋体" w:hAnsi="宋体" w:hint="eastAsia"/>
            <w:noProof/>
          </w:rPr>
          <w:t>格式</w:t>
        </w:r>
        <w:r w:rsidR="003F39BE" w:rsidRPr="00231D46">
          <w:rPr>
            <w:rFonts w:ascii="宋体" w:hAnsi="宋体" w:hint="eastAsia"/>
            <w:noProof/>
          </w:rPr>
          <w:t xml:space="preserve">1-4-1 </w:t>
        </w:r>
        <w:r w:rsidR="003F39BE" w:rsidRPr="00231D46">
          <w:rPr>
            <w:rFonts w:ascii="宋体" w:hAnsi="宋体" w:hint="eastAsia"/>
            <w:noProof/>
          </w:rPr>
          <w:t>投标人基本情况说明表</w:t>
        </w:r>
        <w:r w:rsidR="003F39BE" w:rsidRPr="00231D46">
          <w:rPr>
            <w:noProof/>
          </w:rPr>
          <w:tab/>
        </w:r>
        <w:r w:rsidR="003F39BE" w:rsidRPr="00231D46">
          <w:rPr>
            <w:noProof/>
          </w:rPr>
          <w:fldChar w:fldCharType="begin"/>
        </w:r>
        <w:r w:rsidR="003F39BE" w:rsidRPr="00231D46">
          <w:rPr>
            <w:noProof/>
          </w:rPr>
          <w:instrText xml:space="preserve"> PAGEREF _Toc26284 \h </w:instrText>
        </w:r>
        <w:r w:rsidR="003F39BE" w:rsidRPr="00231D46">
          <w:rPr>
            <w:noProof/>
          </w:rPr>
        </w:r>
        <w:r w:rsidR="003F39BE" w:rsidRPr="00231D46">
          <w:rPr>
            <w:noProof/>
          </w:rPr>
          <w:fldChar w:fldCharType="separate"/>
        </w:r>
        <w:r w:rsidR="00320567">
          <w:rPr>
            <w:noProof/>
          </w:rPr>
          <w:t>49</w:t>
        </w:r>
        <w:r w:rsidR="003F39BE" w:rsidRPr="00231D46">
          <w:rPr>
            <w:noProof/>
          </w:rPr>
          <w:fldChar w:fldCharType="end"/>
        </w:r>
      </w:hyperlink>
    </w:p>
    <w:p w14:paraId="5B2E6068" w14:textId="01BA0450" w:rsidR="000B50B9" w:rsidRPr="00231D46" w:rsidRDefault="00980044">
      <w:pPr>
        <w:pStyle w:val="3"/>
        <w:tabs>
          <w:tab w:val="right" w:leader="dot" w:pos="8504"/>
        </w:tabs>
        <w:rPr>
          <w:noProof/>
        </w:rPr>
      </w:pPr>
      <w:hyperlink w:anchor="_Toc2700" w:history="1">
        <w:r w:rsidR="003F39BE" w:rsidRPr="00231D46">
          <w:rPr>
            <w:rFonts w:ascii="宋体" w:hAnsi="宋体" w:hint="eastAsia"/>
            <w:noProof/>
          </w:rPr>
          <w:t>格式</w:t>
        </w:r>
        <w:r w:rsidR="003F39BE" w:rsidRPr="00231D46">
          <w:rPr>
            <w:rFonts w:ascii="宋体" w:hAnsi="宋体" w:hint="eastAsia"/>
            <w:noProof/>
          </w:rPr>
          <w:t xml:space="preserve">1-4-2 </w:t>
        </w:r>
        <w:r w:rsidR="003F39BE" w:rsidRPr="00231D46">
          <w:rPr>
            <w:rFonts w:ascii="宋体" w:hAnsi="宋体" w:hint="eastAsia"/>
            <w:noProof/>
          </w:rPr>
          <w:t>拟投入本项目人员情况汇总表</w:t>
        </w:r>
        <w:r w:rsidR="003F39BE" w:rsidRPr="00231D46">
          <w:rPr>
            <w:noProof/>
          </w:rPr>
          <w:tab/>
        </w:r>
        <w:r w:rsidR="003F39BE" w:rsidRPr="00231D46">
          <w:rPr>
            <w:noProof/>
          </w:rPr>
          <w:fldChar w:fldCharType="begin"/>
        </w:r>
        <w:r w:rsidR="003F39BE" w:rsidRPr="00231D46">
          <w:rPr>
            <w:noProof/>
          </w:rPr>
          <w:instrText xml:space="preserve"> PAGEREF _Toc2700 \h </w:instrText>
        </w:r>
        <w:r w:rsidR="003F39BE" w:rsidRPr="00231D46">
          <w:rPr>
            <w:noProof/>
          </w:rPr>
        </w:r>
        <w:r w:rsidR="003F39BE" w:rsidRPr="00231D46">
          <w:rPr>
            <w:noProof/>
          </w:rPr>
          <w:fldChar w:fldCharType="separate"/>
        </w:r>
        <w:r w:rsidR="00320567">
          <w:rPr>
            <w:noProof/>
          </w:rPr>
          <w:t>50</w:t>
        </w:r>
        <w:r w:rsidR="003F39BE" w:rsidRPr="00231D46">
          <w:rPr>
            <w:noProof/>
          </w:rPr>
          <w:fldChar w:fldCharType="end"/>
        </w:r>
      </w:hyperlink>
    </w:p>
    <w:p w14:paraId="1D355491" w14:textId="0541F079" w:rsidR="000B50B9" w:rsidRPr="00231D46" w:rsidRDefault="00980044">
      <w:pPr>
        <w:pStyle w:val="3"/>
        <w:tabs>
          <w:tab w:val="right" w:leader="dot" w:pos="8504"/>
        </w:tabs>
        <w:rPr>
          <w:noProof/>
        </w:rPr>
      </w:pPr>
      <w:hyperlink w:anchor="_Toc28246" w:history="1">
        <w:r w:rsidR="003F39BE" w:rsidRPr="00231D46">
          <w:rPr>
            <w:rFonts w:ascii="宋体" w:hAnsi="宋体" w:hint="eastAsia"/>
            <w:noProof/>
          </w:rPr>
          <w:t>格式</w:t>
        </w:r>
        <w:r w:rsidR="003F39BE" w:rsidRPr="00231D46">
          <w:rPr>
            <w:rFonts w:ascii="宋体" w:hAnsi="宋体" w:hint="eastAsia"/>
            <w:noProof/>
          </w:rPr>
          <w:t xml:space="preserve">1-4-3 </w:t>
        </w:r>
        <w:r w:rsidR="003F39BE" w:rsidRPr="00231D46">
          <w:rPr>
            <w:rFonts w:ascii="宋体" w:hAnsi="宋体" w:hint="eastAsia"/>
            <w:noProof/>
          </w:rPr>
          <w:t>项目负责人简历</w:t>
        </w:r>
        <w:r w:rsidR="003F39BE" w:rsidRPr="00231D46">
          <w:rPr>
            <w:noProof/>
          </w:rPr>
          <w:tab/>
        </w:r>
        <w:r w:rsidR="003F39BE" w:rsidRPr="00231D46">
          <w:rPr>
            <w:noProof/>
          </w:rPr>
          <w:fldChar w:fldCharType="begin"/>
        </w:r>
        <w:r w:rsidR="003F39BE" w:rsidRPr="00231D46">
          <w:rPr>
            <w:noProof/>
          </w:rPr>
          <w:instrText xml:space="preserve"> PAGEREF _Toc28246 \h </w:instrText>
        </w:r>
        <w:r w:rsidR="003F39BE" w:rsidRPr="00231D46">
          <w:rPr>
            <w:noProof/>
          </w:rPr>
        </w:r>
        <w:r w:rsidR="003F39BE" w:rsidRPr="00231D46">
          <w:rPr>
            <w:noProof/>
          </w:rPr>
          <w:fldChar w:fldCharType="separate"/>
        </w:r>
        <w:r w:rsidR="00320567">
          <w:rPr>
            <w:noProof/>
          </w:rPr>
          <w:t>51</w:t>
        </w:r>
        <w:r w:rsidR="003F39BE" w:rsidRPr="00231D46">
          <w:rPr>
            <w:noProof/>
          </w:rPr>
          <w:fldChar w:fldCharType="end"/>
        </w:r>
      </w:hyperlink>
    </w:p>
    <w:p w14:paraId="21FA0FE6" w14:textId="13B89578" w:rsidR="000B50B9" w:rsidRPr="00231D46" w:rsidRDefault="00980044">
      <w:pPr>
        <w:pStyle w:val="3"/>
        <w:tabs>
          <w:tab w:val="right" w:leader="dot" w:pos="8504"/>
        </w:tabs>
        <w:rPr>
          <w:noProof/>
        </w:rPr>
      </w:pPr>
      <w:hyperlink w:anchor="_Toc5220" w:history="1">
        <w:r w:rsidR="003F39BE" w:rsidRPr="00231D46">
          <w:rPr>
            <w:rFonts w:ascii="宋体" w:hAnsi="宋体" w:hint="eastAsia"/>
            <w:noProof/>
          </w:rPr>
          <w:t>格式</w:t>
        </w:r>
        <w:r w:rsidR="003F39BE" w:rsidRPr="00231D46">
          <w:rPr>
            <w:rFonts w:ascii="宋体" w:hAnsi="宋体" w:hint="eastAsia"/>
            <w:noProof/>
          </w:rPr>
          <w:t xml:space="preserve">1-5 </w:t>
        </w:r>
        <w:r w:rsidR="003F39BE" w:rsidRPr="00231D46">
          <w:rPr>
            <w:rFonts w:ascii="宋体" w:hAnsi="宋体" w:hint="eastAsia"/>
            <w:noProof/>
          </w:rPr>
          <w:t>业绩表</w:t>
        </w:r>
        <w:r w:rsidR="003F39BE" w:rsidRPr="00231D46">
          <w:rPr>
            <w:noProof/>
          </w:rPr>
          <w:tab/>
        </w:r>
        <w:r w:rsidR="003F39BE" w:rsidRPr="00231D46">
          <w:rPr>
            <w:noProof/>
          </w:rPr>
          <w:fldChar w:fldCharType="begin"/>
        </w:r>
        <w:r w:rsidR="003F39BE" w:rsidRPr="00231D46">
          <w:rPr>
            <w:noProof/>
          </w:rPr>
          <w:instrText xml:space="preserve"> PAGEREF _Toc5220 \h </w:instrText>
        </w:r>
        <w:r w:rsidR="003F39BE" w:rsidRPr="00231D46">
          <w:rPr>
            <w:noProof/>
          </w:rPr>
        </w:r>
        <w:r w:rsidR="003F39BE" w:rsidRPr="00231D46">
          <w:rPr>
            <w:noProof/>
          </w:rPr>
          <w:fldChar w:fldCharType="separate"/>
        </w:r>
        <w:r w:rsidR="00320567">
          <w:rPr>
            <w:noProof/>
          </w:rPr>
          <w:t>52</w:t>
        </w:r>
        <w:r w:rsidR="003F39BE" w:rsidRPr="00231D46">
          <w:rPr>
            <w:noProof/>
          </w:rPr>
          <w:fldChar w:fldCharType="end"/>
        </w:r>
      </w:hyperlink>
    </w:p>
    <w:p w14:paraId="1140C080" w14:textId="1C7F2F28" w:rsidR="000B50B9" w:rsidRPr="00231D46" w:rsidRDefault="00980044">
      <w:pPr>
        <w:pStyle w:val="3"/>
        <w:tabs>
          <w:tab w:val="right" w:leader="dot" w:pos="8504"/>
        </w:tabs>
        <w:rPr>
          <w:noProof/>
        </w:rPr>
      </w:pPr>
      <w:hyperlink w:anchor="_Toc12009" w:history="1">
        <w:r w:rsidR="003F39BE" w:rsidRPr="00231D46">
          <w:rPr>
            <w:rFonts w:ascii="宋体" w:hAnsi="宋体" w:hint="eastAsia"/>
            <w:noProof/>
          </w:rPr>
          <w:t>格式</w:t>
        </w:r>
        <w:r w:rsidR="003F39BE" w:rsidRPr="00231D46">
          <w:rPr>
            <w:rFonts w:ascii="宋体" w:hAnsi="宋体" w:hint="eastAsia"/>
            <w:noProof/>
          </w:rPr>
          <w:t xml:space="preserve">1-6 </w:t>
        </w:r>
        <w:r w:rsidR="003F39BE" w:rsidRPr="00231D46">
          <w:rPr>
            <w:rFonts w:ascii="宋体" w:hAnsi="宋体" w:hint="eastAsia"/>
            <w:noProof/>
          </w:rPr>
          <w:t>实质性条款响应表</w:t>
        </w:r>
        <w:r w:rsidR="003F39BE" w:rsidRPr="00231D46">
          <w:rPr>
            <w:noProof/>
          </w:rPr>
          <w:tab/>
        </w:r>
        <w:r w:rsidR="003F39BE" w:rsidRPr="00231D46">
          <w:rPr>
            <w:noProof/>
          </w:rPr>
          <w:fldChar w:fldCharType="begin"/>
        </w:r>
        <w:r w:rsidR="003F39BE" w:rsidRPr="00231D46">
          <w:rPr>
            <w:noProof/>
          </w:rPr>
          <w:instrText xml:space="preserve"> PAGEREF _Toc12009 \h </w:instrText>
        </w:r>
        <w:r w:rsidR="003F39BE" w:rsidRPr="00231D46">
          <w:rPr>
            <w:noProof/>
          </w:rPr>
        </w:r>
        <w:r w:rsidR="003F39BE" w:rsidRPr="00231D46">
          <w:rPr>
            <w:noProof/>
          </w:rPr>
          <w:fldChar w:fldCharType="separate"/>
        </w:r>
        <w:r w:rsidR="00320567">
          <w:rPr>
            <w:noProof/>
          </w:rPr>
          <w:t>53</w:t>
        </w:r>
        <w:r w:rsidR="003F39BE" w:rsidRPr="00231D46">
          <w:rPr>
            <w:noProof/>
          </w:rPr>
          <w:fldChar w:fldCharType="end"/>
        </w:r>
      </w:hyperlink>
    </w:p>
    <w:p w14:paraId="7C25AF16" w14:textId="3F2086E2" w:rsidR="000B50B9" w:rsidRPr="00231D46" w:rsidRDefault="00980044">
      <w:pPr>
        <w:pStyle w:val="3"/>
        <w:tabs>
          <w:tab w:val="right" w:leader="dot" w:pos="8504"/>
        </w:tabs>
        <w:rPr>
          <w:noProof/>
        </w:rPr>
      </w:pPr>
      <w:hyperlink w:anchor="_Toc30336" w:history="1">
        <w:r w:rsidR="003F39BE" w:rsidRPr="00231D46">
          <w:rPr>
            <w:rFonts w:ascii="宋体" w:hAnsi="宋体" w:hint="eastAsia"/>
            <w:noProof/>
          </w:rPr>
          <w:t>格式</w:t>
        </w:r>
        <w:r w:rsidR="003F39BE" w:rsidRPr="00231D46">
          <w:rPr>
            <w:rFonts w:ascii="宋体" w:hAnsi="宋体" w:hint="eastAsia"/>
            <w:noProof/>
          </w:rPr>
          <w:t>1-7</w:t>
        </w:r>
        <w:r w:rsidR="003F39BE" w:rsidRPr="00231D46">
          <w:rPr>
            <w:rFonts w:ascii="宋体" w:hAnsi="宋体" w:hint="eastAsia"/>
            <w:noProof/>
          </w:rPr>
          <w:t>合同条款响应表</w:t>
        </w:r>
        <w:r w:rsidR="003F39BE" w:rsidRPr="00231D46">
          <w:rPr>
            <w:noProof/>
          </w:rPr>
          <w:tab/>
        </w:r>
        <w:r w:rsidR="003F39BE" w:rsidRPr="00231D46">
          <w:rPr>
            <w:noProof/>
          </w:rPr>
          <w:fldChar w:fldCharType="begin"/>
        </w:r>
        <w:r w:rsidR="003F39BE" w:rsidRPr="00231D46">
          <w:rPr>
            <w:noProof/>
          </w:rPr>
          <w:instrText xml:space="preserve"> PAGEREF _Toc30336 \h </w:instrText>
        </w:r>
        <w:r w:rsidR="003F39BE" w:rsidRPr="00231D46">
          <w:rPr>
            <w:noProof/>
          </w:rPr>
        </w:r>
        <w:r w:rsidR="003F39BE" w:rsidRPr="00231D46">
          <w:rPr>
            <w:noProof/>
          </w:rPr>
          <w:fldChar w:fldCharType="separate"/>
        </w:r>
        <w:r w:rsidR="00320567">
          <w:rPr>
            <w:noProof/>
          </w:rPr>
          <w:t>54</w:t>
        </w:r>
        <w:r w:rsidR="003F39BE" w:rsidRPr="00231D46">
          <w:rPr>
            <w:noProof/>
          </w:rPr>
          <w:fldChar w:fldCharType="end"/>
        </w:r>
      </w:hyperlink>
    </w:p>
    <w:p w14:paraId="4CBACEDC" w14:textId="29537E3F" w:rsidR="000B50B9" w:rsidRPr="00231D46" w:rsidRDefault="00980044">
      <w:pPr>
        <w:pStyle w:val="3"/>
        <w:tabs>
          <w:tab w:val="right" w:leader="dot" w:pos="8504"/>
        </w:tabs>
        <w:rPr>
          <w:noProof/>
        </w:rPr>
      </w:pPr>
      <w:hyperlink w:anchor="_Toc25270" w:history="1">
        <w:r w:rsidR="003F39BE" w:rsidRPr="00231D46">
          <w:rPr>
            <w:rFonts w:ascii="宋体" w:hAnsi="宋体" w:hint="eastAsia"/>
            <w:noProof/>
          </w:rPr>
          <w:t>格式</w:t>
        </w:r>
        <w:r w:rsidR="003F39BE" w:rsidRPr="00231D46">
          <w:rPr>
            <w:rFonts w:ascii="宋体" w:hAnsi="宋体" w:hint="eastAsia"/>
            <w:noProof/>
          </w:rPr>
          <w:t xml:space="preserve">1-8 </w:t>
        </w:r>
        <w:r w:rsidR="003F39BE" w:rsidRPr="00231D46">
          <w:rPr>
            <w:rFonts w:ascii="宋体" w:hAnsi="宋体" w:hint="eastAsia"/>
            <w:noProof/>
          </w:rPr>
          <w:t>廉政承诺函</w:t>
        </w:r>
        <w:r w:rsidR="003F39BE" w:rsidRPr="00231D46">
          <w:rPr>
            <w:noProof/>
          </w:rPr>
          <w:tab/>
        </w:r>
        <w:r w:rsidR="003F39BE" w:rsidRPr="00231D46">
          <w:rPr>
            <w:noProof/>
          </w:rPr>
          <w:fldChar w:fldCharType="begin"/>
        </w:r>
        <w:r w:rsidR="003F39BE" w:rsidRPr="00231D46">
          <w:rPr>
            <w:noProof/>
          </w:rPr>
          <w:instrText xml:space="preserve"> PAGEREF _Toc25270 \h </w:instrText>
        </w:r>
        <w:r w:rsidR="003F39BE" w:rsidRPr="00231D46">
          <w:rPr>
            <w:noProof/>
          </w:rPr>
        </w:r>
        <w:r w:rsidR="003F39BE" w:rsidRPr="00231D46">
          <w:rPr>
            <w:noProof/>
          </w:rPr>
          <w:fldChar w:fldCharType="separate"/>
        </w:r>
        <w:r w:rsidR="00320567">
          <w:rPr>
            <w:noProof/>
          </w:rPr>
          <w:t>55</w:t>
        </w:r>
        <w:r w:rsidR="003F39BE" w:rsidRPr="00231D46">
          <w:rPr>
            <w:noProof/>
          </w:rPr>
          <w:fldChar w:fldCharType="end"/>
        </w:r>
      </w:hyperlink>
    </w:p>
    <w:p w14:paraId="359EAF1B" w14:textId="21050A56" w:rsidR="000B50B9" w:rsidRPr="00231D46" w:rsidRDefault="00980044">
      <w:pPr>
        <w:pStyle w:val="3"/>
        <w:tabs>
          <w:tab w:val="right" w:leader="dot" w:pos="8504"/>
        </w:tabs>
        <w:rPr>
          <w:noProof/>
        </w:rPr>
      </w:pPr>
      <w:hyperlink w:anchor="_Toc31703" w:history="1">
        <w:r w:rsidR="003F39BE" w:rsidRPr="00231D46">
          <w:rPr>
            <w:rFonts w:ascii="宋体" w:hAnsi="宋体" w:hint="eastAsia"/>
            <w:noProof/>
          </w:rPr>
          <w:t>格式</w:t>
        </w:r>
        <w:r w:rsidR="003F39BE" w:rsidRPr="00231D46">
          <w:rPr>
            <w:rFonts w:ascii="宋体" w:hAnsi="宋体" w:hint="eastAsia"/>
            <w:noProof/>
          </w:rPr>
          <w:t>1-9</w:t>
        </w:r>
        <w:r w:rsidR="003F39BE" w:rsidRPr="00231D46">
          <w:rPr>
            <w:rFonts w:ascii="宋体" w:hAnsi="宋体" w:hint="eastAsia"/>
            <w:noProof/>
          </w:rPr>
          <w:t>招标代理服务费承诺及投标保证金退还声明</w:t>
        </w:r>
        <w:r w:rsidR="003F39BE" w:rsidRPr="00231D46">
          <w:rPr>
            <w:noProof/>
          </w:rPr>
          <w:tab/>
        </w:r>
        <w:r w:rsidR="003F39BE" w:rsidRPr="00231D46">
          <w:rPr>
            <w:noProof/>
          </w:rPr>
          <w:fldChar w:fldCharType="begin"/>
        </w:r>
        <w:r w:rsidR="003F39BE" w:rsidRPr="00231D46">
          <w:rPr>
            <w:noProof/>
          </w:rPr>
          <w:instrText xml:space="preserve"> PAGEREF _Toc31703 \h </w:instrText>
        </w:r>
        <w:r w:rsidR="003F39BE" w:rsidRPr="00231D46">
          <w:rPr>
            <w:noProof/>
          </w:rPr>
        </w:r>
        <w:r w:rsidR="003F39BE" w:rsidRPr="00231D46">
          <w:rPr>
            <w:noProof/>
          </w:rPr>
          <w:fldChar w:fldCharType="separate"/>
        </w:r>
        <w:r w:rsidR="00320567">
          <w:rPr>
            <w:noProof/>
          </w:rPr>
          <w:t>57</w:t>
        </w:r>
        <w:r w:rsidR="003F39BE" w:rsidRPr="00231D46">
          <w:rPr>
            <w:noProof/>
          </w:rPr>
          <w:fldChar w:fldCharType="end"/>
        </w:r>
      </w:hyperlink>
    </w:p>
    <w:p w14:paraId="23B068D7" w14:textId="13B5E3ED" w:rsidR="000B50B9" w:rsidRPr="00231D46" w:rsidRDefault="00980044">
      <w:pPr>
        <w:pStyle w:val="3"/>
        <w:tabs>
          <w:tab w:val="right" w:leader="dot" w:pos="8504"/>
        </w:tabs>
        <w:rPr>
          <w:noProof/>
        </w:rPr>
      </w:pPr>
      <w:hyperlink w:anchor="_Toc25373" w:history="1">
        <w:r w:rsidR="003F39BE" w:rsidRPr="00231D46">
          <w:rPr>
            <w:rFonts w:ascii="宋体" w:hAnsi="宋体" w:hint="eastAsia"/>
            <w:noProof/>
          </w:rPr>
          <w:t>格式</w:t>
        </w:r>
        <w:r w:rsidR="003F39BE" w:rsidRPr="00231D46">
          <w:rPr>
            <w:rFonts w:ascii="宋体" w:hAnsi="宋体" w:hint="eastAsia"/>
            <w:noProof/>
          </w:rPr>
          <w:t xml:space="preserve">2  </w:t>
        </w:r>
        <w:r w:rsidR="003F39BE" w:rsidRPr="00231D46">
          <w:rPr>
            <w:rFonts w:ascii="宋体" w:hAnsi="宋体" w:hint="eastAsia"/>
            <w:noProof/>
          </w:rPr>
          <w:t>技术文件的指引</w:t>
        </w:r>
        <w:r w:rsidR="003F39BE" w:rsidRPr="00231D46">
          <w:rPr>
            <w:noProof/>
          </w:rPr>
          <w:tab/>
        </w:r>
        <w:r w:rsidR="003F39BE" w:rsidRPr="00231D46">
          <w:rPr>
            <w:noProof/>
          </w:rPr>
          <w:fldChar w:fldCharType="begin"/>
        </w:r>
        <w:r w:rsidR="003F39BE" w:rsidRPr="00231D46">
          <w:rPr>
            <w:noProof/>
          </w:rPr>
          <w:instrText xml:space="preserve"> PAGEREF _Toc25373 \h </w:instrText>
        </w:r>
        <w:r w:rsidR="003F39BE" w:rsidRPr="00231D46">
          <w:rPr>
            <w:noProof/>
          </w:rPr>
        </w:r>
        <w:r w:rsidR="003F39BE" w:rsidRPr="00231D46">
          <w:rPr>
            <w:noProof/>
          </w:rPr>
          <w:fldChar w:fldCharType="separate"/>
        </w:r>
        <w:r w:rsidR="00320567">
          <w:rPr>
            <w:noProof/>
          </w:rPr>
          <w:t>58</w:t>
        </w:r>
        <w:r w:rsidR="003F39BE" w:rsidRPr="00231D46">
          <w:rPr>
            <w:noProof/>
          </w:rPr>
          <w:fldChar w:fldCharType="end"/>
        </w:r>
      </w:hyperlink>
    </w:p>
    <w:p w14:paraId="41B2C544" w14:textId="3FF7B90F" w:rsidR="000B50B9" w:rsidRPr="00231D46" w:rsidRDefault="00980044">
      <w:pPr>
        <w:pStyle w:val="3"/>
        <w:tabs>
          <w:tab w:val="right" w:leader="dot" w:pos="8504"/>
        </w:tabs>
        <w:rPr>
          <w:noProof/>
        </w:rPr>
      </w:pPr>
      <w:hyperlink w:anchor="_Toc29055" w:history="1">
        <w:r w:rsidR="003F39BE" w:rsidRPr="00231D46">
          <w:rPr>
            <w:rFonts w:ascii="宋体" w:hAnsi="宋体" w:hint="eastAsia"/>
            <w:noProof/>
          </w:rPr>
          <w:t>格式</w:t>
        </w:r>
        <w:r w:rsidR="003F39BE" w:rsidRPr="00231D46">
          <w:rPr>
            <w:rFonts w:ascii="宋体" w:hAnsi="宋体" w:hint="eastAsia"/>
            <w:noProof/>
          </w:rPr>
          <w:t xml:space="preserve">2-2 </w:t>
        </w:r>
        <w:r w:rsidR="003F39BE" w:rsidRPr="00231D46">
          <w:rPr>
            <w:rFonts w:ascii="宋体" w:hAnsi="宋体" w:hint="eastAsia"/>
            <w:noProof/>
          </w:rPr>
          <w:t>服务方案</w:t>
        </w:r>
        <w:r w:rsidR="003F39BE" w:rsidRPr="00231D46">
          <w:rPr>
            <w:noProof/>
          </w:rPr>
          <w:tab/>
        </w:r>
        <w:r w:rsidR="003F39BE" w:rsidRPr="00231D46">
          <w:rPr>
            <w:noProof/>
          </w:rPr>
          <w:fldChar w:fldCharType="begin"/>
        </w:r>
        <w:r w:rsidR="003F39BE" w:rsidRPr="00231D46">
          <w:rPr>
            <w:noProof/>
          </w:rPr>
          <w:instrText xml:space="preserve"> PAGEREF _Toc29055 \h </w:instrText>
        </w:r>
        <w:r w:rsidR="003F39BE" w:rsidRPr="00231D46">
          <w:rPr>
            <w:noProof/>
          </w:rPr>
        </w:r>
        <w:r w:rsidR="003F39BE" w:rsidRPr="00231D46">
          <w:rPr>
            <w:noProof/>
          </w:rPr>
          <w:fldChar w:fldCharType="separate"/>
        </w:r>
        <w:r w:rsidR="00320567">
          <w:rPr>
            <w:noProof/>
          </w:rPr>
          <w:t>58</w:t>
        </w:r>
        <w:r w:rsidR="003F39BE" w:rsidRPr="00231D46">
          <w:rPr>
            <w:noProof/>
          </w:rPr>
          <w:fldChar w:fldCharType="end"/>
        </w:r>
      </w:hyperlink>
    </w:p>
    <w:p w14:paraId="02468E49" w14:textId="4DB16CC3" w:rsidR="000B50B9" w:rsidRPr="00231D46" w:rsidRDefault="00980044">
      <w:pPr>
        <w:pStyle w:val="3"/>
        <w:tabs>
          <w:tab w:val="right" w:leader="dot" w:pos="8504"/>
        </w:tabs>
        <w:rPr>
          <w:noProof/>
        </w:rPr>
      </w:pPr>
      <w:hyperlink w:anchor="_Toc9515" w:history="1">
        <w:r w:rsidR="003F39BE" w:rsidRPr="00231D46">
          <w:rPr>
            <w:rFonts w:ascii="宋体" w:hAnsi="宋体" w:hint="eastAsia"/>
            <w:noProof/>
          </w:rPr>
          <w:t>格式</w:t>
        </w:r>
        <w:r w:rsidR="003F39BE" w:rsidRPr="00231D46">
          <w:rPr>
            <w:rFonts w:ascii="宋体" w:hAnsi="宋体" w:hint="eastAsia"/>
            <w:noProof/>
          </w:rPr>
          <w:t xml:space="preserve">2-1 </w:t>
        </w:r>
        <w:r w:rsidR="003F39BE" w:rsidRPr="00231D46">
          <w:rPr>
            <w:rFonts w:ascii="宋体" w:hAnsi="宋体" w:hint="eastAsia"/>
            <w:noProof/>
          </w:rPr>
          <w:t>服务条款响应表</w:t>
        </w:r>
        <w:r w:rsidR="003F39BE" w:rsidRPr="00231D46">
          <w:rPr>
            <w:noProof/>
          </w:rPr>
          <w:tab/>
        </w:r>
        <w:r w:rsidR="003F39BE" w:rsidRPr="00231D46">
          <w:rPr>
            <w:noProof/>
          </w:rPr>
          <w:fldChar w:fldCharType="begin"/>
        </w:r>
        <w:r w:rsidR="003F39BE" w:rsidRPr="00231D46">
          <w:rPr>
            <w:noProof/>
          </w:rPr>
          <w:instrText xml:space="preserve"> PAGEREF _Toc9515 \h </w:instrText>
        </w:r>
        <w:r w:rsidR="003F39BE" w:rsidRPr="00231D46">
          <w:rPr>
            <w:noProof/>
          </w:rPr>
        </w:r>
        <w:r w:rsidR="003F39BE" w:rsidRPr="00231D46">
          <w:rPr>
            <w:noProof/>
          </w:rPr>
          <w:fldChar w:fldCharType="separate"/>
        </w:r>
        <w:r w:rsidR="00320567">
          <w:rPr>
            <w:noProof/>
          </w:rPr>
          <w:t>59</w:t>
        </w:r>
        <w:r w:rsidR="003F39BE" w:rsidRPr="00231D46">
          <w:rPr>
            <w:noProof/>
          </w:rPr>
          <w:fldChar w:fldCharType="end"/>
        </w:r>
      </w:hyperlink>
    </w:p>
    <w:p w14:paraId="67CD2C0E" w14:textId="61A3C159" w:rsidR="000B50B9" w:rsidRPr="00231D46" w:rsidRDefault="00980044">
      <w:pPr>
        <w:pStyle w:val="3"/>
        <w:tabs>
          <w:tab w:val="right" w:leader="dot" w:pos="8504"/>
        </w:tabs>
        <w:rPr>
          <w:noProof/>
        </w:rPr>
      </w:pPr>
      <w:hyperlink w:anchor="_Toc11099" w:history="1">
        <w:r w:rsidR="003F39BE" w:rsidRPr="00231D46">
          <w:rPr>
            <w:rFonts w:ascii="宋体" w:hAnsi="宋体" w:hint="eastAsia"/>
            <w:noProof/>
          </w:rPr>
          <w:t>格式</w:t>
        </w:r>
        <w:r w:rsidR="003F39BE" w:rsidRPr="00231D46">
          <w:rPr>
            <w:rFonts w:ascii="宋体" w:hAnsi="宋体" w:hint="eastAsia"/>
            <w:noProof/>
          </w:rPr>
          <w:t xml:space="preserve">2-2 </w:t>
        </w:r>
        <w:r w:rsidR="003F39BE" w:rsidRPr="00231D46">
          <w:rPr>
            <w:rFonts w:ascii="宋体" w:hAnsi="宋体" w:hint="eastAsia"/>
            <w:noProof/>
          </w:rPr>
          <w:t>服务方案</w:t>
        </w:r>
        <w:r w:rsidR="003F39BE" w:rsidRPr="00231D46">
          <w:rPr>
            <w:noProof/>
          </w:rPr>
          <w:tab/>
        </w:r>
        <w:r w:rsidR="003F39BE" w:rsidRPr="00231D46">
          <w:rPr>
            <w:noProof/>
          </w:rPr>
          <w:fldChar w:fldCharType="begin"/>
        </w:r>
        <w:r w:rsidR="003F39BE" w:rsidRPr="00231D46">
          <w:rPr>
            <w:noProof/>
          </w:rPr>
          <w:instrText xml:space="preserve"> PAGEREF _Toc11099 \h </w:instrText>
        </w:r>
        <w:r w:rsidR="003F39BE" w:rsidRPr="00231D46">
          <w:rPr>
            <w:noProof/>
          </w:rPr>
        </w:r>
        <w:r w:rsidR="003F39BE" w:rsidRPr="00231D46">
          <w:rPr>
            <w:noProof/>
          </w:rPr>
          <w:fldChar w:fldCharType="separate"/>
        </w:r>
        <w:r w:rsidR="00320567">
          <w:rPr>
            <w:noProof/>
          </w:rPr>
          <w:t>60</w:t>
        </w:r>
        <w:r w:rsidR="003F39BE" w:rsidRPr="00231D46">
          <w:rPr>
            <w:noProof/>
          </w:rPr>
          <w:fldChar w:fldCharType="end"/>
        </w:r>
      </w:hyperlink>
    </w:p>
    <w:p w14:paraId="4520155E" w14:textId="549422AE" w:rsidR="000B50B9" w:rsidRPr="00231D46" w:rsidRDefault="00980044">
      <w:pPr>
        <w:pStyle w:val="3"/>
        <w:tabs>
          <w:tab w:val="right" w:leader="dot" w:pos="8504"/>
        </w:tabs>
        <w:rPr>
          <w:noProof/>
        </w:rPr>
      </w:pPr>
      <w:hyperlink w:anchor="_Toc15389" w:history="1">
        <w:r w:rsidR="003F39BE" w:rsidRPr="00231D46">
          <w:rPr>
            <w:rFonts w:ascii="宋体" w:hAnsi="宋体" w:hint="eastAsia"/>
            <w:noProof/>
          </w:rPr>
          <w:t>格式</w:t>
        </w:r>
        <w:r w:rsidR="003F39BE" w:rsidRPr="00231D46">
          <w:rPr>
            <w:rFonts w:ascii="宋体" w:hAnsi="宋体" w:hint="eastAsia"/>
            <w:noProof/>
          </w:rPr>
          <w:t xml:space="preserve">2-3 </w:t>
        </w:r>
        <w:r w:rsidR="003F39BE" w:rsidRPr="00231D46">
          <w:rPr>
            <w:rFonts w:ascii="宋体" w:hAnsi="宋体" w:hint="eastAsia"/>
            <w:noProof/>
          </w:rPr>
          <w:t>有关知识产权的声明</w:t>
        </w:r>
        <w:r w:rsidR="003F39BE" w:rsidRPr="00231D46">
          <w:rPr>
            <w:noProof/>
          </w:rPr>
          <w:tab/>
        </w:r>
        <w:r w:rsidR="003F39BE" w:rsidRPr="00231D46">
          <w:rPr>
            <w:noProof/>
          </w:rPr>
          <w:fldChar w:fldCharType="begin"/>
        </w:r>
        <w:r w:rsidR="003F39BE" w:rsidRPr="00231D46">
          <w:rPr>
            <w:noProof/>
          </w:rPr>
          <w:instrText xml:space="preserve"> PAGEREF _Toc15389 \h </w:instrText>
        </w:r>
        <w:r w:rsidR="003F39BE" w:rsidRPr="00231D46">
          <w:rPr>
            <w:noProof/>
          </w:rPr>
        </w:r>
        <w:r w:rsidR="003F39BE" w:rsidRPr="00231D46">
          <w:rPr>
            <w:noProof/>
          </w:rPr>
          <w:fldChar w:fldCharType="separate"/>
        </w:r>
        <w:r w:rsidR="00320567">
          <w:rPr>
            <w:noProof/>
          </w:rPr>
          <w:t>61</w:t>
        </w:r>
        <w:r w:rsidR="003F39BE" w:rsidRPr="00231D46">
          <w:rPr>
            <w:noProof/>
          </w:rPr>
          <w:fldChar w:fldCharType="end"/>
        </w:r>
      </w:hyperlink>
    </w:p>
    <w:p w14:paraId="7AE0806D" w14:textId="6157CD4A" w:rsidR="000B50B9" w:rsidRPr="00231D46" w:rsidRDefault="00980044">
      <w:pPr>
        <w:pStyle w:val="3"/>
        <w:tabs>
          <w:tab w:val="right" w:leader="dot" w:pos="8504"/>
        </w:tabs>
        <w:rPr>
          <w:noProof/>
        </w:rPr>
      </w:pPr>
      <w:hyperlink w:anchor="_Toc19220" w:history="1">
        <w:r w:rsidR="003F39BE" w:rsidRPr="00231D46">
          <w:rPr>
            <w:rFonts w:ascii="宋体" w:hAnsi="宋体" w:hint="eastAsia"/>
            <w:noProof/>
          </w:rPr>
          <w:t>格式</w:t>
        </w:r>
        <w:r w:rsidR="003F39BE" w:rsidRPr="00231D46">
          <w:rPr>
            <w:rFonts w:ascii="宋体" w:hAnsi="宋体" w:hint="eastAsia"/>
            <w:noProof/>
          </w:rPr>
          <w:t xml:space="preserve">3 </w:t>
        </w:r>
        <w:r w:rsidR="003F39BE" w:rsidRPr="00231D46">
          <w:rPr>
            <w:rFonts w:ascii="宋体" w:hAnsi="宋体" w:hint="eastAsia"/>
            <w:noProof/>
          </w:rPr>
          <w:t>唱标一览表（按系统格式）</w:t>
        </w:r>
        <w:r w:rsidR="003F39BE" w:rsidRPr="00231D46">
          <w:rPr>
            <w:noProof/>
          </w:rPr>
          <w:tab/>
        </w:r>
        <w:r w:rsidR="003F39BE" w:rsidRPr="00231D46">
          <w:rPr>
            <w:noProof/>
          </w:rPr>
          <w:fldChar w:fldCharType="begin"/>
        </w:r>
        <w:r w:rsidR="003F39BE" w:rsidRPr="00231D46">
          <w:rPr>
            <w:noProof/>
          </w:rPr>
          <w:instrText xml:space="preserve"> PAGEREF _Toc19220 \h </w:instrText>
        </w:r>
        <w:r w:rsidR="003F39BE" w:rsidRPr="00231D46">
          <w:rPr>
            <w:noProof/>
          </w:rPr>
        </w:r>
        <w:r w:rsidR="003F39BE" w:rsidRPr="00231D46">
          <w:rPr>
            <w:noProof/>
          </w:rPr>
          <w:fldChar w:fldCharType="separate"/>
        </w:r>
        <w:r w:rsidR="00320567">
          <w:rPr>
            <w:noProof/>
          </w:rPr>
          <w:t>62</w:t>
        </w:r>
        <w:r w:rsidR="003F39BE" w:rsidRPr="00231D46">
          <w:rPr>
            <w:noProof/>
          </w:rPr>
          <w:fldChar w:fldCharType="end"/>
        </w:r>
      </w:hyperlink>
    </w:p>
    <w:p w14:paraId="11ABC82B" w14:textId="7AB5961A" w:rsidR="000B50B9" w:rsidRPr="00231D46" w:rsidRDefault="00980044">
      <w:pPr>
        <w:pStyle w:val="3"/>
        <w:tabs>
          <w:tab w:val="right" w:leader="dot" w:pos="8504"/>
        </w:tabs>
        <w:rPr>
          <w:noProof/>
        </w:rPr>
      </w:pPr>
      <w:hyperlink w:anchor="_Toc6377" w:history="1">
        <w:r w:rsidR="003F39BE" w:rsidRPr="00231D46">
          <w:rPr>
            <w:rFonts w:ascii="宋体" w:hAnsi="宋体" w:hint="eastAsia"/>
            <w:noProof/>
          </w:rPr>
          <w:t>格式</w:t>
        </w:r>
        <w:r w:rsidR="003F39BE" w:rsidRPr="00231D46">
          <w:rPr>
            <w:rFonts w:ascii="宋体" w:hAnsi="宋体" w:hint="eastAsia"/>
            <w:noProof/>
          </w:rPr>
          <w:t xml:space="preserve">4-1  </w:t>
        </w:r>
        <w:r w:rsidR="003F39BE" w:rsidRPr="00231D46">
          <w:rPr>
            <w:rFonts w:ascii="宋体" w:hAnsi="宋体" w:hint="eastAsia"/>
            <w:noProof/>
          </w:rPr>
          <w:t>投标报价总表</w:t>
        </w:r>
        <w:r w:rsidR="003F39BE" w:rsidRPr="00231D46">
          <w:rPr>
            <w:noProof/>
          </w:rPr>
          <w:tab/>
        </w:r>
        <w:r w:rsidR="003F39BE" w:rsidRPr="00231D46">
          <w:rPr>
            <w:noProof/>
          </w:rPr>
          <w:fldChar w:fldCharType="begin"/>
        </w:r>
        <w:r w:rsidR="003F39BE" w:rsidRPr="00231D46">
          <w:rPr>
            <w:noProof/>
          </w:rPr>
          <w:instrText xml:space="preserve"> PAGEREF _Toc6377 \h </w:instrText>
        </w:r>
        <w:r w:rsidR="003F39BE" w:rsidRPr="00231D46">
          <w:rPr>
            <w:noProof/>
          </w:rPr>
        </w:r>
        <w:r w:rsidR="003F39BE" w:rsidRPr="00231D46">
          <w:rPr>
            <w:noProof/>
          </w:rPr>
          <w:fldChar w:fldCharType="separate"/>
        </w:r>
        <w:r w:rsidR="00320567">
          <w:rPr>
            <w:noProof/>
          </w:rPr>
          <w:t>63</w:t>
        </w:r>
        <w:r w:rsidR="003F39BE" w:rsidRPr="00231D46">
          <w:rPr>
            <w:noProof/>
          </w:rPr>
          <w:fldChar w:fldCharType="end"/>
        </w:r>
      </w:hyperlink>
    </w:p>
    <w:p w14:paraId="062AC2C3" w14:textId="2E590E27" w:rsidR="000B50B9" w:rsidRPr="00231D46" w:rsidRDefault="00980044">
      <w:pPr>
        <w:pStyle w:val="3"/>
        <w:tabs>
          <w:tab w:val="right" w:leader="dot" w:pos="8504"/>
        </w:tabs>
        <w:rPr>
          <w:noProof/>
        </w:rPr>
      </w:pPr>
      <w:hyperlink w:anchor="_Toc17389" w:history="1">
        <w:r w:rsidR="003F39BE" w:rsidRPr="00231D46">
          <w:rPr>
            <w:rFonts w:ascii="宋体" w:hAnsi="宋体" w:hint="eastAsia"/>
            <w:noProof/>
          </w:rPr>
          <w:t>格式</w:t>
        </w:r>
        <w:r w:rsidR="003F39BE" w:rsidRPr="00231D46">
          <w:rPr>
            <w:rFonts w:ascii="宋体" w:hAnsi="宋体" w:hint="eastAsia"/>
            <w:noProof/>
          </w:rPr>
          <w:t xml:space="preserve">4-2  </w:t>
        </w:r>
        <w:r w:rsidR="003F39BE" w:rsidRPr="00231D46">
          <w:rPr>
            <w:rFonts w:ascii="宋体" w:hAnsi="宋体" w:hint="eastAsia"/>
            <w:noProof/>
          </w:rPr>
          <w:t>投标</w:t>
        </w:r>
        <w:r w:rsidR="003F39BE" w:rsidRPr="00231D46">
          <w:rPr>
            <w:rFonts w:ascii="宋体" w:hAnsi="宋体"/>
            <w:noProof/>
          </w:rPr>
          <w:t>报价分析表</w:t>
        </w:r>
        <w:r w:rsidR="003F39BE" w:rsidRPr="00231D46">
          <w:rPr>
            <w:noProof/>
          </w:rPr>
          <w:tab/>
        </w:r>
        <w:r w:rsidR="003F39BE" w:rsidRPr="00231D46">
          <w:rPr>
            <w:noProof/>
          </w:rPr>
          <w:fldChar w:fldCharType="begin"/>
        </w:r>
        <w:r w:rsidR="003F39BE" w:rsidRPr="00231D46">
          <w:rPr>
            <w:noProof/>
          </w:rPr>
          <w:instrText xml:space="preserve"> PAGEREF _Toc17389 \h </w:instrText>
        </w:r>
        <w:r w:rsidR="003F39BE" w:rsidRPr="00231D46">
          <w:rPr>
            <w:noProof/>
          </w:rPr>
        </w:r>
        <w:r w:rsidR="003F39BE" w:rsidRPr="00231D46">
          <w:rPr>
            <w:noProof/>
          </w:rPr>
          <w:fldChar w:fldCharType="separate"/>
        </w:r>
        <w:r w:rsidR="00320567">
          <w:rPr>
            <w:noProof/>
          </w:rPr>
          <w:t>64</w:t>
        </w:r>
        <w:r w:rsidR="003F39BE" w:rsidRPr="00231D46">
          <w:rPr>
            <w:noProof/>
          </w:rPr>
          <w:fldChar w:fldCharType="end"/>
        </w:r>
      </w:hyperlink>
    </w:p>
    <w:p w14:paraId="317E5B9A" w14:textId="6D39D1B5" w:rsidR="000B50B9" w:rsidRPr="00231D46" w:rsidRDefault="00980044">
      <w:pPr>
        <w:pStyle w:val="3"/>
        <w:tabs>
          <w:tab w:val="right" w:leader="dot" w:pos="8504"/>
        </w:tabs>
        <w:rPr>
          <w:noProof/>
        </w:rPr>
      </w:pPr>
      <w:hyperlink w:anchor="_Toc14151" w:history="1">
        <w:r w:rsidR="003F39BE" w:rsidRPr="00231D46">
          <w:rPr>
            <w:rFonts w:ascii="宋体" w:hAnsi="宋体" w:hint="eastAsia"/>
            <w:noProof/>
          </w:rPr>
          <w:t>格式</w:t>
        </w:r>
        <w:r w:rsidR="003F39BE" w:rsidRPr="00231D46">
          <w:rPr>
            <w:rFonts w:ascii="宋体" w:hAnsi="宋体" w:hint="eastAsia"/>
            <w:noProof/>
          </w:rPr>
          <w:t xml:space="preserve">5 </w:t>
        </w:r>
        <w:r w:rsidR="003F39BE" w:rsidRPr="00231D46">
          <w:rPr>
            <w:rFonts w:ascii="宋体" w:hAnsi="宋体" w:hint="eastAsia"/>
            <w:noProof/>
          </w:rPr>
          <w:t>投标保证金保函格式</w:t>
        </w:r>
        <w:r w:rsidR="003F39BE" w:rsidRPr="00231D46">
          <w:rPr>
            <w:noProof/>
          </w:rPr>
          <w:tab/>
        </w:r>
        <w:r w:rsidR="003F39BE" w:rsidRPr="00231D46">
          <w:rPr>
            <w:noProof/>
          </w:rPr>
          <w:fldChar w:fldCharType="begin"/>
        </w:r>
        <w:r w:rsidR="003F39BE" w:rsidRPr="00231D46">
          <w:rPr>
            <w:noProof/>
          </w:rPr>
          <w:instrText xml:space="preserve"> PAGEREF _Toc14151 \h </w:instrText>
        </w:r>
        <w:r w:rsidR="003F39BE" w:rsidRPr="00231D46">
          <w:rPr>
            <w:noProof/>
          </w:rPr>
        </w:r>
        <w:r w:rsidR="003F39BE" w:rsidRPr="00231D46">
          <w:rPr>
            <w:noProof/>
          </w:rPr>
          <w:fldChar w:fldCharType="separate"/>
        </w:r>
        <w:r w:rsidR="00320567">
          <w:rPr>
            <w:noProof/>
          </w:rPr>
          <w:t>65</w:t>
        </w:r>
        <w:r w:rsidR="003F39BE" w:rsidRPr="00231D46">
          <w:rPr>
            <w:noProof/>
          </w:rPr>
          <w:fldChar w:fldCharType="end"/>
        </w:r>
      </w:hyperlink>
    </w:p>
    <w:p w14:paraId="578CF597" w14:textId="3A782355" w:rsidR="000B50B9" w:rsidRPr="00231D46" w:rsidRDefault="00980044">
      <w:pPr>
        <w:pStyle w:val="1"/>
        <w:tabs>
          <w:tab w:val="right" w:leader="dot" w:pos="8504"/>
        </w:tabs>
        <w:rPr>
          <w:noProof/>
        </w:rPr>
      </w:pPr>
      <w:hyperlink w:anchor="_Toc10809" w:history="1">
        <w:r w:rsidR="003F39BE" w:rsidRPr="00231D46">
          <w:rPr>
            <w:rFonts w:ascii="宋体" w:hAnsi="宋体" w:hint="eastAsia"/>
            <w:noProof/>
            <w:szCs w:val="32"/>
          </w:rPr>
          <w:t>第三册</w:t>
        </w:r>
        <w:r w:rsidR="003F39BE" w:rsidRPr="00231D46">
          <w:rPr>
            <w:rFonts w:ascii="宋体" w:hAnsi="宋体" w:hint="eastAsia"/>
            <w:noProof/>
            <w:szCs w:val="32"/>
          </w:rPr>
          <w:t xml:space="preserve"> </w:t>
        </w:r>
        <w:r w:rsidR="003F39BE" w:rsidRPr="00231D46">
          <w:rPr>
            <w:rFonts w:ascii="宋体" w:hAnsi="宋体" w:hint="eastAsia"/>
            <w:noProof/>
            <w:szCs w:val="32"/>
          </w:rPr>
          <w:t>项目专用篇</w:t>
        </w:r>
        <w:r w:rsidR="003F39BE" w:rsidRPr="00231D46">
          <w:rPr>
            <w:noProof/>
          </w:rPr>
          <w:tab/>
        </w:r>
        <w:r w:rsidR="003F39BE" w:rsidRPr="00231D46">
          <w:rPr>
            <w:noProof/>
          </w:rPr>
          <w:fldChar w:fldCharType="begin"/>
        </w:r>
        <w:r w:rsidR="003F39BE" w:rsidRPr="00231D46">
          <w:rPr>
            <w:noProof/>
          </w:rPr>
          <w:instrText xml:space="preserve"> PAGEREF _Toc10809 \h </w:instrText>
        </w:r>
        <w:r w:rsidR="003F39BE" w:rsidRPr="00231D46">
          <w:rPr>
            <w:noProof/>
          </w:rPr>
        </w:r>
        <w:r w:rsidR="003F39BE" w:rsidRPr="00231D46">
          <w:rPr>
            <w:noProof/>
          </w:rPr>
          <w:fldChar w:fldCharType="separate"/>
        </w:r>
        <w:r w:rsidR="00320567">
          <w:rPr>
            <w:noProof/>
          </w:rPr>
          <w:t>66</w:t>
        </w:r>
        <w:r w:rsidR="003F39BE" w:rsidRPr="00231D46">
          <w:rPr>
            <w:noProof/>
          </w:rPr>
          <w:fldChar w:fldCharType="end"/>
        </w:r>
      </w:hyperlink>
    </w:p>
    <w:p w14:paraId="55B6891B" w14:textId="1E824C1F" w:rsidR="000B50B9" w:rsidRPr="00231D46" w:rsidRDefault="00980044">
      <w:pPr>
        <w:pStyle w:val="21"/>
        <w:tabs>
          <w:tab w:val="right" w:leader="dot" w:pos="8504"/>
        </w:tabs>
        <w:rPr>
          <w:noProof/>
        </w:rPr>
      </w:pPr>
      <w:hyperlink w:anchor="_Toc11216" w:history="1">
        <w:r w:rsidR="003F39BE" w:rsidRPr="00231D46">
          <w:rPr>
            <w:rFonts w:ascii="宋体" w:hAnsi="宋体" w:hint="eastAsia"/>
            <w:noProof/>
            <w:szCs w:val="32"/>
          </w:rPr>
          <w:t>第六章</w:t>
        </w:r>
        <w:r w:rsidR="003F39BE" w:rsidRPr="00231D46">
          <w:rPr>
            <w:rFonts w:ascii="宋体" w:hAnsi="宋体" w:hint="eastAsia"/>
            <w:noProof/>
            <w:szCs w:val="32"/>
          </w:rPr>
          <w:t xml:space="preserve"> </w:t>
        </w:r>
        <w:r w:rsidR="003F39BE" w:rsidRPr="00231D46">
          <w:rPr>
            <w:rFonts w:ascii="宋体" w:hAnsi="宋体" w:hint="eastAsia"/>
            <w:noProof/>
            <w:szCs w:val="32"/>
          </w:rPr>
          <w:t>招投标项目专用资料</w:t>
        </w:r>
        <w:r w:rsidR="003F39BE" w:rsidRPr="00231D46">
          <w:rPr>
            <w:noProof/>
          </w:rPr>
          <w:tab/>
        </w:r>
        <w:r w:rsidR="003F39BE" w:rsidRPr="00231D46">
          <w:rPr>
            <w:noProof/>
          </w:rPr>
          <w:fldChar w:fldCharType="begin"/>
        </w:r>
        <w:r w:rsidR="003F39BE" w:rsidRPr="00231D46">
          <w:rPr>
            <w:noProof/>
          </w:rPr>
          <w:instrText xml:space="preserve"> PAGEREF _Toc11216 \h </w:instrText>
        </w:r>
        <w:r w:rsidR="003F39BE" w:rsidRPr="00231D46">
          <w:rPr>
            <w:noProof/>
          </w:rPr>
        </w:r>
        <w:r w:rsidR="003F39BE" w:rsidRPr="00231D46">
          <w:rPr>
            <w:noProof/>
          </w:rPr>
          <w:fldChar w:fldCharType="separate"/>
        </w:r>
        <w:r w:rsidR="00320567">
          <w:rPr>
            <w:noProof/>
          </w:rPr>
          <w:t>67</w:t>
        </w:r>
        <w:r w:rsidR="003F39BE" w:rsidRPr="00231D46">
          <w:rPr>
            <w:noProof/>
          </w:rPr>
          <w:fldChar w:fldCharType="end"/>
        </w:r>
      </w:hyperlink>
    </w:p>
    <w:p w14:paraId="56B6B62F" w14:textId="34E88407" w:rsidR="000B50B9" w:rsidRPr="00231D46" w:rsidRDefault="00980044">
      <w:pPr>
        <w:pStyle w:val="3"/>
        <w:tabs>
          <w:tab w:val="right" w:leader="dot" w:pos="8504"/>
        </w:tabs>
        <w:rPr>
          <w:noProof/>
        </w:rPr>
      </w:pPr>
      <w:hyperlink w:anchor="_Toc4985" w:history="1">
        <w:r w:rsidR="003F39BE" w:rsidRPr="00231D46">
          <w:rPr>
            <w:noProof/>
            <w:szCs w:val="24"/>
          </w:rPr>
          <w:t xml:space="preserve">第一节 </w:t>
        </w:r>
        <w:r w:rsidR="003F39BE" w:rsidRPr="00231D46">
          <w:rPr>
            <w:rFonts w:hint="eastAsia"/>
            <w:noProof/>
            <w:szCs w:val="24"/>
          </w:rPr>
          <w:t>投标须知修改表</w:t>
        </w:r>
        <w:r w:rsidR="003F39BE" w:rsidRPr="00231D46">
          <w:rPr>
            <w:noProof/>
          </w:rPr>
          <w:tab/>
        </w:r>
        <w:r w:rsidR="003F39BE" w:rsidRPr="00231D46">
          <w:rPr>
            <w:noProof/>
          </w:rPr>
          <w:fldChar w:fldCharType="begin"/>
        </w:r>
        <w:r w:rsidR="003F39BE" w:rsidRPr="00231D46">
          <w:rPr>
            <w:noProof/>
          </w:rPr>
          <w:instrText xml:space="preserve"> PAGEREF _Toc4985 \h </w:instrText>
        </w:r>
        <w:r w:rsidR="003F39BE" w:rsidRPr="00231D46">
          <w:rPr>
            <w:noProof/>
          </w:rPr>
        </w:r>
        <w:r w:rsidR="003F39BE" w:rsidRPr="00231D46">
          <w:rPr>
            <w:noProof/>
          </w:rPr>
          <w:fldChar w:fldCharType="separate"/>
        </w:r>
        <w:r w:rsidR="00320567">
          <w:rPr>
            <w:noProof/>
          </w:rPr>
          <w:t>67</w:t>
        </w:r>
        <w:r w:rsidR="003F39BE" w:rsidRPr="00231D46">
          <w:rPr>
            <w:noProof/>
          </w:rPr>
          <w:fldChar w:fldCharType="end"/>
        </w:r>
      </w:hyperlink>
    </w:p>
    <w:p w14:paraId="3A782010" w14:textId="2B640D86" w:rsidR="000B50B9" w:rsidRPr="00231D46" w:rsidRDefault="00980044">
      <w:pPr>
        <w:pStyle w:val="3"/>
        <w:tabs>
          <w:tab w:val="right" w:leader="dot" w:pos="8504"/>
        </w:tabs>
        <w:rPr>
          <w:noProof/>
        </w:rPr>
      </w:pPr>
      <w:hyperlink w:anchor="_Toc25633" w:history="1">
        <w:r w:rsidR="003F39BE" w:rsidRPr="00231D46">
          <w:rPr>
            <w:noProof/>
            <w:szCs w:val="24"/>
          </w:rPr>
          <w:t xml:space="preserve">第二节 </w:t>
        </w:r>
        <w:r w:rsidR="003F39BE" w:rsidRPr="00231D46">
          <w:rPr>
            <w:rFonts w:hint="eastAsia"/>
            <w:noProof/>
            <w:szCs w:val="24"/>
          </w:rPr>
          <w:t>评标方法修改表</w:t>
        </w:r>
        <w:r w:rsidR="003F39BE" w:rsidRPr="00231D46">
          <w:rPr>
            <w:noProof/>
          </w:rPr>
          <w:tab/>
        </w:r>
        <w:r w:rsidR="003F39BE" w:rsidRPr="00231D46">
          <w:rPr>
            <w:noProof/>
          </w:rPr>
          <w:fldChar w:fldCharType="begin"/>
        </w:r>
        <w:r w:rsidR="003F39BE" w:rsidRPr="00231D46">
          <w:rPr>
            <w:noProof/>
          </w:rPr>
          <w:instrText xml:space="preserve"> PAGEREF _Toc25633 \h </w:instrText>
        </w:r>
        <w:r w:rsidR="003F39BE" w:rsidRPr="00231D46">
          <w:rPr>
            <w:noProof/>
          </w:rPr>
        </w:r>
        <w:r w:rsidR="003F39BE" w:rsidRPr="00231D46">
          <w:rPr>
            <w:noProof/>
          </w:rPr>
          <w:fldChar w:fldCharType="separate"/>
        </w:r>
        <w:r w:rsidR="00320567">
          <w:rPr>
            <w:noProof/>
          </w:rPr>
          <w:t>72</w:t>
        </w:r>
        <w:r w:rsidR="003F39BE" w:rsidRPr="00231D46">
          <w:rPr>
            <w:noProof/>
          </w:rPr>
          <w:fldChar w:fldCharType="end"/>
        </w:r>
      </w:hyperlink>
    </w:p>
    <w:p w14:paraId="2D72CA60" w14:textId="315E96C5" w:rsidR="000B50B9" w:rsidRPr="00231D46" w:rsidRDefault="00980044">
      <w:pPr>
        <w:pStyle w:val="21"/>
        <w:tabs>
          <w:tab w:val="right" w:leader="dot" w:pos="8504"/>
        </w:tabs>
        <w:rPr>
          <w:noProof/>
        </w:rPr>
      </w:pPr>
      <w:hyperlink w:anchor="_Toc13421" w:history="1">
        <w:r w:rsidR="003F39BE" w:rsidRPr="00231D46">
          <w:rPr>
            <w:rFonts w:ascii="宋体" w:hAnsi="宋体" w:hint="eastAsia"/>
            <w:noProof/>
            <w:szCs w:val="32"/>
          </w:rPr>
          <w:t>第七章</w:t>
        </w:r>
        <w:r w:rsidR="003F39BE" w:rsidRPr="00231D46">
          <w:rPr>
            <w:rFonts w:ascii="宋体" w:hAnsi="宋体" w:hint="eastAsia"/>
            <w:noProof/>
            <w:szCs w:val="32"/>
          </w:rPr>
          <w:t xml:space="preserve"> </w:t>
        </w:r>
        <w:r w:rsidR="003F39BE" w:rsidRPr="00231D46">
          <w:rPr>
            <w:rFonts w:ascii="宋体" w:hAnsi="宋体" w:hint="eastAsia"/>
            <w:noProof/>
            <w:szCs w:val="32"/>
          </w:rPr>
          <w:t>合同条款及格式</w:t>
        </w:r>
        <w:r w:rsidR="003F39BE" w:rsidRPr="00231D46">
          <w:rPr>
            <w:noProof/>
          </w:rPr>
          <w:tab/>
        </w:r>
        <w:r w:rsidR="003F39BE" w:rsidRPr="00231D46">
          <w:rPr>
            <w:noProof/>
          </w:rPr>
          <w:fldChar w:fldCharType="begin"/>
        </w:r>
        <w:r w:rsidR="003F39BE" w:rsidRPr="00231D46">
          <w:rPr>
            <w:noProof/>
          </w:rPr>
          <w:instrText xml:space="preserve"> PAGEREF _Toc13421 \h </w:instrText>
        </w:r>
        <w:r w:rsidR="003F39BE" w:rsidRPr="00231D46">
          <w:rPr>
            <w:noProof/>
          </w:rPr>
        </w:r>
        <w:r w:rsidR="003F39BE" w:rsidRPr="00231D46">
          <w:rPr>
            <w:noProof/>
          </w:rPr>
          <w:fldChar w:fldCharType="separate"/>
        </w:r>
        <w:r w:rsidR="00320567">
          <w:rPr>
            <w:noProof/>
          </w:rPr>
          <w:t>77</w:t>
        </w:r>
        <w:r w:rsidR="003F39BE" w:rsidRPr="00231D46">
          <w:rPr>
            <w:noProof/>
          </w:rPr>
          <w:fldChar w:fldCharType="end"/>
        </w:r>
      </w:hyperlink>
    </w:p>
    <w:p w14:paraId="27CA8012" w14:textId="200B0FB4" w:rsidR="000B50B9" w:rsidRPr="00231D46" w:rsidRDefault="00980044">
      <w:pPr>
        <w:pStyle w:val="21"/>
        <w:tabs>
          <w:tab w:val="right" w:leader="dot" w:pos="8504"/>
        </w:tabs>
        <w:rPr>
          <w:noProof/>
        </w:rPr>
      </w:pPr>
      <w:hyperlink w:anchor="_Toc23010" w:history="1">
        <w:r w:rsidR="003F39BE" w:rsidRPr="00231D46">
          <w:rPr>
            <w:rFonts w:ascii="宋体" w:hAnsi="宋体" w:hint="eastAsia"/>
            <w:noProof/>
            <w:szCs w:val="32"/>
          </w:rPr>
          <w:t>第八章</w:t>
        </w:r>
        <w:r w:rsidR="003F39BE" w:rsidRPr="00231D46">
          <w:rPr>
            <w:rFonts w:ascii="宋体" w:hAnsi="宋体" w:hint="eastAsia"/>
            <w:noProof/>
            <w:szCs w:val="32"/>
          </w:rPr>
          <w:t xml:space="preserve"> </w:t>
        </w:r>
        <w:r w:rsidR="003F39BE" w:rsidRPr="00231D46">
          <w:rPr>
            <w:rFonts w:ascii="宋体" w:hAnsi="宋体" w:hint="eastAsia"/>
            <w:noProof/>
            <w:szCs w:val="32"/>
          </w:rPr>
          <w:t>工作任务书（技术规范书）</w:t>
        </w:r>
        <w:r w:rsidR="003F39BE" w:rsidRPr="00231D46">
          <w:rPr>
            <w:noProof/>
          </w:rPr>
          <w:tab/>
        </w:r>
        <w:r w:rsidR="003F39BE" w:rsidRPr="00231D46">
          <w:rPr>
            <w:noProof/>
          </w:rPr>
          <w:fldChar w:fldCharType="begin"/>
        </w:r>
        <w:r w:rsidR="003F39BE" w:rsidRPr="00231D46">
          <w:rPr>
            <w:noProof/>
          </w:rPr>
          <w:instrText xml:space="preserve"> PAGEREF _Toc23010 \h </w:instrText>
        </w:r>
        <w:r w:rsidR="003F39BE" w:rsidRPr="00231D46">
          <w:rPr>
            <w:noProof/>
          </w:rPr>
        </w:r>
        <w:r w:rsidR="003F39BE" w:rsidRPr="00231D46">
          <w:rPr>
            <w:noProof/>
          </w:rPr>
          <w:fldChar w:fldCharType="separate"/>
        </w:r>
        <w:r w:rsidR="00320567">
          <w:rPr>
            <w:noProof/>
          </w:rPr>
          <w:t>96</w:t>
        </w:r>
        <w:r w:rsidR="003F39BE" w:rsidRPr="00231D46">
          <w:rPr>
            <w:noProof/>
          </w:rPr>
          <w:fldChar w:fldCharType="end"/>
        </w:r>
      </w:hyperlink>
    </w:p>
    <w:p w14:paraId="1E9FF90D" w14:textId="77777777" w:rsidR="000B50B9" w:rsidRPr="00231D46" w:rsidRDefault="003F39BE">
      <w:pPr>
        <w:pStyle w:val="21"/>
        <w:tabs>
          <w:tab w:val="right" w:leader="dot" w:pos="8494"/>
        </w:tabs>
        <w:jc w:val="center"/>
        <w:rPr>
          <w:rFonts w:ascii="宋体" w:hAnsi="宋体"/>
          <w:sz w:val="24"/>
        </w:rPr>
        <w:sectPr w:rsidR="000B50B9" w:rsidRPr="00231D46">
          <w:pgSz w:w="11906" w:h="16838"/>
          <w:pgMar w:top="1418" w:right="1701" w:bottom="1418" w:left="1701" w:header="851" w:footer="992" w:gutter="0"/>
          <w:cols w:space="720"/>
          <w:docGrid w:type="lines" w:linePitch="312"/>
        </w:sectPr>
      </w:pPr>
      <w:r w:rsidRPr="00231D46">
        <w:rPr>
          <w:rFonts w:ascii="宋体" w:hAnsi="宋体"/>
          <w:sz w:val="24"/>
        </w:rPr>
        <w:fldChar w:fldCharType="end"/>
      </w:r>
    </w:p>
    <w:p w14:paraId="7A221846" w14:textId="77777777" w:rsidR="000B50B9" w:rsidRPr="00231D46" w:rsidRDefault="003F39BE">
      <w:pPr>
        <w:adjustRightInd w:val="0"/>
        <w:snapToGrid w:val="0"/>
        <w:spacing w:line="360" w:lineRule="auto"/>
        <w:jc w:val="center"/>
        <w:outlineLvl w:val="0"/>
        <w:rPr>
          <w:rFonts w:ascii="宋体" w:hAnsi="宋体"/>
          <w:b/>
          <w:kern w:val="0"/>
          <w:sz w:val="44"/>
        </w:rPr>
      </w:pPr>
      <w:bookmarkStart w:id="3" w:name="_Toc45113229"/>
      <w:bookmarkStart w:id="4" w:name="_Toc18321"/>
      <w:bookmarkStart w:id="5" w:name="_Toc56783545"/>
      <w:r w:rsidRPr="00231D46">
        <w:rPr>
          <w:rFonts w:ascii="宋体" w:hAnsi="宋体" w:hint="eastAsia"/>
          <w:b/>
          <w:kern w:val="0"/>
          <w:sz w:val="44"/>
        </w:rPr>
        <w:lastRenderedPageBreak/>
        <w:t>使用说明</w:t>
      </w:r>
      <w:bookmarkEnd w:id="3"/>
      <w:bookmarkEnd w:id="4"/>
    </w:p>
    <w:p w14:paraId="090A2A3F" w14:textId="77777777" w:rsidR="000B50B9" w:rsidRPr="00231D46" w:rsidRDefault="003F39BE">
      <w:pPr>
        <w:adjustRightInd w:val="0"/>
        <w:snapToGrid w:val="0"/>
        <w:spacing w:line="360" w:lineRule="auto"/>
        <w:jc w:val="left"/>
        <w:rPr>
          <w:rFonts w:ascii="宋体" w:hAnsi="宋体"/>
          <w:b/>
          <w:kern w:val="0"/>
        </w:rPr>
      </w:pPr>
      <w:r w:rsidRPr="00231D46">
        <w:rPr>
          <w:rFonts w:ascii="宋体" w:hAnsi="宋体" w:hint="eastAsia"/>
          <w:b/>
          <w:kern w:val="0"/>
        </w:rPr>
        <w:t>1</w:t>
      </w:r>
      <w:r w:rsidRPr="00231D46">
        <w:rPr>
          <w:rFonts w:ascii="宋体" w:hAnsi="宋体" w:hint="eastAsia"/>
          <w:b/>
          <w:kern w:val="0"/>
        </w:rPr>
        <w:t>、适用范围</w:t>
      </w:r>
    </w:p>
    <w:p w14:paraId="66036D41" w14:textId="77777777" w:rsidR="000B50B9" w:rsidRPr="00231D46" w:rsidRDefault="003F39BE">
      <w:pPr>
        <w:adjustRightInd w:val="0"/>
        <w:snapToGrid w:val="0"/>
        <w:spacing w:line="360" w:lineRule="auto"/>
        <w:ind w:firstLineChars="200" w:firstLine="420"/>
        <w:rPr>
          <w:rFonts w:ascii="宋体" w:hAnsi="宋体"/>
          <w:kern w:val="0"/>
        </w:rPr>
      </w:pPr>
      <w:r w:rsidRPr="00231D46">
        <w:rPr>
          <w:rFonts w:ascii="宋体" w:hAnsi="宋体" w:hint="eastAsia"/>
          <w:kern w:val="0"/>
        </w:rPr>
        <w:t>本招标文件主要适用于服务类项目，并在“深圳能源电子招标投标平台”进行的招投标活动。</w:t>
      </w:r>
    </w:p>
    <w:p w14:paraId="2C83438F" w14:textId="77777777" w:rsidR="000B50B9" w:rsidRPr="00231D46" w:rsidRDefault="003F39BE">
      <w:pPr>
        <w:adjustRightInd w:val="0"/>
        <w:snapToGrid w:val="0"/>
        <w:spacing w:line="360" w:lineRule="auto"/>
        <w:jc w:val="left"/>
        <w:rPr>
          <w:rFonts w:ascii="宋体" w:hAnsi="宋体"/>
          <w:b/>
          <w:kern w:val="0"/>
        </w:rPr>
      </w:pPr>
      <w:r w:rsidRPr="00231D46">
        <w:rPr>
          <w:rFonts w:ascii="宋体" w:hAnsi="宋体" w:hint="eastAsia"/>
          <w:b/>
          <w:kern w:val="0"/>
        </w:rPr>
        <w:t>2</w:t>
      </w:r>
      <w:r w:rsidRPr="00231D46">
        <w:rPr>
          <w:rFonts w:ascii="宋体" w:hAnsi="宋体" w:hint="eastAsia"/>
          <w:b/>
          <w:kern w:val="0"/>
        </w:rPr>
        <w:t>、文件概况</w:t>
      </w:r>
    </w:p>
    <w:p w14:paraId="42C3A2D6" w14:textId="77777777" w:rsidR="000B50B9" w:rsidRPr="00231D46" w:rsidRDefault="003F39BE">
      <w:pPr>
        <w:adjustRightInd w:val="0"/>
        <w:snapToGrid w:val="0"/>
        <w:spacing w:line="360" w:lineRule="auto"/>
        <w:ind w:firstLineChars="200" w:firstLine="420"/>
        <w:jc w:val="left"/>
        <w:rPr>
          <w:rFonts w:ascii="宋体" w:hAnsi="宋体"/>
          <w:kern w:val="0"/>
        </w:rPr>
      </w:pPr>
      <w:r w:rsidRPr="00231D46">
        <w:rPr>
          <w:rFonts w:ascii="宋体" w:hAnsi="宋体" w:hint="eastAsia"/>
          <w:kern w:val="0"/>
        </w:rPr>
        <w:t>本招标文件共分为三册：</w:t>
      </w:r>
    </w:p>
    <w:p w14:paraId="664AB612" w14:textId="77777777" w:rsidR="000B50B9" w:rsidRPr="00231D46" w:rsidRDefault="003F39BE">
      <w:pPr>
        <w:adjustRightInd w:val="0"/>
        <w:snapToGrid w:val="0"/>
        <w:spacing w:line="360" w:lineRule="auto"/>
        <w:ind w:firstLineChars="200" w:firstLine="422"/>
        <w:jc w:val="left"/>
        <w:rPr>
          <w:rFonts w:ascii="宋体" w:hAnsi="宋体"/>
          <w:kern w:val="0"/>
        </w:rPr>
      </w:pPr>
      <w:r w:rsidRPr="00231D46">
        <w:rPr>
          <w:rFonts w:ascii="宋体" w:hAnsi="宋体" w:hint="eastAsia"/>
          <w:b/>
          <w:kern w:val="0"/>
        </w:rPr>
        <w:t>第一册“致投标人”：</w:t>
      </w:r>
      <w:r w:rsidRPr="00231D46">
        <w:rPr>
          <w:rFonts w:ascii="宋体" w:hAnsi="宋体" w:hint="eastAsia"/>
          <w:kern w:val="0"/>
        </w:rPr>
        <w:t>快速了解本项目需要阅读的内容，包含第一章“公告</w:t>
      </w:r>
      <w:r w:rsidRPr="00231D46">
        <w:rPr>
          <w:rFonts w:ascii="宋体" w:hAnsi="宋体" w:hint="eastAsia"/>
          <w:kern w:val="0"/>
        </w:rPr>
        <w:t>/</w:t>
      </w:r>
      <w:r w:rsidRPr="00231D46">
        <w:rPr>
          <w:rFonts w:ascii="宋体" w:hAnsi="宋体" w:hint="eastAsia"/>
          <w:kern w:val="0"/>
        </w:rPr>
        <w:t>邀请函”、第二章“重要事项说明（招标实质性要求一览表）”等内容。</w:t>
      </w:r>
    </w:p>
    <w:p w14:paraId="5B37B192" w14:textId="77777777" w:rsidR="000B50B9" w:rsidRPr="00231D46" w:rsidRDefault="003F39BE">
      <w:pPr>
        <w:adjustRightInd w:val="0"/>
        <w:snapToGrid w:val="0"/>
        <w:spacing w:line="360" w:lineRule="auto"/>
        <w:ind w:firstLineChars="200" w:firstLine="422"/>
        <w:jc w:val="left"/>
        <w:rPr>
          <w:rFonts w:ascii="宋体" w:hAnsi="宋体"/>
          <w:kern w:val="0"/>
        </w:rPr>
      </w:pPr>
      <w:r w:rsidRPr="00231D46">
        <w:rPr>
          <w:rFonts w:ascii="宋体" w:hAnsi="宋体" w:hint="eastAsia"/>
          <w:b/>
          <w:kern w:val="0"/>
        </w:rPr>
        <w:t>第二册“项目通用篇”：</w:t>
      </w:r>
      <w:r w:rsidRPr="00231D46">
        <w:rPr>
          <w:rFonts w:ascii="宋体" w:hAnsi="宋体" w:hint="eastAsia"/>
          <w:kern w:val="0"/>
        </w:rPr>
        <w:t>招投标各环节通用的条款，包含第三章“投标须知”、第四章“评标方法详述”、第五章“投标文件格式”（投标文件格式有部分针对项目修改的内容）。</w:t>
      </w:r>
    </w:p>
    <w:p w14:paraId="02A41080" w14:textId="77777777" w:rsidR="000B50B9" w:rsidRPr="00231D46" w:rsidRDefault="003F39BE">
      <w:pPr>
        <w:adjustRightInd w:val="0"/>
        <w:snapToGrid w:val="0"/>
        <w:spacing w:line="360" w:lineRule="auto"/>
        <w:ind w:firstLineChars="200" w:firstLine="422"/>
        <w:jc w:val="left"/>
        <w:rPr>
          <w:rFonts w:ascii="宋体" w:hAnsi="宋体"/>
          <w:kern w:val="0"/>
        </w:rPr>
      </w:pPr>
      <w:r w:rsidRPr="00231D46">
        <w:rPr>
          <w:rFonts w:ascii="宋体" w:hAnsi="宋体" w:hint="eastAsia"/>
          <w:b/>
          <w:kern w:val="0"/>
        </w:rPr>
        <w:t>第三册“项目专用篇”：</w:t>
      </w:r>
      <w:r w:rsidRPr="00231D46">
        <w:rPr>
          <w:rFonts w:ascii="宋体" w:hAnsi="宋体" w:hint="eastAsia"/>
          <w:kern w:val="0"/>
        </w:rPr>
        <w:t>招标人根据本项目情况特别填写的条款，包含第六章“招投标项目专用资料”、第七章“合同条款及格式”、第八章“技术规范书（工作任务书）”。</w:t>
      </w:r>
    </w:p>
    <w:p w14:paraId="6B19A589" w14:textId="77777777" w:rsidR="000B50B9" w:rsidRPr="00231D46" w:rsidRDefault="003F39BE">
      <w:pPr>
        <w:adjustRightInd w:val="0"/>
        <w:snapToGrid w:val="0"/>
        <w:spacing w:line="360" w:lineRule="auto"/>
        <w:jc w:val="left"/>
        <w:rPr>
          <w:rFonts w:ascii="宋体" w:hAnsi="宋体"/>
          <w:b/>
          <w:kern w:val="0"/>
        </w:rPr>
      </w:pPr>
      <w:r w:rsidRPr="00231D46">
        <w:rPr>
          <w:rFonts w:ascii="宋体" w:hAnsi="宋体" w:hint="eastAsia"/>
          <w:b/>
          <w:kern w:val="0"/>
        </w:rPr>
        <w:t>3</w:t>
      </w:r>
      <w:r w:rsidRPr="00231D46">
        <w:rPr>
          <w:rFonts w:ascii="宋体" w:hAnsi="宋体" w:hint="eastAsia"/>
          <w:b/>
          <w:kern w:val="0"/>
        </w:rPr>
        <w:t>、深圳能源集团电子招标投标平台使用说明（投标单位须了解）</w:t>
      </w:r>
    </w:p>
    <w:p w14:paraId="51F06AF6" w14:textId="77777777" w:rsidR="000B50B9" w:rsidRPr="00231D46" w:rsidRDefault="003F39BE">
      <w:pPr>
        <w:adjustRightInd w:val="0"/>
        <w:snapToGrid w:val="0"/>
        <w:spacing w:line="360" w:lineRule="auto"/>
        <w:ind w:firstLineChars="200" w:firstLine="422"/>
        <w:jc w:val="left"/>
        <w:rPr>
          <w:rFonts w:ascii="宋体" w:hAnsi="宋体"/>
          <w:kern w:val="0"/>
        </w:rPr>
      </w:pPr>
      <w:r w:rsidRPr="00231D46">
        <w:rPr>
          <w:rFonts w:ascii="宋体" w:hAnsi="宋体" w:hint="eastAsia"/>
          <w:b/>
          <w:kern w:val="0"/>
        </w:rPr>
        <w:t>（</w:t>
      </w:r>
      <w:r w:rsidRPr="00231D46">
        <w:rPr>
          <w:rFonts w:ascii="宋体" w:hAnsi="宋体" w:hint="eastAsia"/>
          <w:b/>
          <w:kern w:val="0"/>
        </w:rPr>
        <w:t>1</w:t>
      </w:r>
      <w:r w:rsidRPr="00231D46">
        <w:rPr>
          <w:rFonts w:ascii="宋体" w:hAnsi="宋体" w:hint="eastAsia"/>
          <w:b/>
          <w:kern w:val="0"/>
        </w:rPr>
        <w:t>）注册网站</w:t>
      </w:r>
      <w:r w:rsidRPr="00231D46">
        <w:rPr>
          <w:rFonts w:ascii="宋体" w:hAnsi="宋体" w:hint="eastAsia"/>
          <w:kern w:val="0"/>
        </w:rPr>
        <w:t>（</w:t>
      </w:r>
      <w:hyperlink r:id="rId13" w:history="1">
        <w:r w:rsidRPr="00231D46">
          <w:rPr>
            <w:rStyle w:val="af0"/>
            <w:rFonts w:ascii="宋体" w:hAnsi="宋体"/>
            <w:color w:val="auto"/>
            <w:kern w:val="0"/>
          </w:rPr>
          <w:t>https://zb.sec.com.cn/</w:t>
        </w:r>
      </w:hyperlink>
      <w:r w:rsidRPr="00231D46">
        <w:rPr>
          <w:rFonts w:ascii="宋体" w:hAnsi="宋体" w:hint="eastAsia"/>
          <w:kern w:val="0"/>
        </w:rPr>
        <w:t>）。工作人员一般会在注册当天审核通过，注册、审批过程如有问题请与平台技术支持联系，联系方式见网站首页右下角。</w:t>
      </w:r>
    </w:p>
    <w:p w14:paraId="0F444965" w14:textId="77777777" w:rsidR="000B50B9" w:rsidRPr="00231D46" w:rsidRDefault="003F39BE">
      <w:pPr>
        <w:adjustRightInd w:val="0"/>
        <w:snapToGrid w:val="0"/>
        <w:spacing w:line="360" w:lineRule="auto"/>
        <w:ind w:firstLineChars="200" w:firstLine="422"/>
        <w:jc w:val="left"/>
        <w:rPr>
          <w:rFonts w:ascii="宋体" w:hAnsi="宋体"/>
          <w:kern w:val="0"/>
        </w:rPr>
      </w:pPr>
      <w:r w:rsidRPr="00231D46">
        <w:rPr>
          <w:rFonts w:ascii="宋体" w:hAnsi="宋体" w:hint="eastAsia"/>
          <w:b/>
          <w:kern w:val="0"/>
        </w:rPr>
        <w:t>（</w:t>
      </w:r>
      <w:r w:rsidRPr="00231D46">
        <w:rPr>
          <w:rFonts w:ascii="宋体" w:hAnsi="宋体" w:hint="eastAsia"/>
          <w:b/>
          <w:kern w:val="0"/>
        </w:rPr>
        <w:t>2</w:t>
      </w:r>
      <w:r w:rsidRPr="00231D46">
        <w:rPr>
          <w:rFonts w:ascii="宋体" w:hAnsi="宋体" w:hint="eastAsia"/>
          <w:b/>
          <w:kern w:val="0"/>
        </w:rPr>
        <w:t>）购买</w:t>
      </w:r>
      <w:r w:rsidRPr="00231D46">
        <w:rPr>
          <w:rFonts w:ascii="宋体" w:hAnsi="宋体" w:hint="eastAsia"/>
          <w:b/>
          <w:kern w:val="0"/>
        </w:rPr>
        <w:t>CA</w:t>
      </w:r>
      <w:r w:rsidRPr="00231D46">
        <w:rPr>
          <w:rFonts w:ascii="宋体" w:hAnsi="宋体" w:hint="eastAsia"/>
          <w:b/>
          <w:kern w:val="0"/>
        </w:rPr>
        <w:t>证书。</w:t>
      </w:r>
      <w:r w:rsidRPr="00231D46">
        <w:rPr>
          <w:rFonts w:ascii="宋体" w:hAnsi="宋体" w:hint="eastAsia"/>
          <w:kern w:val="0"/>
        </w:rPr>
        <w:t>购买方式详见网站首页</w:t>
      </w:r>
      <w:r w:rsidRPr="00231D46">
        <w:rPr>
          <w:rFonts w:ascii="宋体" w:hAnsi="宋体" w:hint="eastAsia"/>
          <w:kern w:val="0"/>
        </w:rPr>
        <w:t>-</w:t>
      </w:r>
      <w:r w:rsidRPr="00231D46">
        <w:rPr>
          <w:rFonts w:ascii="宋体" w:hAnsi="宋体" w:hint="eastAsia"/>
          <w:kern w:val="0"/>
        </w:rPr>
        <w:t>办事指南</w:t>
      </w:r>
      <w:r w:rsidRPr="00231D46">
        <w:rPr>
          <w:rFonts w:ascii="宋体" w:hAnsi="宋体" w:hint="eastAsia"/>
          <w:kern w:val="0"/>
        </w:rPr>
        <w:t>-</w:t>
      </w:r>
      <w:r w:rsidRPr="00231D46">
        <w:rPr>
          <w:rFonts w:ascii="宋体" w:hAnsi="宋体" w:hint="eastAsia"/>
          <w:kern w:val="0"/>
        </w:rPr>
        <w:t>《</w:t>
      </w:r>
      <w:r w:rsidRPr="00231D46">
        <w:rPr>
          <w:rFonts w:ascii="宋体" w:hAnsi="宋体" w:hint="eastAsia"/>
          <w:kern w:val="0"/>
        </w:rPr>
        <w:t>CA</w:t>
      </w:r>
      <w:r w:rsidRPr="00231D46">
        <w:rPr>
          <w:rFonts w:ascii="宋体" w:hAnsi="宋体" w:hint="eastAsia"/>
          <w:kern w:val="0"/>
        </w:rPr>
        <w:t>数字证书办理》”，从申请到拿到</w:t>
      </w:r>
      <w:r w:rsidRPr="00231D46">
        <w:rPr>
          <w:rFonts w:ascii="宋体" w:hAnsi="宋体" w:hint="eastAsia"/>
          <w:kern w:val="0"/>
        </w:rPr>
        <w:t>C</w:t>
      </w:r>
      <w:r w:rsidRPr="00231D46">
        <w:rPr>
          <w:rFonts w:ascii="宋体" w:hAnsi="宋体"/>
          <w:kern w:val="0"/>
        </w:rPr>
        <w:t>A</w:t>
      </w:r>
      <w:r w:rsidRPr="00231D46">
        <w:rPr>
          <w:rFonts w:ascii="宋体" w:hAnsi="宋体" w:hint="eastAsia"/>
          <w:kern w:val="0"/>
        </w:rPr>
        <w:t>证书预计需要</w:t>
      </w:r>
      <w:r w:rsidRPr="00231D46">
        <w:rPr>
          <w:rFonts w:ascii="宋体" w:hAnsi="宋体" w:hint="eastAsia"/>
          <w:kern w:val="0"/>
        </w:rPr>
        <w:t>3</w:t>
      </w:r>
      <w:r w:rsidRPr="00231D46">
        <w:rPr>
          <w:rFonts w:ascii="宋体" w:hAnsi="宋体" w:hint="eastAsia"/>
          <w:kern w:val="0"/>
        </w:rPr>
        <w:t>天左右，请务必第一时间办理</w:t>
      </w:r>
      <w:r w:rsidRPr="00231D46">
        <w:rPr>
          <w:rFonts w:ascii="宋体" w:hAnsi="宋体" w:hint="eastAsia"/>
          <w:kern w:val="0"/>
        </w:rPr>
        <w:t>CA</w:t>
      </w:r>
      <w:r w:rsidRPr="00231D46">
        <w:rPr>
          <w:rFonts w:ascii="宋体" w:hAnsi="宋体" w:hint="eastAsia"/>
          <w:kern w:val="0"/>
        </w:rPr>
        <w:t>证书，否则无法下载招标文件</w:t>
      </w:r>
      <w:r w:rsidRPr="00231D46">
        <w:rPr>
          <w:rFonts w:ascii="宋体" w:hAnsi="宋体" w:hint="eastAsia"/>
          <w:kern w:val="0"/>
        </w:rPr>
        <w:t>;</w:t>
      </w:r>
      <w:r w:rsidRPr="00231D46">
        <w:rPr>
          <w:rFonts w:ascii="宋体" w:hAnsi="宋体" w:hint="eastAsia"/>
          <w:kern w:val="0"/>
        </w:rPr>
        <w:t>办理</w:t>
      </w:r>
      <w:r w:rsidRPr="00231D46">
        <w:rPr>
          <w:rFonts w:ascii="宋体" w:hAnsi="宋体" w:hint="eastAsia"/>
          <w:kern w:val="0"/>
        </w:rPr>
        <w:t>CA</w:t>
      </w:r>
      <w:r w:rsidRPr="00231D46">
        <w:rPr>
          <w:rFonts w:ascii="宋体" w:hAnsi="宋体" w:hint="eastAsia"/>
          <w:kern w:val="0"/>
        </w:rPr>
        <w:t>过程如有问题请与天威诚信工作人员联系，联系方式详见《</w:t>
      </w:r>
      <w:r w:rsidRPr="00231D46">
        <w:rPr>
          <w:rFonts w:ascii="宋体" w:hAnsi="宋体" w:hint="eastAsia"/>
          <w:kern w:val="0"/>
        </w:rPr>
        <w:t>CA</w:t>
      </w:r>
      <w:r w:rsidRPr="00231D46">
        <w:rPr>
          <w:rFonts w:ascii="宋体" w:hAnsi="宋体" w:hint="eastAsia"/>
          <w:kern w:val="0"/>
        </w:rPr>
        <w:t>数字证书办理》。</w:t>
      </w:r>
    </w:p>
    <w:p w14:paraId="49C05BFE" w14:textId="77777777" w:rsidR="000B50B9" w:rsidRPr="00231D46" w:rsidRDefault="003F39BE">
      <w:pPr>
        <w:adjustRightInd w:val="0"/>
        <w:snapToGrid w:val="0"/>
        <w:spacing w:line="360" w:lineRule="auto"/>
        <w:ind w:firstLineChars="200" w:firstLine="422"/>
        <w:jc w:val="left"/>
        <w:rPr>
          <w:rFonts w:ascii="宋体" w:hAnsi="宋体"/>
          <w:kern w:val="0"/>
        </w:rPr>
      </w:pPr>
      <w:r w:rsidRPr="00231D46">
        <w:rPr>
          <w:rFonts w:ascii="宋体" w:hAnsi="宋体" w:hint="eastAsia"/>
          <w:b/>
          <w:kern w:val="0"/>
        </w:rPr>
        <w:t>（</w:t>
      </w:r>
      <w:r w:rsidRPr="00231D46">
        <w:rPr>
          <w:rFonts w:ascii="宋体" w:hAnsi="宋体" w:hint="eastAsia"/>
          <w:b/>
          <w:kern w:val="0"/>
        </w:rPr>
        <w:t>3</w:t>
      </w:r>
      <w:r w:rsidRPr="00231D46">
        <w:rPr>
          <w:rFonts w:ascii="宋体" w:hAnsi="宋体" w:hint="eastAsia"/>
          <w:b/>
          <w:kern w:val="0"/>
        </w:rPr>
        <w:t>）报名投标。</w:t>
      </w:r>
      <w:r w:rsidRPr="00231D46">
        <w:rPr>
          <w:rFonts w:ascii="宋体" w:hAnsi="宋体" w:hint="eastAsia"/>
          <w:kern w:val="0"/>
        </w:rPr>
        <w:t>网站注册成功后即可报名（没有</w:t>
      </w:r>
      <w:r w:rsidRPr="00231D46">
        <w:rPr>
          <w:rFonts w:ascii="宋体" w:hAnsi="宋体" w:hint="eastAsia"/>
          <w:kern w:val="0"/>
        </w:rPr>
        <w:t>CA</w:t>
      </w:r>
      <w:r w:rsidRPr="00231D46">
        <w:rPr>
          <w:rFonts w:ascii="宋体" w:hAnsi="宋体" w:hint="eastAsia"/>
          <w:kern w:val="0"/>
        </w:rPr>
        <w:t>也可以报名，但无法下载招标文件）。</w:t>
      </w:r>
    </w:p>
    <w:p w14:paraId="7395F0DE" w14:textId="77777777" w:rsidR="000B50B9" w:rsidRPr="00231D46" w:rsidRDefault="003F39BE">
      <w:pPr>
        <w:adjustRightInd w:val="0"/>
        <w:snapToGrid w:val="0"/>
        <w:spacing w:line="360" w:lineRule="auto"/>
        <w:ind w:firstLineChars="200" w:firstLine="422"/>
        <w:jc w:val="left"/>
        <w:rPr>
          <w:rFonts w:ascii="宋体" w:hAnsi="宋体"/>
          <w:kern w:val="0"/>
        </w:rPr>
      </w:pPr>
      <w:r w:rsidRPr="00231D46">
        <w:rPr>
          <w:rFonts w:ascii="宋体" w:hAnsi="宋体" w:hint="eastAsia"/>
          <w:b/>
          <w:kern w:val="0"/>
        </w:rPr>
        <w:t>（</w:t>
      </w:r>
      <w:r w:rsidRPr="00231D46">
        <w:rPr>
          <w:rFonts w:ascii="宋体" w:hAnsi="宋体" w:hint="eastAsia"/>
          <w:b/>
          <w:kern w:val="0"/>
        </w:rPr>
        <w:t>4</w:t>
      </w:r>
      <w:r w:rsidRPr="00231D46">
        <w:rPr>
          <w:rFonts w:ascii="宋体" w:hAnsi="宋体" w:hint="eastAsia"/>
          <w:b/>
          <w:kern w:val="0"/>
        </w:rPr>
        <w:t>）确认付款。</w:t>
      </w:r>
      <w:r w:rsidRPr="00231D46">
        <w:rPr>
          <w:rFonts w:ascii="宋体" w:hAnsi="宋体" w:hint="eastAsia"/>
          <w:kern w:val="0"/>
        </w:rPr>
        <w:t>由投标人自行确认付款是否到账，具体操作详见办事指南</w:t>
      </w:r>
      <w:r w:rsidRPr="00231D46">
        <w:rPr>
          <w:rFonts w:ascii="宋体" w:hAnsi="宋体" w:hint="eastAsia"/>
          <w:kern w:val="0"/>
        </w:rPr>
        <w:t>-</w:t>
      </w:r>
      <w:r w:rsidRPr="00231D46">
        <w:rPr>
          <w:rFonts w:ascii="宋体" w:hAnsi="宋体" w:hint="eastAsia"/>
          <w:kern w:val="0"/>
        </w:rPr>
        <w:t>《</w:t>
      </w:r>
      <w:hyperlink r:id="rId14" w:history="1">
        <w:r w:rsidRPr="00231D46">
          <w:rPr>
            <w:rFonts w:ascii="宋体" w:hAnsi="宋体" w:hint="eastAsia"/>
            <w:kern w:val="0"/>
          </w:rPr>
          <w:t>投标人缴纳费用操作指南</w:t>
        </w:r>
      </w:hyperlink>
      <w:r w:rsidRPr="00231D46">
        <w:rPr>
          <w:rFonts w:ascii="宋体" w:hAnsi="宋体" w:hint="eastAsia"/>
          <w:kern w:val="0"/>
        </w:rPr>
        <w:t>》</w:t>
      </w:r>
      <w:r w:rsidRPr="00231D46">
        <w:rPr>
          <w:rFonts w:ascii="宋体" w:hAnsi="宋体" w:hint="eastAsia"/>
          <w:kern w:val="0"/>
        </w:rPr>
        <w:t>,</w:t>
      </w:r>
      <w:r w:rsidRPr="00231D46">
        <w:rPr>
          <w:rFonts w:ascii="宋体" w:hAnsi="宋体" w:hint="eastAsia"/>
          <w:kern w:val="0"/>
        </w:rPr>
        <w:t>操作完毕后购买状态将自动变为“已付款”。</w:t>
      </w:r>
    </w:p>
    <w:p w14:paraId="5A466D6E" w14:textId="77777777" w:rsidR="000B50B9" w:rsidRPr="00231D46" w:rsidRDefault="003F39BE">
      <w:pPr>
        <w:adjustRightInd w:val="0"/>
        <w:snapToGrid w:val="0"/>
        <w:spacing w:line="360" w:lineRule="auto"/>
        <w:ind w:firstLineChars="200" w:firstLine="422"/>
        <w:jc w:val="left"/>
        <w:rPr>
          <w:rFonts w:ascii="宋体" w:hAnsi="宋体"/>
          <w:kern w:val="0"/>
        </w:rPr>
      </w:pPr>
      <w:r w:rsidRPr="00231D46">
        <w:rPr>
          <w:rFonts w:ascii="宋体" w:hAnsi="宋体" w:hint="eastAsia"/>
          <w:b/>
          <w:kern w:val="0"/>
        </w:rPr>
        <w:t>（</w:t>
      </w:r>
      <w:r w:rsidRPr="00231D46">
        <w:rPr>
          <w:rFonts w:ascii="宋体" w:hAnsi="宋体" w:hint="eastAsia"/>
          <w:b/>
          <w:kern w:val="0"/>
        </w:rPr>
        <w:t>5</w:t>
      </w:r>
      <w:r w:rsidRPr="00231D46">
        <w:rPr>
          <w:rFonts w:ascii="宋体" w:hAnsi="宋体" w:hint="eastAsia"/>
          <w:b/>
          <w:kern w:val="0"/>
        </w:rPr>
        <w:t>）绑定</w:t>
      </w:r>
      <w:r w:rsidRPr="00231D46">
        <w:rPr>
          <w:rFonts w:ascii="宋体" w:hAnsi="宋体" w:hint="eastAsia"/>
          <w:b/>
          <w:kern w:val="0"/>
        </w:rPr>
        <w:t>CA</w:t>
      </w:r>
      <w:r w:rsidRPr="00231D46">
        <w:rPr>
          <w:rFonts w:ascii="宋体" w:hAnsi="宋体" w:hint="eastAsia"/>
          <w:b/>
          <w:kern w:val="0"/>
        </w:rPr>
        <w:t>证书。</w:t>
      </w:r>
      <w:r w:rsidRPr="00231D46">
        <w:rPr>
          <w:rFonts w:ascii="宋体" w:hAnsi="宋体" w:hint="eastAsia"/>
          <w:kern w:val="0"/>
        </w:rPr>
        <w:t>C</w:t>
      </w:r>
      <w:r w:rsidRPr="00231D46">
        <w:rPr>
          <w:rFonts w:ascii="宋体" w:hAnsi="宋体"/>
          <w:kern w:val="0"/>
        </w:rPr>
        <w:t>A</w:t>
      </w:r>
      <w:r w:rsidRPr="00231D46">
        <w:rPr>
          <w:rFonts w:ascii="宋体" w:hAnsi="宋体" w:hint="eastAsia"/>
          <w:kern w:val="0"/>
        </w:rPr>
        <w:t>证书到手后需绑定平台，详见办事指南</w:t>
      </w:r>
      <w:r w:rsidRPr="00231D46">
        <w:rPr>
          <w:rFonts w:ascii="宋体" w:hAnsi="宋体" w:hint="eastAsia"/>
          <w:kern w:val="0"/>
        </w:rPr>
        <w:t>-</w:t>
      </w:r>
      <w:r w:rsidRPr="00231D46">
        <w:rPr>
          <w:rFonts w:ascii="宋体" w:hAnsi="宋体" w:hint="eastAsia"/>
          <w:kern w:val="0"/>
        </w:rPr>
        <w:t>《</w:t>
      </w:r>
      <w:r w:rsidRPr="00231D46">
        <w:rPr>
          <w:rFonts w:ascii="宋体" w:hAnsi="宋体" w:hint="eastAsia"/>
          <w:kern w:val="0"/>
        </w:rPr>
        <w:t>CA</w:t>
      </w:r>
      <w:r w:rsidRPr="00231D46">
        <w:rPr>
          <w:rFonts w:ascii="宋体" w:hAnsi="宋体" w:hint="eastAsia"/>
          <w:kern w:val="0"/>
        </w:rPr>
        <w:t>数字证书自助绑定指引》。</w:t>
      </w:r>
    </w:p>
    <w:p w14:paraId="5AE10DAB" w14:textId="77777777" w:rsidR="000B50B9" w:rsidRPr="00231D46" w:rsidRDefault="003F39BE">
      <w:pPr>
        <w:adjustRightInd w:val="0"/>
        <w:snapToGrid w:val="0"/>
        <w:spacing w:line="360" w:lineRule="auto"/>
        <w:ind w:firstLineChars="200" w:firstLine="422"/>
        <w:jc w:val="left"/>
        <w:rPr>
          <w:rFonts w:ascii="宋体" w:hAnsi="宋体"/>
          <w:kern w:val="0"/>
        </w:rPr>
      </w:pPr>
      <w:r w:rsidRPr="00231D46">
        <w:rPr>
          <w:rFonts w:ascii="宋体" w:hAnsi="宋体" w:hint="eastAsia"/>
          <w:b/>
          <w:kern w:val="0"/>
        </w:rPr>
        <w:t>（</w:t>
      </w:r>
      <w:r w:rsidRPr="00231D46">
        <w:rPr>
          <w:rFonts w:ascii="宋体" w:hAnsi="宋体" w:hint="eastAsia"/>
          <w:b/>
          <w:kern w:val="0"/>
        </w:rPr>
        <w:t>6</w:t>
      </w:r>
      <w:r w:rsidRPr="00231D46">
        <w:rPr>
          <w:rFonts w:ascii="宋体" w:hAnsi="宋体" w:hint="eastAsia"/>
          <w:b/>
          <w:kern w:val="0"/>
        </w:rPr>
        <w:t>）下载平台指定格式招标文件、编写投标文件（专用软件编写）。</w:t>
      </w:r>
      <w:r w:rsidRPr="00231D46">
        <w:rPr>
          <w:rFonts w:ascii="宋体" w:hAnsi="宋体" w:hint="eastAsia"/>
          <w:kern w:val="0"/>
        </w:rPr>
        <w:t>详见办事指南</w:t>
      </w:r>
      <w:r w:rsidRPr="00231D46">
        <w:rPr>
          <w:rFonts w:ascii="宋体" w:hAnsi="宋体" w:hint="eastAsia"/>
          <w:kern w:val="0"/>
        </w:rPr>
        <w:t>-</w:t>
      </w:r>
      <w:r w:rsidRPr="00231D46">
        <w:rPr>
          <w:rFonts w:ascii="宋体" w:hAnsi="宋体" w:hint="eastAsia"/>
          <w:kern w:val="0"/>
        </w:rPr>
        <w:t>深圳能源供应商操作手册</w:t>
      </w:r>
      <w:r w:rsidRPr="00231D46">
        <w:rPr>
          <w:rFonts w:ascii="宋体" w:hAnsi="宋体" w:hint="eastAsia"/>
          <w:kern w:val="0"/>
        </w:rPr>
        <w:t>-</w:t>
      </w:r>
      <w:r w:rsidRPr="00231D46">
        <w:rPr>
          <w:rFonts w:ascii="宋体" w:hAnsi="宋体" w:hint="eastAsia"/>
          <w:kern w:val="0"/>
        </w:rPr>
        <w:t>系统业务操作</w:t>
      </w:r>
      <w:r w:rsidRPr="00231D46">
        <w:rPr>
          <w:rFonts w:ascii="宋体" w:hAnsi="宋体" w:hint="eastAsia"/>
          <w:kern w:val="0"/>
        </w:rPr>
        <w:t>-</w:t>
      </w:r>
      <w:r w:rsidRPr="00231D46">
        <w:rPr>
          <w:rFonts w:ascii="宋体" w:hAnsi="宋体" w:hint="eastAsia"/>
          <w:kern w:val="0"/>
        </w:rPr>
        <w:t>《使用系统前必读！！！》。</w:t>
      </w:r>
    </w:p>
    <w:p w14:paraId="06D64ADE" w14:textId="77777777" w:rsidR="000B50B9" w:rsidRPr="00231D46" w:rsidRDefault="003F39BE">
      <w:pPr>
        <w:adjustRightInd w:val="0"/>
        <w:snapToGrid w:val="0"/>
        <w:spacing w:line="360" w:lineRule="auto"/>
        <w:ind w:firstLineChars="200" w:firstLine="422"/>
        <w:jc w:val="left"/>
        <w:rPr>
          <w:rFonts w:ascii="宋体" w:hAnsi="宋体"/>
          <w:kern w:val="0"/>
        </w:rPr>
      </w:pPr>
      <w:r w:rsidRPr="00231D46">
        <w:rPr>
          <w:rFonts w:ascii="宋体" w:hAnsi="宋体" w:hint="eastAsia"/>
          <w:b/>
          <w:kern w:val="0"/>
        </w:rPr>
        <w:t>（</w:t>
      </w:r>
      <w:r w:rsidRPr="00231D46">
        <w:rPr>
          <w:rFonts w:ascii="宋体" w:hAnsi="宋体" w:hint="eastAsia"/>
          <w:b/>
          <w:kern w:val="0"/>
        </w:rPr>
        <w:t>7</w:t>
      </w:r>
      <w:r w:rsidRPr="00231D46">
        <w:rPr>
          <w:rFonts w:ascii="宋体" w:hAnsi="宋体" w:hint="eastAsia"/>
          <w:b/>
          <w:kern w:val="0"/>
        </w:rPr>
        <w:t>）上传投标文件。</w:t>
      </w:r>
      <w:r w:rsidRPr="00231D46">
        <w:rPr>
          <w:rFonts w:ascii="宋体" w:hAnsi="宋体" w:hint="eastAsia"/>
          <w:kern w:val="0"/>
        </w:rPr>
        <w:t>因各投标人电脑环境不同、操作不熟，可能导致制作、上传投标文件失败，建议投标人在投标截止时间前（技术工作人员上班时间）先测试制作并上传文件，截标时间前可撤回然后上传最终版文件。</w:t>
      </w:r>
    </w:p>
    <w:p w14:paraId="6602CFC8" w14:textId="77777777" w:rsidR="000B50B9" w:rsidRPr="00231D46" w:rsidRDefault="003F39BE">
      <w:pPr>
        <w:adjustRightInd w:val="0"/>
        <w:snapToGrid w:val="0"/>
        <w:spacing w:line="360" w:lineRule="auto"/>
        <w:ind w:firstLineChars="200" w:firstLine="422"/>
        <w:jc w:val="left"/>
        <w:rPr>
          <w:rFonts w:ascii="宋体" w:hAnsi="宋体"/>
          <w:b/>
          <w:kern w:val="0"/>
        </w:rPr>
      </w:pPr>
      <w:r w:rsidRPr="00231D46">
        <w:rPr>
          <w:rFonts w:ascii="宋体" w:hAnsi="宋体" w:hint="eastAsia"/>
          <w:b/>
          <w:kern w:val="0"/>
        </w:rPr>
        <w:t>（</w:t>
      </w:r>
      <w:r w:rsidRPr="00231D46">
        <w:rPr>
          <w:rFonts w:ascii="宋体" w:hAnsi="宋体" w:hint="eastAsia"/>
          <w:b/>
          <w:kern w:val="0"/>
        </w:rPr>
        <w:t>8</w:t>
      </w:r>
      <w:r w:rsidRPr="00231D46">
        <w:rPr>
          <w:rFonts w:ascii="宋体" w:hAnsi="宋体" w:hint="eastAsia"/>
          <w:b/>
          <w:kern w:val="0"/>
        </w:rPr>
        <w:t>）开标。</w:t>
      </w:r>
      <w:r w:rsidRPr="00231D46">
        <w:rPr>
          <w:rFonts w:ascii="宋体" w:hAnsi="宋体" w:hint="eastAsia"/>
          <w:kern w:val="0"/>
        </w:rPr>
        <w:t>投标人在开标当天截标时间（规定时间内）登陆深能电子招标平台</w:t>
      </w:r>
      <w:r w:rsidRPr="00231D46">
        <w:rPr>
          <w:rFonts w:ascii="宋体" w:hAnsi="宋体" w:hint="eastAsia"/>
          <w:kern w:val="0"/>
        </w:rPr>
        <w:t>-</w:t>
      </w:r>
      <w:r w:rsidRPr="00231D46">
        <w:rPr>
          <w:rFonts w:ascii="宋体" w:hAnsi="宋体" w:hint="eastAsia"/>
          <w:kern w:val="0"/>
        </w:rPr>
        <w:t>上传投标文件</w:t>
      </w:r>
      <w:r w:rsidRPr="00231D46">
        <w:rPr>
          <w:rFonts w:ascii="宋体" w:hAnsi="宋体" w:hint="eastAsia"/>
          <w:kern w:val="0"/>
        </w:rPr>
        <w:t>-</w:t>
      </w:r>
      <w:r w:rsidRPr="00231D46">
        <w:rPr>
          <w:rFonts w:ascii="宋体" w:hAnsi="宋体" w:hint="eastAsia"/>
          <w:kern w:val="0"/>
        </w:rPr>
        <w:t>项目</w:t>
      </w:r>
      <w:r w:rsidRPr="00231D46">
        <w:rPr>
          <w:rFonts w:ascii="宋体" w:hAnsi="宋体" w:hint="eastAsia"/>
          <w:kern w:val="0"/>
        </w:rPr>
        <w:t>-</w:t>
      </w:r>
      <w:r w:rsidRPr="00231D46">
        <w:rPr>
          <w:rFonts w:ascii="宋体" w:hAnsi="宋体" w:hint="eastAsia"/>
          <w:kern w:val="0"/>
        </w:rPr>
        <w:t>投标人开标大厅</w:t>
      </w:r>
      <w:r w:rsidRPr="00231D46">
        <w:rPr>
          <w:rFonts w:ascii="宋体" w:hAnsi="宋体" w:hint="eastAsia"/>
          <w:kern w:val="0"/>
        </w:rPr>
        <w:t>-</w:t>
      </w:r>
      <w:r w:rsidRPr="00231D46">
        <w:rPr>
          <w:rFonts w:ascii="宋体" w:hAnsi="宋体" w:hint="eastAsia"/>
          <w:kern w:val="0"/>
        </w:rPr>
        <w:t>解密</w:t>
      </w:r>
      <w:r w:rsidRPr="00231D46">
        <w:rPr>
          <w:rFonts w:ascii="宋体" w:hAnsi="宋体" w:hint="eastAsia"/>
          <w:kern w:val="0"/>
        </w:rPr>
        <w:t>-</w:t>
      </w:r>
      <w:r w:rsidRPr="00231D46">
        <w:rPr>
          <w:rFonts w:ascii="宋体" w:hAnsi="宋体" w:hint="eastAsia"/>
          <w:kern w:val="0"/>
        </w:rPr>
        <w:t>看报价（详见《使用系统前必读！！！》。</w:t>
      </w:r>
    </w:p>
    <w:p w14:paraId="14EA2126" w14:textId="77777777" w:rsidR="000B50B9" w:rsidRPr="00231D46" w:rsidRDefault="003F39BE">
      <w:pPr>
        <w:adjustRightInd w:val="0"/>
        <w:snapToGrid w:val="0"/>
        <w:spacing w:line="360" w:lineRule="auto"/>
        <w:ind w:firstLineChars="200" w:firstLine="422"/>
        <w:jc w:val="left"/>
        <w:rPr>
          <w:rFonts w:ascii="宋体" w:hAnsi="宋体"/>
          <w:b/>
          <w:kern w:val="0"/>
        </w:rPr>
        <w:sectPr w:rsidR="000B50B9" w:rsidRPr="00231D46">
          <w:pgSz w:w="11906" w:h="16838"/>
          <w:pgMar w:top="1418" w:right="1701" w:bottom="1418" w:left="1701" w:header="851" w:footer="992" w:gutter="0"/>
          <w:cols w:space="720"/>
          <w:docGrid w:type="lines" w:linePitch="312"/>
        </w:sectPr>
      </w:pPr>
      <w:r w:rsidRPr="00231D46">
        <w:rPr>
          <w:rFonts w:ascii="宋体" w:hAnsi="宋体" w:hint="eastAsia"/>
          <w:b/>
          <w:kern w:val="0"/>
        </w:rPr>
        <w:t>其他操作不再赘述，请投标人仔细阅读平台首页办事指南。</w:t>
      </w:r>
    </w:p>
    <w:p w14:paraId="75065B16" w14:textId="77777777" w:rsidR="000B50B9" w:rsidRPr="00231D46" w:rsidRDefault="000B50B9">
      <w:pPr>
        <w:rPr>
          <w:rFonts w:ascii="宋体" w:hAnsi="宋体"/>
          <w:b/>
          <w:sz w:val="32"/>
          <w:szCs w:val="32"/>
        </w:rPr>
      </w:pPr>
    </w:p>
    <w:p w14:paraId="0FE1423F" w14:textId="77777777" w:rsidR="000B50B9" w:rsidRPr="00231D46" w:rsidRDefault="000B50B9">
      <w:pPr>
        <w:rPr>
          <w:rFonts w:ascii="宋体" w:hAnsi="宋体"/>
          <w:b/>
          <w:sz w:val="32"/>
          <w:szCs w:val="32"/>
        </w:rPr>
      </w:pPr>
    </w:p>
    <w:p w14:paraId="4FB72A0D" w14:textId="77777777" w:rsidR="000B50B9" w:rsidRPr="00231D46" w:rsidRDefault="000B50B9">
      <w:pPr>
        <w:rPr>
          <w:rFonts w:ascii="宋体" w:hAnsi="宋体"/>
          <w:b/>
          <w:sz w:val="32"/>
          <w:szCs w:val="32"/>
        </w:rPr>
      </w:pPr>
    </w:p>
    <w:p w14:paraId="40D51348" w14:textId="77777777" w:rsidR="000B50B9" w:rsidRPr="00231D46" w:rsidRDefault="000B50B9">
      <w:pPr>
        <w:rPr>
          <w:rFonts w:ascii="宋体" w:hAnsi="宋体"/>
          <w:b/>
          <w:sz w:val="32"/>
          <w:szCs w:val="32"/>
        </w:rPr>
      </w:pPr>
    </w:p>
    <w:p w14:paraId="495193D6" w14:textId="77777777" w:rsidR="000B50B9" w:rsidRPr="00231D46" w:rsidRDefault="003F39BE">
      <w:pPr>
        <w:spacing w:line="360" w:lineRule="auto"/>
        <w:jc w:val="center"/>
        <w:outlineLvl w:val="0"/>
        <w:rPr>
          <w:rFonts w:ascii="宋体" w:hAnsi="宋体"/>
          <w:b/>
          <w:sz w:val="32"/>
          <w:szCs w:val="32"/>
        </w:rPr>
      </w:pPr>
      <w:bookmarkStart w:id="6" w:name="_Toc21416"/>
      <w:r w:rsidRPr="00231D46">
        <w:rPr>
          <w:rFonts w:ascii="宋体" w:hAnsi="宋体" w:hint="eastAsia"/>
          <w:b/>
          <w:sz w:val="32"/>
          <w:szCs w:val="32"/>
        </w:rPr>
        <w:t>第一册</w:t>
      </w:r>
      <w:r w:rsidRPr="00231D46">
        <w:rPr>
          <w:rFonts w:ascii="宋体" w:hAnsi="宋体" w:hint="eastAsia"/>
          <w:b/>
          <w:sz w:val="32"/>
          <w:szCs w:val="32"/>
        </w:rPr>
        <w:t xml:space="preserve"> </w:t>
      </w:r>
      <w:r w:rsidRPr="00231D46">
        <w:rPr>
          <w:rFonts w:ascii="宋体" w:hAnsi="宋体" w:hint="eastAsia"/>
          <w:b/>
          <w:sz w:val="32"/>
          <w:szCs w:val="32"/>
        </w:rPr>
        <w:t>致投标人</w:t>
      </w:r>
      <w:bookmarkEnd w:id="5"/>
      <w:bookmarkEnd w:id="6"/>
    </w:p>
    <w:p w14:paraId="59A15B0C" w14:textId="77777777" w:rsidR="000B50B9" w:rsidRPr="00231D46" w:rsidRDefault="003F39BE">
      <w:pPr>
        <w:spacing w:line="360" w:lineRule="auto"/>
        <w:jc w:val="center"/>
        <w:outlineLvl w:val="1"/>
        <w:rPr>
          <w:rFonts w:ascii="宋体" w:hAnsi="宋体"/>
          <w:b/>
          <w:sz w:val="32"/>
          <w:szCs w:val="32"/>
        </w:rPr>
      </w:pPr>
      <w:bookmarkStart w:id="7" w:name="_Toc56783546"/>
      <w:bookmarkStart w:id="8" w:name="_Toc45113230"/>
      <w:r w:rsidRPr="00231D46">
        <w:rPr>
          <w:rFonts w:ascii="宋体" w:hAnsi="宋体"/>
          <w:b/>
          <w:sz w:val="32"/>
          <w:szCs w:val="32"/>
        </w:rPr>
        <w:br w:type="page"/>
      </w:r>
      <w:bookmarkStart w:id="9" w:name="_Toc21994"/>
      <w:r w:rsidRPr="00231D46">
        <w:rPr>
          <w:rFonts w:ascii="宋体" w:hAnsi="宋体" w:hint="eastAsia"/>
          <w:b/>
          <w:sz w:val="32"/>
          <w:szCs w:val="32"/>
        </w:rPr>
        <w:lastRenderedPageBreak/>
        <w:t>第一章</w:t>
      </w:r>
      <w:bookmarkEnd w:id="2"/>
      <w:r w:rsidRPr="00231D46">
        <w:rPr>
          <w:rFonts w:ascii="宋体" w:hAnsi="宋体" w:hint="eastAsia"/>
          <w:b/>
          <w:sz w:val="32"/>
          <w:szCs w:val="32"/>
        </w:rPr>
        <w:t xml:space="preserve"> </w:t>
      </w:r>
      <w:r w:rsidRPr="00231D46">
        <w:rPr>
          <w:rFonts w:ascii="宋体" w:hAnsi="宋体" w:hint="eastAsia"/>
          <w:b/>
          <w:sz w:val="32"/>
          <w:szCs w:val="32"/>
        </w:rPr>
        <w:t>招标公告</w:t>
      </w:r>
      <w:bookmarkEnd w:id="7"/>
      <w:bookmarkEnd w:id="8"/>
      <w:bookmarkEnd w:id="9"/>
    </w:p>
    <w:p w14:paraId="1E2EC130" w14:textId="77777777" w:rsidR="000B50B9" w:rsidRPr="00231D46" w:rsidRDefault="003F39BE">
      <w:pPr>
        <w:pStyle w:val="25"/>
        <w:spacing w:line="360" w:lineRule="auto"/>
        <w:ind w:left="1162" w:rightChars="-68" w:right="-143" w:hangingChars="484" w:hanging="1162"/>
        <w:jc w:val="left"/>
        <w:rPr>
          <w:rFonts w:cs="Times New Roman"/>
          <w:b w:val="0"/>
          <w:bCs w:val="0"/>
          <w:sz w:val="24"/>
          <w:szCs w:val="24"/>
        </w:rPr>
      </w:pPr>
      <w:r w:rsidRPr="00231D46">
        <w:rPr>
          <w:rFonts w:cs="Times New Roman" w:hint="eastAsia"/>
          <w:b w:val="0"/>
          <w:bCs w:val="0"/>
          <w:sz w:val="24"/>
          <w:szCs w:val="24"/>
        </w:rPr>
        <w:t>项目名称：</w:t>
      </w:r>
      <w:r w:rsidRPr="00231D46">
        <w:rPr>
          <w:rFonts w:cs="Times New Roman" w:hint="eastAsia"/>
          <w:b w:val="0"/>
          <w:bCs w:val="0"/>
          <w:sz w:val="24"/>
          <w:szCs w:val="24"/>
          <w:u w:val="single"/>
        </w:rPr>
        <w:t>深圳能源集团股份有限公司置业管理分公司（行政人事服务中心）</w:t>
      </w:r>
      <w:r w:rsidRPr="00231D46">
        <w:rPr>
          <w:rFonts w:cs="Times New Roman" w:hint="eastAsia"/>
          <w:b w:val="0"/>
          <w:bCs w:val="0"/>
          <w:sz w:val="24"/>
          <w:szCs w:val="24"/>
          <w:u w:val="single"/>
        </w:rPr>
        <w:t>2025-2028</w:t>
      </w:r>
      <w:r w:rsidRPr="00231D46">
        <w:rPr>
          <w:rFonts w:cs="Times New Roman" w:hint="eastAsia"/>
          <w:b w:val="0"/>
          <w:bCs w:val="0"/>
          <w:sz w:val="24"/>
          <w:szCs w:val="24"/>
          <w:u w:val="single"/>
        </w:rPr>
        <w:t>年劳务外包项目</w:t>
      </w:r>
    </w:p>
    <w:p w14:paraId="02B62283" w14:textId="2254D51E" w:rsidR="000B50B9" w:rsidRPr="00231D46" w:rsidRDefault="003F39BE">
      <w:pPr>
        <w:spacing w:line="360" w:lineRule="auto"/>
        <w:rPr>
          <w:rFonts w:ascii="宋体" w:hAnsi="宋体"/>
          <w:sz w:val="24"/>
        </w:rPr>
      </w:pPr>
      <w:r w:rsidRPr="00231D46">
        <w:rPr>
          <w:rFonts w:ascii="宋体" w:hAnsi="宋体" w:hint="eastAsia"/>
          <w:sz w:val="24"/>
        </w:rPr>
        <w:t>招标编号：</w:t>
      </w:r>
      <w:r w:rsidR="00CD7721" w:rsidRPr="00231D46">
        <w:rPr>
          <w:rFonts w:ascii="宋体" w:hAnsi="宋体" w:hint="eastAsia"/>
          <w:sz w:val="24"/>
        </w:rPr>
        <w:t>0310-ZBZX-</w:t>
      </w:r>
      <w:r w:rsidR="00CD7721" w:rsidRPr="00231D46">
        <w:rPr>
          <w:rFonts w:ascii="宋体" w:hAnsi="宋体" w:hint="eastAsia"/>
          <w:sz w:val="24"/>
        </w:rPr>
        <w:t>服务</w:t>
      </w:r>
      <w:r w:rsidR="00CD7721" w:rsidRPr="00231D46">
        <w:rPr>
          <w:rFonts w:ascii="宋体" w:hAnsi="宋体" w:hint="eastAsia"/>
          <w:sz w:val="24"/>
        </w:rPr>
        <w:t>-20250061</w:t>
      </w:r>
    </w:p>
    <w:p w14:paraId="2056A76D" w14:textId="77777777" w:rsidR="000B50B9" w:rsidRPr="00231D46" w:rsidRDefault="003F39BE">
      <w:pPr>
        <w:spacing w:line="360" w:lineRule="auto"/>
        <w:rPr>
          <w:rFonts w:ascii="宋体" w:hAnsi="宋体"/>
          <w:sz w:val="24"/>
        </w:rPr>
      </w:pPr>
      <w:r w:rsidRPr="00231D46">
        <w:rPr>
          <w:rFonts w:ascii="宋体" w:hAnsi="宋体" w:hint="eastAsia"/>
          <w:sz w:val="24"/>
        </w:rPr>
        <w:t>招标代理人：深圳能源集团股份有限公司招标中心</w:t>
      </w:r>
    </w:p>
    <w:p w14:paraId="3761BE0B" w14:textId="32B4C4E8" w:rsidR="000B50B9" w:rsidRPr="00231D46" w:rsidRDefault="003F39BE">
      <w:pPr>
        <w:spacing w:line="360" w:lineRule="auto"/>
        <w:rPr>
          <w:rFonts w:ascii="宋体" w:hAnsi="宋体"/>
          <w:sz w:val="24"/>
        </w:rPr>
      </w:pPr>
      <w:r w:rsidRPr="00231D46">
        <w:rPr>
          <w:rFonts w:ascii="宋体" w:hAnsi="宋体" w:hint="eastAsia"/>
          <w:sz w:val="24"/>
        </w:rPr>
        <w:t>日</w:t>
      </w:r>
      <w:r w:rsidRPr="00231D46">
        <w:rPr>
          <w:rFonts w:ascii="宋体" w:hAnsi="宋体" w:hint="eastAsia"/>
          <w:sz w:val="24"/>
        </w:rPr>
        <w:t xml:space="preserve">    </w:t>
      </w:r>
      <w:r w:rsidRPr="00231D46">
        <w:rPr>
          <w:rFonts w:ascii="宋体" w:hAnsi="宋体" w:hint="eastAsia"/>
          <w:sz w:val="24"/>
        </w:rPr>
        <w:t>期：</w:t>
      </w:r>
      <w:r w:rsidR="00282BA4" w:rsidRPr="00231D46">
        <w:rPr>
          <w:rFonts w:ascii="宋体" w:hAnsi="宋体" w:hint="eastAsia"/>
          <w:sz w:val="24"/>
        </w:rPr>
        <w:t>20</w:t>
      </w:r>
      <w:r w:rsidR="00282BA4" w:rsidRPr="00231D46">
        <w:rPr>
          <w:rFonts w:ascii="宋体" w:hAnsi="宋体"/>
          <w:sz w:val="24"/>
        </w:rPr>
        <w:t>25</w:t>
      </w:r>
      <w:r w:rsidRPr="00231D46">
        <w:rPr>
          <w:rFonts w:ascii="宋体" w:hAnsi="宋体" w:hint="eastAsia"/>
          <w:sz w:val="24"/>
        </w:rPr>
        <w:t>年</w:t>
      </w:r>
      <w:r w:rsidR="00282BA4" w:rsidRPr="00231D46">
        <w:rPr>
          <w:rFonts w:ascii="宋体" w:hAnsi="宋体"/>
          <w:sz w:val="24"/>
        </w:rPr>
        <w:t>3</w:t>
      </w:r>
      <w:r w:rsidRPr="00231D46">
        <w:rPr>
          <w:rFonts w:ascii="宋体" w:hAnsi="宋体" w:hint="eastAsia"/>
          <w:sz w:val="24"/>
        </w:rPr>
        <w:t>月</w:t>
      </w:r>
      <w:r w:rsidR="00282BA4" w:rsidRPr="00231D46">
        <w:rPr>
          <w:rFonts w:ascii="宋体" w:hAnsi="宋体"/>
          <w:sz w:val="24"/>
        </w:rPr>
        <w:t>26</w:t>
      </w:r>
      <w:r w:rsidRPr="00231D46">
        <w:rPr>
          <w:rFonts w:ascii="宋体" w:hAnsi="宋体" w:hint="eastAsia"/>
          <w:sz w:val="24"/>
        </w:rPr>
        <w:t>日</w:t>
      </w:r>
    </w:p>
    <w:p w14:paraId="3BC47461" w14:textId="519010F1" w:rsidR="000B50B9" w:rsidRPr="00231D46" w:rsidRDefault="00320567" w:rsidP="00320567">
      <w:pPr>
        <w:tabs>
          <w:tab w:val="left" w:pos="360"/>
          <w:tab w:val="left" w:pos="720"/>
          <w:tab w:val="left" w:pos="862"/>
        </w:tabs>
        <w:spacing w:line="360" w:lineRule="auto"/>
        <w:ind w:left="363" w:hanging="363"/>
        <w:rPr>
          <w:rFonts w:ascii="宋体" w:hAnsi="宋体"/>
          <w:sz w:val="24"/>
        </w:rPr>
      </w:pPr>
      <w:bookmarkStart w:id="10" w:name="_Hlk26537311"/>
      <w:r w:rsidRPr="00231D46">
        <w:rPr>
          <w:rFonts w:ascii="宋体" w:hAnsi="宋体" w:hint="eastAsia"/>
          <w:sz w:val="24"/>
        </w:rPr>
        <w:t>1</w:t>
      </w:r>
      <w:r w:rsidRPr="00231D46">
        <w:rPr>
          <w:rFonts w:ascii="宋体" w:hAnsi="宋体" w:hint="eastAsia"/>
          <w:sz w:val="24"/>
        </w:rPr>
        <w:t>、</w:t>
      </w:r>
      <w:r w:rsidRPr="00231D46">
        <w:rPr>
          <w:rFonts w:ascii="宋体" w:hAnsi="宋体" w:hint="eastAsia"/>
          <w:sz w:val="24"/>
        </w:rPr>
        <w:tab/>
      </w:r>
      <w:r w:rsidR="003F39BE" w:rsidRPr="00231D46">
        <w:rPr>
          <w:rFonts w:ascii="宋体" w:hAnsi="宋体" w:hint="eastAsia"/>
          <w:sz w:val="24"/>
        </w:rPr>
        <w:t>深圳能源集团股份有限公司招标中心</w:t>
      </w:r>
      <w:bookmarkEnd w:id="10"/>
      <w:r w:rsidR="003F39BE" w:rsidRPr="00231D46">
        <w:rPr>
          <w:rFonts w:ascii="宋体" w:hAnsi="宋体" w:hint="eastAsia"/>
          <w:sz w:val="24"/>
        </w:rPr>
        <w:t>（以下简称“招标代理人”），受</w:t>
      </w:r>
      <w:r w:rsidR="003F39BE" w:rsidRPr="00231D46">
        <w:rPr>
          <w:rFonts w:ascii="宋体" w:hAnsi="宋体" w:hint="eastAsia"/>
          <w:sz w:val="24"/>
          <w:u w:val="single"/>
        </w:rPr>
        <w:t>深圳能源集团股份有限公司置业管理分</w:t>
      </w:r>
      <w:r w:rsidR="003F39BE" w:rsidRPr="00231D46">
        <w:rPr>
          <w:rFonts w:hint="eastAsia"/>
          <w:bCs/>
          <w:sz w:val="24"/>
          <w:u w:val="single"/>
        </w:rPr>
        <w:t>公司</w:t>
      </w:r>
      <w:r w:rsidR="003F39BE" w:rsidRPr="00231D46">
        <w:rPr>
          <w:rFonts w:ascii="宋体" w:hAnsi="宋体" w:hint="eastAsia"/>
          <w:sz w:val="24"/>
        </w:rPr>
        <w:t>（以下简称“招标人”）的委托，现邀请能够满足本项目投标资格要求的企业（以下简称“投标人”）就下述招标项目参加投标。</w:t>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5245"/>
        <w:gridCol w:w="2835"/>
      </w:tblGrid>
      <w:tr w:rsidR="00231D46" w:rsidRPr="00231D46" w14:paraId="2AFAA76F" w14:textId="77777777">
        <w:trPr>
          <w:trHeight w:val="170"/>
        </w:trPr>
        <w:tc>
          <w:tcPr>
            <w:tcW w:w="817" w:type="dxa"/>
            <w:vAlign w:val="center"/>
          </w:tcPr>
          <w:p w14:paraId="7AB1728B" w14:textId="5BF2B74C" w:rsidR="000B50B9" w:rsidRPr="00231D46" w:rsidRDefault="003F39BE">
            <w:pPr>
              <w:spacing w:line="360" w:lineRule="auto"/>
              <w:jc w:val="center"/>
              <w:rPr>
                <w:rFonts w:ascii="宋体" w:hAnsi="宋体"/>
                <w:sz w:val="24"/>
              </w:rPr>
            </w:pPr>
            <w:r w:rsidRPr="00231D46">
              <w:rPr>
                <w:rFonts w:ascii="宋体" w:hAnsi="宋体" w:hint="eastAsia"/>
                <w:sz w:val="24"/>
              </w:rPr>
              <w:t>包号</w:t>
            </w:r>
          </w:p>
        </w:tc>
        <w:tc>
          <w:tcPr>
            <w:tcW w:w="5245" w:type="dxa"/>
            <w:vAlign w:val="center"/>
          </w:tcPr>
          <w:p w14:paraId="04843F60" w14:textId="77777777" w:rsidR="000B50B9" w:rsidRPr="00231D46" w:rsidRDefault="003F39BE">
            <w:pPr>
              <w:spacing w:line="360" w:lineRule="auto"/>
              <w:jc w:val="center"/>
              <w:rPr>
                <w:rFonts w:ascii="宋体" w:hAnsi="宋体"/>
                <w:sz w:val="24"/>
              </w:rPr>
            </w:pPr>
            <w:r w:rsidRPr="00231D46">
              <w:rPr>
                <w:rFonts w:ascii="宋体" w:hAnsi="宋体" w:hint="eastAsia"/>
                <w:sz w:val="24"/>
              </w:rPr>
              <w:t>项目名称</w:t>
            </w:r>
          </w:p>
        </w:tc>
        <w:tc>
          <w:tcPr>
            <w:tcW w:w="2835" w:type="dxa"/>
          </w:tcPr>
          <w:p w14:paraId="60800989" w14:textId="77777777" w:rsidR="000B50B9" w:rsidRPr="00231D46" w:rsidRDefault="003F39BE">
            <w:pPr>
              <w:spacing w:line="360" w:lineRule="auto"/>
              <w:jc w:val="center"/>
              <w:rPr>
                <w:rFonts w:ascii="宋体" w:hAnsi="宋体"/>
                <w:sz w:val="24"/>
              </w:rPr>
            </w:pPr>
            <w:r w:rsidRPr="00231D46">
              <w:rPr>
                <w:rFonts w:ascii="宋体" w:hAnsi="宋体" w:hint="eastAsia"/>
                <w:sz w:val="24"/>
              </w:rPr>
              <w:t>内容</w:t>
            </w:r>
          </w:p>
        </w:tc>
      </w:tr>
      <w:tr w:rsidR="00231D46" w:rsidRPr="00231D46" w14:paraId="1A68591E" w14:textId="77777777">
        <w:tc>
          <w:tcPr>
            <w:tcW w:w="817" w:type="dxa"/>
            <w:vAlign w:val="center"/>
          </w:tcPr>
          <w:p w14:paraId="6CF61EEB" w14:textId="77777777" w:rsidR="000B50B9" w:rsidRPr="00231D46" w:rsidRDefault="003F39BE">
            <w:pPr>
              <w:pStyle w:val="25"/>
              <w:spacing w:line="360" w:lineRule="auto"/>
              <w:rPr>
                <w:rFonts w:cs="Times New Roman"/>
                <w:b w:val="0"/>
                <w:bCs w:val="0"/>
                <w:sz w:val="24"/>
                <w:szCs w:val="24"/>
              </w:rPr>
            </w:pPr>
            <w:r w:rsidRPr="00231D46">
              <w:rPr>
                <w:rFonts w:cs="Times New Roman" w:hint="eastAsia"/>
                <w:b w:val="0"/>
                <w:bCs w:val="0"/>
                <w:sz w:val="24"/>
                <w:szCs w:val="24"/>
              </w:rPr>
              <w:t>01</w:t>
            </w:r>
          </w:p>
        </w:tc>
        <w:tc>
          <w:tcPr>
            <w:tcW w:w="5245" w:type="dxa"/>
            <w:vAlign w:val="center"/>
          </w:tcPr>
          <w:p w14:paraId="390D1628" w14:textId="77777777" w:rsidR="000B50B9" w:rsidRPr="00231D46" w:rsidRDefault="003F39BE">
            <w:pPr>
              <w:spacing w:line="360" w:lineRule="auto"/>
              <w:jc w:val="center"/>
              <w:rPr>
                <w:rFonts w:ascii="宋体" w:hAnsi="宋体"/>
                <w:sz w:val="24"/>
              </w:rPr>
            </w:pPr>
            <w:r w:rsidRPr="00231D46">
              <w:rPr>
                <w:rFonts w:ascii="宋体" w:hAnsi="宋体" w:hint="eastAsia"/>
                <w:sz w:val="24"/>
              </w:rPr>
              <w:t>深圳能源集团股份有限公司置业管理分公司</w:t>
            </w:r>
            <w:bookmarkStart w:id="11" w:name="OLE_LINK3"/>
            <w:r w:rsidRPr="00231D46">
              <w:rPr>
                <w:rFonts w:ascii="宋体" w:hAnsi="宋体" w:hint="eastAsia"/>
                <w:sz w:val="24"/>
              </w:rPr>
              <w:t>（行政人事服务中心）</w:t>
            </w:r>
            <w:bookmarkEnd w:id="11"/>
            <w:r w:rsidRPr="00231D46">
              <w:rPr>
                <w:rFonts w:ascii="宋体" w:hAnsi="宋体" w:hint="eastAsia"/>
                <w:sz w:val="24"/>
              </w:rPr>
              <w:t>2025-2028</w:t>
            </w:r>
            <w:r w:rsidRPr="00231D46">
              <w:rPr>
                <w:rFonts w:ascii="宋体" w:hAnsi="宋体" w:hint="eastAsia"/>
                <w:sz w:val="24"/>
              </w:rPr>
              <w:t>年</w:t>
            </w:r>
            <w:r w:rsidRPr="00231D46">
              <w:rPr>
                <w:rFonts w:hint="eastAsia"/>
                <w:sz w:val="24"/>
                <w:szCs w:val="24"/>
              </w:rPr>
              <w:t>劳务</w:t>
            </w:r>
            <w:r w:rsidRPr="00231D46">
              <w:rPr>
                <w:rFonts w:ascii="宋体" w:hAnsi="宋体" w:hint="eastAsia"/>
                <w:sz w:val="24"/>
              </w:rPr>
              <w:t>外包项目</w:t>
            </w:r>
          </w:p>
        </w:tc>
        <w:tc>
          <w:tcPr>
            <w:tcW w:w="2835" w:type="dxa"/>
          </w:tcPr>
          <w:p w14:paraId="4617CEE1" w14:textId="77777777" w:rsidR="000B50B9" w:rsidRPr="00231D46" w:rsidRDefault="003F39BE">
            <w:pPr>
              <w:spacing w:line="360" w:lineRule="auto"/>
              <w:jc w:val="center"/>
              <w:rPr>
                <w:rFonts w:ascii="宋体" w:hAnsi="宋体"/>
                <w:sz w:val="24"/>
              </w:rPr>
            </w:pPr>
            <w:r w:rsidRPr="00231D46">
              <w:rPr>
                <w:rFonts w:ascii="宋体" w:hAnsi="宋体" w:hint="eastAsia"/>
                <w:sz w:val="24"/>
              </w:rPr>
              <w:t>具体详见“第八章</w:t>
            </w:r>
            <w:r w:rsidRPr="00231D46">
              <w:rPr>
                <w:rFonts w:ascii="宋体" w:hAnsi="宋体" w:hint="eastAsia"/>
                <w:sz w:val="24"/>
              </w:rPr>
              <w:t xml:space="preserve"> </w:t>
            </w:r>
            <w:r w:rsidRPr="00231D46">
              <w:rPr>
                <w:rFonts w:ascii="宋体" w:hAnsi="宋体" w:hint="eastAsia"/>
                <w:sz w:val="24"/>
              </w:rPr>
              <w:t>工作任务书（技术规范书）”</w:t>
            </w:r>
          </w:p>
        </w:tc>
      </w:tr>
      <w:tr w:rsidR="00231D46" w:rsidRPr="00231D46" w14:paraId="2E9C4F2E" w14:textId="77777777">
        <w:tc>
          <w:tcPr>
            <w:tcW w:w="8897" w:type="dxa"/>
            <w:gridSpan w:val="3"/>
            <w:vAlign w:val="center"/>
          </w:tcPr>
          <w:p w14:paraId="302FA366" w14:textId="77777777" w:rsidR="000B50B9" w:rsidRPr="00231D46" w:rsidRDefault="003F39BE">
            <w:pPr>
              <w:spacing w:line="360" w:lineRule="auto"/>
              <w:rPr>
                <w:rFonts w:ascii="宋体" w:hAnsi="宋体"/>
                <w:szCs w:val="21"/>
              </w:rPr>
            </w:pPr>
            <w:r w:rsidRPr="00231D46">
              <w:rPr>
                <w:rFonts w:ascii="宋体" w:hAnsi="宋体" w:hint="eastAsia"/>
                <w:szCs w:val="21"/>
              </w:rPr>
              <w:t>备注：</w:t>
            </w:r>
          </w:p>
        </w:tc>
      </w:tr>
    </w:tbl>
    <w:p w14:paraId="3D966A5B" w14:textId="41400F19" w:rsidR="000B50B9" w:rsidRPr="00231D46" w:rsidRDefault="00320567" w:rsidP="00320567">
      <w:pPr>
        <w:tabs>
          <w:tab w:val="left" w:pos="360"/>
          <w:tab w:val="left" w:pos="720"/>
          <w:tab w:val="left" w:pos="862"/>
        </w:tabs>
        <w:spacing w:line="360" w:lineRule="auto"/>
        <w:ind w:left="363" w:hanging="363"/>
        <w:rPr>
          <w:rFonts w:ascii="宋体" w:hAnsi="宋体"/>
          <w:sz w:val="24"/>
        </w:rPr>
      </w:pPr>
      <w:r w:rsidRPr="00231D46">
        <w:rPr>
          <w:rFonts w:ascii="宋体" w:hAnsi="宋体" w:hint="eastAsia"/>
          <w:sz w:val="24"/>
        </w:rPr>
        <w:t>2</w:t>
      </w:r>
      <w:r w:rsidRPr="00231D46">
        <w:rPr>
          <w:rFonts w:ascii="宋体" w:hAnsi="宋体" w:hint="eastAsia"/>
          <w:sz w:val="24"/>
        </w:rPr>
        <w:t>、</w:t>
      </w:r>
      <w:r w:rsidRPr="00231D46">
        <w:rPr>
          <w:rFonts w:ascii="宋体" w:hAnsi="宋体" w:hint="eastAsia"/>
          <w:sz w:val="24"/>
        </w:rPr>
        <w:tab/>
      </w:r>
      <w:r w:rsidR="003F39BE" w:rsidRPr="00231D46">
        <w:rPr>
          <w:rFonts w:ascii="宋体" w:hAnsi="宋体" w:hint="eastAsia"/>
          <w:sz w:val="24"/>
        </w:rPr>
        <w:t>项目概况：</w:t>
      </w:r>
    </w:p>
    <w:p w14:paraId="4E7B0C4F" w14:textId="77777777" w:rsidR="000B50B9" w:rsidRPr="00231D46" w:rsidRDefault="003F39BE">
      <w:pPr>
        <w:tabs>
          <w:tab w:val="left" w:pos="360"/>
          <w:tab w:val="left" w:pos="720"/>
          <w:tab w:val="left" w:pos="862"/>
        </w:tabs>
        <w:spacing w:line="360" w:lineRule="auto"/>
        <w:ind w:leftChars="171" w:left="1559" w:hangingChars="500" w:hanging="1200"/>
        <w:rPr>
          <w:rFonts w:ascii="宋体" w:hAnsi="宋体"/>
          <w:sz w:val="24"/>
        </w:rPr>
      </w:pPr>
      <w:r w:rsidRPr="00231D46">
        <w:rPr>
          <w:rFonts w:ascii="宋体" w:hAnsi="宋体" w:hint="eastAsia"/>
          <w:sz w:val="24"/>
        </w:rPr>
        <w:t>项目名称：深圳能源集团股份有限公司置业管理分公司（行政人事服务中心）</w:t>
      </w:r>
      <w:r w:rsidRPr="00231D46">
        <w:rPr>
          <w:rFonts w:ascii="宋体" w:hAnsi="宋体" w:hint="eastAsia"/>
          <w:sz w:val="24"/>
        </w:rPr>
        <w:t>2025-2028</w:t>
      </w:r>
      <w:r w:rsidRPr="00231D46">
        <w:rPr>
          <w:rFonts w:ascii="宋体" w:hAnsi="宋体" w:hint="eastAsia"/>
          <w:sz w:val="24"/>
        </w:rPr>
        <w:t>年</w:t>
      </w:r>
      <w:r w:rsidRPr="00231D46">
        <w:rPr>
          <w:rFonts w:hint="eastAsia"/>
          <w:sz w:val="24"/>
          <w:szCs w:val="24"/>
        </w:rPr>
        <w:t>劳务</w:t>
      </w:r>
      <w:r w:rsidRPr="00231D46">
        <w:rPr>
          <w:rFonts w:ascii="宋体" w:hAnsi="宋体" w:hint="eastAsia"/>
          <w:sz w:val="24"/>
        </w:rPr>
        <w:t>外包项目</w:t>
      </w:r>
    </w:p>
    <w:p w14:paraId="61941813" w14:textId="77777777" w:rsidR="000B50B9" w:rsidRPr="00231D46" w:rsidRDefault="003F39BE">
      <w:pPr>
        <w:tabs>
          <w:tab w:val="left" w:pos="360"/>
          <w:tab w:val="left" w:pos="720"/>
          <w:tab w:val="left" w:pos="862"/>
        </w:tabs>
        <w:spacing w:line="360" w:lineRule="auto"/>
        <w:ind w:left="360"/>
        <w:rPr>
          <w:rFonts w:ascii="宋体" w:hAnsi="宋体"/>
          <w:sz w:val="24"/>
        </w:rPr>
      </w:pPr>
      <w:r w:rsidRPr="00231D46">
        <w:rPr>
          <w:rFonts w:ascii="宋体" w:hAnsi="宋体" w:hint="eastAsia"/>
          <w:sz w:val="24"/>
        </w:rPr>
        <w:t>项目地址：</w:t>
      </w:r>
      <w:r w:rsidRPr="00231D46">
        <w:rPr>
          <w:rFonts w:ascii="宋体" w:hAnsi="宋体" w:hint="eastAsia"/>
          <w:sz w:val="24"/>
          <w:u w:val="single"/>
        </w:rPr>
        <w:t>广东省深圳市</w:t>
      </w:r>
    </w:p>
    <w:p w14:paraId="096C87E4" w14:textId="25D39677" w:rsidR="000B50B9" w:rsidRPr="00231D46" w:rsidRDefault="00320567" w:rsidP="00320567">
      <w:pPr>
        <w:tabs>
          <w:tab w:val="left" w:pos="360"/>
          <w:tab w:val="left" w:pos="720"/>
          <w:tab w:val="left" w:pos="862"/>
        </w:tabs>
        <w:spacing w:line="360" w:lineRule="auto"/>
        <w:ind w:left="363" w:hanging="363"/>
        <w:rPr>
          <w:rFonts w:ascii="宋体" w:hAnsi="宋体"/>
          <w:sz w:val="24"/>
          <w:u w:val="single"/>
        </w:rPr>
      </w:pPr>
      <w:r w:rsidRPr="00231D46">
        <w:rPr>
          <w:rFonts w:ascii="宋体" w:hAnsi="宋体" w:hint="eastAsia"/>
          <w:sz w:val="24"/>
        </w:rPr>
        <w:t>3</w:t>
      </w:r>
      <w:r w:rsidRPr="00231D46">
        <w:rPr>
          <w:rFonts w:ascii="宋体" w:hAnsi="宋体" w:hint="eastAsia"/>
          <w:sz w:val="24"/>
        </w:rPr>
        <w:t>、</w:t>
      </w:r>
      <w:r w:rsidRPr="00231D46">
        <w:rPr>
          <w:rFonts w:ascii="宋体" w:hAnsi="宋体" w:hint="eastAsia"/>
          <w:sz w:val="24"/>
        </w:rPr>
        <w:tab/>
      </w:r>
      <w:r w:rsidR="003F39BE" w:rsidRPr="00231D46">
        <w:rPr>
          <w:rFonts w:ascii="宋体" w:hAnsi="宋体" w:hint="eastAsia"/>
          <w:sz w:val="24"/>
        </w:rPr>
        <w:t>招标范围（内容）：</w:t>
      </w:r>
    </w:p>
    <w:p w14:paraId="23A5FA64" w14:textId="77777777" w:rsidR="000B50B9" w:rsidRPr="00231D46" w:rsidRDefault="003F39BE">
      <w:pPr>
        <w:tabs>
          <w:tab w:val="left" w:pos="360"/>
          <w:tab w:val="left" w:pos="720"/>
          <w:tab w:val="left" w:pos="862"/>
        </w:tabs>
        <w:spacing w:line="360" w:lineRule="auto"/>
        <w:ind w:left="360"/>
        <w:rPr>
          <w:rFonts w:ascii="宋体" w:hAnsi="宋体" w:cs="宋体"/>
          <w:sz w:val="24"/>
        </w:rPr>
      </w:pPr>
      <w:r w:rsidRPr="00231D46">
        <w:rPr>
          <w:rFonts w:hint="eastAsia"/>
          <w:sz w:val="24"/>
          <w:szCs w:val="24"/>
        </w:rPr>
        <w:t>深圳能源集团股份有限公司置业管理分公司（行政人事服务中心）</w:t>
      </w:r>
      <w:r w:rsidRPr="00231D46">
        <w:rPr>
          <w:rFonts w:hint="eastAsia"/>
          <w:sz w:val="24"/>
          <w:szCs w:val="24"/>
        </w:rPr>
        <w:t>2025-2028</w:t>
      </w:r>
      <w:r w:rsidRPr="00231D46">
        <w:rPr>
          <w:rFonts w:hint="eastAsia"/>
          <w:sz w:val="24"/>
          <w:szCs w:val="24"/>
        </w:rPr>
        <w:t>年</w:t>
      </w:r>
      <w:r w:rsidRPr="00231D46">
        <w:rPr>
          <w:rFonts w:ascii="宋体" w:hAnsi="宋体" w:hint="eastAsia"/>
          <w:sz w:val="24"/>
        </w:rPr>
        <w:t>劳务外包项目服务，具体内容详见本招标文件“第七章　合同条款及格式”、“第八章</w:t>
      </w:r>
      <w:r w:rsidRPr="00231D46">
        <w:rPr>
          <w:rFonts w:ascii="宋体" w:hAnsi="宋体" w:hint="eastAsia"/>
          <w:sz w:val="24"/>
        </w:rPr>
        <w:t xml:space="preserve"> </w:t>
      </w:r>
      <w:r w:rsidRPr="00231D46">
        <w:rPr>
          <w:rFonts w:ascii="宋体" w:hAnsi="宋体" w:hint="eastAsia"/>
          <w:sz w:val="24"/>
        </w:rPr>
        <w:t>工作任务书（技术规范书）”的全部内容。</w:t>
      </w:r>
    </w:p>
    <w:p w14:paraId="31838986" w14:textId="6DD1D48A" w:rsidR="000B50B9" w:rsidRPr="00231D46" w:rsidRDefault="00320567" w:rsidP="00320567">
      <w:pPr>
        <w:tabs>
          <w:tab w:val="left" w:pos="360"/>
          <w:tab w:val="left" w:pos="720"/>
          <w:tab w:val="left" w:pos="862"/>
        </w:tabs>
        <w:spacing w:line="360" w:lineRule="auto"/>
        <w:ind w:left="363" w:hanging="363"/>
        <w:rPr>
          <w:rFonts w:ascii="宋体" w:hAnsi="宋体"/>
          <w:sz w:val="24"/>
        </w:rPr>
      </w:pPr>
      <w:r w:rsidRPr="00231D46">
        <w:rPr>
          <w:rFonts w:ascii="宋体" w:hAnsi="宋体" w:hint="eastAsia"/>
          <w:sz w:val="24"/>
        </w:rPr>
        <w:t>4</w:t>
      </w:r>
      <w:r w:rsidRPr="00231D46">
        <w:rPr>
          <w:rFonts w:ascii="宋体" w:hAnsi="宋体" w:hint="eastAsia"/>
          <w:sz w:val="24"/>
        </w:rPr>
        <w:t>、</w:t>
      </w:r>
      <w:r w:rsidRPr="00231D46">
        <w:rPr>
          <w:rFonts w:ascii="宋体" w:hAnsi="宋体" w:hint="eastAsia"/>
          <w:sz w:val="24"/>
        </w:rPr>
        <w:tab/>
      </w:r>
      <w:r w:rsidR="003F39BE" w:rsidRPr="00231D46">
        <w:rPr>
          <w:rFonts w:ascii="宋体" w:hAnsi="宋体" w:hint="eastAsia"/>
          <w:sz w:val="24"/>
        </w:rPr>
        <w:t>招标方式：公开招标</w:t>
      </w:r>
    </w:p>
    <w:p w14:paraId="1E3FA031" w14:textId="570ECCC0" w:rsidR="000B50B9" w:rsidRPr="00231D46" w:rsidRDefault="00320567" w:rsidP="00320567">
      <w:pPr>
        <w:tabs>
          <w:tab w:val="left" w:pos="360"/>
          <w:tab w:val="left" w:pos="720"/>
          <w:tab w:val="left" w:pos="862"/>
        </w:tabs>
        <w:spacing w:line="360" w:lineRule="auto"/>
        <w:ind w:left="363" w:hanging="363"/>
        <w:rPr>
          <w:rFonts w:ascii="宋体" w:hAnsi="宋体"/>
          <w:sz w:val="24"/>
        </w:rPr>
      </w:pPr>
      <w:r w:rsidRPr="00231D46">
        <w:rPr>
          <w:rFonts w:ascii="宋体" w:hAnsi="宋体" w:hint="eastAsia"/>
          <w:sz w:val="24"/>
        </w:rPr>
        <w:t>5</w:t>
      </w:r>
      <w:r w:rsidRPr="00231D46">
        <w:rPr>
          <w:rFonts w:ascii="宋体" w:hAnsi="宋体" w:hint="eastAsia"/>
          <w:sz w:val="24"/>
        </w:rPr>
        <w:t>、</w:t>
      </w:r>
      <w:r w:rsidRPr="00231D46">
        <w:rPr>
          <w:rFonts w:ascii="宋体" w:hAnsi="宋体" w:hint="eastAsia"/>
          <w:sz w:val="24"/>
        </w:rPr>
        <w:tab/>
      </w:r>
      <w:r w:rsidR="003F39BE" w:rsidRPr="00231D46">
        <w:rPr>
          <w:rFonts w:ascii="宋体" w:hAnsi="宋体" w:hint="eastAsia"/>
          <w:sz w:val="24"/>
        </w:rPr>
        <w:t>投标资格要求：</w:t>
      </w:r>
    </w:p>
    <w:p w14:paraId="09F1285C" w14:textId="77777777" w:rsidR="000B50B9" w:rsidRPr="00231D46" w:rsidRDefault="003F39BE">
      <w:pPr>
        <w:spacing w:line="360" w:lineRule="auto"/>
        <w:ind w:firstLineChars="100" w:firstLine="240"/>
        <w:rPr>
          <w:rFonts w:ascii="宋体" w:hAnsi="宋体"/>
          <w:sz w:val="24"/>
        </w:rPr>
      </w:pPr>
      <w:r w:rsidRPr="00231D46">
        <w:rPr>
          <w:rFonts w:ascii="宋体" w:hAnsi="宋体" w:hint="eastAsia"/>
          <w:sz w:val="24"/>
        </w:rPr>
        <w:t xml:space="preserve">5.1 </w:t>
      </w:r>
      <w:r w:rsidRPr="00231D46">
        <w:rPr>
          <w:rFonts w:ascii="宋体" w:hAnsi="宋体" w:hint="eastAsia"/>
          <w:sz w:val="24"/>
        </w:rPr>
        <w:t>投标人须是在中华人民共和国境内注册的独立法人（证明文件：</w:t>
      </w:r>
      <w:r w:rsidRPr="00231D46">
        <w:rPr>
          <w:rFonts w:ascii="宋体" w:hAnsi="宋体" w:hint="eastAsia"/>
          <w:b/>
          <w:sz w:val="24"/>
        </w:rPr>
        <w:t>提供营业执照复印件，加盖投标人公章</w:t>
      </w:r>
      <w:r w:rsidRPr="00231D46">
        <w:rPr>
          <w:rFonts w:ascii="宋体" w:hAnsi="宋体" w:hint="eastAsia"/>
          <w:sz w:val="24"/>
        </w:rPr>
        <w:t>）；</w:t>
      </w:r>
    </w:p>
    <w:p w14:paraId="03A5F983" w14:textId="77777777" w:rsidR="000B50B9" w:rsidRPr="00231D46" w:rsidRDefault="003F39BE">
      <w:pPr>
        <w:spacing w:line="360" w:lineRule="auto"/>
        <w:ind w:firstLineChars="100" w:firstLine="240"/>
        <w:rPr>
          <w:rFonts w:ascii="宋体" w:hAnsi="宋体"/>
          <w:sz w:val="24"/>
        </w:rPr>
      </w:pPr>
      <w:r w:rsidRPr="00231D46">
        <w:rPr>
          <w:rFonts w:ascii="宋体" w:hAnsi="宋体" w:hint="eastAsia"/>
          <w:sz w:val="24"/>
        </w:rPr>
        <w:t xml:space="preserve">5.2 </w:t>
      </w:r>
      <w:r w:rsidRPr="00231D46">
        <w:rPr>
          <w:rFonts w:ascii="宋体" w:hAnsi="宋体" w:hint="eastAsia"/>
          <w:sz w:val="24"/>
        </w:rPr>
        <w:t>投标人应具有劳务派遣经营许可证或人力资源服务许可证（证明文件：</w:t>
      </w:r>
      <w:r w:rsidRPr="00231D46">
        <w:rPr>
          <w:rFonts w:ascii="宋体" w:hAnsi="宋体" w:hint="eastAsia"/>
          <w:b/>
          <w:sz w:val="24"/>
        </w:rPr>
        <w:t>提供投标人有效期内劳务派遣经营许可证或人力资源服务许可证复印件，加盖投标人公章，原件备查</w:t>
      </w:r>
      <w:r w:rsidRPr="00231D46">
        <w:rPr>
          <w:rFonts w:ascii="宋体" w:hAnsi="宋体" w:hint="eastAsia"/>
          <w:sz w:val="24"/>
        </w:rPr>
        <w:t>）；</w:t>
      </w:r>
    </w:p>
    <w:p w14:paraId="1161D0E3" w14:textId="77777777" w:rsidR="000B50B9" w:rsidRPr="00231D46" w:rsidRDefault="003F39BE">
      <w:pPr>
        <w:spacing w:line="360" w:lineRule="auto"/>
        <w:ind w:firstLineChars="100" w:firstLine="240"/>
        <w:rPr>
          <w:rFonts w:ascii="宋体" w:hAnsi="宋体"/>
          <w:sz w:val="24"/>
        </w:rPr>
      </w:pPr>
      <w:r w:rsidRPr="00231D46">
        <w:rPr>
          <w:rFonts w:ascii="宋体" w:hAnsi="宋体" w:hint="eastAsia"/>
          <w:sz w:val="24"/>
        </w:rPr>
        <w:lastRenderedPageBreak/>
        <w:t xml:space="preserve">5.3 </w:t>
      </w:r>
      <w:r w:rsidRPr="00231D46">
        <w:rPr>
          <w:rFonts w:ascii="宋体" w:hAnsi="宋体" w:hint="eastAsia"/>
          <w:sz w:val="24"/>
        </w:rPr>
        <w:t>投标人近</w:t>
      </w:r>
      <w:r w:rsidRPr="00231D46">
        <w:rPr>
          <w:rFonts w:ascii="宋体" w:hAnsi="宋体" w:hint="eastAsia"/>
          <w:sz w:val="24"/>
        </w:rPr>
        <w:t>10</w:t>
      </w:r>
      <w:r w:rsidRPr="00231D46">
        <w:rPr>
          <w:rFonts w:ascii="宋体" w:hAnsi="宋体" w:hint="eastAsia"/>
          <w:sz w:val="24"/>
        </w:rPr>
        <w:t>年内（以合同签订时间为准）应至少具有</w:t>
      </w:r>
      <w:r w:rsidRPr="00231D46">
        <w:rPr>
          <w:rFonts w:ascii="宋体" w:hAnsi="宋体" w:hint="eastAsia"/>
          <w:sz w:val="24"/>
        </w:rPr>
        <w:t>1</w:t>
      </w:r>
      <w:r w:rsidRPr="00231D46">
        <w:rPr>
          <w:rFonts w:ascii="宋体" w:hAnsi="宋体" w:hint="eastAsia"/>
          <w:sz w:val="24"/>
        </w:rPr>
        <w:t>项单个合同</w:t>
      </w:r>
      <w:r w:rsidR="00971475" w:rsidRPr="00231D46">
        <w:rPr>
          <w:rFonts w:ascii="宋体" w:hAnsi="宋体" w:hint="eastAsia"/>
          <w:sz w:val="24"/>
        </w:rPr>
        <w:t>总</w:t>
      </w:r>
      <w:r w:rsidRPr="00231D46">
        <w:rPr>
          <w:rFonts w:ascii="宋体" w:hAnsi="宋体" w:hint="eastAsia"/>
          <w:sz w:val="24"/>
        </w:rPr>
        <w:t>金额为</w:t>
      </w:r>
      <w:r w:rsidRPr="00231D46">
        <w:rPr>
          <w:rFonts w:ascii="宋体" w:hAnsi="宋体" w:hint="eastAsia"/>
          <w:sz w:val="24"/>
        </w:rPr>
        <w:t>200</w:t>
      </w:r>
      <w:r w:rsidRPr="00231D46">
        <w:rPr>
          <w:rFonts w:ascii="宋体" w:hAnsi="宋体" w:hint="eastAsia"/>
          <w:sz w:val="24"/>
        </w:rPr>
        <w:t>万元及以上的人力资源服务类（含劳务外包、业务服务外包、派驻类外包项目）业绩。（证明文件：投标人提供业绩合同复印件，加盖投标人公章）。</w:t>
      </w:r>
    </w:p>
    <w:p w14:paraId="70975414" w14:textId="77777777" w:rsidR="000B50B9" w:rsidRPr="00231D46" w:rsidRDefault="003F39BE">
      <w:pPr>
        <w:spacing w:line="360" w:lineRule="auto"/>
        <w:ind w:firstLineChars="100" w:firstLine="240"/>
        <w:rPr>
          <w:rFonts w:ascii="宋体" w:hAnsi="宋体"/>
          <w:sz w:val="24"/>
        </w:rPr>
      </w:pPr>
      <w:r w:rsidRPr="00231D46">
        <w:rPr>
          <w:rFonts w:ascii="宋体" w:hAnsi="宋体" w:hint="eastAsia"/>
          <w:sz w:val="24"/>
        </w:rPr>
        <w:t xml:space="preserve">5.4 </w:t>
      </w:r>
      <w:r w:rsidRPr="00231D46">
        <w:rPr>
          <w:rFonts w:ascii="宋体" w:hAnsi="宋体" w:hint="eastAsia"/>
          <w:sz w:val="24"/>
        </w:rPr>
        <w:t>本项目不允许投标人对相关服务内容进行分包和转包（证明文件：投标人需出具承诺书，</w:t>
      </w:r>
      <w:r w:rsidR="00971475" w:rsidRPr="00231D46">
        <w:rPr>
          <w:rFonts w:ascii="宋体" w:hAnsi="宋体" w:hint="eastAsia"/>
          <w:sz w:val="24"/>
        </w:rPr>
        <w:t>格式自拟</w:t>
      </w:r>
      <w:r w:rsidRPr="00231D46">
        <w:rPr>
          <w:rFonts w:ascii="宋体" w:hAnsi="宋体" w:hint="eastAsia"/>
          <w:sz w:val="24"/>
        </w:rPr>
        <w:t>并加盖公章）。</w:t>
      </w:r>
    </w:p>
    <w:p w14:paraId="78816545" w14:textId="77777777" w:rsidR="000B50B9" w:rsidRPr="00231D46" w:rsidRDefault="003F39BE">
      <w:pPr>
        <w:spacing w:line="360" w:lineRule="auto"/>
        <w:ind w:firstLineChars="100" w:firstLine="240"/>
        <w:rPr>
          <w:rFonts w:ascii="宋体" w:hAnsi="宋体"/>
          <w:sz w:val="24"/>
        </w:rPr>
      </w:pPr>
      <w:r w:rsidRPr="00231D46">
        <w:rPr>
          <w:rFonts w:ascii="宋体" w:hAnsi="宋体" w:hint="eastAsia"/>
          <w:sz w:val="24"/>
        </w:rPr>
        <w:t xml:space="preserve">5.5 </w:t>
      </w:r>
      <w:r w:rsidRPr="00231D46">
        <w:rPr>
          <w:rFonts w:ascii="宋体" w:hAnsi="宋体" w:hint="eastAsia"/>
          <w:sz w:val="24"/>
        </w:rPr>
        <w:t>投标人未被列入“信用中国”网站（</w:t>
      </w:r>
      <w:r w:rsidRPr="00231D46">
        <w:rPr>
          <w:rFonts w:ascii="宋体" w:hAnsi="宋体" w:hint="eastAsia"/>
          <w:sz w:val="24"/>
        </w:rPr>
        <w:t>www.creditchina.gov.cn</w:t>
      </w:r>
      <w:r w:rsidRPr="00231D46">
        <w:rPr>
          <w:rFonts w:ascii="宋体" w:hAnsi="宋体" w:hint="eastAsia"/>
          <w:sz w:val="24"/>
        </w:rPr>
        <w:t>）失信被执行人名单。（证明文件：以评标委员会在开标当日的“信用中国”网站的查询结果为准）</w:t>
      </w:r>
    </w:p>
    <w:p w14:paraId="1716F863" w14:textId="77777777" w:rsidR="000B50B9" w:rsidRPr="00231D46" w:rsidRDefault="003F39BE">
      <w:pPr>
        <w:spacing w:line="360" w:lineRule="auto"/>
        <w:ind w:firstLineChars="100" w:firstLine="240"/>
        <w:rPr>
          <w:rFonts w:ascii="宋体" w:hAnsi="宋体"/>
          <w:sz w:val="24"/>
        </w:rPr>
      </w:pPr>
      <w:r w:rsidRPr="00231D46">
        <w:rPr>
          <w:rFonts w:ascii="宋体" w:hAnsi="宋体" w:hint="eastAsia"/>
          <w:sz w:val="24"/>
        </w:rPr>
        <w:t xml:space="preserve">5.6 </w:t>
      </w:r>
      <w:r w:rsidRPr="00231D46">
        <w:rPr>
          <w:rFonts w:ascii="宋体" w:hAnsi="宋体" w:hint="eastAsia"/>
          <w:sz w:val="24"/>
        </w:rPr>
        <w:t>本项目不接受联合体投标；</w:t>
      </w:r>
    </w:p>
    <w:p w14:paraId="6743AC3A" w14:textId="5CC39A99" w:rsidR="000B50B9" w:rsidRPr="00231D46" w:rsidRDefault="00320567" w:rsidP="00320567">
      <w:pPr>
        <w:tabs>
          <w:tab w:val="left" w:pos="360"/>
          <w:tab w:val="left" w:pos="720"/>
          <w:tab w:val="left" w:pos="862"/>
        </w:tabs>
        <w:spacing w:line="360" w:lineRule="auto"/>
        <w:ind w:left="363" w:hanging="363"/>
        <w:rPr>
          <w:rFonts w:ascii="宋体" w:hAnsi="宋体"/>
          <w:sz w:val="24"/>
        </w:rPr>
      </w:pPr>
      <w:r w:rsidRPr="00231D46">
        <w:rPr>
          <w:rFonts w:ascii="宋体" w:hAnsi="宋体" w:hint="eastAsia"/>
          <w:sz w:val="24"/>
        </w:rPr>
        <w:t>6</w:t>
      </w:r>
      <w:r w:rsidRPr="00231D46">
        <w:rPr>
          <w:rFonts w:ascii="宋体" w:hAnsi="宋体" w:hint="eastAsia"/>
          <w:sz w:val="24"/>
        </w:rPr>
        <w:t>、</w:t>
      </w:r>
      <w:r w:rsidRPr="00231D46">
        <w:rPr>
          <w:rFonts w:ascii="宋体" w:hAnsi="宋体" w:hint="eastAsia"/>
          <w:sz w:val="24"/>
        </w:rPr>
        <w:tab/>
      </w:r>
      <w:r w:rsidR="003F39BE" w:rsidRPr="00231D46">
        <w:rPr>
          <w:rFonts w:ascii="宋体" w:hAnsi="宋体" w:hint="eastAsia"/>
          <w:sz w:val="24"/>
        </w:rPr>
        <w:t>资格审查方式：资格后审</w:t>
      </w:r>
    </w:p>
    <w:p w14:paraId="2A332B1A" w14:textId="61F05A43" w:rsidR="000B50B9" w:rsidRPr="00231D46" w:rsidRDefault="00320567" w:rsidP="00320567">
      <w:pPr>
        <w:tabs>
          <w:tab w:val="left" w:pos="360"/>
          <w:tab w:val="left" w:pos="720"/>
          <w:tab w:val="left" w:pos="862"/>
        </w:tabs>
        <w:spacing w:line="360" w:lineRule="auto"/>
        <w:ind w:left="363" w:hanging="363"/>
        <w:rPr>
          <w:rFonts w:ascii="宋体" w:hAnsi="宋体"/>
          <w:sz w:val="24"/>
        </w:rPr>
      </w:pPr>
      <w:r w:rsidRPr="00231D46">
        <w:rPr>
          <w:rFonts w:ascii="宋体" w:hAnsi="宋体" w:hint="eastAsia"/>
          <w:sz w:val="24"/>
        </w:rPr>
        <w:t>7</w:t>
      </w:r>
      <w:r w:rsidRPr="00231D46">
        <w:rPr>
          <w:rFonts w:ascii="宋体" w:hAnsi="宋体" w:hint="eastAsia"/>
          <w:sz w:val="24"/>
        </w:rPr>
        <w:t>、</w:t>
      </w:r>
      <w:r w:rsidRPr="00231D46">
        <w:rPr>
          <w:rFonts w:ascii="宋体" w:hAnsi="宋体" w:hint="eastAsia"/>
          <w:sz w:val="24"/>
        </w:rPr>
        <w:tab/>
      </w:r>
      <w:r w:rsidR="003F39BE" w:rsidRPr="00231D46">
        <w:rPr>
          <w:rFonts w:ascii="宋体" w:hAnsi="宋体" w:hint="eastAsia"/>
          <w:b/>
          <w:sz w:val="24"/>
        </w:rPr>
        <w:t>重要提示：投标人在投标时需按招标文件“第五章</w:t>
      </w:r>
      <w:r w:rsidR="003F39BE" w:rsidRPr="00231D46">
        <w:rPr>
          <w:rFonts w:ascii="宋体" w:hAnsi="宋体" w:hint="eastAsia"/>
          <w:b/>
          <w:sz w:val="24"/>
        </w:rPr>
        <w:t xml:space="preserve"> </w:t>
      </w:r>
      <w:r w:rsidR="003F39BE" w:rsidRPr="00231D46">
        <w:rPr>
          <w:rFonts w:ascii="宋体" w:hAnsi="宋体" w:hint="eastAsia"/>
          <w:b/>
          <w:sz w:val="24"/>
        </w:rPr>
        <w:t>格式</w:t>
      </w:r>
      <w:r w:rsidR="003F39BE" w:rsidRPr="00231D46">
        <w:rPr>
          <w:rFonts w:ascii="宋体" w:hAnsi="宋体" w:hint="eastAsia"/>
          <w:b/>
          <w:sz w:val="24"/>
        </w:rPr>
        <w:t xml:space="preserve">1-8 </w:t>
      </w:r>
      <w:r w:rsidR="003F39BE" w:rsidRPr="00231D46">
        <w:rPr>
          <w:rFonts w:ascii="宋体" w:hAnsi="宋体" w:hint="eastAsia"/>
          <w:b/>
          <w:sz w:val="24"/>
        </w:rPr>
        <w:t>廉政承诺函”的内容及格式进行承诺。</w:t>
      </w:r>
    </w:p>
    <w:p w14:paraId="08094BDB" w14:textId="3C001E50" w:rsidR="000B50B9" w:rsidRPr="00231D46" w:rsidRDefault="00320567" w:rsidP="00320567">
      <w:pPr>
        <w:tabs>
          <w:tab w:val="left" w:pos="360"/>
          <w:tab w:val="left" w:pos="720"/>
          <w:tab w:val="left" w:pos="862"/>
        </w:tabs>
        <w:spacing w:line="360" w:lineRule="auto"/>
        <w:ind w:left="363" w:hanging="363"/>
        <w:rPr>
          <w:rFonts w:ascii="宋体" w:hAnsi="宋体"/>
          <w:sz w:val="24"/>
        </w:rPr>
      </w:pPr>
      <w:bookmarkStart w:id="12" w:name="_Hlk26537833"/>
      <w:r w:rsidRPr="00231D46">
        <w:rPr>
          <w:rFonts w:ascii="宋体" w:hAnsi="宋体" w:hint="eastAsia"/>
          <w:sz w:val="24"/>
        </w:rPr>
        <w:t>8</w:t>
      </w:r>
      <w:r w:rsidRPr="00231D46">
        <w:rPr>
          <w:rFonts w:ascii="宋体" w:hAnsi="宋体" w:hint="eastAsia"/>
          <w:sz w:val="24"/>
        </w:rPr>
        <w:t>、</w:t>
      </w:r>
      <w:r w:rsidRPr="00231D46">
        <w:rPr>
          <w:rFonts w:ascii="宋体" w:hAnsi="宋体" w:hint="eastAsia"/>
          <w:sz w:val="24"/>
        </w:rPr>
        <w:tab/>
      </w:r>
      <w:r w:rsidR="003F39BE" w:rsidRPr="00231D46">
        <w:rPr>
          <w:rFonts w:ascii="宋体" w:hAnsi="宋体" w:hint="eastAsia"/>
          <w:sz w:val="24"/>
        </w:rPr>
        <w:t>招标文件的获取</w:t>
      </w:r>
    </w:p>
    <w:p w14:paraId="67AFC801" w14:textId="4F13533B" w:rsidR="000B50B9" w:rsidRPr="00231D46" w:rsidRDefault="003F39BE">
      <w:pPr>
        <w:spacing w:line="360" w:lineRule="auto"/>
        <w:ind w:left="461" w:hangingChars="192" w:hanging="461"/>
        <w:rPr>
          <w:rFonts w:ascii="宋体" w:hAnsi="宋体"/>
          <w:sz w:val="24"/>
        </w:rPr>
      </w:pPr>
      <w:r w:rsidRPr="00231D46">
        <w:rPr>
          <w:rFonts w:ascii="宋体" w:hAnsi="宋体" w:hint="eastAsia"/>
          <w:sz w:val="24"/>
        </w:rPr>
        <w:t xml:space="preserve">8.1 </w:t>
      </w:r>
      <w:r w:rsidRPr="00231D46">
        <w:rPr>
          <w:rFonts w:ascii="宋体" w:hAnsi="宋体" w:hint="eastAsia"/>
          <w:sz w:val="24"/>
        </w:rPr>
        <w:t>获取时间：</w:t>
      </w:r>
      <w:r w:rsidRPr="00231D46">
        <w:rPr>
          <w:rFonts w:ascii="宋体" w:hAnsi="宋体" w:hint="eastAsia"/>
          <w:sz w:val="24"/>
          <w:u w:val="single"/>
        </w:rPr>
        <w:t>2025</w:t>
      </w:r>
      <w:r w:rsidRPr="00231D46">
        <w:rPr>
          <w:rFonts w:ascii="宋体" w:hAnsi="宋体" w:hint="eastAsia"/>
          <w:sz w:val="24"/>
          <w:u w:val="single"/>
        </w:rPr>
        <w:t>年</w:t>
      </w:r>
      <w:r w:rsidR="00971475" w:rsidRPr="00231D46">
        <w:rPr>
          <w:rFonts w:ascii="宋体" w:hAnsi="宋体"/>
          <w:sz w:val="24"/>
          <w:u w:val="single"/>
        </w:rPr>
        <w:t>3</w:t>
      </w:r>
      <w:r w:rsidRPr="00231D46">
        <w:rPr>
          <w:rFonts w:ascii="宋体" w:hAnsi="宋体" w:hint="eastAsia"/>
          <w:sz w:val="24"/>
          <w:u w:val="single"/>
        </w:rPr>
        <w:t>月</w:t>
      </w:r>
      <w:r w:rsidR="00971475" w:rsidRPr="00231D46">
        <w:rPr>
          <w:rFonts w:ascii="宋体" w:hAnsi="宋体"/>
          <w:sz w:val="24"/>
          <w:u w:val="single"/>
        </w:rPr>
        <w:t>26</w:t>
      </w:r>
      <w:r w:rsidRPr="00231D46">
        <w:rPr>
          <w:rFonts w:ascii="宋体" w:hAnsi="宋体" w:hint="eastAsia"/>
          <w:sz w:val="24"/>
          <w:u w:val="single"/>
        </w:rPr>
        <w:t>日</w:t>
      </w:r>
      <w:r w:rsidRPr="00231D46">
        <w:rPr>
          <w:rFonts w:ascii="宋体" w:hAnsi="宋体"/>
          <w:sz w:val="24"/>
          <w:u w:val="single"/>
        </w:rPr>
        <w:t>09</w:t>
      </w:r>
      <w:r w:rsidRPr="00231D46">
        <w:rPr>
          <w:rFonts w:ascii="宋体" w:hAnsi="宋体" w:hint="eastAsia"/>
          <w:sz w:val="24"/>
          <w:u w:val="single"/>
        </w:rPr>
        <w:t>时</w:t>
      </w:r>
      <w:r w:rsidRPr="00231D46">
        <w:rPr>
          <w:rFonts w:ascii="宋体" w:hAnsi="宋体" w:hint="eastAsia"/>
          <w:sz w:val="24"/>
          <w:u w:val="single"/>
        </w:rPr>
        <w:t>00</w:t>
      </w:r>
      <w:r w:rsidRPr="00231D46">
        <w:rPr>
          <w:rFonts w:ascii="宋体" w:hAnsi="宋体" w:hint="eastAsia"/>
          <w:sz w:val="24"/>
          <w:u w:val="single"/>
        </w:rPr>
        <w:t>分至</w:t>
      </w:r>
      <w:r w:rsidRPr="00231D46">
        <w:rPr>
          <w:rFonts w:ascii="宋体" w:hAnsi="宋体" w:hint="eastAsia"/>
          <w:sz w:val="24"/>
          <w:u w:val="single"/>
        </w:rPr>
        <w:t>2025</w:t>
      </w:r>
      <w:r w:rsidRPr="00231D46">
        <w:rPr>
          <w:rFonts w:ascii="宋体" w:hAnsi="宋体" w:hint="eastAsia"/>
          <w:sz w:val="24"/>
          <w:u w:val="single"/>
        </w:rPr>
        <w:t>年</w:t>
      </w:r>
      <w:r w:rsidR="00971475" w:rsidRPr="00231D46">
        <w:rPr>
          <w:rFonts w:ascii="宋体" w:hAnsi="宋体"/>
          <w:sz w:val="24"/>
          <w:u w:val="single"/>
        </w:rPr>
        <w:t>4</w:t>
      </w:r>
      <w:r w:rsidRPr="00231D46">
        <w:rPr>
          <w:rFonts w:ascii="宋体" w:hAnsi="宋体" w:hint="eastAsia"/>
          <w:sz w:val="24"/>
          <w:u w:val="single"/>
        </w:rPr>
        <w:t>月</w:t>
      </w:r>
      <w:r w:rsidR="00971475" w:rsidRPr="00231D46">
        <w:rPr>
          <w:rFonts w:ascii="宋体" w:hAnsi="宋体"/>
          <w:sz w:val="24"/>
          <w:u w:val="single"/>
        </w:rPr>
        <w:t>7</w:t>
      </w:r>
      <w:r w:rsidRPr="00231D46">
        <w:rPr>
          <w:rFonts w:ascii="宋体" w:hAnsi="宋体" w:hint="eastAsia"/>
          <w:sz w:val="24"/>
          <w:u w:val="single"/>
        </w:rPr>
        <w:t>日</w:t>
      </w:r>
      <w:r w:rsidRPr="00231D46">
        <w:rPr>
          <w:rFonts w:ascii="宋体" w:hAnsi="宋体" w:hint="eastAsia"/>
          <w:sz w:val="24"/>
          <w:u w:val="single"/>
        </w:rPr>
        <w:t>17</w:t>
      </w:r>
      <w:r w:rsidRPr="00231D46">
        <w:rPr>
          <w:rFonts w:ascii="宋体" w:hAnsi="宋体" w:hint="eastAsia"/>
          <w:sz w:val="24"/>
          <w:u w:val="single"/>
        </w:rPr>
        <w:t>时</w:t>
      </w:r>
      <w:r w:rsidRPr="00231D46">
        <w:rPr>
          <w:rFonts w:ascii="宋体" w:hAnsi="宋体" w:hint="eastAsia"/>
          <w:sz w:val="24"/>
          <w:u w:val="single"/>
        </w:rPr>
        <w:t>00</w:t>
      </w:r>
      <w:r w:rsidRPr="00231D46">
        <w:rPr>
          <w:rFonts w:ascii="宋体" w:hAnsi="宋体" w:hint="eastAsia"/>
          <w:sz w:val="24"/>
          <w:u w:val="single"/>
        </w:rPr>
        <w:t>分（北京时间）</w:t>
      </w:r>
      <w:r w:rsidRPr="00231D46">
        <w:rPr>
          <w:rFonts w:ascii="宋体" w:hAnsi="宋体" w:hint="eastAsia"/>
          <w:sz w:val="24"/>
        </w:rPr>
        <w:t>；</w:t>
      </w:r>
    </w:p>
    <w:p w14:paraId="5D98B816" w14:textId="77777777" w:rsidR="000B50B9" w:rsidRPr="00231D46" w:rsidRDefault="003F39BE">
      <w:pPr>
        <w:spacing w:line="360" w:lineRule="auto"/>
        <w:ind w:left="461" w:hangingChars="192" w:hanging="461"/>
        <w:rPr>
          <w:rFonts w:ascii="宋体" w:hAnsi="宋体"/>
          <w:sz w:val="24"/>
        </w:rPr>
      </w:pPr>
      <w:r w:rsidRPr="00231D46">
        <w:rPr>
          <w:rFonts w:ascii="宋体" w:hAnsi="宋体" w:hint="eastAsia"/>
          <w:sz w:val="24"/>
        </w:rPr>
        <w:t>8.2</w:t>
      </w:r>
      <w:r w:rsidRPr="00231D46">
        <w:rPr>
          <w:rFonts w:ascii="宋体" w:hAnsi="宋体" w:hint="eastAsia"/>
          <w:sz w:val="24"/>
        </w:rPr>
        <w:t>获取方式：深圳能源集团电子招标投标平台获取。投标人下载并填写《招标文件获取信息表》（</w:t>
      </w:r>
      <w:r w:rsidRPr="00231D46">
        <w:rPr>
          <w:rFonts w:ascii="宋体" w:hAnsi="宋体" w:hint="eastAsia"/>
          <w:sz w:val="24"/>
        </w:rPr>
        <w:t>Word</w:t>
      </w:r>
      <w:r w:rsidRPr="00231D46">
        <w:rPr>
          <w:rFonts w:ascii="宋体" w:hAnsi="宋体" w:hint="eastAsia"/>
          <w:sz w:val="24"/>
        </w:rPr>
        <w:t>及</w:t>
      </w:r>
      <w:r w:rsidRPr="00231D46">
        <w:rPr>
          <w:rFonts w:ascii="宋体" w:hAnsi="宋体" w:hint="eastAsia"/>
          <w:sz w:val="24"/>
        </w:rPr>
        <w:t>PDF</w:t>
      </w:r>
      <w:r w:rsidRPr="00231D46">
        <w:rPr>
          <w:rFonts w:ascii="宋体" w:hAnsi="宋体" w:hint="eastAsia"/>
          <w:sz w:val="24"/>
        </w:rPr>
        <w:t>版）、《招标廉政告知函》和招标文件购买《缴费凭证》，通过平台上传。</w:t>
      </w:r>
      <w:r w:rsidRPr="00231D46">
        <w:rPr>
          <w:rFonts w:ascii="宋体" w:hAnsi="宋体" w:hint="eastAsia"/>
          <w:b/>
          <w:bCs/>
          <w:sz w:val="24"/>
        </w:rPr>
        <w:t>（附件下载地址：深圳能源电子招标平台报名界面）投标人必须完整阅读办事指南，并根据办事指南要求完成平台注册、购买标书文件和自助确认付款等操作，操作方法详见深圳能源电子招标平台</w:t>
      </w:r>
      <w:r w:rsidRPr="00231D46">
        <w:rPr>
          <w:rFonts w:ascii="宋体" w:hAnsi="宋体" w:hint="eastAsia"/>
          <w:b/>
          <w:bCs/>
          <w:sz w:val="24"/>
        </w:rPr>
        <w:t>-</w:t>
      </w:r>
      <w:r w:rsidRPr="00231D46">
        <w:rPr>
          <w:rFonts w:ascii="宋体" w:hAnsi="宋体" w:hint="eastAsia"/>
          <w:b/>
          <w:bCs/>
          <w:sz w:val="24"/>
        </w:rPr>
        <w:t>办事指南（</w:t>
      </w:r>
      <w:r w:rsidRPr="00231D46">
        <w:rPr>
          <w:rFonts w:ascii="宋体" w:hAnsi="宋体" w:hint="eastAsia"/>
          <w:b/>
          <w:bCs/>
          <w:sz w:val="24"/>
        </w:rPr>
        <w:t>https://zb.sec.com.cn/banshi/index.jhtml</w:t>
      </w:r>
      <w:r w:rsidRPr="00231D46">
        <w:rPr>
          <w:rFonts w:ascii="宋体" w:hAnsi="宋体" w:hint="eastAsia"/>
          <w:b/>
          <w:bCs/>
          <w:sz w:val="24"/>
        </w:rPr>
        <w:t>）。投标人须在深能电子招标平台上注册并办理数字证书（</w:t>
      </w:r>
      <w:r w:rsidRPr="00231D46">
        <w:rPr>
          <w:rFonts w:ascii="宋体" w:hAnsi="宋体" w:hint="eastAsia"/>
          <w:b/>
          <w:bCs/>
          <w:sz w:val="24"/>
        </w:rPr>
        <w:t>CA</w:t>
      </w:r>
      <w:r w:rsidRPr="00231D46">
        <w:rPr>
          <w:rFonts w:ascii="宋体" w:hAnsi="宋体" w:hint="eastAsia"/>
          <w:b/>
          <w:bCs/>
          <w:sz w:val="24"/>
        </w:rPr>
        <w:t>），绑定数字证书（</w:t>
      </w:r>
      <w:r w:rsidRPr="00231D46">
        <w:rPr>
          <w:rFonts w:ascii="宋体" w:hAnsi="宋体" w:hint="eastAsia"/>
          <w:b/>
          <w:bCs/>
          <w:sz w:val="24"/>
        </w:rPr>
        <w:t>CA</w:t>
      </w:r>
      <w:r w:rsidRPr="00231D46">
        <w:rPr>
          <w:rFonts w:ascii="宋体" w:hAnsi="宋体" w:hint="eastAsia"/>
          <w:b/>
          <w:bCs/>
          <w:sz w:val="24"/>
        </w:rPr>
        <w:t>）后方可下载招标文件（平台专用格式）。</w:t>
      </w:r>
    </w:p>
    <w:p w14:paraId="46DB0925" w14:textId="7141AC24" w:rsidR="000B50B9" w:rsidRPr="00231D46" w:rsidRDefault="003F39BE">
      <w:pPr>
        <w:tabs>
          <w:tab w:val="left" w:pos="720"/>
        </w:tabs>
        <w:spacing w:line="360" w:lineRule="auto"/>
        <w:ind w:left="461" w:hangingChars="192" w:hanging="461"/>
        <w:rPr>
          <w:rFonts w:ascii="宋体" w:hAnsi="宋体"/>
          <w:sz w:val="24"/>
        </w:rPr>
      </w:pPr>
      <w:r w:rsidRPr="00231D46">
        <w:rPr>
          <w:rFonts w:ascii="宋体" w:hAnsi="宋体" w:hint="eastAsia"/>
          <w:sz w:val="24"/>
        </w:rPr>
        <w:t>8.3</w:t>
      </w:r>
      <w:r w:rsidRPr="00231D46">
        <w:rPr>
          <w:rFonts w:ascii="宋体" w:hAnsi="宋体" w:hint="eastAsia"/>
          <w:sz w:val="24"/>
        </w:rPr>
        <w:t>招标文件售价：人民币￥</w:t>
      </w:r>
      <w:r w:rsidR="00971475" w:rsidRPr="00231D46">
        <w:rPr>
          <w:rFonts w:ascii="宋体" w:hAnsi="宋体"/>
          <w:sz w:val="24"/>
          <w:u w:val="single"/>
        </w:rPr>
        <w:t>1000</w:t>
      </w:r>
      <w:r w:rsidRPr="00231D46">
        <w:rPr>
          <w:rFonts w:ascii="宋体" w:hAnsi="宋体" w:hint="eastAsia"/>
          <w:sz w:val="24"/>
        </w:rPr>
        <w:t>元（人民币</w:t>
      </w:r>
      <w:r w:rsidR="00971475" w:rsidRPr="00231D46">
        <w:rPr>
          <w:rFonts w:ascii="宋体" w:hAnsi="宋体" w:hint="eastAsia"/>
          <w:sz w:val="24"/>
          <w:u w:val="single"/>
        </w:rPr>
        <w:t>壹仟元</w:t>
      </w:r>
      <w:r w:rsidRPr="00231D46">
        <w:rPr>
          <w:rFonts w:ascii="宋体" w:hAnsi="宋体" w:hint="eastAsia"/>
          <w:sz w:val="24"/>
          <w:u w:val="single"/>
        </w:rPr>
        <w:t>整</w:t>
      </w:r>
      <w:r w:rsidRPr="00231D46">
        <w:rPr>
          <w:rFonts w:ascii="宋体" w:hAnsi="宋体" w:hint="eastAsia"/>
          <w:sz w:val="24"/>
        </w:rPr>
        <w:t>），售后不退。</w:t>
      </w:r>
      <w:r w:rsidRPr="00231D46">
        <w:rPr>
          <w:rFonts w:ascii="宋体" w:hAnsi="宋体" w:cs="Tahoma" w:hint="eastAsia"/>
          <w:b/>
          <w:sz w:val="24"/>
        </w:rPr>
        <w:t>投标人在平台自助确认付款及开具电子发票（由深圳能源集团股份有限公司置业管理分公司出具票据）。</w:t>
      </w:r>
    </w:p>
    <w:p w14:paraId="5BFAB285" w14:textId="77777777" w:rsidR="000B50B9" w:rsidRPr="00231D46" w:rsidRDefault="003F39BE">
      <w:pPr>
        <w:tabs>
          <w:tab w:val="left" w:pos="720"/>
        </w:tabs>
        <w:spacing w:line="360" w:lineRule="auto"/>
        <w:ind w:left="463" w:hangingChars="192" w:hanging="463"/>
        <w:rPr>
          <w:rFonts w:ascii="宋体" w:hAnsi="宋体"/>
          <w:sz w:val="24"/>
        </w:rPr>
      </w:pPr>
      <w:r w:rsidRPr="00231D46">
        <w:rPr>
          <w:rFonts w:ascii="宋体" w:hAnsi="宋体" w:cs="Tahoma" w:hint="eastAsia"/>
          <w:b/>
          <w:sz w:val="24"/>
        </w:rPr>
        <w:t>8.</w:t>
      </w:r>
      <w:r w:rsidRPr="00231D46">
        <w:rPr>
          <w:rFonts w:ascii="宋体" w:hAnsi="宋体" w:cs="Tahoma"/>
          <w:b/>
          <w:sz w:val="24"/>
        </w:rPr>
        <w:t>4</w:t>
      </w:r>
      <w:r w:rsidRPr="00231D46">
        <w:rPr>
          <w:rFonts w:ascii="宋体" w:hAnsi="宋体" w:cs="Tahoma" w:hint="eastAsia"/>
          <w:b/>
          <w:sz w:val="24"/>
        </w:rPr>
        <w:t>电汇购买招标文件账号：</w:t>
      </w:r>
    </w:p>
    <w:p w14:paraId="3B9F8F9A" w14:textId="77777777" w:rsidR="000B50B9" w:rsidRPr="00231D46" w:rsidRDefault="003F39BE">
      <w:pPr>
        <w:spacing w:line="360" w:lineRule="auto"/>
        <w:ind w:leftChars="343" w:left="720"/>
        <w:jc w:val="left"/>
        <w:rPr>
          <w:rFonts w:ascii="宋体" w:hAnsi="宋体"/>
          <w:sz w:val="24"/>
        </w:rPr>
      </w:pPr>
      <w:r w:rsidRPr="00231D46">
        <w:rPr>
          <w:rFonts w:ascii="宋体" w:hAnsi="宋体" w:hint="eastAsia"/>
          <w:sz w:val="24"/>
        </w:rPr>
        <w:t>单位名称：深圳能源集团股份有限公司置业管理分公司</w:t>
      </w:r>
    </w:p>
    <w:p w14:paraId="7354E760" w14:textId="77777777" w:rsidR="000B50B9" w:rsidRPr="00231D46" w:rsidRDefault="003F39BE">
      <w:pPr>
        <w:spacing w:line="360" w:lineRule="auto"/>
        <w:ind w:leftChars="343" w:left="720"/>
        <w:jc w:val="left"/>
        <w:rPr>
          <w:rFonts w:ascii="宋体" w:hAnsi="宋体"/>
          <w:sz w:val="24"/>
        </w:rPr>
      </w:pPr>
      <w:r w:rsidRPr="00231D46">
        <w:rPr>
          <w:rFonts w:ascii="宋体" w:hAnsi="宋体" w:hint="eastAsia"/>
          <w:sz w:val="24"/>
        </w:rPr>
        <w:t>开户银行：中国银行深圳中心区支行营业部</w:t>
      </w:r>
    </w:p>
    <w:p w14:paraId="1B3D4550" w14:textId="77777777" w:rsidR="000B50B9" w:rsidRPr="00231D46" w:rsidRDefault="003F39BE">
      <w:pPr>
        <w:spacing w:line="360" w:lineRule="auto"/>
        <w:ind w:leftChars="343" w:left="720"/>
        <w:jc w:val="left"/>
        <w:rPr>
          <w:rFonts w:ascii="宋体" w:hAnsi="宋体"/>
          <w:sz w:val="24"/>
        </w:rPr>
      </w:pPr>
      <w:r w:rsidRPr="00231D46">
        <w:rPr>
          <w:rFonts w:ascii="宋体" w:hAnsi="宋体" w:hint="eastAsia"/>
          <w:sz w:val="24"/>
        </w:rPr>
        <w:t>账</w:t>
      </w:r>
      <w:r w:rsidRPr="00231D46">
        <w:rPr>
          <w:rFonts w:ascii="宋体" w:hAnsi="宋体" w:hint="eastAsia"/>
          <w:sz w:val="24"/>
        </w:rPr>
        <w:t xml:space="preserve">    </w:t>
      </w:r>
      <w:r w:rsidRPr="00231D46">
        <w:rPr>
          <w:rFonts w:ascii="宋体" w:hAnsi="宋体" w:hint="eastAsia"/>
          <w:sz w:val="24"/>
        </w:rPr>
        <w:t>号：</w:t>
      </w:r>
      <w:r w:rsidRPr="00231D46">
        <w:rPr>
          <w:rFonts w:ascii="宋体" w:hAnsi="宋体" w:hint="eastAsia"/>
          <w:sz w:val="24"/>
        </w:rPr>
        <w:t>760176426696</w:t>
      </w:r>
    </w:p>
    <w:p w14:paraId="1898D639" w14:textId="0DC43A60" w:rsidR="000B50B9" w:rsidRPr="00231D46" w:rsidRDefault="00320567" w:rsidP="00320567">
      <w:pPr>
        <w:tabs>
          <w:tab w:val="left" w:pos="284"/>
          <w:tab w:val="left" w:pos="567"/>
          <w:tab w:val="left" w:pos="862"/>
        </w:tabs>
        <w:spacing w:line="360" w:lineRule="auto"/>
        <w:ind w:left="363" w:hanging="363"/>
        <w:rPr>
          <w:rFonts w:ascii="宋体" w:hAnsi="宋体"/>
          <w:sz w:val="24"/>
        </w:rPr>
      </w:pPr>
      <w:r w:rsidRPr="00231D46">
        <w:rPr>
          <w:rFonts w:ascii="宋体" w:hAnsi="宋体" w:hint="eastAsia"/>
          <w:sz w:val="24"/>
        </w:rPr>
        <w:lastRenderedPageBreak/>
        <w:t>9</w:t>
      </w:r>
      <w:r w:rsidRPr="00231D46">
        <w:rPr>
          <w:rFonts w:ascii="宋体" w:hAnsi="宋体" w:hint="eastAsia"/>
          <w:sz w:val="24"/>
        </w:rPr>
        <w:t>、</w:t>
      </w:r>
      <w:r w:rsidRPr="00231D46">
        <w:rPr>
          <w:rFonts w:ascii="宋体" w:hAnsi="宋体" w:hint="eastAsia"/>
          <w:sz w:val="24"/>
        </w:rPr>
        <w:tab/>
      </w:r>
      <w:r w:rsidR="003F39BE" w:rsidRPr="00231D46">
        <w:rPr>
          <w:rFonts w:ascii="宋体" w:hAnsi="宋体" w:hint="eastAsia"/>
          <w:sz w:val="24"/>
        </w:rPr>
        <w:t>投标文件的递交</w:t>
      </w:r>
    </w:p>
    <w:p w14:paraId="3A5EF91D" w14:textId="77777777" w:rsidR="000B50B9" w:rsidRPr="00231D46" w:rsidRDefault="003F39BE">
      <w:pPr>
        <w:tabs>
          <w:tab w:val="left" w:pos="284"/>
          <w:tab w:val="left" w:pos="567"/>
          <w:tab w:val="left" w:pos="862"/>
        </w:tabs>
        <w:spacing w:line="360" w:lineRule="auto"/>
        <w:rPr>
          <w:rFonts w:ascii="宋体" w:hAnsi="宋体"/>
          <w:sz w:val="24"/>
        </w:rPr>
      </w:pPr>
      <w:r w:rsidRPr="00231D46">
        <w:rPr>
          <w:rFonts w:ascii="宋体" w:hAnsi="宋体" w:hint="eastAsia"/>
          <w:sz w:val="24"/>
        </w:rPr>
        <w:t>9</w:t>
      </w:r>
      <w:r w:rsidRPr="00231D46">
        <w:rPr>
          <w:rFonts w:ascii="宋体" w:hAnsi="宋体"/>
          <w:sz w:val="24"/>
        </w:rPr>
        <w:t>.1</w:t>
      </w:r>
      <w:r w:rsidRPr="00231D46">
        <w:rPr>
          <w:rFonts w:ascii="宋体" w:hAnsi="宋体" w:hint="eastAsia"/>
          <w:sz w:val="24"/>
        </w:rPr>
        <w:t>投标文件的递交方式</w:t>
      </w:r>
    </w:p>
    <w:p w14:paraId="68878E0C" w14:textId="77777777" w:rsidR="000B50B9" w:rsidRPr="00231D46" w:rsidRDefault="003F39BE">
      <w:pPr>
        <w:tabs>
          <w:tab w:val="left" w:pos="284"/>
          <w:tab w:val="left" w:pos="567"/>
          <w:tab w:val="left" w:pos="862"/>
        </w:tabs>
        <w:spacing w:line="360" w:lineRule="auto"/>
        <w:jc w:val="left"/>
        <w:rPr>
          <w:rFonts w:ascii="宋体" w:hAnsi="宋体"/>
          <w:sz w:val="24"/>
        </w:rPr>
      </w:pPr>
      <w:r w:rsidRPr="00231D46">
        <w:rPr>
          <w:rFonts w:ascii="宋体" w:hAnsi="宋体" w:hint="eastAsia"/>
          <w:sz w:val="24"/>
        </w:rPr>
        <w:t>（</w:t>
      </w:r>
      <w:r w:rsidRPr="00231D46">
        <w:rPr>
          <w:rFonts w:ascii="宋体" w:hAnsi="宋体" w:hint="eastAsia"/>
          <w:sz w:val="24"/>
        </w:rPr>
        <w:t>1</w:t>
      </w:r>
      <w:r w:rsidRPr="00231D46">
        <w:rPr>
          <w:rFonts w:ascii="宋体" w:hAnsi="宋体" w:hint="eastAsia"/>
          <w:sz w:val="24"/>
        </w:rPr>
        <w:t>）</w:t>
      </w:r>
      <w:r w:rsidRPr="00231D46">
        <w:rPr>
          <w:rFonts w:ascii="宋体" w:hAnsi="宋体" w:hint="eastAsia"/>
          <w:sz w:val="24"/>
        </w:rPr>
        <w:t xml:space="preserve"> </w:t>
      </w:r>
      <w:r w:rsidRPr="00231D46">
        <w:rPr>
          <w:rFonts w:ascii="宋体" w:hAnsi="宋体" w:hint="eastAsia"/>
          <w:sz w:val="24"/>
        </w:rPr>
        <w:t>本项目实施电子化招投标，通过深圳能源集团电子招标投标平台递交投标文件，并以此为准；</w:t>
      </w:r>
    </w:p>
    <w:p w14:paraId="33614B43" w14:textId="77777777" w:rsidR="000B50B9" w:rsidRPr="00231D46" w:rsidRDefault="003F39BE">
      <w:pPr>
        <w:tabs>
          <w:tab w:val="left" w:pos="284"/>
          <w:tab w:val="left" w:pos="567"/>
          <w:tab w:val="left" w:pos="862"/>
        </w:tabs>
        <w:spacing w:line="360" w:lineRule="auto"/>
        <w:rPr>
          <w:rFonts w:ascii="宋体" w:hAnsi="宋体"/>
          <w:sz w:val="24"/>
        </w:rPr>
      </w:pPr>
      <w:r w:rsidRPr="00231D46">
        <w:rPr>
          <w:rFonts w:ascii="宋体" w:hAnsi="宋体" w:hint="eastAsia"/>
          <w:sz w:val="24"/>
        </w:rPr>
        <w:t>（</w:t>
      </w:r>
      <w:r w:rsidRPr="00231D46">
        <w:rPr>
          <w:rFonts w:ascii="宋体" w:hAnsi="宋体" w:hint="eastAsia"/>
          <w:sz w:val="24"/>
        </w:rPr>
        <w:t>2</w:t>
      </w:r>
      <w:r w:rsidRPr="00231D46">
        <w:rPr>
          <w:rFonts w:ascii="宋体" w:hAnsi="宋体" w:hint="eastAsia"/>
          <w:sz w:val="24"/>
        </w:rPr>
        <w:t>）为了满足归档要求，请投标人在开标后</w:t>
      </w:r>
      <w:r w:rsidRPr="00231D46">
        <w:rPr>
          <w:rFonts w:ascii="宋体" w:hAnsi="宋体"/>
          <w:sz w:val="24"/>
        </w:rPr>
        <w:t>3</w:t>
      </w:r>
      <w:r w:rsidRPr="00231D46">
        <w:rPr>
          <w:rFonts w:ascii="宋体" w:hAnsi="宋体" w:hint="eastAsia"/>
          <w:sz w:val="24"/>
        </w:rPr>
        <w:t>天内邮寄递交纸质投标文件</w:t>
      </w:r>
      <w:r w:rsidRPr="00231D46">
        <w:rPr>
          <w:rFonts w:ascii="宋体" w:hAnsi="宋体" w:hint="eastAsia"/>
          <w:b/>
          <w:sz w:val="24"/>
        </w:rPr>
        <w:t>（邮寄地址及要求详见第六章</w:t>
      </w:r>
      <w:r w:rsidRPr="00231D46">
        <w:rPr>
          <w:rFonts w:ascii="宋体" w:hAnsi="宋体" w:hint="eastAsia"/>
          <w:b/>
          <w:sz w:val="24"/>
        </w:rPr>
        <w:t>/</w:t>
      </w:r>
      <w:r w:rsidRPr="00231D46">
        <w:rPr>
          <w:rFonts w:ascii="宋体" w:hAnsi="宋体" w:hint="eastAsia"/>
          <w:b/>
          <w:sz w:val="24"/>
        </w:rPr>
        <w:t>第一节</w:t>
      </w:r>
      <w:r w:rsidRPr="00231D46">
        <w:rPr>
          <w:rFonts w:ascii="宋体" w:hAnsi="宋体" w:hint="eastAsia"/>
          <w:b/>
          <w:sz w:val="24"/>
        </w:rPr>
        <w:t>/</w:t>
      </w:r>
      <w:r w:rsidRPr="00231D46">
        <w:rPr>
          <w:rFonts w:ascii="宋体" w:hAnsi="宋体" w:hint="eastAsia"/>
          <w:b/>
          <w:sz w:val="24"/>
        </w:rPr>
        <w:t>投标须知修改表）</w:t>
      </w:r>
      <w:r w:rsidRPr="00231D46">
        <w:rPr>
          <w:rFonts w:ascii="宋体" w:hAnsi="宋体" w:hint="eastAsia"/>
          <w:sz w:val="24"/>
        </w:rPr>
        <w:t>。</w:t>
      </w:r>
    </w:p>
    <w:p w14:paraId="36910835" w14:textId="2079FA46" w:rsidR="000B50B9" w:rsidRPr="00231D46" w:rsidRDefault="003F39BE">
      <w:pPr>
        <w:tabs>
          <w:tab w:val="left" w:pos="720"/>
        </w:tabs>
        <w:spacing w:line="360" w:lineRule="auto"/>
        <w:ind w:left="463" w:hangingChars="192" w:hanging="463"/>
        <w:rPr>
          <w:rFonts w:ascii="宋体" w:hAnsi="宋体"/>
          <w:b/>
          <w:sz w:val="24"/>
        </w:rPr>
      </w:pPr>
      <w:r w:rsidRPr="00231D46">
        <w:rPr>
          <w:rFonts w:ascii="宋体" w:hAnsi="宋体" w:hint="eastAsia"/>
          <w:b/>
          <w:sz w:val="24"/>
        </w:rPr>
        <w:t>9.</w:t>
      </w:r>
      <w:r w:rsidRPr="00231D46">
        <w:rPr>
          <w:rFonts w:ascii="宋体" w:hAnsi="宋体"/>
          <w:b/>
          <w:sz w:val="24"/>
        </w:rPr>
        <w:t>2</w:t>
      </w:r>
      <w:r w:rsidRPr="00231D46">
        <w:rPr>
          <w:rFonts w:ascii="宋体" w:hAnsi="宋体" w:hint="eastAsia"/>
          <w:b/>
          <w:sz w:val="24"/>
        </w:rPr>
        <w:t>投标文件递交截止时间：</w:t>
      </w:r>
      <w:r w:rsidR="005B1391" w:rsidRPr="00231D46">
        <w:rPr>
          <w:rFonts w:ascii="宋体" w:hAnsi="宋体" w:hint="eastAsia"/>
          <w:b/>
          <w:sz w:val="24"/>
          <w:u w:val="single"/>
        </w:rPr>
        <w:t>20</w:t>
      </w:r>
      <w:r w:rsidR="005B1391" w:rsidRPr="00231D46">
        <w:rPr>
          <w:rFonts w:ascii="宋体" w:hAnsi="宋体"/>
          <w:b/>
          <w:sz w:val="24"/>
          <w:u w:val="single"/>
        </w:rPr>
        <w:t>25</w:t>
      </w:r>
      <w:r w:rsidRPr="00231D46">
        <w:rPr>
          <w:rFonts w:ascii="宋体" w:hAnsi="宋体" w:hint="eastAsia"/>
          <w:b/>
          <w:sz w:val="24"/>
          <w:u w:val="single"/>
        </w:rPr>
        <w:t>年</w:t>
      </w:r>
      <w:r w:rsidR="005B1391" w:rsidRPr="00231D46">
        <w:rPr>
          <w:rFonts w:ascii="宋体" w:hAnsi="宋体"/>
          <w:b/>
          <w:sz w:val="24"/>
          <w:u w:val="single"/>
        </w:rPr>
        <w:t>4</w:t>
      </w:r>
      <w:r w:rsidRPr="00231D46">
        <w:rPr>
          <w:rFonts w:ascii="宋体" w:hAnsi="宋体" w:hint="eastAsia"/>
          <w:b/>
          <w:sz w:val="24"/>
          <w:u w:val="single"/>
        </w:rPr>
        <w:t>月</w:t>
      </w:r>
      <w:r w:rsidR="005517C4" w:rsidRPr="00231D46">
        <w:rPr>
          <w:rFonts w:ascii="宋体" w:hAnsi="宋体"/>
          <w:b/>
          <w:sz w:val="24"/>
          <w:u w:val="single"/>
        </w:rPr>
        <w:t>17</w:t>
      </w:r>
      <w:r w:rsidRPr="00231D46">
        <w:rPr>
          <w:rFonts w:ascii="宋体" w:hAnsi="宋体" w:hint="eastAsia"/>
          <w:b/>
          <w:sz w:val="24"/>
          <w:u w:val="single"/>
        </w:rPr>
        <w:t>日上午</w:t>
      </w:r>
      <w:r w:rsidRPr="00231D46">
        <w:rPr>
          <w:rFonts w:ascii="宋体" w:hAnsi="宋体" w:hint="eastAsia"/>
          <w:b/>
          <w:sz w:val="24"/>
          <w:u w:val="single"/>
        </w:rPr>
        <w:t>09:30</w:t>
      </w:r>
      <w:r w:rsidRPr="00231D46">
        <w:rPr>
          <w:rFonts w:ascii="宋体" w:hAnsi="宋体" w:hint="eastAsia"/>
          <w:b/>
          <w:sz w:val="24"/>
        </w:rPr>
        <w:t>（北京时间）。</w:t>
      </w:r>
    </w:p>
    <w:p w14:paraId="74F49BF0" w14:textId="77777777" w:rsidR="000B50B9" w:rsidRPr="00231D46" w:rsidRDefault="003F39BE">
      <w:pPr>
        <w:spacing w:line="360" w:lineRule="auto"/>
        <w:ind w:left="480" w:hangingChars="200" w:hanging="480"/>
        <w:rPr>
          <w:rFonts w:ascii="宋体" w:hAnsi="宋体"/>
          <w:sz w:val="24"/>
        </w:rPr>
      </w:pPr>
      <w:r w:rsidRPr="00231D46">
        <w:rPr>
          <w:rFonts w:ascii="宋体" w:hAnsi="宋体" w:hint="eastAsia"/>
          <w:sz w:val="24"/>
        </w:rPr>
        <w:t>9.</w:t>
      </w:r>
      <w:r w:rsidRPr="00231D46">
        <w:rPr>
          <w:rFonts w:ascii="宋体" w:hAnsi="宋体"/>
          <w:sz w:val="24"/>
        </w:rPr>
        <w:t>3</w:t>
      </w:r>
      <w:r w:rsidRPr="00231D46">
        <w:rPr>
          <w:rFonts w:ascii="宋体" w:hAnsi="宋体" w:hint="eastAsia"/>
          <w:sz w:val="24"/>
        </w:rPr>
        <w:t>开标时间、地点：深圳能源集团电子招标投标平台，开标时间与投标文件递交截止时间相同。</w:t>
      </w:r>
    </w:p>
    <w:p w14:paraId="670F395A" w14:textId="7E3B62A1" w:rsidR="000B50B9" w:rsidRPr="00231D46" w:rsidRDefault="003F39BE">
      <w:pPr>
        <w:spacing w:line="360" w:lineRule="auto"/>
        <w:ind w:left="480" w:hangingChars="200" w:hanging="480"/>
        <w:rPr>
          <w:rFonts w:ascii="宋体" w:hAnsi="宋体"/>
          <w:sz w:val="24"/>
        </w:rPr>
      </w:pPr>
      <w:r w:rsidRPr="00231D46">
        <w:rPr>
          <w:rFonts w:ascii="宋体" w:hAnsi="宋体" w:hint="eastAsia"/>
          <w:sz w:val="24"/>
        </w:rPr>
        <w:t>9</w:t>
      </w:r>
      <w:r w:rsidRPr="00231D46">
        <w:rPr>
          <w:rFonts w:ascii="宋体" w:hAnsi="宋体"/>
          <w:sz w:val="24"/>
        </w:rPr>
        <w:t xml:space="preserve">.4 </w:t>
      </w:r>
      <w:r w:rsidRPr="00231D46">
        <w:rPr>
          <w:rFonts w:ascii="宋体" w:hAnsi="宋体" w:hint="eastAsia"/>
          <w:b/>
          <w:sz w:val="24"/>
        </w:rPr>
        <w:t>招标文件质疑截止时间：</w:t>
      </w:r>
      <w:r w:rsidR="005517C4" w:rsidRPr="00231D46">
        <w:rPr>
          <w:rFonts w:ascii="宋体" w:hAnsi="宋体" w:hint="eastAsia"/>
          <w:b/>
          <w:sz w:val="24"/>
        </w:rPr>
        <w:t>20</w:t>
      </w:r>
      <w:r w:rsidR="005517C4" w:rsidRPr="00231D46">
        <w:rPr>
          <w:rFonts w:ascii="宋体" w:hAnsi="宋体"/>
          <w:b/>
          <w:sz w:val="24"/>
        </w:rPr>
        <w:t>25</w:t>
      </w:r>
      <w:r w:rsidRPr="00231D46">
        <w:rPr>
          <w:rFonts w:ascii="宋体" w:hAnsi="宋体" w:hint="eastAsia"/>
          <w:b/>
          <w:sz w:val="24"/>
        </w:rPr>
        <w:t>年</w:t>
      </w:r>
      <w:r w:rsidR="005517C4" w:rsidRPr="00231D46">
        <w:rPr>
          <w:rFonts w:ascii="宋体" w:hAnsi="宋体"/>
          <w:b/>
          <w:sz w:val="24"/>
        </w:rPr>
        <w:t>4</w:t>
      </w:r>
      <w:r w:rsidRPr="00231D46">
        <w:rPr>
          <w:rFonts w:ascii="宋体" w:hAnsi="宋体" w:hint="eastAsia"/>
          <w:b/>
          <w:sz w:val="24"/>
        </w:rPr>
        <w:t>月</w:t>
      </w:r>
      <w:r w:rsidR="005517C4" w:rsidRPr="00231D46">
        <w:rPr>
          <w:rFonts w:ascii="宋体" w:hAnsi="宋体"/>
          <w:b/>
          <w:sz w:val="24"/>
        </w:rPr>
        <w:t>6</w:t>
      </w:r>
      <w:r w:rsidRPr="00231D46">
        <w:rPr>
          <w:rFonts w:ascii="宋体" w:hAnsi="宋体" w:hint="eastAsia"/>
          <w:b/>
          <w:sz w:val="24"/>
        </w:rPr>
        <w:t>日</w:t>
      </w:r>
      <w:r w:rsidRPr="00231D46">
        <w:rPr>
          <w:rFonts w:ascii="宋体" w:hAnsi="宋体" w:hint="eastAsia"/>
          <w:b/>
          <w:sz w:val="24"/>
        </w:rPr>
        <w:t>1</w:t>
      </w:r>
      <w:r w:rsidRPr="00231D46">
        <w:rPr>
          <w:rFonts w:ascii="宋体" w:hAnsi="宋体"/>
          <w:b/>
          <w:sz w:val="24"/>
        </w:rPr>
        <w:t>7</w:t>
      </w:r>
      <w:r w:rsidRPr="00231D46">
        <w:rPr>
          <w:rFonts w:ascii="宋体" w:hAnsi="宋体" w:hint="eastAsia"/>
          <w:b/>
          <w:sz w:val="24"/>
        </w:rPr>
        <w:t>:00</w:t>
      </w:r>
      <w:r w:rsidRPr="00231D46">
        <w:rPr>
          <w:rFonts w:ascii="宋体" w:hAnsi="宋体" w:hint="eastAsia"/>
          <w:b/>
          <w:sz w:val="24"/>
        </w:rPr>
        <w:t>，答疑截止时间：</w:t>
      </w:r>
      <w:r w:rsidR="005517C4" w:rsidRPr="00231D46">
        <w:rPr>
          <w:rFonts w:ascii="宋体" w:hAnsi="宋体" w:hint="eastAsia"/>
          <w:b/>
          <w:sz w:val="24"/>
        </w:rPr>
        <w:t>20</w:t>
      </w:r>
      <w:r w:rsidR="005517C4" w:rsidRPr="00231D46">
        <w:rPr>
          <w:rFonts w:ascii="宋体" w:hAnsi="宋体"/>
          <w:b/>
          <w:sz w:val="24"/>
        </w:rPr>
        <w:t>25</w:t>
      </w:r>
      <w:r w:rsidRPr="00231D46">
        <w:rPr>
          <w:rFonts w:ascii="宋体" w:hAnsi="宋体" w:hint="eastAsia"/>
          <w:b/>
          <w:sz w:val="24"/>
        </w:rPr>
        <w:t>年</w:t>
      </w:r>
      <w:r w:rsidR="005517C4" w:rsidRPr="00231D46">
        <w:rPr>
          <w:rFonts w:ascii="宋体" w:hAnsi="宋体"/>
          <w:b/>
          <w:sz w:val="24"/>
        </w:rPr>
        <w:t>4</w:t>
      </w:r>
      <w:r w:rsidRPr="00231D46">
        <w:rPr>
          <w:rFonts w:ascii="宋体" w:hAnsi="宋体" w:hint="eastAsia"/>
          <w:b/>
          <w:sz w:val="24"/>
        </w:rPr>
        <w:t>月</w:t>
      </w:r>
      <w:r w:rsidR="005517C4" w:rsidRPr="00231D46">
        <w:rPr>
          <w:rFonts w:ascii="宋体" w:hAnsi="宋体"/>
          <w:b/>
          <w:sz w:val="24"/>
        </w:rPr>
        <w:t>11</w:t>
      </w:r>
      <w:r w:rsidRPr="00231D46">
        <w:rPr>
          <w:rFonts w:ascii="宋体" w:hAnsi="宋体" w:hint="eastAsia"/>
          <w:b/>
          <w:sz w:val="24"/>
        </w:rPr>
        <w:t>日</w:t>
      </w:r>
      <w:r w:rsidRPr="00231D46">
        <w:rPr>
          <w:rFonts w:ascii="宋体" w:hAnsi="宋体" w:hint="eastAsia"/>
          <w:b/>
          <w:sz w:val="24"/>
        </w:rPr>
        <w:t>17:00</w:t>
      </w:r>
      <w:r w:rsidRPr="00231D46">
        <w:rPr>
          <w:rFonts w:ascii="宋体" w:hAnsi="宋体" w:hint="eastAsia"/>
          <w:b/>
          <w:sz w:val="24"/>
        </w:rPr>
        <w:t>。</w:t>
      </w:r>
    </w:p>
    <w:p w14:paraId="4E181294" w14:textId="77777777" w:rsidR="000B50B9" w:rsidRPr="00231D46" w:rsidRDefault="003F39BE">
      <w:pPr>
        <w:spacing w:line="360" w:lineRule="auto"/>
        <w:ind w:left="480" w:hangingChars="200" w:hanging="480"/>
        <w:rPr>
          <w:rFonts w:ascii="宋体" w:hAnsi="宋体"/>
          <w:sz w:val="24"/>
        </w:rPr>
      </w:pPr>
      <w:r w:rsidRPr="00231D46">
        <w:rPr>
          <w:rFonts w:ascii="宋体" w:hAnsi="宋体" w:hint="eastAsia"/>
          <w:sz w:val="24"/>
        </w:rPr>
        <w:t>9.</w:t>
      </w:r>
      <w:r w:rsidRPr="00231D46">
        <w:rPr>
          <w:rFonts w:ascii="宋体" w:hAnsi="宋体"/>
          <w:sz w:val="24"/>
        </w:rPr>
        <w:t>5</w:t>
      </w:r>
      <w:r w:rsidRPr="00231D46">
        <w:rPr>
          <w:rFonts w:ascii="宋体" w:hAnsi="宋体"/>
          <w:b/>
          <w:bCs/>
          <w:sz w:val="24"/>
        </w:rPr>
        <w:t xml:space="preserve"> </w:t>
      </w:r>
      <w:r w:rsidRPr="00231D46">
        <w:rPr>
          <w:rFonts w:ascii="宋体" w:hAnsi="宋体" w:hint="eastAsia"/>
          <w:b/>
          <w:bCs/>
          <w:sz w:val="24"/>
        </w:rPr>
        <w:t>投标人未在规定的投标截止时间前完成投标文件上传并签到，或未及时解密投标文件，或加密投标文件解密失败</w:t>
      </w:r>
      <w:bookmarkStart w:id="13" w:name="_Hlk68790451"/>
      <w:r w:rsidRPr="00231D46">
        <w:rPr>
          <w:rFonts w:ascii="宋体" w:hAnsi="宋体" w:hint="eastAsia"/>
          <w:b/>
          <w:bCs/>
          <w:sz w:val="24"/>
        </w:rPr>
        <w:t>后未及时上传非加密投标文件</w:t>
      </w:r>
      <w:bookmarkEnd w:id="13"/>
      <w:r w:rsidRPr="00231D46">
        <w:rPr>
          <w:rFonts w:ascii="宋体" w:hAnsi="宋体" w:hint="eastAsia"/>
          <w:b/>
          <w:bCs/>
          <w:sz w:val="24"/>
        </w:rPr>
        <w:t>，均视为投标人放弃投标。</w:t>
      </w:r>
    </w:p>
    <w:p w14:paraId="0C8D8C4A" w14:textId="184442D2" w:rsidR="000B50B9" w:rsidRPr="00231D46" w:rsidRDefault="00320567" w:rsidP="00320567">
      <w:pPr>
        <w:tabs>
          <w:tab w:val="left" w:pos="426"/>
          <w:tab w:val="left" w:pos="567"/>
        </w:tabs>
        <w:spacing w:line="360" w:lineRule="auto"/>
        <w:ind w:left="369" w:hanging="369"/>
        <w:rPr>
          <w:rFonts w:ascii="宋体" w:hAnsi="宋体"/>
          <w:sz w:val="24"/>
        </w:rPr>
      </w:pPr>
      <w:r w:rsidRPr="00231D46">
        <w:rPr>
          <w:rFonts w:ascii="宋体" w:hAnsi="宋体" w:hint="eastAsia"/>
          <w:sz w:val="24"/>
        </w:rPr>
        <w:t>10</w:t>
      </w:r>
      <w:r w:rsidRPr="00231D46">
        <w:rPr>
          <w:rFonts w:ascii="宋体" w:hAnsi="宋体" w:hint="eastAsia"/>
          <w:sz w:val="24"/>
        </w:rPr>
        <w:t>、</w:t>
      </w:r>
      <w:r w:rsidRPr="00231D46">
        <w:rPr>
          <w:rFonts w:ascii="宋体" w:hAnsi="宋体" w:hint="eastAsia"/>
          <w:sz w:val="24"/>
        </w:rPr>
        <w:tab/>
      </w:r>
      <w:r w:rsidR="003F39BE" w:rsidRPr="00231D46">
        <w:rPr>
          <w:rFonts w:ascii="宋体" w:hAnsi="宋体" w:hint="eastAsia"/>
          <w:sz w:val="24"/>
        </w:rPr>
        <w:t>招标相关信息获取网址：</w:t>
      </w:r>
    </w:p>
    <w:p w14:paraId="2D4BA22A" w14:textId="77777777" w:rsidR="000B50B9" w:rsidRPr="00231D46" w:rsidRDefault="003F39BE">
      <w:pPr>
        <w:tabs>
          <w:tab w:val="left" w:pos="360"/>
          <w:tab w:val="left" w:pos="426"/>
          <w:tab w:val="left" w:pos="567"/>
        </w:tabs>
        <w:spacing w:line="360" w:lineRule="auto"/>
        <w:ind w:leftChars="202" w:left="424" w:firstLineChars="50" w:firstLine="120"/>
        <w:rPr>
          <w:rFonts w:ascii="宋体" w:hAnsi="宋体"/>
          <w:sz w:val="24"/>
        </w:rPr>
      </w:pPr>
      <w:r w:rsidRPr="00231D46">
        <w:rPr>
          <w:rFonts w:ascii="宋体" w:hAnsi="宋体" w:hint="eastAsia"/>
          <w:sz w:val="24"/>
        </w:rPr>
        <w:t>深圳能源集团电子招标投标平台（</w:t>
      </w:r>
      <w:r w:rsidRPr="00231D46">
        <w:rPr>
          <w:rFonts w:ascii="宋体" w:hAnsi="宋体" w:hint="eastAsia"/>
          <w:sz w:val="24"/>
        </w:rPr>
        <w:t>https://zb.sec.com.cn/</w:t>
      </w:r>
      <w:r w:rsidRPr="00231D46">
        <w:rPr>
          <w:rFonts w:ascii="宋体" w:hAnsi="宋体" w:hint="eastAsia"/>
          <w:sz w:val="24"/>
        </w:rPr>
        <w:t>）；</w:t>
      </w:r>
    </w:p>
    <w:p w14:paraId="4998F056" w14:textId="77777777" w:rsidR="000B50B9" w:rsidRPr="00231D46" w:rsidRDefault="003F39BE">
      <w:pPr>
        <w:tabs>
          <w:tab w:val="left" w:pos="360"/>
          <w:tab w:val="left" w:pos="426"/>
          <w:tab w:val="left" w:pos="567"/>
        </w:tabs>
        <w:spacing w:line="360" w:lineRule="auto"/>
        <w:ind w:leftChars="202" w:left="424" w:firstLineChars="50" w:firstLine="120"/>
        <w:rPr>
          <w:rFonts w:ascii="宋体" w:hAnsi="宋体"/>
          <w:sz w:val="24"/>
        </w:rPr>
      </w:pPr>
      <w:r w:rsidRPr="00231D46">
        <w:rPr>
          <w:rFonts w:ascii="宋体" w:hAnsi="宋体" w:hint="eastAsia"/>
          <w:sz w:val="24"/>
        </w:rPr>
        <w:t>中国招标投标公共服务平台（</w:t>
      </w:r>
      <w:r w:rsidRPr="00231D46">
        <w:rPr>
          <w:rFonts w:ascii="宋体" w:hAnsi="宋体" w:hint="eastAsia"/>
          <w:sz w:val="24"/>
        </w:rPr>
        <w:t>http://www.cebpubservice.com</w:t>
      </w:r>
      <w:r w:rsidRPr="00231D46">
        <w:rPr>
          <w:rFonts w:ascii="宋体" w:hAnsi="宋体" w:hint="eastAsia"/>
          <w:sz w:val="24"/>
        </w:rPr>
        <w:t>）；</w:t>
      </w:r>
    </w:p>
    <w:p w14:paraId="0B48ED3C" w14:textId="77777777" w:rsidR="000B50B9" w:rsidRPr="00231D46" w:rsidRDefault="003F39BE">
      <w:pPr>
        <w:tabs>
          <w:tab w:val="left" w:pos="360"/>
          <w:tab w:val="left" w:pos="426"/>
          <w:tab w:val="left" w:pos="567"/>
        </w:tabs>
        <w:spacing w:line="360" w:lineRule="auto"/>
        <w:ind w:leftChars="202" w:left="424" w:firstLineChars="50" w:firstLine="120"/>
        <w:rPr>
          <w:rFonts w:ascii="宋体" w:hAnsi="宋体"/>
          <w:sz w:val="24"/>
        </w:rPr>
      </w:pPr>
      <w:r w:rsidRPr="00231D46">
        <w:rPr>
          <w:rFonts w:ascii="宋体" w:hAnsi="宋体" w:hint="eastAsia"/>
          <w:sz w:val="24"/>
        </w:rPr>
        <w:t>深圳阳光采购平台（</w:t>
      </w:r>
      <w:r w:rsidRPr="00231D46">
        <w:rPr>
          <w:rFonts w:ascii="宋体" w:hAnsi="宋体"/>
          <w:sz w:val="24"/>
        </w:rPr>
        <w:t>https://www.szygcgpt.com/</w:t>
      </w:r>
      <w:r w:rsidRPr="00231D46">
        <w:rPr>
          <w:rFonts w:ascii="宋体" w:hAnsi="宋体" w:hint="eastAsia"/>
          <w:sz w:val="24"/>
        </w:rPr>
        <w:t>）</w:t>
      </w:r>
    </w:p>
    <w:p w14:paraId="07C1D00C" w14:textId="3C4AAFBA" w:rsidR="000B50B9" w:rsidRPr="00231D46" w:rsidRDefault="00320567" w:rsidP="00320567">
      <w:pPr>
        <w:tabs>
          <w:tab w:val="left" w:pos="426"/>
          <w:tab w:val="left" w:pos="567"/>
        </w:tabs>
        <w:spacing w:line="360" w:lineRule="auto"/>
        <w:ind w:left="369" w:hanging="369"/>
        <w:rPr>
          <w:rFonts w:ascii="宋体" w:hAnsi="宋体"/>
          <w:b/>
          <w:bCs/>
          <w:sz w:val="24"/>
        </w:rPr>
      </w:pPr>
      <w:r w:rsidRPr="00231D46">
        <w:rPr>
          <w:rFonts w:ascii="宋体" w:hAnsi="宋体" w:hint="eastAsia"/>
          <w:bCs/>
          <w:sz w:val="24"/>
        </w:rPr>
        <w:t>11</w:t>
      </w:r>
      <w:r w:rsidRPr="00231D46">
        <w:rPr>
          <w:rFonts w:ascii="宋体" w:hAnsi="宋体" w:hint="eastAsia"/>
          <w:bCs/>
          <w:sz w:val="24"/>
        </w:rPr>
        <w:t>、</w:t>
      </w:r>
      <w:r w:rsidRPr="00231D46">
        <w:rPr>
          <w:rFonts w:ascii="宋体" w:hAnsi="宋体" w:hint="eastAsia"/>
          <w:bCs/>
          <w:sz w:val="24"/>
        </w:rPr>
        <w:tab/>
      </w:r>
      <w:r w:rsidR="003F39BE" w:rsidRPr="00231D46">
        <w:rPr>
          <w:rFonts w:ascii="宋体" w:hAnsi="宋体"/>
          <w:b/>
          <w:bCs/>
          <w:sz w:val="24"/>
        </w:rPr>
        <w:t>深圳能源集团电子招标投标平台招投标规定（重要）：</w:t>
      </w:r>
    </w:p>
    <w:p w14:paraId="31570725" w14:textId="77777777" w:rsidR="000B50B9" w:rsidRPr="00231D46" w:rsidRDefault="003F39BE">
      <w:pPr>
        <w:widowControl/>
        <w:shd w:val="clear" w:color="auto" w:fill="FFFFFF"/>
        <w:spacing w:line="432" w:lineRule="atLeast"/>
        <w:ind w:firstLine="482"/>
        <w:rPr>
          <w:rFonts w:ascii="宋体" w:hAnsi="宋体"/>
          <w:b/>
          <w:bCs/>
          <w:sz w:val="24"/>
        </w:rPr>
      </w:pPr>
      <w:r w:rsidRPr="00231D46">
        <w:rPr>
          <w:rFonts w:ascii="宋体" w:hAnsi="宋体" w:hint="eastAsia"/>
          <w:b/>
          <w:bCs/>
          <w:sz w:val="24"/>
        </w:rPr>
        <w:t>（</w:t>
      </w:r>
      <w:r w:rsidRPr="00231D46">
        <w:rPr>
          <w:rFonts w:ascii="宋体" w:hAnsi="宋体" w:hint="eastAsia"/>
          <w:b/>
          <w:bCs/>
          <w:sz w:val="24"/>
        </w:rPr>
        <w:t>1</w:t>
      </w:r>
      <w:r w:rsidRPr="00231D46">
        <w:rPr>
          <w:rFonts w:ascii="宋体" w:hAnsi="宋体" w:hint="eastAsia"/>
          <w:b/>
          <w:bCs/>
          <w:sz w:val="24"/>
        </w:rPr>
        <w:t>）</w:t>
      </w:r>
      <w:r w:rsidRPr="00231D46">
        <w:rPr>
          <w:rFonts w:ascii="宋体" w:hAnsi="宋体"/>
          <w:b/>
          <w:bCs/>
          <w:sz w:val="24"/>
        </w:rPr>
        <w:t>本次投标采用深圳能源集团电子招标投标平台（以下简称</w:t>
      </w:r>
      <w:r w:rsidRPr="00231D46">
        <w:rPr>
          <w:rFonts w:ascii="宋体" w:hAnsi="宋体"/>
          <w:b/>
          <w:bCs/>
          <w:sz w:val="24"/>
        </w:rPr>
        <w:t>“</w:t>
      </w:r>
      <w:r w:rsidRPr="00231D46">
        <w:rPr>
          <w:rFonts w:ascii="宋体" w:hAnsi="宋体"/>
          <w:b/>
          <w:bCs/>
          <w:sz w:val="24"/>
        </w:rPr>
        <w:t>深能招标平台</w:t>
      </w:r>
      <w:r w:rsidRPr="00231D46">
        <w:rPr>
          <w:rFonts w:ascii="宋体" w:hAnsi="宋体"/>
          <w:b/>
          <w:bCs/>
          <w:sz w:val="24"/>
        </w:rPr>
        <w:t>”</w:t>
      </w:r>
      <w:r w:rsidRPr="00231D46">
        <w:rPr>
          <w:rFonts w:ascii="宋体" w:hAnsi="宋体"/>
          <w:b/>
          <w:bCs/>
          <w:sz w:val="24"/>
        </w:rPr>
        <w:t>）电子投标（简称</w:t>
      </w:r>
      <w:r w:rsidRPr="00231D46">
        <w:rPr>
          <w:rFonts w:ascii="宋体" w:hAnsi="宋体"/>
          <w:b/>
          <w:bCs/>
          <w:sz w:val="24"/>
        </w:rPr>
        <w:t>“</w:t>
      </w:r>
      <w:r w:rsidRPr="00231D46">
        <w:rPr>
          <w:rFonts w:ascii="宋体" w:hAnsi="宋体"/>
          <w:b/>
          <w:bCs/>
          <w:sz w:val="24"/>
        </w:rPr>
        <w:t>线上</w:t>
      </w:r>
      <w:r w:rsidRPr="00231D46">
        <w:rPr>
          <w:rFonts w:ascii="宋体" w:hAnsi="宋体"/>
          <w:b/>
          <w:bCs/>
          <w:sz w:val="24"/>
        </w:rPr>
        <w:t>”</w:t>
      </w:r>
      <w:r w:rsidRPr="00231D46">
        <w:rPr>
          <w:rFonts w:ascii="宋体" w:hAnsi="宋体"/>
          <w:b/>
          <w:bCs/>
          <w:sz w:val="24"/>
        </w:rPr>
        <w:t>）方式。</w:t>
      </w:r>
      <w:r w:rsidRPr="00231D46">
        <w:rPr>
          <w:rFonts w:ascii="宋体" w:hAnsi="宋体" w:hint="eastAsia"/>
          <w:b/>
          <w:bCs/>
          <w:sz w:val="24"/>
        </w:rPr>
        <w:t>投标人须登陆深圳能源集团电子招标平台（</w:t>
      </w:r>
      <w:r w:rsidRPr="00231D46">
        <w:rPr>
          <w:rFonts w:ascii="宋体" w:hAnsi="宋体" w:hint="eastAsia"/>
          <w:b/>
          <w:bCs/>
          <w:sz w:val="24"/>
        </w:rPr>
        <w:t>https://zb.sec.com.cn/</w:t>
      </w:r>
      <w:r w:rsidRPr="00231D46">
        <w:rPr>
          <w:rFonts w:ascii="宋体" w:hAnsi="宋体" w:hint="eastAsia"/>
          <w:b/>
          <w:bCs/>
          <w:sz w:val="24"/>
        </w:rPr>
        <w:t>）完成本次招投标活动所需相关操作。</w:t>
      </w:r>
    </w:p>
    <w:p w14:paraId="72B9E56A" w14:textId="77777777" w:rsidR="000B50B9" w:rsidRPr="00231D46" w:rsidRDefault="003F39BE">
      <w:pPr>
        <w:widowControl/>
        <w:shd w:val="clear" w:color="auto" w:fill="FFFFFF"/>
        <w:spacing w:line="432" w:lineRule="atLeast"/>
        <w:ind w:firstLine="482"/>
        <w:rPr>
          <w:rFonts w:ascii="宋体" w:hAnsi="宋体"/>
          <w:b/>
          <w:bCs/>
          <w:sz w:val="24"/>
        </w:rPr>
      </w:pPr>
      <w:r w:rsidRPr="00231D46">
        <w:rPr>
          <w:rFonts w:ascii="宋体" w:hAnsi="宋体" w:hint="eastAsia"/>
          <w:b/>
          <w:bCs/>
          <w:sz w:val="24"/>
        </w:rPr>
        <w:t>（</w:t>
      </w:r>
      <w:r w:rsidRPr="00231D46">
        <w:rPr>
          <w:rFonts w:ascii="宋体" w:hAnsi="宋体" w:hint="eastAsia"/>
          <w:b/>
          <w:bCs/>
          <w:sz w:val="24"/>
        </w:rPr>
        <w:t>2</w:t>
      </w:r>
      <w:r w:rsidRPr="00231D46">
        <w:rPr>
          <w:rFonts w:ascii="宋体" w:hAnsi="宋体" w:hint="eastAsia"/>
          <w:b/>
          <w:bCs/>
          <w:sz w:val="24"/>
        </w:rPr>
        <w:t>）投标人首先应仔细阅读平台办事指南及《深圳能源集团电子招标投标平台使用说明》（见公告附件）；在系统的“组件下载”中下载“投标文件制作客户端”，按照操作指引安装、打开招标文件及制作投标文件熟悉各环节操作步骤。（附办事指南网址：</w:t>
      </w:r>
      <w:hyperlink r:id="rId15" w:history="1">
        <w:r w:rsidRPr="00231D46">
          <w:rPr>
            <w:rStyle w:val="af0"/>
            <w:rFonts w:ascii="宋体" w:hAnsi="宋体"/>
            <w:b/>
            <w:bCs/>
            <w:color w:val="auto"/>
            <w:sz w:val="24"/>
          </w:rPr>
          <w:t>https://zb.sec.com.cn/banshi/index.jhtml</w:t>
        </w:r>
      </w:hyperlink>
      <w:r w:rsidRPr="00231D46">
        <w:rPr>
          <w:rFonts w:ascii="宋体" w:hAnsi="宋体" w:hint="eastAsia"/>
          <w:b/>
          <w:bCs/>
          <w:sz w:val="24"/>
        </w:rPr>
        <w:t>）</w:t>
      </w:r>
    </w:p>
    <w:p w14:paraId="60A2FE94" w14:textId="77777777" w:rsidR="000B50B9" w:rsidRPr="00231D46" w:rsidRDefault="003F39BE">
      <w:pPr>
        <w:widowControl/>
        <w:shd w:val="clear" w:color="auto" w:fill="FFFFFF"/>
        <w:spacing w:line="432" w:lineRule="atLeast"/>
        <w:ind w:firstLine="482"/>
        <w:rPr>
          <w:rFonts w:ascii="宋体" w:hAnsi="宋体"/>
          <w:b/>
          <w:bCs/>
          <w:sz w:val="24"/>
        </w:rPr>
      </w:pPr>
      <w:r w:rsidRPr="00231D46">
        <w:rPr>
          <w:rFonts w:ascii="宋体" w:hAnsi="宋体" w:hint="eastAsia"/>
          <w:b/>
          <w:bCs/>
          <w:sz w:val="24"/>
        </w:rPr>
        <w:t>其他提醒注意：</w:t>
      </w:r>
    </w:p>
    <w:p w14:paraId="680D6355" w14:textId="77777777" w:rsidR="000B50B9" w:rsidRPr="00231D46" w:rsidRDefault="003F39BE">
      <w:pPr>
        <w:widowControl/>
        <w:shd w:val="clear" w:color="auto" w:fill="FFFFFF"/>
        <w:spacing w:line="432" w:lineRule="atLeast"/>
        <w:ind w:firstLine="482"/>
        <w:rPr>
          <w:rFonts w:ascii="宋体" w:hAnsi="宋体"/>
          <w:b/>
          <w:bCs/>
          <w:sz w:val="24"/>
        </w:rPr>
      </w:pPr>
      <w:r w:rsidRPr="00231D46">
        <w:rPr>
          <w:rFonts w:ascii="宋体" w:hAnsi="宋体" w:hint="eastAsia"/>
          <w:b/>
          <w:bCs/>
          <w:sz w:val="24"/>
        </w:rPr>
        <w:t>1</w:t>
      </w:r>
      <w:r w:rsidRPr="00231D46">
        <w:rPr>
          <w:rFonts w:ascii="宋体" w:hAnsi="宋体" w:hint="eastAsia"/>
          <w:b/>
          <w:bCs/>
          <w:sz w:val="24"/>
        </w:rPr>
        <w:t>）平台注册、</w:t>
      </w:r>
      <w:r w:rsidRPr="00231D46">
        <w:rPr>
          <w:rFonts w:ascii="宋体" w:hAnsi="宋体" w:hint="eastAsia"/>
          <w:b/>
          <w:bCs/>
          <w:sz w:val="24"/>
        </w:rPr>
        <w:t>CA</w:t>
      </w:r>
      <w:r w:rsidRPr="00231D46">
        <w:rPr>
          <w:rFonts w:ascii="宋体" w:hAnsi="宋体" w:hint="eastAsia"/>
          <w:b/>
          <w:bCs/>
          <w:sz w:val="24"/>
        </w:rPr>
        <w:t>办理：</w:t>
      </w:r>
      <w:r w:rsidRPr="00231D46">
        <w:rPr>
          <w:rFonts w:ascii="宋体" w:hAnsi="宋体" w:hint="eastAsia"/>
          <w:bCs/>
          <w:sz w:val="24"/>
        </w:rPr>
        <w:t>投标人在购买招标文件前须在深圳能源集团电子招标投标平台完成注册登记并审核通过，投标人要为注册登记预留足够的时间，由于投标人自身原因，截至招标文件发售时间尚未完成注册登记审核，造成无法及时</w:t>
      </w:r>
      <w:r w:rsidRPr="00231D46">
        <w:rPr>
          <w:rFonts w:ascii="宋体" w:hAnsi="宋体" w:hint="eastAsia"/>
          <w:bCs/>
          <w:sz w:val="24"/>
        </w:rPr>
        <w:lastRenderedPageBreak/>
        <w:t>进行标书购买，后果由投标人自行承担。投标人须在下载招标文件前完成数字证书（</w:t>
      </w:r>
      <w:r w:rsidRPr="00231D46">
        <w:rPr>
          <w:rFonts w:ascii="宋体" w:hAnsi="宋体"/>
          <w:bCs/>
          <w:sz w:val="24"/>
        </w:rPr>
        <w:t>CA</w:t>
      </w:r>
      <w:r w:rsidRPr="00231D46">
        <w:rPr>
          <w:rFonts w:ascii="宋体" w:hAnsi="宋体" w:hint="eastAsia"/>
          <w:bCs/>
          <w:sz w:val="24"/>
        </w:rPr>
        <w:t>）的办理，绑定</w:t>
      </w:r>
      <w:r w:rsidRPr="00231D46">
        <w:rPr>
          <w:rFonts w:ascii="宋体" w:hAnsi="宋体"/>
          <w:bCs/>
          <w:sz w:val="24"/>
        </w:rPr>
        <w:t>CA</w:t>
      </w:r>
      <w:r w:rsidRPr="00231D46">
        <w:rPr>
          <w:rFonts w:ascii="宋体" w:hAnsi="宋体" w:hint="eastAsia"/>
          <w:bCs/>
          <w:sz w:val="24"/>
        </w:rPr>
        <w:t>后方可下载招标文件。投标人要为办理</w:t>
      </w:r>
      <w:r w:rsidRPr="00231D46">
        <w:rPr>
          <w:rFonts w:ascii="宋体" w:hAnsi="宋体"/>
          <w:bCs/>
          <w:sz w:val="24"/>
        </w:rPr>
        <w:t>CA</w:t>
      </w:r>
      <w:r w:rsidRPr="00231D46">
        <w:rPr>
          <w:rFonts w:ascii="宋体" w:hAnsi="宋体" w:hint="eastAsia"/>
          <w:bCs/>
          <w:sz w:val="24"/>
        </w:rPr>
        <w:t>预留足够的时间，由于投标人自身原因造成无法投标的，由投标人承担责任。</w:t>
      </w:r>
    </w:p>
    <w:p w14:paraId="64A89F79" w14:textId="77777777" w:rsidR="000B50B9" w:rsidRPr="00231D46" w:rsidRDefault="003F39BE">
      <w:pPr>
        <w:widowControl/>
        <w:shd w:val="clear" w:color="auto" w:fill="FFFFFF"/>
        <w:spacing w:line="432" w:lineRule="atLeast"/>
        <w:ind w:firstLine="482"/>
        <w:rPr>
          <w:rFonts w:ascii="宋体" w:hAnsi="宋体"/>
          <w:b/>
          <w:bCs/>
          <w:sz w:val="24"/>
        </w:rPr>
      </w:pPr>
      <w:r w:rsidRPr="00231D46">
        <w:rPr>
          <w:rFonts w:ascii="宋体" w:hAnsi="宋体"/>
          <w:b/>
          <w:bCs/>
          <w:sz w:val="24"/>
        </w:rPr>
        <w:t>2</w:t>
      </w:r>
      <w:r w:rsidRPr="00231D46">
        <w:rPr>
          <w:rFonts w:ascii="宋体" w:hAnsi="宋体" w:hint="eastAsia"/>
          <w:b/>
          <w:bCs/>
          <w:sz w:val="24"/>
        </w:rPr>
        <w:t>）招标文件获取：</w:t>
      </w:r>
      <w:r w:rsidRPr="00231D46">
        <w:rPr>
          <w:rFonts w:ascii="宋体" w:hAnsi="宋体" w:hint="eastAsia"/>
          <w:bCs/>
          <w:sz w:val="24"/>
        </w:rPr>
        <w:t>线上进行，请电汇付款，并自助开具电子发票，操作详见办事指南</w:t>
      </w:r>
      <w:r w:rsidRPr="00231D46">
        <w:rPr>
          <w:rFonts w:ascii="宋体" w:hAnsi="宋体"/>
          <w:bCs/>
          <w:sz w:val="24"/>
        </w:rPr>
        <w:t>。</w:t>
      </w:r>
    </w:p>
    <w:p w14:paraId="33FADEDE" w14:textId="77777777" w:rsidR="000B50B9" w:rsidRPr="00231D46" w:rsidRDefault="003F39BE">
      <w:pPr>
        <w:widowControl/>
        <w:shd w:val="clear" w:color="auto" w:fill="FFFFFF"/>
        <w:spacing w:line="432" w:lineRule="atLeast"/>
        <w:ind w:firstLine="482"/>
        <w:rPr>
          <w:rFonts w:ascii="宋体" w:hAnsi="宋体"/>
          <w:b/>
          <w:bCs/>
          <w:sz w:val="24"/>
        </w:rPr>
      </w:pPr>
      <w:r w:rsidRPr="00231D46">
        <w:rPr>
          <w:rFonts w:ascii="宋体" w:hAnsi="宋体"/>
          <w:b/>
          <w:bCs/>
          <w:sz w:val="24"/>
        </w:rPr>
        <w:t>3</w:t>
      </w:r>
      <w:r w:rsidRPr="00231D46">
        <w:rPr>
          <w:rFonts w:ascii="宋体" w:hAnsi="宋体"/>
          <w:b/>
          <w:bCs/>
          <w:sz w:val="24"/>
        </w:rPr>
        <w:t>）</w:t>
      </w:r>
      <w:r w:rsidRPr="00231D46">
        <w:rPr>
          <w:rFonts w:ascii="宋体" w:hAnsi="宋体" w:hint="eastAsia"/>
          <w:b/>
          <w:bCs/>
          <w:sz w:val="24"/>
        </w:rPr>
        <w:t>招标文件澄清质疑：</w:t>
      </w:r>
      <w:r w:rsidRPr="00231D46">
        <w:rPr>
          <w:rFonts w:ascii="宋体" w:hAnsi="宋体" w:hint="eastAsia"/>
          <w:bCs/>
          <w:sz w:val="24"/>
        </w:rPr>
        <w:t>招标文件的质疑发出后请通过邮件或者电话方式通知招标代理，须同时提供可编辑版和盖章版。澄清回复将在“深能招标平台”线上发布</w:t>
      </w:r>
      <w:r w:rsidRPr="00231D46">
        <w:rPr>
          <w:rFonts w:ascii="宋体" w:hAnsi="宋体"/>
          <w:bCs/>
          <w:sz w:val="24"/>
        </w:rPr>
        <w:t>。</w:t>
      </w:r>
    </w:p>
    <w:p w14:paraId="3A44B26E" w14:textId="77777777" w:rsidR="000B50B9" w:rsidRPr="00231D46" w:rsidRDefault="003F39BE">
      <w:pPr>
        <w:widowControl/>
        <w:shd w:val="clear" w:color="auto" w:fill="FFFFFF"/>
        <w:spacing w:line="432" w:lineRule="atLeast"/>
        <w:ind w:firstLine="482"/>
        <w:rPr>
          <w:rFonts w:ascii="宋体" w:hAnsi="宋体"/>
          <w:bCs/>
          <w:sz w:val="24"/>
        </w:rPr>
      </w:pPr>
      <w:r w:rsidRPr="00231D46">
        <w:rPr>
          <w:rFonts w:ascii="宋体" w:hAnsi="宋体"/>
          <w:b/>
          <w:bCs/>
          <w:sz w:val="24"/>
        </w:rPr>
        <w:t>4</w:t>
      </w:r>
      <w:r w:rsidRPr="00231D46">
        <w:rPr>
          <w:rFonts w:ascii="宋体" w:hAnsi="宋体"/>
          <w:b/>
          <w:bCs/>
          <w:sz w:val="24"/>
        </w:rPr>
        <w:t>）</w:t>
      </w:r>
      <w:r w:rsidRPr="00231D46">
        <w:rPr>
          <w:rFonts w:ascii="宋体" w:hAnsi="宋体" w:hint="eastAsia"/>
          <w:b/>
          <w:bCs/>
          <w:sz w:val="24"/>
        </w:rPr>
        <w:t>保证金：</w:t>
      </w:r>
      <w:r w:rsidRPr="00231D46">
        <w:rPr>
          <w:rFonts w:ascii="宋体" w:hAnsi="宋体" w:hint="eastAsia"/>
          <w:bCs/>
          <w:sz w:val="24"/>
        </w:rPr>
        <w:t>如投标保证金以电汇形式提交，请汇款后在深能招标平台</w:t>
      </w:r>
      <w:r w:rsidRPr="00231D46">
        <w:rPr>
          <w:rFonts w:ascii="宋体" w:hAnsi="宋体" w:hint="eastAsia"/>
          <w:bCs/>
          <w:sz w:val="24"/>
        </w:rPr>
        <w:t>-</w:t>
      </w:r>
      <w:r w:rsidRPr="00231D46">
        <w:rPr>
          <w:rFonts w:ascii="宋体" w:hAnsi="宋体" w:hint="eastAsia"/>
          <w:bCs/>
          <w:sz w:val="24"/>
        </w:rPr>
        <w:t>项目管理</w:t>
      </w:r>
      <w:r w:rsidRPr="00231D46">
        <w:rPr>
          <w:rFonts w:ascii="宋体" w:hAnsi="宋体" w:hint="eastAsia"/>
          <w:bCs/>
          <w:sz w:val="24"/>
        </w:rPr>
        <w:t>-</w:t>
      </w:r>
      <w:r w:rsidRPr="00231D46">
        <w:rPr>
          <w:rFonts w:ascii="宋体" w:hAnsi="宋体" w:hint="eastAsia"/>
          <w:bCs/>
          <w:sz w:val="24"/>
        </w:rPr>
        <w:t>缴费支付功能进行费用绑定。如投标保证金以保函形式提交，请在深能招标平台</w:t>
      </w:r>
      <w:r w:rsidRPr="00231D46">
        <w:rPr>
          <w:rFonts w:ascii="宋体" w:hAnsi="宋体" w:hint="eastAsia"/>
          <w:bCs/>
          <w:sz w:val="24"/>
        </w:rPr>
        <w:t>-</w:t>
      </w:r>
      <w:r w:rsidRPr="00231D46">
        <w:rPr>
          <w:rFonts w:ascii="宋体" w:hAnsi="宋体" w:hint="eastAsia"/>
          <w:bCs/>
          <w:sz w:val="24"/>
        </w:rPr>
        <w:t>项目管理</w:t>
      </w:r>
      <w:r w:rsidRPr="00231D46">
        <w:rPr>
          <w:rFonts w:ascii="宋体" w:hAnsi="宋体" w:hint="eastAsia"/>
          <w:bCs/>
          <w:sz w:val="24"/>
        </w:rPr>
        <w:t>-</w:t>
      </w:r>
      <w:r w:rsidRPr="00231D46">
        <w:rPr>
          <w:rFonts w:ascii="宋体" w:hAnsi="宋体" w:hint="eastAsia"/>
          <w:bCs/>
          <w:sz w:val="24"/>
        </w:rPr>
        <w:t>缴费支付功能上传保函扫描件并提前邮寄投标保函正本，确保招标代理在截标前签收。以电汇形式提交的保证金，默认原账号退回。</w:t>
      </w:r>
    </w:p>
    <w:p w14:paraId="787E003F" w14:textId="77777777" w:rsidR="000B50B9" w:rsidRPr="00231D46" w:rsidRDefault="003F39BE">
      <w:pPr>
        <w:widowControl/>
        <w:shd w:val="clear" w:color="auto" w:fill="FFFFFF"/>
        <w:spacing w:line="432" w:lineRule="atLeast"/>
        <w:ind w:firstLine="482"/>
        <w:rPr>
          <w:rFonts w:ascii="宋体" w:hAnsi="宋体"/>
          <w:bCs/>
          <w:sz w:val="24"/>
        </w:rPr>
      </w:pPr>
      <w:r w:rsidRPr="00231D46">
        <w:rPr>
          <w:rFonts w:ascii="宋体" w:hAnsi="宋体" w:hint="eastAsia"/>
          <w:b/>
          <w:bCs/>
          <w:sz w:val="24"/>
        </w:rPr>
        <w:t>5</w:t>
      </w:r>
      <w:r w:rsidRPr="00231D46">
        <w:rPr>
          <w:rFonts w:ascii="宋体" w:hAnsi="宋体" w:hint="eastAsia"/>
          <w:b/>
          <w:bCs/>
          <w:sz w:val="24"/>
        </w:rPr>
        <w:t>）投标文件制作：</w:t>
      </w:r>
      <w:r w:rsidRPr="00231D46">
        <w:rPr>
          <w:rFonts w:ascii="宋体" w:hAnsi="宋体" w:hint="eastAsia"/>
          <w:bCs/>
          <w:sz w:val="24"/>
        </w:rPr>
        <w:t>投标文件应严格按照招标文件要求进行编制，文件大小应不超过</w:t>
      </w:r>
      <w:r w:rsidRPr="00231D46">
        <w:rPr>
          <w:rFonts w:ascii="宋体" w:hAnsi="宋体" w:hint="eastAsia"/>
          <w:bCs/>
          <w:sz w:val="24"/>
        </w:rPr>
        <w:t>500M</w:t>
      </w:r>
      <w:r w:rsidRPr="00231D46">
        <w:rPr>
          <w:rFonts w:ascii="宋体" w:hAnsi="宋体" w:hint="eastAsia"/>
          <w:bCs/>
          <w:sz w:val="24"/>
        </w:rPr>
        <w:t>。投标文件不支持</w:t>
      </w:r>
      <w:r w:rsidRPr="00231D46">
        <w:rPr>
          <w:rFonts w:ascii="宋体" w:hAnsi="宋体" w:hint="eastAsia"/>
          <w:bCs/>
          <w:sz w:val="24"/>
        </w:rPr>
        <w:t>PDF</w:t>
      </w:r>
      <w:r w:rsidRPr="00231D46">
        <w:rPr>
          <w:rFonts w:ascii="宋体" w:hAnsi="宋体" w:hint="eastAsia"/>
          <w:bCs/>
          <w:sz w:val="24"/>
        </w:rPr>
        <w:t>直接上传。</w:t>
      </w:r>
      <w:r w:rsidRPr="00231D46">
        <w:rPr>
          <w:rFonts w:ascii="宋体" w:hAnsi="宋体" w:hint="eastAsia"/>
          <w:b/>
          <w:bCs/>
          <w:sz w:val="24"/>
        </w:rPr>
        <w:t>法定代表人证明书、法定代表人授权书必须加盖投标人实体公章（法定代表人授权书需由法定代表人签字），投标人须将此文件扫描后放入</w:t>
      </w:r>
      <w:r w:rsidRPr="00231D46">
        <w:rPr>
          <w:rFonts w:ascii="宋体" w:hAnsi="宋体" w:hint="eastAsia"/>
          <w:b/>
          <w:bCs/>
          <w:sz w:val="24"/>
        </w:rPr>
        <w:t>WORD</w:t>
      </w:r>
      <w:r w:rsidRPr="00231D46">
        <w:rPr>
          <w:rFonts w:ascii="宋体" w:hAnsi="宋体" w:hint="eastAsia"/>
          <w:b/>
          <w:bCs/>
          <w:sz w:val="24"/>
        </w:rPr>
        <w:t>中进行上传，其他文件如无特殊要求可加盖本平台</w:t>
      </w:r>
      <w:r w:rsidRPr="00231D46">
        <w:rPr>
          <w:rFonts w:ascii="宋体" w:hAnsi="宋体" w:hint="eastAsia"/>
          <w:b/>
          <w:bCs/>
          <w:sz w:val="24"/>
        </w:rPr>
        <w:t>CA</w:t>
      </w:r>
      <w:r w:rsidRPr="00231D46">
        <w:rPr>
          <w:rFonts w:ascii="宋体" w:hAnsi="宋体" w:hint="eastAsia"/>
          <w:b/>
          <w:bCs/>
          <w:sz w:val="24"/>
        </w:rPr>
        <w:t>电子章。</w:t>
      </w:r>
    </w:p>
    <w:p w14:paraId="14DC6C5F" w14:textId="77777777" w:rsidR="000B50B9" w:rsidRPr="00231D46" w:rsidRDefault="003F39BE">
      <w:pPr>
        <w:widowControl/>
        <w:shd w:val="clear" w:color="auto" w:fill="FFFFFF"/>
        <w:spacing w:line="432" w:lineRule="atLeast"/>
        <w:ind w:firstLine="482"/>
        <w:rPr>
          <w:rFonts w:ascii="宋体" w:hAnsi="宋体"/>
          <w:b/>
          <w:bCs/>
          <w:sz w:val="24"/>
        </w:rPr>
      </w:pPr>
      <w:r w:rsidRPr="00231D46">
        <w:rPr>
          <w:rFonts w:ascii="宋体" w:hAnsi="宋体"/>
          <w:b/>
          <w:bCs/>
          <w:sz w:val="24"/>
        </w:rPr>
        <w:t>6)</w:t>
      </w:r>
      <w:r w:rsidRPr="00231D46">
        <w:rPr>
          <w:rFonts w:ascii="宋体" w:hAnsi="宋体" w:hint="eastAsia"/>
          <w:b/>
          <w:bCs/>
          <w:sz w:val="24"/>
        </w:rPr>
        <w:t>熟悉系统及测试投标：</w:t>
      </w:r>
      <w:r w:rsidRPr="00231D46">
        <w:rPr>
          <w:rFonts w:ascii="宋体" w:hAnsi="宋体" w:hint="eastAsia"/>
          <w:bCs/>
          <w:sz w:val="24"/>
        </w:rPr>
        <w:t>投标人需至少在项目投标截止时间前两个工作日，用空白文档测试投标文件的制作、电子签章及导出等操作。确认签章是否成功，并核实导出标书中的开标一览表报价是否为制作标书时所编辑的内容。如遇到问题，请及时咨询平台技术支持解决。</w:t>
      </w:r>
    </w:p>
    <w:p w14:paraId="6736392C" w14:textId="77777777" w:rsidR="000B50B9" w:rsidRPr="00231D46" w:rsidRDefault="003F39BE">
      <w:pPr>
        <w:widowControl/>
        <w:shd w:val="clear" w:color="auto" w:fill="FFFFFF"/>
        <w:spacing w:line="432" w:lineRule="atLeast"/>
        <w:ind w:firstLine="482"/>
        <w:rPr>
          <w:rFonts w:ascii="宋体" w:hAnsi="宋体"/>
          <w:bCs/>
          <w:sz w:val="24"/>
        </w:rPr>
      </w:pPr>
      <w:r w:rsidRPr="00231D46">
        <w:rPr>
          <w:rFonts w:ascii="宋体" w:hAnsi="宋体" w:hint="eastAsia"/>
          <w:b/>
          <w:bCs/>
          <w:sz w:val="24"/>
        </w:rPr>
        <w:t>7</w:t>
      </w:r>
      <w:r w:rsidRPr="00231D46">
        <w:rPr>
          <w:rFonts w:ascii="宋体" w:hAnsi="宋体"/>
          <w:b/>
          <w:bCs/>
          <w:sz w:val="24"/>
        </w:rPr>
        <w:t>）</w:t>
      </w:r>
      <w:r w:rsidRPr="00231D46">
        <w:rPr>
          <w:rFonts w:ascii="宋体" w:hAnsi="宋体" w:hint="eastAsia"/>
          <w:b/>
          <w:bCs/>
          <w:sz w:val="24"/>
        </w:rPr>
        <w:t>开标：</w:t>
      </w:r>
      <w:r w:rsidRPr="00231D46">
        <w:rPr>
          <w:rFonts w:ascii="宋体" w:hAnsi="宋体" w:hint="eastAsia"/>
          <w:bCs/>
          <w:sz w:val="24"/>
        </w:rPr>
        <w:t>在开标时间各投标人通过“深能招标平台”进行线上开标，投标人需准备好数字证书（</w:t>
      </w:r>
      <w:r w:rsidRPr="00231D46">
        <w:rPr>
          <w:rFonts w:ascii="宋体" w:hAnsi="宋体" w:hint="eastAsia"/>
          <w:bCs/>
          <w:sz w:val="24"/>
        </w:rPr>
        <w:t>CA</w:t>
      </w:r>
      <w:r w:rsidRPr="00231D46">
        <w:rPr>
          <w:rFonts w:ascii="宋体" w:hAnsi="宋体" w:hint="eastAsia"/>
          <w:bCs/>
          <w:sz w:val="24"/>
        </w:rPr>
        <w:t>证书）、网络及电脑，在开标时间用</w:t>
      </w:r>
      <w:r w:rsidRPr="00231D46">
        <w:rPr>
          <w:rFonts w:ascii="宋体" w:hAnsi="宋体" w:hint="eastAsia"/>
          <w:bCs/>
          <w:sz w:val="24"/>
        </w:rPr>
        <w:t>CA</w:t>
      </w:r>
      <w:r w:rsidRPr="00231D46">
        <w:rPr>
          <w:rFonts w:ascii="宋体" w:hAnsi="宋体" w:hint="eastAsia"/>
          <w:b/>
          <w:bCs/>
          <w:sz w:val="24"/>
        </w:rPr>
        <w:t>解密标书</w:t>
      </w:r>
      <w:r w:rsidRPr="00231D46">
        <w:rPr>
          <w:rFonts w:ascii="宋体" w:hAnsi="宋体" w:hint="eastAsia"/>
          <w:bCs/>
          <w:sz w:val="24"/>
        </w:rPr>
        <w:t>。操作详见办事指南</w:t>
      </w:r>
      <w:r w:rsidRPr="00231D46">
        <w:rPr>
          <w:rFonts w:ascii="宋体" w:hAnsi="宋体"/>
          <w:bCs/>
          <w:sz w:val="24"/>
        </w:rPr>
        <w:t>。投标人未在规定的投标截止时间前完成投标文件上传并签到，或未及时解密投标文件，或加密投标文件解密失败</w:t>
      </w:r>
      <w:r w:rsidRPr="00231D46">
        <w:rPr>
          <w:rFonts w:ascii="宋体" w:hAnsi="宋体" w:hint="eastAsia"/>
          <w:bCs/>
          <w:sz w:val="24"/>
        </w:rPr>
        <w:t>后未及时上传非加密投标文件，</w:t>
      </w:r>
      <w:r w:rsidRPr="00231D46">
        <w:rPr>
          <w:rFonts w:ascii="宋体" w:hAnsi="宋体"/>
          <w:bCs/>
          <w:sz w:val="24"/>
        </w:rPr>
        <w:t>均视为投标人放弃投标。</w:t>
      </w:r>
    </w:p>
    <w:p w14:paraId="263C43D3" w14:textId="77777777" w:rsidR="000B50B9" w:rsidRPr="00231D46" w:rsidRDefault="003F39BE">
      <w:pPr>
        <w:widowControl/>
        <w:shd w:val="clear" w:color="auto" w:fill="FFFFFF"/>
        <w:spacing w:line="432" w:lineRule="atLeast"/>
        <w:ind w:firstLine="482"/>
        <w:rPr>
          <w:rFonts w:ascii="宋体" w:hAnsi="宋体"/>
          <w:bCs/>
          <w:sz w:val="24"/>
        </w:rPr>
      </w:pPr>
      <w:r w:rsidRPr="00231D46">
        <w:rPr>
          <w:rFonts w:ascii="宋体" w:hAnsi="宋体" w:cs="宋体" w:hint="eastAsia"/>
          <w:b/>
          <w:kern w:val="0"/>
          <w:sz w:val="24"/>
        </w:rPr>
        <w:t>8</w:t>
      </w:r>
      <w:r w:rsidRPr="00231D46">
        <w:rPr>
          <w:rFonts w:ascii="宋体" w:hAnsi="宋体" w:cs="宋体" w:hint="eastAsia"/>
          <w:b/>
          <w:kern w:val="0"/>
          <w:sz w:val="24"/>
        </w:rPr>
        <w:t>）不同投标人的电子投标文件中包含的计算机网卡</w:t>
      </w:r>
      <w:r w:rsidRPr="00231D46">
        <w:rPr>
          <w:rFonts w:ascii="宋体" w:hAnsi="宋体" w:cs="宋体"/>
          <w:b/>
          <w:kern w:val="0"/>
          <w:sz w:val="24"/>
        </w:rPr>
        <w:t>MAC</w:t>
      </w:r>
      <w:r w:rsidRPr="00231D46">
        <w:rPr>
          <w:rFonts w:ascii="宋体" w:hAnsi="宋体" w:cs="宋体"/>
          <w:b/>
          <w:kern w:val="0"/>
          <w:sz w:val="24"/>
        </w:rPr>
        <w:t>地址、</w:t>
      </w:r>
      <w:r w:rsidRPr="00231D46">
        <w:rPr>
          <w:rFonts w:ascii="宋体" w:hAnsi="宋体" w:cs="宋体"/>
          <w:b/>
          <w:kern w:val="0"/>
          <w:sz w:val="24"/>
        </w:rPr>
        <w:t>CPU</w:t>
      </w:r>
      <w:r w:rsidRPr="00231D46">
        <w:rPr>
          <w:rFonts w:ascii="宋体" w:hAnsi="宋体" w:cs="宋体"/>
          <w:b/>
          <w:kern w:val="0"/>
          <w:sz w:val="24"/>
        </w:rPr>
        <w:t>序列号和硬盘序列号信息均相同的，其投标将被否决。</w:t>
      </w:r>
    </w:p>
    <w:p w14:paraId="7102AC46" w14:textId="77777777" w:rsidR="000B50B9" w:rsidRPr="00231D46" w:rsidRDefault="003F39BE">
      <w:pPr>
        <w:widowControl/>
        <w:shd w:val="clear" w:color="auto" w:fill="FFFFFF"/>
        <w:spacing w:line="432" w:lineRule="atLeast"/>
        <w:ind w:firstLine="482"/>
        <w:rPr>
          <w:rFonts w:ascii="宋体" w:hAnsi="宋体"/>
          <w:b/>
          <w:bCs/>
          <w:sz w:val="24"/>
        </w:rPr>
      </w:pPr>
      <w:r w:rsidRPr="00231D46">
        <w:rPr>
          <w:rFonts w:ascii="宋体" w:hAnsi="宋体"/>
          <w:b/>
          <w:bCs/>
          <w:sz w:val="24"/>
        </w:rPr>
        <w:t>以上为本次电子招标的规定，招标文件前后如有矛盾的，以此规定为准</w:t>
      </w:r>
      <w:r w:rsidRPr="00231D46">
        <w:rPr>
          <w:rFonts w:ascii="宋体" w:hAnsi="宋体" w:hint="eastAsia"/>
          <w:b/>
          <w:bCs/>
          <w:sz w:val="24"/>
        </w:rPr>
        <w:t>；相关操作不再赘述，详见办事指南（</w:t>
      </w:r>
      <w:hyperlink r:id="rId16" w:history="1">
        <w:r w:rsidRPr="00231D46">
          <w:rPr>
            <w:rStyle w:val="af0"/>
            <w:rFonts w:ascii="宋体" w:hAnsi="宋体"/>
            <w:b/>
            <w:bCs/>
            <w:color w:val="auto"/>
            <w:sz w:val="24"/>
          </w:rPr>
          <w:t>https://zb.sec.com.cn/banshi/index.jhtml</w:t>
        </w:r>
      </w:hyperlink>
      <w:r w:rsidRPr="00231D46">
        <w:rPr>
          <w:rFonts w:ascii="宋体" w:hAnsi="宋体" w:hint="eastAsia"/>
          <w:b/>
          <w:bCs/>
          <w:sz w:val="24"/>
        </w:rPr>
        <w:t>）</w:t>
      </w:r>
      <w:r w:rsidRPr="00231D46">
        <w:rPr>
          <w:rFonts w:ascii="宋体" w:hAnsi="宋体"/>
          <w:b/>
          <w:bCs/>
          <w:sz w:val="24"/>
        </w:rPr>
        <w:t>。</w:t>
      </w:r>
    </w:p>
    <w:p w14:paraId="0E97E33B" w14:textId="2B38C783" w:rsidR="000B50B9" w:rsidRPr="00231D46" w:rsidRDefault="00320567" w:rsidP="00320567">
      <w:pPr>
        <w:tabs>
          <w:tab w:val="left" w:pos="426"/>
          <w:tab w:val="left" w:pos="567"/>
        </w:tabs>
        <w:spacing w:line="360" w:lineRule="auto"/>
        <w:ind w:left="369" w:hanging="369"/>
        <w:rPr>
          <w:rFonts w:ascii="宋体" w:hAnsi="宋体"/>
          <w:sz w:val="24"/>
        </w:rPr>
      </w:pPr>
      <w:r w:rsidRPr="00231D46">
        <w:rPr>
          <w:rFonts w:ascii="宋体" w:hAnsi="宋体" w:hint="eastAsia"/>
          <w:sz w:val="24"/>
        </w:rPr>
        <w:t>12</w:t>
      </w:r>
      <w:r w:rsidRPr="00231D46">
        <w:rPr>
          <w:rFonts w:ascii="宋体" w:hAnsi="宋体" w:hint="eastAsia"/>
          <w:sz w:val="24"/>
        </w:rPr>
        <w:t>、</w:t>
      </w:r>
      <w:r w:rsidRPr="00231D46">
        <w:rPr>
          <w:rFonts w:ascii="宋体" w:hAnsi="宋体" w:hint="eastAsia"/>
          <w:sz w:val="24"/>
        </w:rPr>
        <w:tab/>
      </w:r>
      <w:r w:rsidR="003F39BE" w:rsidRPr="00231D46">
        <w:rPr>
          <w:rFonts w:ascii="宋体" w:hAnsi="宋体"/>
          <w:sz w:val="24"/>
        </w:rPr>
        <w:t>联系方式：</w:t>
      </w:r>
    </w:p>
    <w:p w14:paraId="73F51430" w14:textId="77777777" w:rsidR="000B50B9" w:rsidRPr="00231D46" w:rsidRDefault="003F39BE">
      <w:pPr>
        <w:spacing w:line="360" w:lineRule="auto"/>
        <w:ind w:leftChars="276" w:left="580"/>
        <w:rPr>
          <w:rFonts w:ascii="宋体" w:hAnsi="宋体"/>
          <w:sz w:val="24"/>
        </w:rPr>
      </w:pPr>
      <w:r w:rsidRPr="00231D46">
        <w:rPr>
          <w:rFonts w:ascii="宋体" w:hAnsi="宋体" w:hint="eastAsia"/>
          <w:sz w:val="24"/>
        </w:rPr>
        <w:t>招标单位：深圳能源集团股份有限公司置业管理分公司</w:t>
      </w:r>
    </w:p>
    <w:p w14:paraId="1C1479C3" w14:textId="77777777" w:rsidR="000B50B9" w:rsidRPr="00231D46" w:rsidRDefault="003F39BE">
      <w:pPr>
        <w:spacing w:line="360" w:lineRule="auto"/>
        <w:ind w:leftChars="276" w:left="580"/>
        <w:rPr>
          <w:rFonts w:ascii="宋体" w:hAnsi="宋体"/>
          <w:sz w:val="24"/>
        </w:rPr>
      </w:pPr>
      <w:r w:rsidRPr="00231D46">
        <w:rPr>
          <w:rFonts w:ascii="宋体" w:hAnsi="宋体" w:hint="eastAsia"/>
          <w:sz w:val="24"/>
        </w:rPr>
        <w:lastRenderedPageBreak/>
        <w:t>地</w:t>
      </w:r>
      <w:r w:rsidRPr="00231D46">
        <w:rPr>
          <w:rFonts w:ascii="宋体" w:hAnsi="宋体" w:hint="eastAsia"/>
          <w:sz w:val="24"/>
        </w:rPr>
        <w:t xml:space="preserve">    </w:t>
      </w:r>
      <w:r w:rsidRPr="00231D46">
        <w:rPr>
          <w:rFonts w:ascii="宋体" w:hAnsi="宋体" w:hint="eastAsia"/>
          <w:sz w:val="24"/>
        </w:rPr>
        <w:t>址：深圳市福田区振兴路</w:t>
      </w:r>
      <w:r w:rsidRPr="00231D46">
        <w:rPr>
          <w:rFonts w:ascii="宋体" w:hAnsi="宋体" w:hint="eastAsia"/>
          <w:sz w:val="24"/>
        </w:rPr>
        <w:t>16</w:t>
      </w:r>
      <w:r w:rsidRPr="00231D46">
        <w:rPr>
          <w:rFonts w:ascii="宋体" w:hAnsi="宋体" w:hint="eastAsia"/>
          <w:sz w:val="24"/>
        </w:rPr>
        <w:t>号康体大厦能源</w:t>
      </w:r>
      <w:r w:rsidRPr="00231D46">
        <w:rPr>
          <w:rFonts w:ascii="宋体" w:hAnsi="宋体" w:hint="eastAsia"/>
          <w:sz w:val="24"/>
        </w:rPr>
        <w:t>5</w:t>
      </w:r>
      <w:r w:rsidRPr="00231D46">
        <w:rPr>
          <w:rFonts w:ascii="宋体" w:hAnsi="宋体" w:hint="eastAsia"/>
          <w:sz w:val="24"/>
        </w:rPr>
        <w:t>楼</w:t>
      </w:r>
    </w:p>
    <w:p w14:paraId="588FFF49" w14:textId="77777777" w:rsidR="000B50B9" w:rsidRPr="00231D46" w:rsidRDefault="003F39BE">
      <w:pPr>
        <w:spacing w:line="360" w:lineRule="auto"/>
        <w:ind w:leftChars="276" w:left="580"/>
        <w:rPr>
          <w:rFonts w:ascii="宋体" w:hAnsi="宋体"/>
          <w:sz w:val="24"/>
        </w:rPr>
      </w:pPr>
      <w:r w:rsidRPr="00231D46">
        <w:rPr>
          <w:rFonts w:ascii="宋体" w:hAnsi="宋体" w:hint="eastAsia"/>
          <w:sz w:val="24"/>
        </w:rPr>
        <w:t>邮</w:t>
      </w:r>
      <w:r w:rsidRPr="00231D46">
        <w:rPr>
          <w:rFonts w:ascii="宋体" w:hAnsi="宋体" w:hint="eastAsia"/>
          <w:sz w:val="24"/>
        </w:rPr>
        <w:t xml:space="preserve">    </w:t>
      </w:r>
      <w:r w:rsidRPr="00231D46">
        <w:rPr>
          <w:rFonts w:ascii="宋体" w:hAnsi="宋体" w:hint="eastAsia"/>
          <w:sz w:val="24"/>
        </w:rPr>
        <w:t>编：</w:t>
      </w:r>
      <w:r w:rsidRPr="00231D46">
        <w:rPr>
          <w:rFonts w:ascii="宋体" w:hAnsi="宋体" w:hint="eastAsia"/>
          <w:sz w:val="24"/>
        </w:rPr>
        <w:t xml:space="preserve">518031           </w:t>
      </w:r>
    </w:p>
    <w:p w14:paraId="27417E5E" w14:textId="77777777" w:rsidR="000B50B9" w:rsidRPr="00231D46" w:rsidRDefault="003F39BE">
      <w:pPr>
        <w:spacing w:line="360" w:lineRule="auto"/>
        <w:ind w:leftChars="276" w:left="580"/>
        <w:rPr>
          <w:rFonts w:ascii="宋体" w:hAnsi="宋体"/>
          <w:sz w:val="24"/>
        </w:rPr>
      </w:pPr>
      <w:r w:rsidRPr="00231D46">
        <w:rPr>
          <w:rFonts w:ascii="宋体" w:hAnsi="宋体" w:hint="eastAsia"/>
          <w:sz w:val="24"/>
        </w:rPr>
        <w:t>联系人：王工</w:t>
      </w:r>
      <w:r w:rsidRPr="00231D46">
        <w:rPr>
          <w:rFonts w:ascii="宋体" w:hAnsi="宋体" w:hint="eastAsia"/>
          <w:sz w:val="24"/>
        </w:rPr>
        <w:t xml:space="preserve"> </w:t>
      </w:r>
      <w:hyperlink r:id="rId17" w:history="1">
        <w:r w:rsidRPr="00231D46">
          <w:rPr>
            <w:rStyle w:val="af0"/>
            <w:rFonts w:ascii="宋体" w:hAnsi="宋体" w:hint="eastAsia"/>
            <w:color w:val="auto"/>
            <w:sz w:val="24"/>
          </w:rPr>
          <w:t>0755-82663022/wangxiaojing@sec.com.cn</w:t>
        </w:r>
      </w:hyperlink>
    </w:p>
    <w:p w14:paraId="1699B6BD" w14:textId="77777777" w:rsidR="000B50B9" w:rsidRPr="00231D46" w:rsidRDefault="000B50B9">
      <w:pPr>
        <w:tabs>
          <w:tab w:val="left" w:pos="360"/>
          <w:tab w:val="left" w:pos="480"/>
          <w:tab w:val="left" w:pos="862"/>
        </w:tabs>
        <w:spacing w:line="360" w:lineRule="auto"/>
        <w:ind w:leftChars="173" w:left="363" w:firstLineChars="50" w:firstLine="120"/>
        <w:rPr>
          <w:rFonts w:ascii="宋体" w:hAnsi="宋体"/>
          <w:sz w:val="24"/>
        </w:rPr>
      </w:pPr>
    </w:p>
    <w:p w14:paraId="22043B4A" w14:textId="77777777" w:rsidR="000B50B9" w:rsidRPr="00231D46" w:rsidRDefault="003F39BE">
      <w:pPr>
        <w:tabs>
          <w:tab w:val="left" w:pos="360"/>
          <w:tab w:val="left" w:pos="480"/>
          <w:tab w:val="left" w:pos="862"/>
        </w:tabs>
        <w:spacing w:line="360" w:lineRule="auto"/>
        <w:ind w:leftChars="173" w:left="363" w:firstLineChars="50" w:firstLine="120"/>
        <w:rPr>
          <w:rFonts w:ascii="宋体" w:hAnsi="宋体"/>
          <w:sz w:val="24"/>
        </w:rPr>
      </w:pPr>
      <w:r w:rsidRPr="00231D46">
        <w:rPr>
          <w:rFonts w:ascii="宋体" w:hAnsi="宋体" w:hint="eastAsia"/>
          <w:sz w:val="24"/>
        </w:rPr>
        <w:t>招标代理人：深圳能源集团股份有限公司招标中心</w:t>
      </w:r>
    </w:p>
    <w:p w14:paraId="17635C6E" w14:textId="77777777" w:rsidR="000B50B9" w:rsidRPr="00231D46" w:rsidRDefault="003F39BE">
      <w:pPr>
        <w:tabs>
          <w:tab w:val="left" w:pos="360"/>
          <w:tab w:val="left" w:pos="480"/>
          <w:tab w:val="left" w:pos="862"/>
        </w:tabs>
        <w:spacing w:line="360" w:lineRule="auto"/>
        <w:ind w:leftChars="173" w:left="363" w:firstLineChars="50" w:firstLine="120"/>
        <w:rPr>
          <w:rFonts w:ascii="宋体" w:hAnsi="宋体"/>
          <w:sz w:val="24"/>
        </w:rPr>
      </w:pPr>
      <w:r w:rsidRPr="00231D46">
        <w:rPr>
          <w:rFonts w:ascii="宋体" w:hAnsi="宋体" w:hint="eastAsia"/>
          <w:sz w:val="24"/>
        </w:rPr>
        <w:t>地</w:t>
      </w:r>
      <w:r w:rsidRPr="00231D46">
        <w:rPr>
          <w:rFonts w:ascii="宋体" w:hAnsi="宋体" w:hint="eastAsia"/>
          <w:sz w:val="24"/>
        </w:rPr>
        <w:t xml:space="preserve">    </w:t>
      </w:r>
      <w:r w:rsidRPr="00231D46">
        <w:rPr>
          <w:rFonts w:ascii="宋体" w:hAnsi="宋体" w:hint="eastAsia"/>
          <w:sz w:val="24"/>
        </w:rPr>
        <w:t>址：深圳市福田区深南中路</w:t>
      </w:r>
      <w:r w:rsidRPr="00231D46">
        <w:rPr>
          <w:rFonts w:ascii="宋体" w:hAnsi="宋体" w:hint="eastAsia"/>
          <w:sz w:val="24"/>
        </w:rPr>
        <w:t>2068</w:t>
      </w:r>
      <w:r w:rsidRPr="00231D46">
        <w:rPr>
          <w:rFonts w:ascii="宋体" w:hAnsi="宋体" w:hint="eastAsia"/>
          <w:sz w:val="24"/>
        </w:rPr>
        <w:t>号华能大厦东区</w:t>
      </w:r>
      <w:r w:rsidRPr="00231D46">
        <w:rPr>
          <w:rFonts w:ascii="宋体" w:hAnsi="宋体" w:hint="eastAsia"/>
          <w:sz w:val="24"/>
        </w:rPr>
        <w:t>34</w:t>
      </w:r>
      <w:r w:rsidRPr="00231D46">
        <w:rPr>
          <w:rFonts w:ascii="宋体" w:hAnsi="宋体" w:hint="eastAsia"/>
          <w:sz w:val="24"/>
        </w:rPr>
        <w:t>楼</w:t>
      </w:r>
    </w:p>
    <w:p w14:paraId="59DD9391" w14:textId="77777777" w:rsidR="000B50B9" w:rsidRPr="00231D46" w:rsidRDefault="003F39BE">
      <w:pPr>
        <w:tabs>
          <w:tab w:val="left" w:pos="360"/>
          <w:tab w:val="left" w:pos="480"/>
          <w:tab w:val="left" w:pos="862"/>
        </w:tabs>
        <w:spacing w:line="360" w:lineRule="auto"/>
        <w:ind w:leftChars="173" w:left="363" w:firstLineChars="50" w:firstLine="120"/>
        <w:rPr>
          <w:rFonts w:ascii="宋体" w:hAnsi="宋体"/>
          <w:sz w:val="24"/>
        </w:rPr>
      </w:pPr>
      <w:r w:rsidRPr="00231D46">
        <w:rPr>
          <w:rFonts w:ascii="宋体" w:hAnsi="宋体" w:hint="eastAsia"/>
          <w:sz w:val="24"/>
        </w:rPr>
        <w:t>邮</w:t>
      </w:r>
      <w:r w:rsidRPr="00231D46">
        <w:rPr>
          <w:rFonts w:ascii="宋体" w:hAnsi="宋体" w:hint="eastAsia"/>
          <w:sz w:val="24"/>
        </w:rPr>
        <w:t xml:space="preserve">    </w:t>
      </w:r>
      <w:r w:rsidRPr="00231D46">
        <w:rPr>
          <w:rFonts w:ascii="宋体" w:hAnsi="宋体" w:hint="eastAsia"/>
          <w:sz w:val="24"/>
        </w:rPr>
        <w:t>编：</w:t>
      </w:r>
      <w:r w:rsidRPr="00231D46">
        <w:rPr>
          <w:rFonts w:ascii="宋体" w:hAnsi="宋体" w:hint="eastAsia"/>
          <w:sz w:val="24"/>
        </w:rPr>
        <w:t>518031</w:t>
      </w:r>
    </w:p>
    <w:p w14:paraId="247316F1" w14:textId="4743BB11" w:rsidR="005517C4" w:rsidRPr="00231D46" w:rsidRDefault="003F39BE">
      <w:pPr>
        <w:tabs>
          <w:tab w:val="left" w:pos="360"/>
          <w:tab w:val="left" w:pos="480"/>
          <w:tab w:val="left" w:pos="862"/>
        </w:tabs>
        <w:spacing w:line="360" w:lineRule="auto"/>
        <w:ind w:leftChars="173" w:left="363" w:firstLineChars="50" w:firstLine="120"/>
        <w:rPr>
          <w:rFonts w:ascii="宋体" w:hAnsi="宋体"/>
          <w:sz w:val="24"/>
        </w:rPr>
      </w:pPr>
      <w:r w:rsidRPr="00231D46">
        <w:rPr>
          <w:rFonts w:ascii="宋体" w:hAnsi="宋体" w:hint="eastAsia"/>
          <w:sz w:val="24"/>
        </w:rPr>
        <w:t>联系人</w:t>
      </w:r>
      <w:r w:rsidRPr="00231D46">
        <w:rPr>
          <w:rFonts w:ascii="宋体" w:hAnsi="宋体" w:hint="eastAsia"/>
          <w:sz w:val="24"/>
        </w:rPr>
        <w:t xml:space="preserve">: </w:t>
      </w:r>
      <w:r w:rsidR="005517C4" w:rsidRPr="00231D46">
        <w:rPr>
          <w:rFonts w:ascii="宋体" w:hAnsi="宋体" w:hint="eastAsia"/>
          <w:sz w:val="24"/>
        </w:rPr>
        <w:t>陈</w:t>
      </w:r>
      <w:r w:rsidR="00684089" w:rsidRPr="00231D46">
        <w:rPr>
          <w:rFonts w:ascii="宋体" w:hAnsi="宋体" w:hint="eastAsia"/>
          <w:sz w:val="24"/>
        </w:rPr>
        <w:t>先生</w:t>
      </w:r>
    </w:p>
    <w:p w14:paraId="6E43D94A" w14:textId="0C6C4954" w:rsidR="005517C4" w:rsidRPr="00231D46" w:rsidRDefault="005517C4">
      <w:pPr>
        <w:tabs>
          <w:tab w:val="left" w:pos="360"/>
          <w:tab w:val="left" w:pos="480"/>
          <w:tab w:val="left" w:pos="862"/>
        </w:tabs>
        <w:spacing w:line="360" w:lineRule="auto"/>
        <w:ind w:leftChars="173" w:left="363" w:firstLineChars="50" w:firstLine="120"/>
        <w:rPr>
          <w:rFonts w:ascii="宋体" w:hAnsi="宋体"/>
          <w:sz w:val="24"/>
        </w:rPr>
      </w:pPr>
      <w:r w:rsidRPr="00231D46">
        <w:rPr>
          <w:rFonts w:ascii="宋体" w:hAnsi="宋体" w:hint="eastAsia"/>
          <w:sz w:val="24"/>
        </w:rPr>
        <w:t>联系电话</w:t>
      </w:r>
      <w:r w:rsidR="003F39BE" w:rsidRPr="00231D46">
        <w:rPr>
          <w:rFonts w:ascii="宋体" w:hAnsi="宋体" w:hint="eastAsia"/>
          <w:sz w:val="24"/>
        </w:rPr>
        <w:t>：</w:t>
      </w:r>
      <w:r w:rsidR="003F39BE" w:rsidRPr="00231D46">
        <w:rPr>
          <w:rFonts w:ascii="宋体" w:hAnsi="宋体" w:hint="eastAsia"/>
          <w:sz w:val="24"/>
        </w:rPr>
        <w:t>0755-</w:t>
      </w:r>
      <w:r w:rsidRPr="00231D46">
        <w:rPr>
          <w:rFonts w:ascii="宋体" w:hAnsi="宋体"/>
          <w:sz w:val="24"/>
        </w:rPr>
        <w:t>83621872</w:t>
      </w:r>
      <w:r w:rsidRPr="00231D46">
        <w:rPr>
          <w:rFonts w:ascii="宋体" w:hAnsi="宋体" w:hint="eastAsia"/>
          <w:sz w:val="24"/>
        </w:rPr>
        <w:t>、</w:t>
      </w:r>
      <w:r w:rsidRPr="00231D46">
        <w:rPr>
          <w:rFonts w:ascii="宋体" w:hAnsi="宋体" w:hint="eastAsia"/>
          <w:sz w:val="24"/>
        </w:rPr>
        <w:t>1</w:t>
      </w:r>
      <w:r w:rsidRPr="00231D46">
        <w:rPr>
          <w:rFonts w:ascii="宋体" w:hAnsi="宋体"/>
          <w:sz w:val="24"/>
        </w:rPr>
        <w:t>3510908133</w:t>
      </w:r>
    </w:p>
    <w:p w14:paraId="3BF3DF7F" w14:textId="3145E04D" w:rsidR="000B50B9" w:rsidRPr="00231D46" w:rsidRDefault="005517C4">
      <w:pPr>
        <w:tabs>
          <w:tab w:val="left" w:pos="360"/>
          <w:tab w:val="left" w:pos="480"/>
          <w:tab w:val="left" w:pos="862"/>
        </w:tabs>
        <w:spacing w:line="360" w:lineRule="auto"/>
        <w:ind w:leftChars="173" w:left="363" w:firstLineChars="50" w:firstLine="120"/>
        <w:rPr>
          <w:rFonts w:ascii="宋体" w:hAnsi="宋体"/>
          <w:sz w:val="24"/>
        </w:rPr>
      </w:pPr>
      <w:r w:rsidRPr="00231D46">
        <w:rPr>
          <w:rFonts w:ascii="宋体" w:hAnsi="宋体" w:hint="eastAsia"/>
          <w:sz w:val="24"/>
        </w:rPr>
        <w:t>电子邮箱：</w:t>
      </w:r>
      <w:r w:rsidRPr="00231D46">
        <w:rPr>
          <w:rFonts w:ascii="宋体" w:hAnsi="宋体" w:hint="eastAsia"/>
          <w:sz w:val="24"/>
        </w:rPr>
        <w:t>c</w:t>
      </w:r>
      <w:r w:rsidRPr="00231D46">
        <w:rPr>
          <w:rFonts w:ascii="宋体" w:hAnsi="宋体"/>
          <w:sz w:val="24"/>
        </w:rPr>
        <w:t>henyanfenga</w:t>
      </w:r>
      <w:r w:rsidR="003F39BE" w:rsidRPr="00231D46">
        <w:rPr>
          <w:rFonts w:ascii="宋体" w:hAnsi="宋体" w:hint="eastAsia"/>
          <w:sz w:val="24"/>
        </w:rPr>
        <w:t>@sec.com.cn</w:t>
      </w:r>
    </w:p>
    <w:p w14:paraId="15D1EF78" w14:textId="77777777" w:rsidR="000B50B9" w:rsidRPr="00231D46" w:rsidRDefault="000B50B9">
      <w:pPr>
        <w:tabs>
          <w:tab w:val="left" w:pos="360"/>
          <w:tab w:val="left" w:pos="480"/>
          <w:tab w:val="left" w:pos="862"/>
        </w:tabs>
        <w:spacing w:line="360" w:lineRule="auto"/>
        <w:ind w:leftChars="173" w:left="363" w:firstLineChars="50" w:firstLine="120"/>
        <w:rPr>
          <w:rFonts w:ascii="宋体" w:hAnsi="宋体"/>
          <w:sz w:val="24"/>
        </w:rPr>
      </w:pPr>
    </w:p>
    <w:p w14:paraId="31DC8A63" w14:textId="77777777" w:rsidR="000B50B9" w:rsidRPr="00231D46" w:rsidRDefault="003F39BE">
      <w:pPr>
        <w:tabs>
          <w:tab w:val="left" w:pos="360"/>
          <w:tab w:val="left" w:pos="480"/>
          <w:tab w:val="left" w:pos="862"/>
        </w:tabs>
        <w:spacing w:line="360" w:lineRule="auto"/>
        <w:ind w:leftChars="173" w:left="363" w:firstLineChars="50" w:firstLine="120"/>
        <w:rPr>
          <w:rFonts w:ascii="宋体" w:hAnsi="宋体"/>
          <w:sz w:val="24"/>
        </w:rPr>
      </w:pPr>
      <w:r w:rsidRPr="00231D46">
        <w:rPr>
          <w:rFonts w:ascii="宋体" w:hAnsi="宋体" w:hint="eastAsia"/>
          <w:sz w:val="24"/>
        </w:rPr>
        <w:t>深圳能源集团电子招标投标平台技术支持</w:t>
      </w:r>
    </w:p>
    <w:p w14:paraId="74B5CFDA" w14:textId="77777777" w:rsidR="000B50B9" w:rsidRPr="00231D46" w:rsidRDefault="003F39BE">
      <w:pPr>
        <w:tabs>
          <w:tab w:val="left" w:pos="360"/>
          <w:tab w:val="left" w:pos="480"/>
          <w:tab w:val="left" w:pos="862"/>
        </w:tabs>
        <w:spacing w:line="360" w:lineRule="auto"/>
        <w:ind w:leftChars="228" w:left="479"/>
        <w:rPr>
          <w:rFonts w:ascii="宋体" w:hAnsi="宋体"/>
          <w:sz w:val="24"/>
        </w:rPr>
      </w:pPr>
      <w:r w:rsidRPr="00231D46">
        <w:rPr>
          <w:rFonts w:ascii="宋体" w:hAnsi="宋体" w:hint="eastAsia"/>
          <w:sz w:val="24"/>
        </w:rPr>
        <w:t>联系方式：</w:t>
      </w:r>
      <w:r w:rsidRPr="00231D46">
        <w:rPr>
          <w:rFonts w:ascii="宋体" w:hAnsi="宋体"/>
          <w:sz w:val="24"/>
        </w:rPr>
        <w:t>0755</w:t>
      </w:r>
      <w:r w:rsidRPr="00231D46">
        <w:rPr>
          <w:rFonts w:ascii="宋体" w:hAnsi="宋体" w:hint="eastAsia"/>
          <w:sz w:val="24"/>
        </w:rPr>
        <w:t>-</w:t>
      </w:r>
      <w:r w:rsidRPr="00231D46">
        <w:rPr>
          <w:rFonts w:ascii="宋体" w:hAnsi="宋体"/>
          <w:sz w:val="24"/>
        </w:rPr>
        <w:t>83680181</w:t>
      </w:r>
      <w:r w:rsidRPr="00231D46">
        <w:rPr>
          <w:rFonts w:ascii="宋体" w:hAnsi="宋体"/>
          <w:sz w:val="24"/>
        </w:rPr>
        <w:t>，</w:t>
      </w:r>
      <w:r w:rsidRPr="00231D46">
        <w:rPr>
          <w:rFonts w:ascii="宋体" w:hAnsi="宋体"/>
          <w:sz w:val="24"/>
        </w:rPr>
        <w:t>https://zb.sec.com.cn/contact.jhtml</w:t>
      </w:r>
    </w:p>
    <w:p w14:paraId="7DF3E0DE" w14:textId="77777777" w:rsidR="000B50B9" w:rsidRPr="00231D46" w:rsidRDefault="003F39BE">
      <w:pPr>
        <w:tabs>
          <w:tab w:val="left" w:pos="360"/>
          <w:tab w:val="left" w:pos="480"/>
          <w:tab w:val="left" w:pos="862"/>
        </w:tabs>
        <w:spacing w:line="360" w:lineRule="auto"/>
        <w:ind w:leftChars="173" w:left="363"/>
        <w:rPr>
          <w:rFonts w:ascii="宋体" w:hAnsi="宋体"/>
          <w:b/>
          <w:sz w:val="24"/>
        </w:rPr>
      </w:pPr>
      <w:r w:rsidRPr="00231D46">
        <w:rPr>
          <w:rFonts w:ascii="宋体" w:hAnsi="宋体" w:hint="eastAsia"/>
          <w:b/>
          <w:sz w:val="24"/>
        </w:rPr>
        <w:t>注：如需电汇购买招标文件或对招标文件有疑问，请与招标代理人进行联系，如对平台操作（注册、缴费、标书制作、生成、提交等）有疑问的请联系平台技术支持。</w:t>
      </w:r>
      <w:bookmarkEnd w:id="12"/>
      <w:r w:rsidRPr="00231D46">
        <w:rPr>
          <w:rFonts w:ascii="宋体" w:hAnsi="宋体" w:hint="eastAsia"/>
          <w:b/>
          <w:sz w:val="24"/>
        </w:rPr>
        <w:t xml:space="preserve">                   </w:t>
      </w:r>
    </w:p>
    <w:p w14:paraId="10069C76" w14:textId="77777777" w:rsidR="000B50B9" w:rsidRPr="00231D46" w:rsidRDefault="003F39BE">
      <w:pPr>
        <w:spacing w:line="360" w:lineRule="auto"/>
        <w:jc w:val="center"/>
        <w:outlineLvl w:val="1"/>
        <w:rPr>
          <w:rFonts w:ascii="宋体" w:hAnsi="宋体"/>
          <w:b/>
          <w:sz w:val="32"/>
          <w:szCs w:val="32"/>
        </w:rPr>
      </w:pPr>
      <w:r w:rsidRPr="00231D46">
        <w:rPr>
          <w:rFonts w:ascii="宋体" w:hAnsi="宋体" w:hint="eastAsia"/>
          <w:b/>
          <w:sz w:val="24"/>
        </w:rPr>
        <w:br w:type="page"/>
      </w:r>
      <w:bookmarkStart w:id="14" w:name="_Toc56783547"/>
      <w:bookmarkStart w:id="15" w:name="_Toc45113231"/>
      <w:bookmarkStart w:id="16" w:name="_Toc16895"/>
      <w:r w:rsidRPr="00231D46">
        <w:rPr>
          <w:rFonts w:ascii="宋体" w:hAnsi="宋体" w:hint="eastAsia"/>
          <w:b/>
          <w:sz w:val="32"/>
          <w:szCs w:val="32"/>
        </w:rPr>
        <w:lastRenderedPageBreak/>
        <w:t>第二章</w:t>
      </w:r>
      <w:r w:rsidRPr="00231D46">
        <w:rPr>
          <w:rFonts w:ascii="宋体" w:hAnsi="宋体" w:hint="eastAsia"/>
          <w:b/>
          <w:sz w:val="32"/>
          <w:szCs w:val="32"/>
        </w:rPr>
        <w:t xml:space="preserve"> </w:t>
      </w:r>
      <w:r w:rsidRPr="00231D46">
        <w:rPr>
          <w:rFonts w:ascii="宋体" w:hAnsi="宋体" w:hint="eastAsia"/>
          <w:b/>
          <w:sz w:val="32"/>
          <w:szCs w:val="32"/>
        </w:rPr>
        <w:t>重要事项说明</w:t>
      </w:r>
      <w:bookmarkEnd w:id="14"/>
      <w:bookmarkEnd w:id="15"/>
      <w:bookmarkEnd w:id="16"/>
    </w:p>
    <w:p w14:paraId="68AD1F6D" w14:textId="689B5C82" w:rsidR="000B50B9" w:rsidRPr="00231D46" w:rsidRDefault="00320567" w:rsidP="00320567">
      <w:pPr>
        <w:spacing w:line="360" w:lineRule="auto"/>
        <w:ind w:left="434" w:hanging="434"/>
        <w:rPr>
          <w:rFonts w:ascii="宋体" w:hAnsi="宋体"/>
          <w:b/>
          <w:sz w:val="24"/>
        </w:rPr>
      </w:pPr>
      <w:r w:rsidRPr="00231D46">
        <w:rPr>
          <w:rFonts w:ascii="宋体" w:hAnsi="宋体"/>
          <w:b/>
          <w:sz w:val="24"/>
          <w:szCs w:val="24"/>
        </w:rPr>
        <w:t>1</w:t>
      </w:r>
      <w:r w:rsidRPr="00231D46">
        <w:rPr>
          <w:rFonts w:ascii="宋体" w:hAnsi="宋体"/>
          <w:b/>
          <w:sz w:val="24"/>
          <w:szCs w:val="24"/>
        </w:rPr>
        <w:t>、</w:t>
      </w:r>
      <w:r w:rsidRPr="00231D46">
        <w:rPr>
          <w:rFonts w:ascii="宋体" w:hAnsi="宋体"/>
          <w:b/>
          <w:sz w:val="24"/>
          <w:szCs w:val="24"/>
        </w:rPr>
        <w:tab/>
      </w:r>
      <w:r w:rsidR="003F39BE" w:rsidRPr="00231D46">
        <w:rPr>
          <w:rFonts w:ascii="宋体" w:hAnsi="宋体" w:hint="eastAsia"/>
          <w:b/>
          <w:sz w:val="24"/>
        </w:rPr>
        <w:t>本招标文件共分三册，分别为：</w:t>
      </w:r>
    </w:p>
    <w:p w14:paraId="549B7A27" w14:textId="77777777" w:rsidR="000B50B9" w:rsidRPr="00231D46" w:rsidRDefault="003F39BE">
      <w:pPr>
        <w:spacing w:line="360" w:lineRule="auto"/>
        <w:ind w:left="434"/>
        <w:rPr>
          <w:rFonts w:ascii="宋体" w:hAnsi="宋体"/>
          <w:b/>
          <w:sz w:val="24"/>
        </w:rPr>
      </w:pPr>
      <w:r w:rsidRPr="00231D46">
        <w:rPr>
          <w:rFonts w:ascii="宋体" w:hAnsi="宋体" w:hint="eastAsia"/>
          <w:b/>
          <w:sz w:val="24"/>
        </w:rPr>
        <w:t>第一册</w:t>
      </w:r>
      <w:r w:rsidRPr="00231D46">
        <w:rPr>
          <w:rFonts w:ascii="宋体" w:hAnsi="宋体" w:hint="eastAsia"/>
          <w:b/>
          <w:sz w:val="24"/>
        </w:rPr>
        <w:t xml:space="preserve">  </w:t>
      </w:r>
      <w:r w:rsidRPr="00231D46">
        <w:rPr>
          <w:rFonts w:ascii="宋体" w:hAnsi="宋体" w:hint="eastAsia"/>
          <w:b/>
          <w:sz w:val="24"/>
        </w:rPr>
        <w:t>致投标人</w:t>
      </w:r>
    </w:p>
    <w:p w14:paraId="6BAA1709" w14:textId="77777777" w:rsidR="000B50B9" w:rsidRPr="00231D46" w:rsidRDefault="003F39BE">
      <w:pPr>
        <w:spacing w:line="360" w:lineRule="auto"/>
        <w:ind w:left="434"/>
        <w:rPr>
          <w:rFonts w:ascii="宋体" w:hAnsi="宋体"/>
          <w:b/>
          <w:sz w:val="24"/>
        </w:rPr>
      </w:pPr>
      <w:r w:rsidRPr="00231D46">
        <w:rPr>
          <w:rFonts w:ascii="宋体" w:hAnsi="宋体" w:hint="eastAsia"/>
          <w:b/>
          <w:sz w:val="24"/>
        </w:rPr>
        <w:t>第二册</w:t>
      </w:r>
      <w:r w:rsidRPr="00231D46">
        <w:rPr>
          <w:rFonts w:ascii="宋体" w:hAnsi="宋体" w:hint="eastAsia"/>
          <w:b/>
          <w:sz w:val="24"/>
        </w:rPr>
        <w:t xml:space="preserve">  </w:t>
      </w:r>
      <w:r w:rsidRPr="00231D46">
        <w:rPr>
          <w:rFonts w:ascii="宋体" w:hAnsi="宋体" w:hint="eastAsia"/>
          <w:b/>
          <w:sz w:val="24"/>
        </w:rPr>
        <w:t>项目通用篇</w:t>
      </w:r>
    </w:p>
    <w:p w14:paraId="7742B18C" w14:textId="77777777" w:rsidR="000B50B9" w:rsidRPr="00231D46" w:rsidRDefault="003F39BE">
      <w:pPr>
        <w:spacing w:line="360" w:lineRule="auto"/>
        <w:ind w:left="434"/>
        <w:rPr>
          <w:rFonts w:ascii="宋体" w:hAnsi="宋体"/>
          <w:b/>
          <w:sz w:val="24"/>
        </w:rPr>
      </w:pPr>
      <w:r w:rsidRPr="00231D46">
        <w:rPr>
          <w:rFonts w:ascii="宋体" w:hAnsi="宋体" w:hint="eastAsia"/>
          <w:b/>
          <w:sz w:val="24"/>
        </w:rPr>
        <w:t>第三册</w:t>
      </w:r>
      <w:r w:rsidRPr="00231D46">
        <w:rPr>
          <w:rFonts w:ascii="宋体" w:hAnsi="宋体" w:hint="eastAsia"/>
          <w:b/>
          <w:sz w:val="24"/>
        </w:rPr>
        <w:t xml:space="preserve">  </w:t>
      </w:r>
      <w:r w:rsidRPr="00231D46">
        <w:rPr>
          <w:rFonts w:ascii="宋体" w:hAnsi="宋体" w:hint="eastAsia"/>
          <w:b/>
          <w:sz w:val="24"/>
        </w:rPr>
        <w:t>项目专用篇</w:t>
      </w:r>
    </w:p>
    <w:p w14:paraId="54A23CAC" w14:textId="526E32B0" w:rsidR="000B50B9" w:rsidRPr="00231D46" w:rsidRDefault="00320567" w:rsidP="00320567">
      <w:pPr>
        <w:spacing w:line="360" w:lineRule="auto"/>
        <w:ind w:left="434" w:hanging="434"/>
        <w:rPr>
          <w:rFonts w:ascii="宋体" w:hAnsi="宋体"/>
          <w:b/>
          <w:sz w:val="24"/>
        </w:rPr>
      </w:pPr>
      <w:r w:rsidRPr="00231D46">
        <w:rPr>
          <w:rFonts w:ascii="宋体" w:hAnsi="宋体"/>
          <w:b/>
          <w:sz w:val="24"/>
          <w:szCs w:val="24"/>
        </w:rPr>
        <w:t>2</w:t>
      </w:r>
      <w:r w:rsidRPr="00231D46">
        <w:rPr>
          <w:rFonts w:ascii="宋体" w:hAnsi="宋体"/>
          <w:b/>
          <w:sz w:val="24"/>
          <w:szCs w:val="24"/>
        </w:rPr>
        <w:t>、</w:t>
      </w:r>
      <w:r w:rsidRPr="00231D46">
        <w:rPr>
          <w:rFonts w:ascii="宋体" w:hAnsi="宋体"/>
          <w:b/>
          <w:sz w:val="24"/>
          <w:szCs w:val="24"/>
        </w:rPr>
        <w:tab/>
      </w:r>
      <w:r w:rsidR="003F39BE" w:rsidRPr="00231D46">
        <w:rPr>
          <w:rFonts w:ascii="宋体" w:hAnsi="宋体" w:hint="eastAsia"/>
          <w:b/>
          <w:sz w:val="24"/>
        </w:rPr>
        <w:t>第二册为项目通用篇，该册内容为招标文件的通用规定</w:t>
      </w:r>
      <w:r w:rsidR="003F39BE" w:rsidRPr="00231D46">
        <w:rPr>
          <w:rFonts w:ascii="宋体" w:hAnsi="宋体" w:hint="eastAsia"/>
          <w:b/>
          <w:sz w:val="24"/>
        </w:rPr>
        <w:t>,</w:t>
      </w:r>
      <w:r w:rsidR="003F39BE" w:rsidRPr="00231D46">
        <w:rPr>
          <w:rFonts w:ascii="宋体" w:hAnsi="宋体" w:hint="eastAsia"/>
          <w:b/>
          <w:sz w:val="24"/>
        </w:rPr>
        <w:t>敬请投标人仔细阅读全部内容以便了解投标的基本要求。</w:t>
      </w:r>
    </w:p>
    <w:p w14:paraId="6EFE7337" w14:textId="218DA7E1" w:rsidR="000B50B9" w:rsidRPr="00231D46" w:rsidRDefault="00320567" w:rsidP="00320567">
      <w:pPr>
        <w:spacing w:line="360" w:lineRule="auto"/>
        <w:ind w:left="434" w:hanging="434"/>
        <w:rPr>
          <w:rFonts w:ascii="宋体" w:hAnsi="宋体"/>
          <w:b/>
          <w:sz w:val="24"/>
        </w:rPr>
      </w:pPr>
      <w:r w:rsidRPr="00231D46">
        <w:rPr>
          <w:rFonts w:ascii="宋体" w:hAnsi="宋体"/>
          <w:b/>
          <w:sz w:val="24"/>
          <w:szCs w:val="24"/>
        </w:rPr>
        <w:t>3</w:t>
      </w:r>
      <w:r w:rsidRPr="00231D46">
        <w:rPr>
          <w:rFonts w:ascii="宋体" w:hAnsi="宋体"/>
          <w:b/>
          <w:sz w:val="24"/>
          <w:szCs w:val="24"/>
        </w:rPr>
        <w:t>、</w:t>
      </w:r>
      <w:r w:rsidRPr="00231D46">
        <w:rPr>
          <w:rFonts w:ascii="宋体" w:hAnsi="宋体"/>
          <w:b/>
          <w:sz w:val="24"/>
          <w:szCs w:val="24"/>
        </w:rPr>
        <w:tab/>
      </w:r>
      <w:r w:rsidR="003F39BE" w:rsidRPr="00231D46">
        <w:rPr>
          <w:rFonts w:ascii="宋体" w:hAnsi="宋体" w:hint="eastAsia"/>
          <w:b/>
          <w:sz w:val="24"/>
        </w:rPr>
        <w:t>第三册为项目专用篇</w:t>
      </w:r>
      <w:r w:rsidR="003F39BE" w:rsidRPr="00231D46">
        <w:rPr>
          <w:rFonts w:ascii="宋体" w:hAnsi="宋体" w:hint="eastAsia"/>
          <w:b/>
          <w:sz w:val="24"/>
        </w:rPr>
        <w:t>,</w:t>
      </w:r>
      <w:r w:rsidR="003F39BE" w:rsidRPr="00231D46">
        <w:rPr>
          <w:rFonts w:ascii="宋体" w:hAnsi="宋体" w:hint="eastAsia"/>
          <w:b/>
          <w:sz w:val="24"/>
        </w:rPr>
        <w:t>本篇是针对第二册内容的修改或补充。如有冲突则以第三册的内容为准。敬请投标人仔细阅读全部内容以便了解本项目的具体要求。</w:t>
      </w:r>
    </w:p>
    <w:p w14:paraId="3296F1ED" w14:textId="17292C1A" w:rsidR="000B50B9" w:rsidRPr="00231D46" w:rsidRDefault="00320567" w:rsidP="00320567">
      <w:pPr>
        <w:spacing w:line="360" w:lineRule="auto"/>
        <w:ind w:left="434" w:hanging="434"/>
        <w:rPr>
          <w:rFonts w:ascii="宋体" w:hAnsi="宋体"/>
          <w:b/>
          <w:sz w:val="24"/>
        </w:rPr>
      </w:pPr>
      <w:r w:rsidRPr="00231D46">
        <w:rPr>
          <w:rFonts w:ascii="宋体" w:hAnsi="宋体"/>
          <w:b/>
          <w:sz w:val="24"/>
          <w:szCs w:val="24"/>
        </w:rPr>
        <w:t>4</w:t>
      </w:r>
      <w:r w:rsidRPr="00231D46">
        <w:rPr>
          <w:rFonts w:ascii="宋体" w:hAnsi="宋体"/>
          <w:b/>
          <w:sz w:val="24"/>
          <w:szCs w:val="24"/>
        </w:rPr>
        <w:t>、</w:t>
      </w:r>
      <w:r w:rsidRPr="00231D46">
        <w:rPr>
          <w:rFonts w:ascii="宋体" w:hAnsi="宋体"/>
          <w:b/>
          <w:sz w:val="24"/>
          <w:szCs w:val="24"/>
        </w:rPr>
        <w:tab/>
      </w:r>
      <w:r w:rsidR="003F39BE" w:rsidRPr="00231D46">
        <w:rPr>
          <w:rFonts w:ascii="宋体" w:hAnsi="宋体" w:hint="eastAsia"/>
          <w:b/>
          <w:sz w:val="24"/>
        </w:rPr>
        <w:t>下述“招标实质性要求条款一览表”中的全部内容，为本招标文件中全部实质性要求，要求投标人必须完全响应满足。如投标人负偏离（不满足）或未响应“招标实质性要求条款一览表”中任一项内容的，评标委员会将否决其投标或判定其投标无效。</w:t>
      </w:r>
    </w:p>
    <w:p w14:paraId="63CBEF21" w14:textId="256E6519" w:rsidR="000B50B9" w:rsidRPr="00231D46" w:rsidRDefault="00320567" w:rsidP="00320567">
      <w:pPr>
        <w:spacing w:line="360" w:lineRule="auto"/>
        <w:ind w:left="434" w:hanging="434"/>
        <w:rPr>
          <w:rFonts w:ascii="宋体" w:hAnsi="宋体"/>
          <w:b/>
          <w:sz w:val="24"/>
        </w:rPr>
      </w:pPr>
      <w:r w:rsidRPr="00231D46">
        <w:rPr>
          <w:rFonts w:ascii="宋体" w:hAnsi="宋体"/>
          <w:b/>
          <w:sz w:val="24"/>
          <w:szCs w:val="24"/>
        </w:rPr>
        <w:t>5</w:t>
      </w:r>
      <w:r w:rsidRPr="00231D46">
        <w:rPr>
          <w:rFonts w:ascii="宋体" w:hAnsi="宋体"/>
          <w:b/>
          <w:sz w:val="24"/>
          <w:szCs w:val="24"/>
        </w:rPr>
        <w:t>、</w:t>
      </w:r>
      <w:r w:rsidRPr="00231D46">
        <w:rPr>
          <w:rFonts w:ascii="宋体" w:hAnsi="宋体"/>
          <w:b/>
          <w:sz w:val="24"/>
          <w:szCs w:val="24"/>
        </w:rPr>
        <w:tab/>
      </w:r>
      <w:r w:rsidR="003F39BE" w:rsidRPr="00231D46">
        <w:rPr>
          <w:rFonts w:ascii="宋体" w:hAnsi="宋体" w:hint="eastAsia"/>
          <w:b/>
          <w:sz w:val="24"/>
        </w:rPr>
        <w:t>若“招标实质性要求条款一览表”中的内容与本招标文件中第二册和第三册内容冲突，则以“招标实质性要求条款一览表”为准。</w:t>
      </w:r>
    </w:p>
    <w:p w14:paraId="21A1C39F" w14:textId="77777777" w:rsidR="000B50B9" w:rsidRPr="00231D46" w:rsidRDefault="003F39BE">
      <w:pPr>
        <w:spacing w:line="360" w:lineRule="auto"/>
        <w:jc w:val="center"/>
        <w:rPr>
          <w:rFonts w:ascii="宋体" w:hAnsi="宋体"/>
          <w:b/>
          <w:sz w:val="24"/>
        </w:rPr>
      </w:pPr>
      <w:r w:rsidRPr="00231D46">
        <w:rPr>
          <w:rFonts w:ascii="宋体" w:hAnsi="宋体" w:hint="eastAsia"/>
          <w:b/>
          <w:sz w:val="24"/>
        </w:rPr>
        <w:t>招标实质性要求条款一览表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1134"/>
        <w:gridCol w:w="6662"/>
      </w:tblGrid>
      <w:tr w:rsidR="00231D46" w:rsidRPr="00231D46" w14:paraId="772B57F3" w14:textId="77777777">
        <w:trPr>
          <w:trHeight w:val="461"/>
        </w:trPr>
        <w:tc>
          <w:tcPr>
            <w:tcW w:w="817" w:type="dxa"/>
            <w:vAlign w:val="center"/>
          </w:tcPr>
          <w:p w14:paraId="55DA5D30" w14:textId="77777777" w:rsidR="000B50B9" w:rsidRPr="00231D46" w:rsidRDefault="003F39BE">
            <w:pPr>
              <w:spacing w:line="360" w:lineRule="auto"/>
              <w:jc w:val="center"/>
              <w:rPr>
                <w:rFonts w:ascii="宋体" w:hAnsi="宋体"/>
                <w:sz w:val="24"/>
              </w:rPr>
            </w:pPr>
            <w:r w:rsidRPr="00231D46">
              <w:rPr>
                <w:rFonts w:ascii="宋体" w:hAnsi="宋体" w:hint="eastAsia"/>
                <w:sz w:val="24"/>
              </w:rPr>
              <w:t>序号</w:t>
            </w:r>
          </w:p>
        </w:tc>
        <w:tc>
          <w:tcPr>
            <w:tcW w:w="1134" w:type="dxa"/>
            <w:vAlign w:val="center"/>
          </w:tcPr>
          <w:p w14:paraId="3535DDA5" w14:textId="77777777" w:rsidR="000B50B9" w:rsidRPr="00231D46" w:rsidRDefault="003F39BE">
            <w:pPr>
              <w:spacing w:line="360" w:lineRule="auto"/>
              <w:jc w:val="center"/>
              <w:rPr>
                <w:rFonts w:ascii="宋体" w:hAnsi="宋体"/>
                <w:sz w:val="24"/>
              </w:rPr>
            </w:pPr>
            <w:r w:rsidRPr="00231D46">
              <w:rPr>
                <w:rFonts w:ascii="宋体" w:hAnsi="宋体" w:hint="eastAsia"/>
                <w:sz w:val="24"/>
              </w:rPr>
              <w:t>内容</w:t>
            </w:r>
          </w:p>
        </w:tc>
        <w:tc>
          <w:tcPr>
            <w:tcW w:w="6662" w:type="dxa"/>
            <w:vAlign w:val="center"/>
          </w:tcPr>
          <w:p w14:paraId="6E84C94C" w14:textId="77777777" w:rsidR="000B50B9" w:rsidRPr="00231D46" w:rsidRDefault="003F39BE">
            <w:pPr>
              <w:spacing w:line="360" w:lineRule="auto"/>
              <w:jc w:val="center"/>
              <w:rPr>
                <w:rFonts w:ascii="宋体" w:hAnsi="宋体"/>
                <w:sz w:val="24"/>
              </w:rPr>
            </w:pPr>
            <w:r w:rsidRPr="00231D46">
              <w:rPr>
                <w:rFonts w:ascii="宋体" w:hAnsi="宋体" w:hint="eastAsia"/>
                <w:sz w:val="24"/>
              </w:rPr>
              <w:t>具体规定</w:t>
            </w:r>
          </w:p>
        </w:tc>
      </w:tr>
      <w:tr w:rsidR="00231D46" w:rsidRPr="00231D46" w14:paraId="4728B371" w14:textId="77777777">
        <w:trPr>
          <w:trHeight w:val="468"/>
        </w:trPr>
        <w:tc>
          <w:tcPr>
            <w:tcW w:w="817" w:type="dxa"/>
            <w:vAlign w:val="center"/>
          </w:tcPr>
          <w:p w14:paraId="54DA027B" w14:textId="77777777" w:rsidR="000B50B9" w:rsidRPr="00231D46" w:rsidRDefault="003F39BE">
            <w:pPr>
              <w:spacing w:line="360" w:lineRule="auto"/>
              <w:jc w:val="center"/>
              <w:rPr>
                <w:rFonts w:ascii="宋体" w:hAnsi="宋体"/>
                <w:sz w:val="24"/>
              </w:rPr>
            </w:pPr>
            <w:r w:rsidRPr="00231D46">
              <w:rPr>
                <w:rFonts w:ascii="宋体" w:hAnsi="宋体" w:hint="eastAsia"/>
                <w:sz w:val="24"/>
              </w:rPr>
              <w:t>2.5</w:t>
            </w:r>
          </w:p>
        </w:tc>
        <w:tc>
          <w:tcPr>
            <w:tcW w:w="1134" w:type="dxa"/>
            <w:vAlign w:val="center"/>
          </w:tcPr>
          <w:p w14:paraId="4A9E169A" w14:textId="77777777" w:rsidR="000B50B9" w:rsidRPr="00231D46" w:rsidRDefault="003F39BE">
            <w:pPr>
              <w:spacing w:line="360" w:lineRule="auto"/>
              <w:jc w:val="center"/>
              <w:rPr>
                <w:rFonts w:ascii="宋体" w:hAnsi="宋体"/>
                <w:sz w:val="24"/>
              </w:rPr>
            </w:pPr>
            <w:r w:rsidRPr="00231D46">
              <w:rPr>
                <w:rFonts w:ascii="宋体" w:hAnsi="宋体" w:hint="eastAsia"/>
                <w:sz w:val="24"/>
              </w:rPr>
              <w:t>合格投标人</w:t>
            </w:r>
          </w:p>
        </w:tc>
        <w:tc>
          <w:tcPr>
            <w:tcW w:w="6662" w:type="dxa"/>
            <w:vAlign w:val="center"/>
          </w:tcPr>
          <w:p w14:paraId="2DD5FDB2" w14:textId="77777777" w:rsidR="000B50B9" w:rsidRPr="00231D46" w:rsidRDefault="003F39BE">
            <w:pPr>
              <w:pStyle w:val="USE3"/>
              <w:ind w:leftChars="18" w:left="602" w:hanging="564"/>
              <w:rPr>
                <w:szCs w:val="24"/>
              </w:rPr>
            </w:pPr>
            <w:r w:rsidRPr="00231D46">
              <w:rPr>
                <w:rFonts w:hint="eastAsia"/>
                <w:szCs w:val="24"/>
              </w:rPr>
              <w:t xml:space="preserve">2.5 </w:t>
            </w:r>
            <w:r w:rsidRPr="00231D46">
              <w:rPr>
                <w:rFonts w:hint="eastAsia"/>
                <w:szCs w:val="24"/>
              </w:rPr>
              <w:t>“合格投标人”是指必须符合下述</w:t>
            </w:r>
            <w:r w:rsidRPr="00231D46">
              <w:rPr>
                <w:rFonts w:hint="eastAsia"/>
                <w:szCs w:val="24"/>
              </w:rPr>
              <w:t>2.5.1</w:t>
            </w:r>
            <w:r w:rsidRPr="00231D46">
              <w:rPr>
                <w:rFonts w:hint="eastAsia"/>
                <w:szCs w:val="24"/>
              </w:rPr>
              <w:t>至</w:t>
            </w:r>
            <w:r w:rsidRPr="00231D46">
              <w:rPr>
                <w:rFonts w:hint="eastAsia"/>
                <w:szCs w:val="24"/>
              </w:rPr>
              <w:t>2.5.4</w:t>
            </w:r>
            <w:r w:rsidRPr="00231D46">
              <w:rPr>
                <w:rFonts w:hint="eastAsia"/>
                <w:szCs w:val="24"/>
              </w:rPr>
              <w:t>所有条款的投标人：</w:t>
            </w:r>
          </w:p>
          <w:p w14:paraId="057250C9" w14:textId="3D3B4261" w:rsidR="000B50B9" w:rsidRPr="00231D46" w:rsidRDefault="00320567" w:rsidP="00320567">
            <w:pPr>
              <w:tabs>
                <w:tab w:val="left" w:pos="480"/>
                <w:tab w:val="left" w:pos="742"/>
                <w:tab w:val="left" w:pos="2400"/>
              </w:tabs>
              <w:spacing w:line="360" w:lineRule="auto"/>
              <w:ind w:left="742" w:hanging="709"/>
              <w:rPr>
                <w:rFonts w:ascii="宋体" w:hAnsi="宋体"/>
                <w:sz w:val="24"/>
              </w:rPr>
            </w:pPr>
            <w:r w:rsidRPr="00231D46">
              <w:rPr>
                <w:rFonts w:ascii="宋体" w:hAnsi="宋体" w:hint="eastAsia"/>
                <w:sz w:val="24"/>
              </w:rPr>
              <w:t>2.5.1</w:t>
            </w:r>
            <w:r w:rsidRPr="00231D46">
              <w:rPr>
                <w:rFonts w:ascii="宋体" w:hAnsi="宋体" w:hint="eastAsia"/>
                <w:sz w:val="24"/>
              </w:rPr>
              <w:tab/>
            </w:r>
            <w:r w:rsidR="003F39BE" w:rsidRPr="00231D46">
              <w:rPr>
                <w:rFonts w:ascii="宋体" w:hAnsi="宋体" w:hint="eastAsia"/>
                <w:sz w:val="24"/>
              </w:rPr>
              <w:t>符合本招标文件第二册</w:t>
            </w:r>
            <w:r w:rsidR="003F39BE" w:rsidRPr="00231D46">
              <w:rPr>
                <w:rFonts w:ascii="宋体" w:hAnsi="宋体" w:hint="eastAsia"/>
                <w:sz w:val="24"/>
              </w:rPr>
              <w:t>/</w:t>
            </w:r>
            <w:r w:rsidR="003F39BE" w:rsidRPr="00231D46">
              <w:rPr>
                <w:rFonts w:ascii="宋体" w:hAnsi="宋体" w:hint="eastAsia"/>
                <w:sz w:val="24"/>
              </w:rPr>
              <w:t>第三章</w:t>
            </w:r>
            <w:r w:rsidR="003F39BE" w:rsidRPr="00231D46">
              <w:rPr>
                <w:rFonts w:ascii="宋体" w:hAnsi="宋体" w:hint="eastAsia"/>
                <w:sz w:val="24"/>
              </w:rPr>
              <w:t>/</w:t>
            </w:r>
            <w:r w:rsidR="003F39BE" w:rsidRPr="00231D46">
              <w:rPr>
                <w:rFonts w:ascii="宋体" w:hAnsi="宋体" w:hint="eastAsia"/>
                <w:sz w:val="24"/>
              </w:rPr>
              <w:t>第</w:t>
            </w:r>
            <w:r w:rsidR="003F39BE" w:rsidRPr="00231D46">
              <w:rPr>
                <w:rFonts w:ascii="宋体" w:hAnsi="宋体" w:hint="eastAsia"/>
                <w:sz w:val="24"/>
              </w:rPr>
              <w:t>2</w:t>
            </w:r>
            <w:r w:rsidR="003F39BE" w:rsidRPr="00231D46">
              <w:rPr>
                <w:rFonts w:ascii="宋体" w:hAnsi="宋体" w:hint="eastAsia"/>
                <w:sz w:val="24"/>
              </w:rPr>
              <w:t>条中</w:t>
            </w:r>
            <w:r w:rsidR="003F39BE" w:rsidRPr="00231D46">
              <w:rPr>
                <w:rFonts w:ascii="宋体" w:hAnsi="宋体" w:hint="eastAsia"/>
                <w:sz w:val="24"/>
              </w:rPr>
              <w:t>2.4</w:t>
            </w:r>
            <w:r w:rsidR="003F39BE" w:rsidRPr="00231D46">
              <w:rPr>
                <w:rFonts w:ascii="宋体" w:hAnsi="宋体" w:hint="eastAsia"/>
                <w:sz w:val="24"/>
              </w:rPr>
              <w:t>项规定；</w:t>
            </w:r>
          </w:p>
          <w:p w14:paraId="0D91EE90" w14:textId="115677B6" w:rsidR="000B50B9" w:rsidRPr="00231D46" w:rsidRDefault="00320567" w:rsidP="00320567">
            <w:pPr>
              <w:tabs>
                <w:tab w:val="left" w:pos="480"/>
                <w:tab w:val="left" w:pos="742"/>
              </w:tabs>
              <w:spacing w:line="360" w:lineRule="auto"/>
              <w:ind w:left="742" w:hanging="709"/>
              <w:rPr>
                <w:rFonts w:ascii="宋体" w:hAnsi="宋体"/>
                <w:sz w:val="24"/>
              </w:rPr>
            </w:pPr>
            <w:r w:rsidRPr="00231D46">
              <w:rPr>
                <w:rFonts w:ascii="宋体" w:hAnsi="宋体" w:hint="eastAsia"/>
                <w:sz w:val="24"/>
              </w:rPr>
              <w:t>2.5.2</w:t>
            </w:r>
            <w:r w:rsidRPr="00231D46">
              <w:rPr>
                <w:rFonts w:ascii="宋体" w:hAnsi="宋体" w:hint="eastAsia"/>
                <w:sz w:val="24"/>
              </w:rPr>
              <w:tab/>
            </w:r>
            <w:r w:rsidR="003F39BE" w:rsidRPr="00231D46">
              <w:rPr>
                <w:rFonts w:ascii="宋体" w:hAnsi="宋体" w:hint="eastAsia"/>
                <w:sz w:val="24"/>
              </w:rPr>
              <w:t>通过资格预审（资格审查方式为资格预审的情况）或符合招标文件第一册</w:t>
            </w:r>
            <w:r w:rsidR="003F39BE" w:rsidRPr="00231D46">
              <w:rPr>
                <w:rFonts w:ascii="宋体" w:hAnsi="宋体" w:hint="eastAsia"/>
                <w:sz w:val="24"/>
              </w:rPr>
              <w:t>/</w:t>
            </w:r>
            <w:r w:rsidR="003F39BE" w:rsidRPr="00231D46">
              <w:rPr>
                <w:rFonts w:ascii="宋体" w:hAnsi="宋体" w:hint="eastAsia"/>
                <w:sz w:val="24"/>
              </w:rPr>
              <w:t>第一章招标公告中“投标资格要求”的规定（资格审查方式为资格后审的情况）；</w:t>
            </w:r>
          </w:p>
          <w:p w14:paraId="3279BEFD" w14:textId="3ADB7CFB" w:rsidR="000B50B9" w:rsidRPr="00231D46" w:rsidRDefault="00320567" w:rsidP="00320567">
            <w:pPr>
              <w:tabs>
                <w:tab w:val="left" w:pos="480"/>
                <w:tab w:val="left" w:pos="742"/>
                <w:tab w:val="left" w:pos="2400"/>
              </w:tabs>
              <w:spacing w:line="360" w:lineRule="auto"/>
              <w:ind w:left="742" w:hanging="709"/>
              <w:rPr>
                <w:rFonts w:ascii="宋体" w:hAnsi="宋体"/>
                <w:sz w:val="24"/>
              </w:rPr>
            </w:pPr>
            <w:r w:rsidRPr="00231D46">
              <w:rPr>
                <w:rFonts w:ascii="宋体" w:hAnsi="宋体" w:hint="eastAsia"/>
                <w:sz w:val="24"/>
              </w:rPr>
              <w:t>2.5.3</w:t>
            </w:r>
            <w:r w:rsidRPr="00231D46">
              <w:rPr>
                <w:rFonts w:ascii="宋体" w:hAnsi="宋体" w:hint="eastAsia"/>
                <w:sz w:val="24"/>
              </w:rPr>
              <w:tab/>
            </w:r>
            <w:r w:rsidR="003F39BE" w:rsidRPr="00231D46">
              <w:rPr>
                <w:rFonts w:ascii="宋体" w:hAnsi="宋体" w:hint="eastAsia"/>
                <w:sz w:val="24"/>
              </w:rPr>
              <w:t>按招标文件的规定递交了投标文件；</w:t>
            </w:r>
          </w:p>
          <w:p w14:paraId="03A0BDFD" w14:textId="1D5AAE40" w:rsidR="000B50B9" w:rsidRPr="00231D46" w:rsidRDefault="00320567" w:rsidP="00320567">
            <w:pPr>
              <w:tabs>
                <w:tab w:val="left" w:pos="480"/>
                <w:tab w:val="left" w:pos="742"/>
                <w:tab w:val="left" w:pos="2400"/>
              </w:tabs>
              <w:spacing w:line="360" w:lineRule="auto"/>
              <w:ind w:left="742" w:hanging="709"/>
              <w:rPr>
                <w:rFonts w:ascii="宋体" w:hAnsi="宋体"/>
                <w:sz w:val="24"/>
              </w:rPr>
            </w:pPr>
            <w:r w:rsidRPr="00231D46">
              <w:rPr>
                <w:rFonts w:ascii="宋体" w:hAnsi="宋体" w:hint="eastAsia"/>
                <w:sz w:val="24"/>
              </w:rPr>
              <w:t>2.5.4</w:t>
            </w:r>
            <w:r w:rsidRPr="00231D46">
              <w:rPr>
                <w:rFonts w:ascii="宋体" w:hAnsi="宋体" w:hint="eastAsia"/>
                <w:sz w:val="24"/>
              </w:rPr>
              <w:tab/>
            </w:r>
            <w:r w:rsidR="003F39BE" w:rsidRPr="00231D46">
              <w:rPr>
                <w:rFonts w:ascii="宋体" w:hAnsi="宋体" w:hint="eastAsia"/>
                <w:sz w:val="24"/>
              </w:rPr>
              <w:t>投标人未存在下列情形之一：</w:t>
            </w:r>
          </w:p>
          <w:p w14:paraId="48A550BA" w14:textId="66EC969B" w:rsidR="000B50B9" w:rsidRPr="00231D46" w:rsidRDefault="00320567" w:rsidP="00320567">
            <w:pPr>
              <w:tabs>
                <w:tab w:val="left" w:pos="480"/>
              </w:tabs>
              <w:spacing w:line="360" w:lineRule="auto"/>
              <w:ind w:left="1026" w:hanging="993"/>
              <w:rPr>
                <w:rFonts w:ascii="宋体" w:hAnsi="宋体"/>
                <w:sz w:val="24"/>
              </w:rPr>
            </w:pPr>
            <w:r w:rsidRPr="00231D46">
              <w:rPr>
                <w:rFonts w:ascii="宋体" w:hAnsi="宋体" w:hint="eastAsia"/>
                <w:sz w:val="24"/>
              </w:rPr>
              <w:t>2.5.4.1</w:t>
            </w:r>
            <w:r w:rsidRPr="00231D46">
              <w:rPr>
                <w:rFonts w:ascii="宋体" w:hAnsi="宋体" w:hint="eastAsia"/>
                <w:sz w:val="24"/>
              </w:rPr>
              <w:tab/>
            </w:r>
            <w:r w:rsidR="003F39BE" w:rsidRPr="00231D46">
              <w:rPr>
                <w:rFonts w:ascii="宋体" w:hAnsi="宋体" w:hint="eastAsia"/>
                <w:sz w:val="24"/>
              </w:rPr>
              <w:t>单位负责人（是指</w:t>
            </w:r>
            <w:r w:rsidR="003F39BE" w:rsidRPr="00231D46">
              <w:rPr>
                <w:rFonts w:ascii="宋体" w:hAnsi="宋体" w:hint="eastAsia"/>
                <w:bCs/>
                <w:sz w:val="24"/>
              </w:rPr>
              <w:t>法定代表人、总经理和本项目项目经理</w:t>
            </w:r>
            <w:r w:rsidR="003F39BE" w:rsidRPr="00231D46">
              <w:rPr>
                <w:rFonts w:ascii="宋体" w:hAnsi="宋体" w:hint="eastAsia"/>
                <w:sz w:val="24"/>
              </w:rPr>
              <w:t>）为同一人或者存在控股、管理关系的不同单位，参加同一标段（或包）投标或者未划分标段（或包）的同一招标项目投标；</w:t>
            </w:r>
          </w:p>
          <w:p w14:paraId="0916C3CB" w14:textId="32A45F66" w:rsidR="000B50B9" w:rsidRPr="00231D46" w:rsidRDefault="00320567" w:rsidP="00320567">
            <w:pPr>
              <w:tabs>
                <w:tab w:val="left" w:pos="480"/>
              </w:tabs>
              <w:spacing w:line="360" w:lineRule="auto"/>
              <w:ind w:left="1026" w:hanging="993"/>
              <w:rPr>
                <w:rFonts w:ascii="宋体" w:hAnsi="宋体"/>
                <w:sz w:val="24"/>
              </w:rPr>
            </w:pPr>
            <w:r w:rsidRPr="00231D46">
              <w:rPr>
                <w:rFonts w:ascii="宋体" w:hAnsi="宋体" w:hint="eastAsia"/>
                <w:sz w:val="24"/>
              </w:rPr>
              <w:lastRenderedPageBreak/>
              <w:t>2.5.4.2</w:t>
            </w:r>
            <w:r w:rsidRPr="00231D46">
              <w:rPr>
                <w:rFonts w:ascii="宋体" w:hAnsi="宋体" w:hint="eastAsia"/>
                <w:sz w:val="24"/>
              </w:rPr>
              <w:tab/>
            </w:r>
            <w:r w:rsidR="003F39BE" w:rsidRPr="00231D46">
              <w:rPr>
                <w:rFonts w:ascii="宋体" w:hAnsi="宋体" w:hint="eastAsia"/>
                <w:sz w:val="24"/>
              </w:rPr>
              <w:t>投标人与招标人、招标代理人存在利害关系；</w:t>
            </w:r>
          </w:p>
          <w:p w14:paraId="4961FC84" w14:textId="7243EB3C" w:rsidR="000B50B9" w:rsidRPr="00231D46" w:rsidRDefault="00320567" w:rsidP="00320567">
            <w:pPr>
              <w:tabs>
                <w:tab w:val="left" w:pos="480"/>
                <w:tab w:val="left" w:pos="742"/>
                <w:tab w:val="left" w:pos="1026"/>
              </w:tabs>
              <w:spacing w:line="360" w:lineRule="auto"/>
              <w:ind w:left="742" w:hanging="709"/>
              <w:rPr>
                <w:rFonts w:ascii="宋体" w:hAnsi="宋体"/>
                <w:sz w:val="24"/>
              </w:rPr>
            </w:pPr>
            <w:r w:rsidRPr="00231D46">
              <w:rPr>
                <w:rFonts w:ascii="宋体" w:hAnsi="宋体" w:hint="eastAsia"/>
                <w:sz w:val="24"/>
              </w:rPr>
              <w:t>2.5.4.3</w:t>
            </w:r>
            <w:r w:rsidRPr="00231D46">
              <w:rPr>
                <w:rFonts w:ascii="宋体" w:hAnsi="宋体" w:hint="eastAsia"/>
                <w:sz w:val="24"/>
              </w:rPr>
              <w:tab/>
            </w:r>
            <w:r w:rsidR="003F39BE" w:rsidRPr="00231D46">
              <w:rPr>
                <w:rFonts w:ascii="宋体" w:hAnsi="宋体" w:hint="eastAsia"/>
                <w:sz w:val="24"/>
              </w:rPr>
              <w:t>被责令停业的，或被暂停的；</w:t>
            </w:r>
          </w:p>
          <w:p w14:paraId="4F212F84" w14:textId="3C78683E" w:rsidR="000B50B9" w:rsidRPr="00231D46" w:rsidRDefault="00320567" w:rsidP="00320567">
            <w:pPr>
              <w:tabs>
                <w:tab w:val="left" w:pos="480"/>
                <w:tab w:val="left" w:pos="742"/>
                <w:tab w:val="left" w:pos="1026"/>
              </w:tabs>
              <w:spacing w:line="360" w:lineRule="auto"/>
              <w:ind w:left="742" w:hanging="709"/>
              <w:rPr>
                <w:rFonts w:ascii="宋体" w:hAnsi="宋体"/>
                <w:sz w:val="24"/>
              </w:rPr>
            </w:pPr>
            <w:r w:rsidRPr="00231D46">
              <w:rPr>
                <w:rFonts w:ascii="宋体" w:hAnsi="宋体" w:hint="eastAsia"/>
                <w:sz w:val="24"/>
              </w:rPr>
              <w:t>2.5.4.4</w:t>
            </w:r>
            <w:r w:rsidRPr="00231D46">
              <w:rPr>
                <w:rFonts w:ascii="宋体" w:hAnsi="宋体" w:hint="eastAsia"/>
                <w:sz w:val="24"/>
              </w:rPr>
              <w:tab/>
            </w:r>
            <w:r w:rsidR="003F39BE" w:rsidRPr="00231D46">
              <w:rPr>
                <w:rFonts w:ascii="宋体" w:hAnsi="宋体" w:hint="eastAsia"/>
                <w:sz w:val="24"/>
              </w:rPr>
              <w:t>财产被接管或冻结的。</w:t>
            </w:r>
          </w:p>
        </w:tc>
      </w:tr>
      <w:tr w:rsidR="00231D46" w:rsidRPr="00231D46" w14:paraId="28E150A9" w14:textId="77777777">
        <w:trPr>
          <w:trHeight w:val="977"/>
        </w:trPr>
        <w:tc>
          <w:tcPr>
            <w:tcW w:w="817" w:type="dxa"/>
            <w:vAlign w:val="center"/>
          </w:tcPr>
          <w:p w14:paraId="7F78E3BE" w14:textId="77777777" w:rsidR="000B50B9" w:rsidRPr="00231D46" w:rsidRDefault="003F39BE">
            <w:pPr>
              <w:spacing w:line="360" w:lineRule="auto"/>
              <w:jc w:val="center"/>
              <w:rPr>
                <w:rFonts w:ascii="宋体" w:hAnsi="宋体"/>
                <w:sz w:val="24"/>
              </w:rPr>
            </w:pPr>
            <w:r w:rsidRPr="00231D46">
              <w:rPr>
                <w:rFonts w:ascii="宋体" w:hAnsi="宋体" w:hint="eastAsia"/>
                <w:sz w:val="24"/>
              </w:rPr>
              <w:lastRenderedPageBreak/>
              <w:t>——</w:t>
            </w:r>
          </w:p>
        </w:tc>
        <w:tc>
          <w:tcPr>
            <w:tcW w:w="1134" w:type="dxa"/>
            <w:vAlign w:val="center"/>
          </w:tcPr>
          <w:p w14:paraId="5BC5ED3A" w14:textId="77777777" w:rsidR="000B50B9" w:rsidRPr="00231D46" w:rsidRDefault="003F39BE">
            <w:pPr>
              <w:spacing w:line="360" w:lineRule="auto"/>
              <w:jc w:val="center"/>
              <w:rPr>
                <w:rFonts w:ascii="宋体" w:hAnsi="宋体"/>
                <w:sz w:val="24"/>
              </w:rPr>
            </w:pPr>
            <w:r w:rsidRPr="00231D46">
              <w:rPr>
                <w:rFonts w:ascii="宋体" w:hAnsi="宋体" w:hint="eastAsia"/>
                <w:sz w:val="24"/>
              </w:rPr>
              <w:t>投标资格要求</w:t>
            </w:r>
          </w:p>
        </w:tc>
        <w:tc>
          <w:tcPr>
            <w:tcW w:w="6662" w:type="dxa"/>
            <w:vAlign w:val="center"/>
          </w:tcPr>
          <w:p w14:paraId="532AB7FD" w14:textId="77777777" w:rsidR="000B50B9" w:rsidRPr="00231D46" w:rsidRDefault="003F39BE">
            <w:pPr>
              <w:tabs>
                <w:tab w:val="left" w:pos="360"/>
                <w:tab w:val="left" w:pos="720"/>
                <w:tab w:val="left" w:pos="862"/>
              </w:tabs>
              <w:spacing w:line="360" w:lineRule="auto"/>
              <w:rPr>
                <w:rFonts w:ascii="宋体" w:hAnsi="宋体"/>
                <w:sz w:val="24"/>
              </w:rPr>
            </w:pPr>
            <w:r w:rsidRPr="00231D46">
              <w:rPr>
                <w:rFonts w:ascii="宋体" w:hAnsi="宋体" w:hint="eastAsia"/>
                <w:sz w:val="24"/>
                <w:lang w:val="zh-CN"/>
              </w:rPr>
              <w:t>详见第一章招标公告</w:t>
            </w:r>
            <w:r w:rsidRPr="00231D46">
              <w:rPr>
                <w:rFonts w:ascii="宋体" w:hAnsi="宋体" w:hint="eastAsia"/>
                <w:sz w:val="24"/>
                <w:lang w:val="zh-CN"/>
              </w:rPr>
              <w:t>/</w:t>
            </w:r>
            <w:r w:rsidRPr="00231D46">
              <w:rPr>
                <w:rFonts w:ascii="宋体" w:hAnsi="宋体"/>
                <w:sz w:val="24"/>
                <w:lang w:val="zh-CN"/>
              </w:rPr>
              <w:t>5</w:t>
            </w:r>
            <w:r w:rsidRPr="00231D46">
              <w:rPr>
                <w:rFonts w:ascii="宋体" w:hAnsi="宋体" w:hint="eastAsia"/>
                <w:sz w:val="24"/>
                <w:lang w:val="zh-CN"/>
              </w:rPr>
              <w:t>、投标资格要求</w:t>
            </w:r>
          </w:p>
        </w:tc>
      </w:tr>
      <w:tr w:rsidR="00231D46" w:rsidRPr="00231D46" w14:paraId="08A0DAA4" w14:textId="77777777">
        <w:trPr>
          <w:trHeight w:val="977"/>
        </w:trPr>
        <w:tc>
          <w:tcPr>
            <w:tcW w:w="817" w:type="dxa"/>
            <w:vAlign w:val="center"/>
          </w:tcPr>
          <w:p w14:paraId="66E01E83" w14:textId="77777777" w:rsidR="000B50B9" w:rsidRPr="00231D46" w:rsidRDefault="003F39BE">
            <w:pPr>
              <w:spacing w:line="360" w:lineRule="auto"/>
              <w:jc w:val="center"/>
              <w:rPr>
                <w:rFonts w:ascii="宋体" w:hAnsi="宋体"/>
                <w:sz w:val="24"/>
              </w:rPr>
            </w:pPr>
            <w:r w:rsidRPr="00231D46">
              <w:rPr>
                <w:rFonts w:ascii="宋体" w:hAnsi="宋体" w:hint="eastAsia"/>
                <w:sz w:val="24"/>
              </w:rPr>
              <w:t>2.16</w:t>
            </w:r>
          </w:p>
        </w:tc>
        <w:tc>
          <w:tcPr>
            <w:tcW w:w="1134" w:type="dxa"/>
            <w:vAlign w:val="center"/>
          </w:tcPr>
          <w:p w14:paraId="3EFF6D7E" w14:textId="77777777" w:rsidR="000B50B9" w:rsidRPr="00231D46" w:rsidRDefault="003F39BE">
            <w:pPr>
              <w:spacing w:line="360" w:lineRule="auto"/>
              <w:jc w:val="center"/>
              <w:rPr>
                <w:rFonts w:ascii="宋体" w:hAnsi="宋体"/>
                <w:sz w:val="24"/>
              </w:rPr>
            </w:pPr>
            <w:r w:rsidRPr="00231D46">
              <w:rPr>
                <w:rFonts w:ascii="宋体" w:hAnsi="宋体" w:hint="eastAsia"/>
                <w:sz w:val="24"/>
              </w:rPr>
              <w:t>服务范围</w:t>
            </w:r>
          </w:p>
        </w:tc>
        <w:tc>
          <w:tcPr>
            <w:tcW w:w="6662" w:type="dxa"/>
            <w:vAlign w:val="center"/>
          </w:tcPr>
          <w:p w14:paraId="681855CF" w14:textId="77777777" w:rsidR="000B50B9" w:rsidRPr="00231D46" w:rsidRDefault="003F39BE">
            <w:pPr>
              <w:spacing w:line="360" w:lineRule="auto"/>
              <w:rPr>
                <w:rFonts w:ascii="宋体" w:hAnsi="宋体"/>
                <w:sz w:val="24"/>
                <w:u w:val="single"/>
              </w:rPr>
            </w:pPr>
            <w:r w:rsidRPr="00231D46">
              <w:rPr>
                <w:rFonts w:ascii="宋体" w:hAnsi="宋体" w:hint="eastAsia"/>
                <w:sz w:val="24"/>
              </w:rPr>
              <w:t>深圳能源集团股份有限公司置业管理分公司</w:t>
            </w:r>
            <w:r w:rsidRPr="00231D46">
              <w:rPr>
                <w:rFonts w:ascii="宋体" w:hAnsi="宋体" w:hint="eastAsia"/>
                <w:sz w:val="24"/>
              </w:rPr>
              <w:t>2025-2028</w:t>
            </w:r>
            <w:r w:rsidRPr="00231D46">
              <w:rPr>
                <w:rFonts w:ascii="宋体" w:hAnsi="宋体" w:hint="eastAsia"/>
                <w:sz w:val="24"/>
              </w:rPr>
              <w:t>年劳务外包项目服务，具体内容详见本招标文件“第七章　合同条款及格式”、“第八章</w:t>
            </w:r>
            <w:r w:rsidRPr="00231D46">
              <w:rPr>
                <w:rFonts w:ascii="宋体" w:hAnsi="宋体" w:hint="eastAsia"/>
                <w:sz w:val="24"/>
              </w:rPr>
              <w:t xml:space="preserve"> </w:t>
            </w:r>
            <w:r w:rsidRPr="00231D46">
              <w:rPr>
                <w:rFonts w:ascii="宋体" w:hAnsi="宋体" w:hint="eastAsia"/>
                <w:sz w:val="24"/>
              </w:rPr>
              <w:t>工作任务书（技术规范书）”的全部内容。</w:t>
            </w:r>
          </w:p>
        </w:tc>
      </w:tr>
      <w:tr w:rsidR="00231D46" w:rsidRPr="00231D46" w14:paraId="001FC4DC" w14:textId="77777777">
        <w:trPr>
          <w:trHeight w:val="977"/>
        </w:trPr>
        <w:tc>
          <w:tcPr>
            <w:tcW w:w="817" w:type="dxa"/>
            <w:vAlign w:val="center"/>
          </w:tcPr>
          <w:p w14:paraId="1DF08365" w14:textId="77777777" w:rsidR="000B50B9" w:rsidRPr="00231D46" w:rsidRDefault="003F39BE">
            <w:pPr>
              <w:spacing w:line="360" w:lineRule="auto"/>
              <w:jc w:val="center"/>
              <w:rPr>
                <w:rFonts w:ascii="宋体" w:hAnsi="宋体"/>
                <w:sz w:val="24"/>
              </w:rPr>
            </w:pPr>
            <w:r w:rsidRPr="00231D46">
              <w:rPr>
                <w:rFonts w:ascii="宋体" w:hAnsi="宋体" w:hint="eastAsia"/>
                <w:sz w:val="24"/>
              </w:rPr>
              <w:t>2.17</w:t>
            </w:r>
          </w:p>
        </w:tc>
        <w:tc>
          <w:tcPr>
            <w:tcW w:w="1134" w:type="dxa"/>
            <w:vAlign w:val="center"/>
          </w:tcPr>
          <w:p w14:paraId="2EED8DEA" w14:textId="77777777" w:rsidR="000B50B9" w:rsidRPr="00231D46" w:rsidRDefault="003F39BE">
            <w:pPr>
              <w:spacing w:line="360" w:lineRule="auto"/>
              <w:jc w:val="center"/>
              <w:rPr>
                <w:rFonts w:ascii="宋体" w:hAnsi="宋体"/>
                <w:sz w:val="24"/>
              </w:rPr>
            </w:pPr>
            <w:r w:rsidRPr="00231D46">
              <w:rPr>
                <w:rFonts w:ascii="宋体" w:hAnsi="宋体" w:hint="eastAsia"/>
                <w:sz w:val="24"/>
              </w:rPr>
              <w:t>服务期</w:t>
            </w:r>
          </w:p>
        </w:tc>
        <w:tc>
          <w:tcPr>
            <w:tcW w:w="6662" w:type="dxa"/>
            <w:vAlign w:val="center"/>
          </w:tcPr>
          <w:p w14:paraId="6A6A03C6" w14:textId="77777777" w:rsidR="000B50B9" w:rsidRPr="00231D46" w:rsidRDefault="003F39BE">
            <w:pPr>
              <w:pStyle w:val="USE3"/>
              <w:ind w:left="0" w:firstLine="0"/>
              <w:jc w:val="both"/>
              <w:rPr>
                <w:szCs w:val="24"/>
              </w:rPr>
            </w:pPr>
            <w:r w:rsidRPr="00231D46">
              <w:rPr>
                <w:szCs w:val="24"/>
              </w:rPr>
              <w:t>3</w:t>
            </w:r>
            <w:r w:rsidRPr="00231D46">
              <w:rPr>
                <w:szCs w:val="24"/>
              </w:rPr>
              <w:t>年</w:t>
            </w:r>
          </w:p>
        </w:tc>
      </w:tr>
      <w:tr w:rsidR="00231D46" w:rsidRPr="00231D46" w14:paraId="41A08C1D" w14:textId="77777777">
        <w:trPr>
          <w:trHeight w:val="977"/>
        </w:trPr>
        <w:tc>
          <w:tcPr>
            <w:tcW w:w="817" w:type="dxa"/>
            <w:vAlign w:val="center"/>
          </w:tcPr>
          <w:p w14:paraId="5DCFDE0C" w14:textId="77777777" w:rsidR="000B50B9" w:rsidRPr="00231D46" w:rsidRDefault="003F39BE">
            <w:pPr>
              <w:spacing w:line="360" w:lineRule="auto"/>
              <w:jc w:val="center"/>
              <w:rPr>
                <w:rFonts w:ascii="宋体" w:hAnsi="宋体"/>
                <w:sz w:val="24"/>
              </w:rPr>
            </w:pPr>
            <w:r w:rsidRPr="00231D46">
              <w:rPr>
                <w:rFonts w:ascii="宋体" w:hAnsi="宋体" w:hint="eastAsia"/>
                <w:sz w:val="24"/>
              </w:rPr>
              <w:t>——</w:t>
            </w:r>
          </w:p>
        </w:tc>
        <w:tc>
          <w:tcPr>
            <w:tcW w:w="1134" w:type="dxa"/>
            <w:vAlign w:val="center"/>
          </w:tcPr>
          <w:p w14:paraId="0A86600F" w14:textId="77777777" w:rsidR="000B50B9" w:rsidRPr="00231D46" w:rsidRDefault="003F39BE">
            <w:pPr>
              <w:spacing w:line="360" w:lineRule="auto"/>
              <w:jc w:val="center"/>
              <w:rPr>
                <w:rFonts w:ascii="宋体" w:hAnsi="宋体"/>
                <w:sz w:val="24"/>
              </w:rPr>
            </w:pPr>
            <w:r w:rsidRPr="00231D46">
              <w:rPr>
                <w:rFonts w:ascii="宋体" w:hAnsi="宋体" w:hint="eastAsia"/>
                <w:sz w:val="24"/>
              </w:rPr>
              <w:t>备选方案</w:t>
            </w:r>
          </w:p>
        </w:tc>
        <w:tc>
          <w:tcPr>
            <w:tcW w:w="6662" w:type="dxa"/>
            <w:vAlign w:val="center"/>
          </w:tcPr>
          <w:p w14:paraId="601FDE50" w14:textId="77777777" w:rsidR="000B50B9" w:rsidRPr="00231D46" w:rsidRDefault="003F39BE">
            <w:pPr>
              <w:pStyle w:val="USE3"/>
              <w:ind w:left="0" w:firstLine="0"/>
              <w:jc w:val="both"/>
              <w:rPr>
                <w:szCs w:val="24"/>
              </w:rPr>
            </w:pPr>
            <w:r w:rsidRPr="00231D46">
              <w:rPr>
                <w:rFonts w:hint="eastAsia"/>
              </w:rPr>
              <w:t>不允许投标人提交替代方案</w:t>
            </w:r>
          </w:p>
        </w:tc>
      </w:tr>
      <w:tr w:rsidR="00231D46" w:rsidRPr="00231D46" w14:paraId="40860045" w14:textId="77777777">
        <w:trPr>
          <w:trHeight w:val="977"/>
        </w:trPr>
        <w:tc>
          <w:tcPr>
            <w:tcW w:w="817" w:type="dxa"/>
            <w:vAlign w:val="center"/>
          </w:tcPr>
          <w:p w14:paraId="472C0156" w14:textId="77777777" w:rsidR="000B50B9" w:rsidRPr="00231D46" w:rsidRDefault="003F39BE">
            <w:pPr>
              <w:spacing w:line="360" w:lineRule="auto"/>
              <w:jc w:val="center"/>
              <w:rPr>
                <w:rFonts w:ascii="宋体" w:hAnsi="宋体"/>
                <w:sz w:val="24"/>
              </w:rPr>
            </w:pPr>
            <w:r w:rsidRPr="00231D46">
              <w:rPr>
                <w:rFonts w:ascii="宋体" w:hAnsi="宋体" w:hint="eastAsia"/>
                <w:sz w:val="24"/>
              </w:rPr>
              <w:t>2.23</w:t>
            </w:r>
          </w:p>
        </w:tc>
        <w:tc>
          <w:tcPr>
            <w:tcW w:w="1134" w:type="dxa"/>
            <w:vAlign w:val="center"/>
          </w:tcPr>
          <w:p w14:paraId="7E3C210C" w14:textId="77777777" w:rsidR="000B50B9" w:rsidRPr="00231D46" w:rsidRDefault="003F39BE">
            <w:pPr>
              <w:spacing w:line="360" w:lineRule="auto"/>
              <w:jc w:val="center"/>
              <w:rPr>
                <w:rFonts w:ascii="宋体" w:hAnsi="宋体"/>
                <w:sz w:val="24"/>
              </w:rPr>
            </w:pPr>
            <w:r w:rsidRPr="00231D46">
              <w:rPr>
                <w:rFonts w:ascii="宋体" w:hAnsi="宋体" w:hint="eastAsia"/>
                <w:sz w:val="24"/>
              </w:rPr>
              <w:t>履约保证金</w:t>
            </w:r>
          </w:p>
        </w:tc>
        <w:tc>
          <w:tcPr>
            <w:tcW w:w="6662" w:type="dxa"/>
            <w:vAlign w:val="center"/>
          </w:tcPr>
          <w:p w14:paraId="63CCBD46" w14:textId="77777777" w:rsidR="000B50B9" w:rsidRPr="00231D46" w:rsidRDefault="003F39BE">
            <w:pPr>
              <w:pStyle w:val="USE3"/>
              <w:ind w:left="0" w:firstLineChars="200" w:firstLine="480"/>
              <w:jc w:val="both"/>
              <w:rPr>
                <w:u w:val="single"/>
              </w:rPr>
            </w:pPr>
            <w:r w:rsidRPr="00231D46">
              <w:t>在收到中标通知书后，中标</w:t>
            </w:r>
            <w:r w:rsidRPr="00231D46">
              <w:rPr>
                <w:rFonts w:hint="eastAsia"/>
              </w:rPr>
              <w:t>人</w:t>
            </w:r>
            <w:r w:rsidRPr="00231D46">
              <w:t>须向招标人提交履约保证</w:t>
            </w:r>
            <w:r w:rsidRPr="00231D46">
              <w:rPr>
                <w:rFonts w:hint="eastAsia"/>
              </w:rPr>
              <w:t>金（金额为中标金额的</w:t>
            </w:r>
            <w:r w:rsidRPr="00231D46">
              <w:rPr>
                <w:rFonts w:hint="eastAsia"/>
                <w:u w:val="single"/>
              </w:rPr>
              <w:t xml:space="preserve"> 0.5 </w:t>
            </w:r>
            <w:r w:rsidRPr="00231D46">
              <w:rPr>
                <w:rFonts w:hint="eastAsia"/>
              </w:rPr>
              <w:t>%</w:t>
            </w:r>
            <w:r w:rsidRPr="00231D46">
              <w:rPr>
                <w:rFonts w:hint="eastAsia"/>
              </w:rPr>
              <w:t>，形式为银行保函或现金）</w:t>
            </w:r>
            <w:r w:rsidRPr="00231D46">
              <w:t>，否则招标人将取消其中标资格。履约保证金在服务期满后</w:t>
            </w:r>
            <w:r w:rsidRPr="00231D46">
              <w:t>30</w:t>
            </w:r>
            <w:r w:rsidRPr="00231D46">
              <w:t>天内退还给</w:t>
            </w:r>
            <w:r w:rsidRPr="00231D46">
              <w:rPr>
                <w:rFonts w:hint="eastAsia"/>
              </w:rPr>
              <w:t>中标</w:t>
            </w:r>
            <w:r w:rsidRPr="00231D46">
              <w:t>人。</w:t>
            </w:r>
          </w:p>
        </w:tc>
      </w:tr>
      <w:tr w:rsidR="00231D46" w:rsidRPr="00231D46" w14:paraId="5AF929F9" w14:textId="77777777">
        <w:trPr>
          <w:trHeight w:val="468"/>
        </w:trPr>
        <w:tc>
          <w:tcPr>
            <w:tcW w:w="817" w:type="dxa"/>
            <w:vAlign w:val="center"/>
          </w:tcPr>
          <w:p w14:paraId="6FC528BC" w14:textId="77777777" w:rsidR="000B50B9" w:rsidRPr="00231D46" w:rsidRDefault="003F39BE">
            <w:pPr>
              <w:spacing w:line="360" w:lineRule="auto"/>
              <w:jc w:val="center"/>
              <w:rPr>
                <w:rFonts w:ascii="宋体" w:hAnsi="宋体"/>
                <w:sz w:val="24"/>
              </w:rPr>
            </w:pPr>
            <w:r w:rsidRPr="00231D46">
              <w:rPr>
                <w:rFonts w:ascii="宋体" w:hAnsi="宋体" w:hint="eastAsia"/>
                <w:sz w:val="24"/>
              </w:rPr>
              <w:t>9.1</w:t>
            </w:r>
          </w:p>
        </w:tc>
        <w:tc>
          <w:tcPr>
            <w:tcW w:w="1134" w:type="dxa"/>
            <w:vAlign w:val="center"/>
          </w:tcPr>
          <w:p w14:paraId="79B8B40C" w14:textId="77777777" w:rsidR="000B50B9" w:rsidRPr="00231D46" w:rsidRDefault="003F39BE">
            <w:pPr>
              <w:spacing w:line="360" w:lineRule="auto"/>
              <w:jc w:val="center"/>
              <w:rPr>
                <w:rFonts w:ascii="宋体" w:hAnsi="宋体"/>
                <w:sz w:val="24"/>
              </w:rPr>
            </w:pPr>
            <w:r w:rsidRPr="00231D46">
              <w:rPr>
                <w:rFonts w:ascii="宋体" w:hAnsi="宋体" w:hint="eastAsia"/>
                <w:sz w:val="24"/>
              </w:rPr>
              <w:t>投标文件制作原则</w:t>
            </w:r>
          </w:p>
        </w:tc>
        <w:tc>
          <w:tcPr>
            <w:tcW w:w="6662" w:type="dxa"/>
            <w:vAlign w:val="center"/>
          </w:tcPr>
          <w:p w14:paraId="3DE02506" w14:textId="77777777" w:rsidR="000B50B9" w:rsidRPr="00231D46" w:rsidRDefault="003F39BE">
            <w:pPr>
              <w:tabs>
                <w:tab w:val="left" w:pos="884"/>
              </w:tabs>
              <w:spacing w:line="360" w:lineRule="auto"/>
              <w:ind w:firstLineChars="200" w:firstLine="480"/>
              <w:rPr>
                <w:rFonts w:ascii="宋体" w:hAnsi="宋体"/>
                <w:sz w:val="24"/>
              </w:rPr>
            </w:pPr>
            <w:r w:rsidRPr="00231D46">
              <w:rPr>
                <w:rFonts w:ascii="宋体" w:hAnsi="宋体" w:hint="eastAsia"/>
                <w:sz w:val="24"/>
              </w:rPr>
              <w:t>投标人应按招标文件的要求编制投标文件（商务文件、技术文件、报价文件、唱标一览表和投标保证金）。投标人必须保证其投标文件及所附资料（无论其重要与否）的真实性，否则评标委员会将否决其投标，投标保证金不予退还。</w:t>
            </w:r>
          </w:p>
        </w:tc>
      </w:tr>
      <w:tr w:rsidR="00231D46" w:rsidRPr="00231D46" w14:paraId="548F4218" w14:textId="77777777">
        <w:trPr>
          <w:trHeight w:val="468"/>
        </w:trPr>
        <w:tc>
          <w:tcPr>
            <w:tcW w:w="817" w:type="dxa"/>
            <w:vAlign w:val="center"/>
          </w:tcPr>
          <w:p w14:paraId="23CC2AA6" w14:textId="77777777" w:rsidR="000B50B9" w:rsidRPr="00231D46" w:rsidRDefault="003F39BE">
            <w:pPr>
              <w:spacing w:line="360" w:lineRule="auto"/>
              <w:jc w:val="center"/>
              <w:rPr>
                <w:rFonts w:ascii="宋体" w:hAnsi="宋体"/>
                <w:sz w:val="24"/>
              </w:rPr>
            </w:pPr>
            <w:r w:rsidRPr="00231D46">
              <w:rPr>
                <w:rFonts w:ascii="宋体" w:hAnsi="宋体" w:hint="eastAsia"/>
                <w:sz w:val="24"/>
              </w:rPr>
              <w:t>9.8</w:t>
            </w:r>
          </w:p>
        </w:tc>
        <w:tc>
          <w:tcPr>
            <w:tcW w:w="1134" w:type="dxa"/>
            <w:vAlign w:val="center"/>
          </w:tcPr>
          <w:p w14:paraId="6A8CD913" w14:textId="77777777" w:rsidR="000B50B9" w:rsidRPr="00231D46" w:rsidRDefault="003F39BE">
            <w:pPr>
              <w:spacing w:line="360" w:lineRule="auto"/>
              <w:jc w:val="center"/>
              <w:rPr>
                <w:rFonts w:ascii="宋体" w:hAnsi="宋体"/>
                <w:sz w:val="24"/>
              </w:rPr>
            </w:pPr>
            <w:r w:rsidRPr="00231D46">
              <w:rPr>
                <w:rFonts w:ascii="宋体" w:hAnsi="宋体" w:hint="eastAsia"/>
                <w:sz w:val="24"/>
              </w:rPr>
              <w:t>投标人应注意</w:t>
            </w:r>
            <w:r w:rsidRPr="00231D46">
              <w:rPr>
                <w:rFonts w:ascii="宋体" w:hAnsi="宋体" w:hint="eastAsia"/>
                <w:b/>
                <w:bCs/>
                <w:sz w:val="24"/>
              </w:rPr>
              <w:t>（适用两阶段开标）</w:t>
            </w:r>
          </w:p>
        </w:tc>
        <w:tc>
          <w:tcPr>
            <w:tcW w:w="6662" w:type="dxa"/>
            <w:vAlign w:val="center"/>
          </w:tcPr>
          <w:p w14:paraId="3870A5A3" w14:textId="77777777" w:rsidR="000B50B9" w:rsidRPr="00231D46" w:rsidRDefault="003F39BE">
            <w:pPr>
              <w:spacing w:line="360" w:lineRule="auto"/>
              <w:rPr>
                <w:rFonts w:ascii="宋体" w:hAnsi="宋体"/>
                <w:sz w:val="24"/>
              </w:rPr>
            </w:pPr>
            <w:r w:rsidRPr="00231D46">
              <w:rPr>
                <w:rFonts w:ascii="宋体" w:hAnsi="宋体" w:hint="eastAsia"/>
                <w:sz w:val="24"/>
              </w:rPr>
              <w:t xml:space="preserve">    </w:t>
            </w:r>
            <w:r w:rsidRPr="00231D46">
              <w:rPr>
                <w:rFonts w:ascii="宋体" w:hAnsi="宋体" w:hint="eastAsia"/>
                <w:sz w:val="24"/>
              </w:rPr>
              <w:t>除报价文件、唱标一览表外，投标文件其他部分不得包含任何有关投标报价的信息。否则，其投标将被否决。</w:t>
            </w:r>
          </w:p>
        </w:tc>
      </w:tr>
      <w:tr w:rsidR="00231D46" w:rsidRPr="00231D46" w14:paraId="19BF6F93" w14:textId="77777777">
        <w:trPr>
          <w:trHeight w:val="468"/>
        </w:trPr>
        <w:tc>
          <w:tcPr>
            <w:tcW w:w="817" w:type="dxa"/>
            <w:vAlign w:val="center"/>
          </w:tcPr>
          <w:p w14:paraId="16E7716E" w14:textId="77777777" w:rsidR="000B50B9" w:rsidRPr="00231D46" w:rsidRDefault="003F39BE">
            <w:pPr>
              <w:snapToGrid w:val="0"/>
              <w:spacing w:line="312" w:lineRule="auto"/>
              <w:jc w:val="center"/>
              <w:rPr>
                <w:rFonts w:ascii="宋体" w:hAnsi="宋体"/>
                <w:sz w:val="24"/>
              </w:rPr>
            </w:pPr>
            <w:r w:rsidRPr="00231D46">
              <w:rPr>
                <w:rFonts w:ascii="宋体" w:hAnsi="宋体" w:hint="eastAsia"/>
                <w:sz w:val="24"/>
              </w:rPr>
              <w:t>9</w:t>
            </w:r>
            <w:r w:rsidRPr="00231D46">
              <w:rPr>
                <w:rFonts w:ascii="宋体" w:hAnsi="宋体"/>
                <w:sz w:val="24"/>
              </w:rPr>
              <w:t>.9</w:t>
            </w:r>
          </w:p>
        </w:tc>
        <w:tc>
          <w:tcPr>
            <w:tcW w:w="1134" w:type="dxa"/>
            <w:vAlign w:val="center"/>
          </w:tcPr>
          <w:p w14:paraId="47F75337" w14:textId="77777777" w:rsidR="000B50B9" w:rsidRPr="00231D46" w:rsidRDefault="003F39BE">
            <w:pPr>
              <w:snapToGrid w:val="0"/>
              <w:spacing w:line="312" w:lineRule="auto"/>
              <w:jc w:val="center"/>
              <w:rPr>
                <w:rFonts w:ascii="宋体" w:hAnsi="宋体"/>
                <w:sz w:val="24"/>
              </w:rPr>
            </w:pPr>
            <w:r w:rsidRPr="00231D46">
              <w:rPr>
                <w:rFonts w:ascii="宋体" w:hAnsi="宋体" w:hint="eastAsia"/>
                <w:sz w:val="24"/>
              </w:rPr>
              <w:t>投标文件制作要求</w:t>
            </w:r>
          </w:p>
        </w:tc>
        <w:tc>
          <w:tcPr>
            <w:tcW w:w="6662" w:type="dxa"/>
            <w:vAlign w:val="center"/>
          </w:tcPr>
          <w:p w14:paraId="76403F0B" w14:textId="77777777" w:rsidR="000B50B9" w:rsidRPr="00231D46" w:rsidRDefault="003F39BE">
            <w:pPr>
              <w:snapToGrid w:val="0"/>
              <w:spacing w:line="312" w:lineRule="auto"/>
              <w:rPr>
                <w:rFonts w:ascii="宋体" w:hAnsi="宋体"/>
                <w:sz w:val="24"/>
              </w:rPr>
            </w:pPr>
            <w:bookmarkStart w:id="17" w:name="_Hlk72310383"/>
            <w:r w:rsidRPr="00231D46">
              <w:rPr>
                <w:rFonts w:ascii="宋体" w:hAnsi="宋体"/>
                <w:sz w:val="24"/>
              </w:rPr>
              <w:t>不同投标人的电子投标文件中包含的计算机网卡</w:t>
            </w:r>
            <w:r w:rsidRPr="00231D46">
              <w:rPr>
                <w:rFonts w:ascii="宋体" w:hAnsi="宋体"/>
                <w:sz w:val="24"/>
              </w:rPr>
              <w:t>MAC</w:t>
            </w:r>
            <w:r w:rsidRPr="00231D46">
              <w:rPr>
                <w:rFonts w:ascii="宋体" w:hAnsi="宋体"/>
                <w:sz w:val="24"/>
              </w:rPr>
              <w:t>地址、</w:t>
            </w:r>
            <w:r w:rsidRPr="00231D46">
              <w:rPr>
                <w:rFonts w:ascii="宋体" w:hAnsi="宋体"/>
                <w:sz w:val="24"/>
              </w:rPr>
              <w:t>CPU</w:t>
            </w:r>
            <w:r w:rsidRPr="00231D46">
              <w:rPr>
                <w:rFonts w:ascii="宋体" w:hAnsi="宋体"/>
                <w:sz w:val="24"/>
              </w:rPr>
              <w:t>序列号和硬盘序列号信息均相同的，其投标将被否决。</w:t>
            </w:r>
            <w:bookmarkEnd w:id="17"/>
          </w:p>
        </w:tc>
      </w:tr>
      <w:tr w:rsidR="00231D46" w:rsidRPr="00231D46" w14:paraId="204C7010" w14:textId="77777777">
        <w:trPr>
          <w:trHeight w:val="468"/>
        </w:trPr>
        <w:tc>
          <w:tcPr>
            <w:tcW w:w="817" w:type="dxa"/>
            <w:vAlign w:val="center"/>
          </w:tcPr>
          <w:p w14:paraId="60282780" w14:textId="77777777" w:rsidR="000B50B9" w:rsidRPr="00231D46" w:rsidRDefault="003F39BE">
            <w:pPr>
              <w:spacing w:line="360" w:lineRule="auto"/>
              <w:jc w:val="center"/>
              <w:rPr>
                <w:rFonts w:ascii="宋体" w:hAnsi="宋体"/>
                <w:sz w:val="24"/>
              </w:rPr>
            </w:pPr>
            <w:r w:rsidRPr="00231D46">
              <w:rPr>
                <w:rFonts w:ascii="宋体" w:hAnsi="宋体" w:hint="eastAsia"/>
                <w:sz w:val="24"/>
              </w:rPr>
              <w:lastRenderedPageBreak/>
              <w:t>10.2</w:t>
            </w:r>
          </w:p>
        </w:tc>
        <w:tc>
          <w:tcPr>
            <w:tcW w:w="1134" w:type="dxa"/>
            <w:vAlign w:val="center"/>
          </w:tcPr>
          <w:p w14:paraId="7F80562D" w14:textId="77777777" w:rsidR="000B50B9" w:rsidRPr="00231D46" w:rsidRDefault="003F39BE">
            <w:pPr>
              <w:spacing w:line="360" w:lineRule="auto"/>
              <w:jc w:val="center"/>
              <w:rPr>
                <w:rFonts w:ascii="宋体" w:hAnsi="宋体"/>
                <w:sz w:val="24"/>
              </w:rPr>
            </w:pPr>
            <w:r w:rsidRPr="00231D46">
              <w:rPr>
                <w:rFonts w:ascii="宋体" w:hAnsi="宋体" w:hint="eastAsia"/>
                <w:sz w:val="24"/>
              </w:rPr>
              <w:t>投标报价要求</w:t>
            </w:r>
          </w:p>
        </w:tc>
        <w:tc>
          <w:tcPr>
            <w:tcW w:w="6662" w:type="dxa"/>
            <w:vAlign w:val="center"/>
          </w:tcPr>
          <w:p w14:paraId="79770623" w14:textId="77777777" w:rsidR="000B50B9" w:rsidRPr="00231D46" w:rsidRDefault="003F39BE">
            <w:pPr>
              <w:spacing w:line="360" w:lineRule="auto"/>
              <w:rPr>
                <w:rFonts w:ascii="宋体" w:hAnsi="宋体"/>
                <w:sz w:val="24"/>
              </w:rPr>
            </w:pPr>
            <w:r w:rsidRPr="00231D46">
              <w:rPr>
                <w:rFonts w:ascii="宋体" w:hAnsi="宋体" w:hint="eastAsia"/>
                <w:sz w:val="24"/>
              </w:rPr>
              <w:t>1.</w:t>
            </w:r>
            <w:r w:rsidRPr="00231D46">
              <w:rPr>
                <w:rFonts w:ascii="宋体" w:hAnsi="宋体" w:hint="eastAsia"/>
                <w:sz w:val="24"/>
              </w:rPr>
              <w:t>本项目投标报价应为固定总价。费用内容包括“第七章</w:t>
            </w:r>
            <w:r w:rsidRPr="00231D46">
              <w:rPr>
                <w:rFonts w:ascii="宋体" w:hAnsi="宋体"/>
                <w:sz w:val="24"/>
              </w:rPr>
              <w:t xml:space="preserve"> </w:t>
            </w:r>
            <w:r w:rsidRPr="00231D46">
              <w:rPr>
                <w:rFonts w:ascii="宋体" w:hAnsi="宋体"/>
                <w:sz w:val="24"/>
              </w:rPr>
              <w:t>合同条款及格式</w:t>
            </w:r>
            <w:r w:rsidRPr="00231D46">
              <w:rPr>
                <w:rFonts w:ascii="宋体" w:hAnsi="宋体"/>
                <w:sz w:val="24"/>
              </w:rPr>
              <w:t>”</w:t>
            </w:r>
            <w:r w:rsidRPr="00231D46">
              <w:rPr>
                <w:rFonts w:ascii="宋体" w:hAnsi="宋体"/>
                <w:sz w:val="24"/>
              </w:rPr>
              <w:t>和</w:t>
            </w:r>
            <w:r w:rsidRPr="00231D46">
              <w:rPr>
                <w:rFonts w:ascii="宋体" w:hAnsi="宋体"/>
                <w:sz w:val="24"/>
              </w:rPr>
              <w:t>“</w:t>
            </w:r>
            <w:r w:rsidRPr="00231D46">
              <w:rPr>
                <w:rFonts w:ascii="宋体" w:hAnsi="宋体"/>
                <w:sz w:val="24"/>
              </w:rPr>
              <w:t>第八章</w:t>
            </w:r>
            <w:r w:rsidRPr="00231D46">
              <w:rPr>
                <w:rFonts w:ascii="宋体" w:hAnsi="宋体"/>
                <w:sz w:val="24"/>
              </w:rPr>
              <w:t xml:space="preserve"> </w:t>
            </w:r>
            <w:r w:rsidRPr="00231D46">
              <w:rPr>
                <w:rFonts w:ascii="宋体" w:hAnsi="宋体" w:hint="eastAsia"/>
                <w:sz w:val="24"/>
              </w:rPr>
              <w:t>工作任务书</w:t>
            </w:r>
            <w:r w:rsidR="0091653F" w:rsidRPr="00231D46">
              <w:rPr>
                <w:rFonts w:ascii="宋体" w:hAnsi="宋体" w:hint="eastAsia"/>
                <w:sz w:val="24"/>
              </w:rPr>
              <w:t>（技术规范书）</w:t>
            </w:r>
            <w:r w:rsidRPr="00231D46">
              <w:rPr>
                <w:rFonts w:ascii="宋体" w:hAnsi="宋体" w:hint="eastAsia"/>
                <w:sz w:val="24"/>
              </w:rPr>
              <w:t>”中要求所提供服务的全部价格。如招标文件中要求分项报价而投标人未单独列明的分项价格，将被视为该费用已包含在其他分项中。</w:t>
            </w:r>
          </w:p>
          <w:p w14:paraId="66336E6A" w14:textId="77777777" w:rsidR="000B50B9" w:rsidRPr="00231D46" w:rsidRDefault="003F39BE">
            <w:pPr>
              <w:spacing w:line="360" w:lineRule="auto"/>
              <w:rPr>
                <w:rFonts w:ascii="宋体" w:hAnsi="宋体"/>
                <w:sz w:val="24"/>
              </w:rPr>
            </w:pPr>
            <w:r w:rsidRPr="00231D46">
              <w:rPr>
                <w:rFonts w:ascii="宋体" w:hAnsi="宋体" w:hint="eastAsia"/>
                <w:sz w:val="24"/>
              </w:rPr>
              <w:t>2.</w:t>
            </w:r>
            <w:r w:rsidRPr="00231D46">
              <w:rPr>
                <w:rFonts w:ascii="宋体" w:hAnsi="宋体" w:hint="eastAsia"/>
                <w:sz w:val="24"/>
              </w:rPr>
              <w:t>投标报价必须注明税率税种。</w:t>
            </w:r>
          </w:p>
          <w:p w14:paraId="5E1FC288" w14:textId="77777777" w:rsidR="000B50B9" w:rsidRPr="00231D46" w:rsidRDefault="003F39BE">
            <w:pPr>
              <w:spacing w:line="360" w:lineRule="auto"/>
              <w:rPr>
                <w:rFonts w:ascii="宋体" w:hAnsi="宋体"/>
                <w:sz w:val="24"/>
              </w:rPr>
            </w:pPr>
            <w:r w:rsidRPr="00231D46">
              <w:rPr>
                <w:rFonts w:ascii="宋体" w:hAnsi="宋体" w:hint="eastAsia"/>
                <w:sz w:val="24"/>
              </w:rPr>
              <w:t>3.</w:t>
            </w:r>
            <w:r w:rsidRPr="00231D46">
              <w:rPr>
                <w:rFonts w:ascii="宋体" w:hAnsi="宋体" w:hint="eastAsia"/>
                <w:sz w:val="24"/>
              </w:rPr>
              <w:t>报价包含</w:t>
            </w:r>
            <w:r w:rsidRPr="00231D46">
              <w:rPr>
                <w:rFonts w:ascii="宋体" w:hAnsi="宋体"/>
                <w:sz w:val="24"/>
              </w:rPr>
              <w:t>:</w:t>
            </w:r>
            <w:r w:rsidRPr="00231D46">
              <w:rPr>
                <w:rFonts w:ascii="宋体" w:hAnsi="宋体" w:hint="eastAsia"/>
                <w:b/>
                <w:bCs/>
                <w:sz w:val="24"/>
              </w:rPr>
              <w:t>外包人员薪酬</w:t>
            </w:r>
            <w:r w:rsidRPr="00231D46">
              <w:rPr>
                <w:rFonts w:ascii="宋体" w:hAnsi="宋体"/>
                <w:b/>
                <w:bCs/>
                <w:sz w:val="24"/>
              </w:rPr>
              <w:t>+</w:t>
            </w:r>
            <w:r w:rsidRPr="00231D46">
              <w:rPr>
                <w:rFonts w:ascii="宋体" w:hAnsi="宋体"/>
                <w:b/>
                <w:bCs/>
                <w:sz w:val="24"/>
              </w:rPr>
              <w:t>运营管理费</w:t>
            </w:r>
            <w:r w:rsidRPr="00231D46">
              <w:rPr>
                <w:rFonts w:ascii="宋体" w:hAnsi="宋体" w:hint="eastAsia"/>
                <w:b/>
                <w:bCs/>
                <w:sz w:val="24"/>
              </w:rPr>
              <w:t>+</w:t>
            </w:r>
            <w:r w:rsidRPr="00231D46">
              <w:rPr>
                <w:rFonts w:ascii="宋体" w:hAnsi="宋体" w:hint="eastAsia"/>
                <w:b/>
                <w:bCs/>
                <w:sz w:val="24"/>
              </w:rPr>
              <w:t>税费</w:t>
            </w:r>
          </w:p>
          <w:p w14:paraId="0376B613" w14:textId="23C86C9F" w:rsidR="000B50B9" w:rsidRPr="00231D46" w:rsidRDefault="003F39BE">
            <w:pPr>
              <w:spacing w:line="360" w:lineRule="auto"/>
              <w:rPr>
                <w:rFonts w:ascii="宋体" w:hAnsi="宋体"/>
                <w:sz w:val="24"/>
              </w:rPr>
            </w:pPr>
            <w:r w:rsidRPr="00231D46">
              <w:rPr>
                <w:rFonts w:ascii="宋体" w:hAnsi="宋体" w:hint="eastAsia"/>
                <w:sz w:val="24"/>
              </w:rPr>
              <w:t>4.</w:t>
            </w:r>
            <w:r w:rsidRPr="00231D46">
              <w:rPr>
                <w:rFonts w:ascii="宋体" w:hAnsi="宋体" w:hint="eastAsia"/>
                <w:sz w:val="24"/>
              </w:rPr>
              <w:t>除非合同中另有规定，投标报价应为本标发生的各项应有费用总和，其中已包括但不限于工资、加班费、节日费用、福利补贴、奖金、五险一金、补充医疗费、单位社保、单位公积金、高温补助、交通运输、食宿补贴、通讯费、体检费、培训费、重疾险、商业保险、风险金、残保金、劳保服装费用、管理人员成本、服务费、税费及附加税等。</w:t>
            </w:r>
          </w:p>
          <w:p w14:paraId="7C33A222" w14:textId="77777777" w:rsidR="000B50B9" w:rsidRPr="00231D46" w:rsidRDefault="003F39BE">
            <w:pPr>
              <w:spacing w:line="360" w:lineRule="auto"/>
              <w:rPr>
                <w:rFonts w:ascii="宋体" w:hAnsi="宋体"/>
                <w:sz w:val="24"/>
              </w:rPr>
            </w:pPr>
            <w:r w:rsidRPr="00231D46">
              <w:rPr>
                <w:rFonts w:ascii="宋体" w:hAnsi="宋体" w:hint="eastAsia"/>
                <w:sz w:val="24"/>
              </w:rPr>
              <w:t>5.</w:t>
            </w:r>
            <w:r w:rsidRPr="00231D46">
              <w:rPr>
                <w:rFonts w:ascii="宋体" w:hAnsi="宋体" w:hint="eastAsia"/>
                <w:sz w:val="24"/>
              </w:rPr>
              <w:t>承包方式：总价承包</w:t>
            </w:r>
          </w:p>
          <w:p w14:paraId="63DFEB22" w14:textId="77777777" w:rsidR="000B50B9" w:rsidRPr="00231D46" w:rsidRDefault="003F39BE">
            <w:pPr>
              <w:spacing w:line="360" w:lineRule="auto"/>
              <w:rPr>
                <w:rFonts w:ascii="宋体" w:hAnsi="宋体"/>
                <w:sz w:val="24"/>
              </w:rPr>
            </w:pPr>
            <w:r w:rsidRPr="00231D46">
              <w:rPr>
                <w:rFonts w:ascii="宋体" w:hAnsi="宋体" w:hint="eastAsia"/>
                <w:sz w:val="24"/>
              </w:rPr>
              <w:t>投标文件报价全部采用人民币表示。</w:t>
            </w:r>
          </w:p>
        </w:tc>
      </w:tr>
      <w:tr w:rsidR="00231D46" w:rsidRPr="00231D46" w14:paraId="251905AB" w14:textId="77777777">
        <w:trPr>
          <w:trHeight w:val="468"/>
        </w:trPr>
        <w:tc>
          <w:tcPr>
            <w:tcW w:w="817" w:type="dxa"/>
            <w:vAlign w:val="center"/>
          </w:tcPr>
          <w:p w14:paraId="2F73E131" w14:textId="77777777" w:rsidR="000B50B9" w:rsidRPr="00231D46" w:rsidRDefault="003F39BE">
            <w:pPr>
              <w:spacing w:line="360" w:lineRule="auto"/>
              <w:jc w:val="center"/>
              <w:rPr>
                <w:rFonts w:ascii="宋体" w:hAnsi="宋体"/>
                <w:sz w:val="24"/>
              </w:rPr>
            </w:pPr>
            <w:r w:rsidRPr="00231D46">
              <w:rPr>
                <w:rFonts w:ascii="宋体" w:hAnsi="宋体" w:hint="eastAsia"/>
                <w:sz w:val="24"/>
              </w:rPr>
              <w:t>10.3</w:t>
            </w:r>
          </w:p>
        </w:tc>
        <w:tc>
          <w:tcPr>
            <w:tcW w:w="1134" w:type="dxa"/>
            <w:vAlign w:val="center"/>
          </w:tcPr>
          <w:p w14:paraId="0B92E44E" w14:textId="77777777" w:rsidR="000B50B9" w:rsidRPr="00231D46" w:rsidRDefault="003F39BE">
            <w:pPr>
              <w:spacing w:line="360" w:lineRule="auto"/>
              <w:jc w:val="center"/>
              <w:rPr>
                <w:rFonts w:ascii="宋体" w:hAnsi="宋体"/>
                <w:sz w:val="24"/>
              </w:rPr>
            </w:pPr>
            <w:r w:rsidRPr="00231D46">
              <w:rPr>
                <w:rFonts w:ascii="宋体" w:hAnsi="宋体" w:hint="eastAsia"/>
                <w:sz w:val="24"/>
              </w:rPr>
              <w:t>投标限价</w:t>
            </w:r>
          </w:p>
        </w:tc>
        <w:tc>
          <w:tcPr>
            <w:tcW w:w="6662" w:type="dxa"/>
            <w:vAlign w:val="center"/>
          </w:tcPr>
          <w:p w14:paraId="1D4D2D19" w14:textId="77777777" w:rsidR="000B50B9" w:rsidRPr="00231D46" w:rsidRDefault="003F39BE">
            <w:pPr>
              <w:spacing w:line="360" w:lineRule="auto"/>
              <w:jc w:val="left"/>
              <w:rPr>
                <w:rFonts w:ascii="宋体" w:hAnsi="宋体"/>
                <w:sz w:val="24"/>
              </w:rPr>
            </w:pPr>
            <w:r w:rsidRPr="00231D46">
              <w:rPr>
                <w:rFonts w:ascii="宋体" w:hAnsi="宋体" w:hint="eastAsia"/>
                <w:sz w:val="24"/>
              </w:rPr>
              <w:t>本项目最高投标限价为：</w:t>
            </w:r>
          </w:p>
          <w:p w14:paraId="34C7EABB" w14:textId="77777777" w:rsidR="000B50B9" w:rsidRPr="00231D46" w:rsidRDefault="003F39BE">
            <w:pPr>
              <w:spacing w:line="360" w:lineRule="auto"/>
              <w:jc w:val="left"/>
              <w:rPr>
                <w:rFonts w:ascii="宋体" w:hAnsi="宋体"/>
                <w:sz w:val="24"/>
              </w:rPr>
            </w:pPr>
            <w:r w:rsidRPr="00231D46">
              <w:rPr>
                <w:rFonts w:ascii="宋体" w:hAnsi="宋体" w:hint="eastAsia"/>
                <w:sz w:val="24"/>
              </w:rPr>
              <w:t>人民币</w:t>
            </w:r>
            <w:r w:rsidRPr="00231D46">
              <w:rPr>
                <w:rFonts w:ascii="宋体" w:hAnsi="宋体" w:hint="eastAsia"/>
                <w:b/>
                <w:sz w:val="24"/>
                <w:u w:val="single"/>
              </w:rPr>
              <w:t>5000.00</w:t>
            </w:r>
            <w:r w:rsidRPr="00231D46">
              <w:rPr>
                <w:rFonts w:ascii="宋体" w:hAnsi="宋体"/>
                <w:b/>
                <w:sz w:val="24"/>
              </w:rPr>
              <w:t>万</w:t>
            </w:r>
            <w:r w:rsidRPr="00231D46">
              <w:rPr>
                <w:rFonts w:ascii="宋体" w:hAnsi="宋体" w:hint="eastAsia"/>
                <w:b/>
                <w:sz w:val="24"/>
              </w:rPr>
              <w:t>元</w:t>
            </w:r>
            <w:r w:rsidRPr="00231D46">
              <w:rPr>
                <w:rFonts w:ascii="宋体" w:hAnsi="宋体" w:hint="eastAsia"/>
                <w:sz w:val="24"/>
              </w:rPr>
              <w:t>（</w:t>
            </w:r>
            <w:r w:rsidRPr="00231D46">
              <w:rPr>
                <w:rFonts w:ascii="宋体" w:hAnsi="宋体" w:hint="eastAsia"/>
                <w:b/>
                <w:bCs/>
                <w:sz w:val="24"/>
              </w:rPr>
              <w:t>大写：伍仟万元整</w:t>
            </w:r>
            <w:r w:rsidRPr="00231D46">
              <w:rPr>
                <w:rFonts w:ascii="宋体" w:hAnsi="宋体" w:hint="eastAsia"/>
                <w:sz w:val="24"/>
              </w:rPr>
              <w:t>），包含人员薪酬、运营管理费及税费三部分。</w:t>
            </w:r>
          </w:p>
          <w:p w14:paraId="7484C8D2" w14:textId="77777777" w:rsidR="000B50B9" w:rsidRPr="00231D46" w:rsidRDefault="003F39BE">
            <w:pPr>
              <w:spacing w:line="360" w:lineRule="auto"/>
              <w:jc w:val="left"/>
              <w:rPr>
                <w:rFonts w:ascii="宋体" w:hAnsi="宋体"/>
                <w:sz w:val="24"/>
              </w:rPr>
            </w:pPr>
            <w:r w:rsidRPr="00231D46">
              <w:rPr>
                <w:rFonts w:ascii="宋体" w:hAnsi="宋体"/>
                <w:sz w:val="24"/>
              </w:rPr>
              <w:t>其中</w:t>
            </w:r>
            <w:r w:rsidRPr="00231D46">
              <w:rPr>
                <w:rFonts w:ascii="宋体" w:hAnsi="宋体" w:hint="eastAsia"/>
                <w:sz w:val="24"/>
              </w:rPr>
              <w:t>，人员薪酬部分</w:t>
            </w:r>
            <w:r w:rsidRPr="00231D46">
              <w:rPr>
                <w:rFonts w:ascii="宋体" w:hAnsi="宋体"/>
                <w:sz w:val="24"/>
              </w:rPr>
              <w:t>为</w:t>
            </w:r>
            <w:r w:rsidRPr="00231D46">
              <w:rPr>
                <w:rFonts w:ascii="宋体" w:hAnsi="宋体" w:hint="eastAsia"/>
                <w:sz w:val="24"/>
              </w:rPr>
              <w:t>人民币</w:t>
            </w:r>
            <w:r w:rsidRPr="00231D46">
              <w:rPr>
                <w:rFonts w:ascii="宋体" w:hAnsi="宋体" w:hint="eastAsia"/>
                <w:b/>
                <w:bCs/>
                <w:sz w:val="24"/>
                <w:u w:val="single"/>
              </w:rPr>
              <w:t>4600</w:t>
            </w:r>
            <w:r w:rsidRPr="00231D46">
              <w:rPr>
                <w:rFonts w:ascii="宋体" w:hAnsi="宋体"/>
                <w:b/>
                <w:bCs/>
                <w:sz w:val="24"/>
                <w:u w:val="single"/>
              </w:rPr>
              <w:t>.</w:t>
            </w:r>
            <w:r w:rsidRPr="00231D46">
              <w:rPr>
                <w:rFonts w:ascii="宋体" w:hAnsi="宋体" w:hint="eastAsia"/>
                <w:b/>
                <w:bCs/>
                <w:sz w:val="24"/>
                <w:u w:val="single"/>
              </w:rPr>
              <w:t>00</w:t>
            </w:r>
            <w:r w:rsidRPr="00231D46">
              <w:rPr>
                <w:rFonts w:ascii="宋体" w:hAnsi="宋体" w:hint="eastAsia"/>
                <w:sz w:val="24"/>
              </w:rPr>
              <w:t>万元（</w:t>
            </w:r>
            <w:r w:rsidRPr="00231D46">
              <w:rPr>
                <w:rFonts w:ascii="宋体" w:hAnsi="宋体" w:hint="eastAsia"/>
                <w:b/>
                <w:kern w:val="0"/>
                <w:sz w:val="24"/>
                <w:u w:val="thick"/>
              </w:rPr>
              <w:t>此部分为固定价</w:t>
            </w:r>
            <w:r w:rsidRPr="00231D46">
              <w:rPr>
                <w:rFonts w:ascii="宋体" w:hAnsi="宋体"/>
                <w:b/>
                <w:kern w:val="0"/>
                <w:sz w:val="24"/>
                <w:u w:val="thick"/>
              </w:rPr>
              <w:t>,</w:t>
            </w:r>
            <w:r w:rsidRPr="00231D46">
              <w:rPr>
                <w:rFonts w:ascii="宋体" w:hAnsi="宋体" w:hint="eastAsia"/>
                <w:b/>
                <w:kern w:val="0"/>
                <w:sz w:val="24"/>
                <w:u w:val="thick"/>
              </w:rPr>
              <w:t>投标人按此固定价格计入其投标总价</w:t>
            </w:r>
            <w:r w:rsidRPr="00231D46">
              <w:rPr>
                <w:rFonts w:ascii="宋体" w:hAnsi="宋体" w:hint="eastAsia"/>
                <w:sz w:val="24"/>
              </w:rPr>
              <w:t>）；运营管理费部分及税费部分合计最高投标限价为人民币</w:t>
            </w:r>
            <w:r w:rsidRPr="00231D46">
              <w:rPr>
                <w:rFonts w:ascii="宋体" w:hAnsi="宋体" w:hint="eastAsia"/>
                <w:sz w:val="24"/>
                <w:u w:val="single"/>
              </w:rPr>
              <w:t>4</w:t>
            </w:r>
            <w:r w:rsidRPr="00231D46">
              <w:rPr>
                <w:rFonts w:ascii="宋体" w:hAnsi="宋体" w:hint="eastAsia"/>
                <w:b/>
                <w:bCs/>
                <w:sz w:val="24"/>
                <w:u w:val="single"/>
              </w:rPr>
              <w:t>00.00</w:t>
            </w:r>
            <w:r w:rsidRPr="00231D46">
              <w:rPr>
                <w:rFonts w:ascii="宋体" w:hAnsi="宋体"/>
                <w:b/>
                <w:sz w:val="24"/>
              </w:rPr>
              <w:t>万</w:t>
            </w:r>
            <w:r w:rsidRPr="00231D46">
              <w:rPr>
                <w:rFonts w:ascii="宋体" w:hAnsi="宋体" w:hint="eastAsia"/>
                <w:b/>
                <w:sz w:val="24"/>
              </w:rPr>
              <w:t>元，运营管理费</w:t>
            </w:r>
            <w:r w:rsidRPr="00231D46">
              <w:rPr>
                <w:rFonts w:ascii="宋体" w:hAnsi="宋体" w:hint="eastAsia"/>
                <w:sz w:val="24"/>
              </w:rPr>
              <w:t>具体包含：项目运营成本、管理费，本部分相关费用必须遵从国家政策及法律法规相关要求，不得低于国家政策及法律法规最低标准。</w:t>
            </w:r>
          </w:p>
        </w:tc>
      </w:tr>
      <w:tr w:rsidR="00231D46" w:rsidRPr="00231D46" w14:paraId="35699594" w14:textId="77777777">
        <w:trPr>
          <w:trHeight w:val="468"/>
        </w:trPr>
        <w:tc>
          <w:tcPr>
            <w:tcW w:w="817" w:type="dxa"/>
            <w:vAlign w:val="center"/>
          </w:tcPr>
          <w:p w14:paraId="4BFB41D2" w14:textId="77777777" w:rsidR="000B50B9" w:rsidRPr="00231D46" w:rsidRDefault="003F39BE">
            <w:pPr>
              <w:spacing w:line="360" w:lineRule="auto"/>
              <w:jc w:val="center"/>
              <w:rPr>
                <w:rFonts w:ascii="宋体" w:hAnsi="宋体"/>
                <w:sz w:val="24"/>
              </w:rPr>
            </w:pPr>
            <w:r w:rsidRPr="00231D46">
              <w:rPr>
                <w:rFonts w:ascii="宋体" w:hAnsi="宋体" w:hint="eastAsia"/>
                <w:sz w:val="24"/>
              </w:rPr>
              <w:t>10.8</w:t>
            </w:r>
          </w:p>
        </w:tc>
        <w:tc>
          <w:tcPr>
            <w:tcW w:w="1134" w:type="dxa"/>
            <w:vAlign w:val="center"/>
          </w:tcPr>
          <w:p w14:paraId="0118E0D2" w14:textId="77777777" w:rsidR="000B50B9" w:rsidRPr="00231D46" w:rsidRDefault="003F39BE">
            <w:pPr>
              <w:spacing w:line="360" w:lineRule="auto"/>
              <w:jc w:val="center"/>
              <w:rPr>
                <w:rFonts w:ascii="宋体" w:hAnsi="宋体"/>
                <w:sz w:val="24"/>
              </w:rPr>
            </w:pPr>
            <w:r w:rsidRPr="00231D46">
              <w:rPr>
                <w:rFonts w:ascii="宋体" w:hAnsi="宋体" w:hint="eastAsia"/>
                <w:sz w:val="24"/>
              </w:rPr>
              <w:t>否决投标的报价</w:t>
            </w:r>
          </w:p>
        </w:tc>
        <w:tc>
          <w:tcPr>
            <w:tcW w:w="6662" w:type="dxa"/>
            <w:vAlign w:val="center"/>
          </w:tcPr>
          <w:p w14:paraId="32758F5D" w14:textId="77777777" w:rsidR="000B50B9" w:rsidRPr="00231D46" w:rsidRDefault="003F39BE">
            <w:pPr>
              <w:spacing w:line="360" w:lineRule="auto"/>
              <w:ind w:left="851" w:hanging="851"/>
              <w:rPr>
                <w:rFonts w:ascii="宋体" w:hAnsi="宋体"/>
                <w:sz w:val="24"/>
              </w:rPr>
            </w:pPr>
            <w:r w:rsidRPr="00231D46">
              <w:rPr>
                <w:rFonts w:ascii="宋体" w:hAnsi="宋体" w:hint="eastAsia"/>
                <w:sz w:val="24"/>
              </w:rPr>
              <w:t>10.8.1</w:t>
            </w:r>
            <w:r w:rsidRPr="00231D46">
              <w:rPr>
                <w:rFonts w:ascii="宋体" w:hAnsi="宋体" w:hint="eastAsia"/>
                <w:sz w:val="24"/>
              </w:rPr>
              <w:t>投标人提交滑动价格或投标截止时间后提出价格调整要求的；</w:t>
            </w:r>
          </w:p>
          <w:p w14:paraId="6309A9AB" w14:textId="77777777" w:rsidR="000B50B9" w:rsidRPr="00231D46" w:rsidRDefault="003F39BE">
            <w:pPr>
              <w:spacing w:line="360" w:lineRule="auto"/>
              <w:ind w:left="851" w:hanging="851"/>
              <w:rPr>
                <w:rFonts w:ascii="宋体" w:hAnsi="宋体"/>
                <w:sz w:val="24"/>
              </w:rPr>
            </w:pPr>
            <w:r w:rsidRPr="00231D46">
              <w:rPr>
                <w:rFonts w:ascii="宋体" w:hAnsi="宋体" w:hint="eastAsia"/>
                <w:sz w:val="24"/>
              </w:rPr>
              <w:t>10.8.2</w:t>
            </w:r>
            <w:r w:rsidRPr="00231D46">
              <w:rPr>
                <w:rFonts w:ascii="宋体" w:hAnsi="宋体" w:hint="eastAsia"/>
                <w:sz w:val="24"/>
              </w:rPr>
              <w:t>投标人在投标报价中提供两个以上的报价且未明确哪个报价有效；</w:t>
            </w:r>
          </w:p>
          <w:p w14:paraId="04BEE406" w14:textId="77777777" w:rsidR="000B50B9" w:rsidRPr="00231D46" w:rsidRDefault="003F39BE">
            <w:pPr>
              <w:spacing w:line="360" w:lineRule="auto"/>
              <w:ind w:left="851" w:hanging="851"/>
              <w:rPr>
                <w:rFonts w:ascii="宋体" w:hAnsi="宋体"/>
                <w:sz w:val="24"/>
              </w:rPr>
            </w:pPr>
            <w:r w:rsidRPr="00231D46">
              <w:rPr>
                <w:rFonts w:ascii="宋体" w:hAnsi="宋体" w:hint="eastAsia"/>
                <w:sz w:val="24"/>
              </w:rPr>
              <w:t>10.8.3</w:t>
            </w:r>
            <w:r w:rsidRPr="00231D46">
              <w:rPr>
                <w:rFonts w:ascii="宋体" w:hAnsi="宋体" w:hint="eastAsia"/>
                <w:sz w:val="24"/>
              </w:rPr>
              <w:t>投标报价超出在招标文件第三册</w:t>
            </w:r>
            <w:r w:rsidRPr="00231D46">
              <w:rPr>
                <w:rFonts w:ascii="宋体" w:hAnsi="宋体" w:hint="eastAsia"/>
                <w:sz w:val="24"/>
              </w:rPr>
              <w:t>/</w:t>
            </w:r>
            <w:r w:rsidRPr="00231D46">
              <w:rPr>
                <w:rFonts w:ascii="宋体" w:hAnsi="宋体" w:hint="eastAsia"/>
                <w:sz w:val="24"/>
              </w:rPr>
              <w:t>第六章</w:t>
            </w:r>
            <w:r w:rsidRPr="00231D46">
              <w:rPr>
                <w:rFonts w:ascii="宋体" w:hAnsi="宋体" w:hint="eastAsia"/>
                <w:sz w:val="24"/>
              </w:rPr>
              <w:t>/</w:t>
            </w:r>
            <w:r w:rsidRPr="00231D46">
              <w:rPr>
                <w:rFonts w:ascii="宋体" w:hAnsi="宋体" w:hint="eastAsia"/>
                <w:sz w:val="24"/>
              </w:rPr>
              <w:t>第一节投标</w:t>
            </w:r>
            <w:r w:rsidRPr="00231D46">
              <w:rPr>
                <w:rFonts w:ascii="宋体" w:hAnsi="宋体" w:hint="eastAsia"/>
                <w:sz w:val="24"/>
              </w:rPr>
              <w:lastRenderedPageBreak/>
              <w:t>须知修改表规定的最高投标限价；（如适用）</w:t>
            </w:r>
          </w:p>
          <w:p w14:paraId="2A3E5C59" w14:textId="77777777" w:rsidR="000B50B9" w:rsidRPr="00231D46" w:rsidRDefault="003F39BE">
            <w:pPr>
              <w:spacing w:line="360" w:lineRule="auto"/>
              <w:ind w:left="851" w:hanging="851"/>
              <w:rPr>
                <w:rFonts w:ascii="宋体" w:hAnsi="宋体"/>
                <w:sz w:val="24"/>
              </w:rPr>
            </w:pPr>
            <w:r w:rsidRPr="00231D46">
              <w:rPr>
                <w:rFonts w:ascii="宋体" w:hAnsi="宋体" w:hint="eastAsia"/>
                <w:b/>
                <w:sz w:val="24"/>
              </w:rPr>
              <w:t>10.8.4</w:t>
            </w:r>
            <w:r w:rsidRPr="00231D46">
              <w:rPr>
                <w:rFonts w:ascii="宋体" w:hAnsi="宋体" w:hint="eastAsia"/>
                <w:b/>
                <w:sz w:val="24"/>
              </w:rPr>
              <w:t>投标报价的信息出现在商务文件、技术文件和投标文件电子版（商务、技术部分）中。（适用两阶段开标）</w:t>
            </w:r>
          </w:p>
        </w:tc>
      </w:tr>
      <w:tr w:rsidR="00231D46" w:rsidRPr="00231D46" w14:paraId="2D987A26" w14:textId="77777777">
        <w:trPr>
          <w:trHeight w:val="468"/>
        </w:trPr>
        <w:tc>
          <w:tcPr>
            <w:tcW w:w="817" w:type="dxa"/>
            <w:vAlign w:val="center"/>
          </w:tcPr>
          <w:p w14:paraId="2E9C210A" w14:textId="77777777" w:rsidR="000B50B9" w:rsidRPr="00231D46" w:rsidRDefault="003F39BE">
            <w:pPr>
              <w:spacing w:line="360" w:lineRule="auto"/>
              <w:jc w:val="center"/>
              <w:rPr>
                <w:rFonts w:ascii="宋体" w:hAnsi="宋体"/>
                <w:sz w:val="24"/>
              </w:rPr>
            </w:pPr>
            <w:r w:rsidRPr="00231D46">
              <w:rPr>
                <w:rFonts w:ascii="宋体" w:hAnsi="宋体" w:hint="eastAsia"/>
                <w:sz w:val="24"/>
              </w:rPr>
              <w:lastRenderedPageBreak/>
              <w:t>11.4</w:t>
            </w:r>
          </w:p>
        </w:tc>
        <w:tc>
          <w:tcPr>
            <w:tcW w:w="1134" w:type="dxa"/>
            <w:vAlign w:val="center"/>
          </w:tcPr>
          <w:p w14:paraId="36AC410B" w14:textId="77777777" w:rsidR="000B50B9" w:rsidRPr="00231D46" w:rsidRDefault="003F39BE">
            <w:pPr>
              <w:spacing w:line="360" w:lineRule="auto"/>
              <w:jc w:val="center"/>
              <w:rPr>
                <w:rFonts w:ascii="宋体" w:hAnsi="宋体"/>
                <w:sz w:val="24"/>
              </w:rPr>
            </w:pPr>
            <w:r w:rsidRPr="00231D46">
              <w:rPr>
                <w:rFonts w:ascii="宋体" w:hAnsi="宋体" w:hint="eastAsia"/>
                <w:sz w:val="24"/>
              </w:rPr>
              <w:t>投标保证金金额</w:t>
            </w:r>
          </w:p>
        </w:tc>
        <w:tc>
          <w:tcPr>
            <w:tcW w:w="6662" w:type="dxa"/>
            <w:vAlign w:val="center"/>
          </w:tcPr>
          <w:p w14:paraId="0948169F" w14:textId="5AFBE3AE" w:rsidR="000B50B9" w:rsidRPr="00231D46" w:rsidRDefault="003F39BE">
            <w:pPr>
              <w:spacing w:line="360" w:lineRule="auto"/>
              <w:ind w:left="851" w:hanging="851"/>
              <w:rPr>
                <w:rFonts w:ascii="宋体" w:hAnsi="宋体"/>
                <w:sz w:val="24"/>
              </w:rPr>
            </w:pPr>
            <w:r w:rsidRPr="00231D46">
              <w:rPr>
                <w:rFonts w:ascii="宋体" w:hAnsi="宋体" w:hint="eastAsia"/>
                <w:sz w:val="24"/>
              </w:rPr>
              <w:t>人民币</w:t>
            </w:r>
            <w:r w:rsidR="0091653F" w:rsidRPr="00231D46">
              <w:rPr>
                <w:rFonts w:ascii="宋体" w:hAnsi="宋体"/>
                <w:sz w:val="24"/>
                <w:u w:val="single"/>
              </w:rPr>
              <w:t>8</w:t>
            </w:r>
            <w:r w:rsidRPr="00231D46">
              <w:rPr>
                <w:rFonts w:ascii="宋体" w:hAnsi="宋体" w:hint="eastAsia"/>
                <w:sz w:val="24"/>
              </w:rPr>
              <w:t>万元。</w:t>
            </w:r>
          </w:p>
        </w:tc>
      </w:tr>
      <w:tr w:rsidR="00231D46" w:rsidRPr="00231D46" w14:paraId="60981DE3" w14:textId="77777777">
        <w:trPr>
          <w:trHeight w:val="468"/>
        </w:trPr>
        <w:tc>
          <w:tcPr>
            <w:tcW w:w="817" w:type="dxa"/>
            <w:vAlign w:val="center"/>
          </w:tcPr>
          <w:p w14:paraId="4D92D9F9" w14:textId="77777777" w:rsidR="000B50B9" w:rsidRPr="00231D46" w:rsidRDefault="003F39BE">
            <w:pPr>
              <w:spacing w:line="360" w:lineRule="auto"/>
              <w:jc w:val="center"/>
              <w:rPr>
                <w:rFonts w:ascii="宋体" w:hAnsi="宋体"/>
                <w:sz w:val="24"/>
              </w:rPr>
            </w:pPr>
            <w:r w:rsidRPr="00231D46">
              <w:rPr>
                <w:rFonts w:ascii="宋体" w:hAnsi="宋体" w:hint="eastAsia"/>
                <w:sz w:val="24"/>
              </w:rPr>
              <w:t>12.1</w:t>
            </w:r>
          </w:p>
        </w:tc>
        <w:tc>
          <w:tcPr>
            <w:tcW w:w="1134" w:type="dxa"/>
            <w:vAlign w:val="center"/>
          </w:tcPr>
          <w:p w14:paraId="15C0FAF4" w14:textId="77777777" w:rsidR="000B50B9" w:rsidRPr="00231D46" w:rsidRDefault="003F39BE">
            <w:pPr>
              <w:spacing w:line="360" w:lineRule="auto"/>
              <w:jc w:val="center"/>
              <w:rPr>
                <w:rFonts w:ascii="宋体" w:hAnsi="宋体"/>
                <w:sz w:val="24"/>
              </w:rPr>
            </w:pPr>
            <w:r w:rsidRPr="00231D46">
              <w:rPr>
                <w:rFonts w:ascii="宋体" w:hAnsi="宋体" w:hint="eastAsia"/>
                <w:sz w:val="24"/>
              </w:rPr>
              <w:t>投标有效期</w:t>
            </w:r>
          </w:p>
        </w:tc>
        <w:tc>
          <w:tcPr>
            <w:tcW w:w="6662" w:type="dxa"/>
            <w:vAlign w:val="center"/>
          </w:tcPr>
          <w:p w14:paraId="27681FC9" w14:textId="77777777" w:rsidR="000B50B9" w:rsidRPr="00231D46" w:rsidRDefault="003F39BE">
            <w:pPr>
              <w:tabs>
                <w:tab w:val="left" w:pos="900"/>
              </w:tabs>
              <w:spacing w:line="360" w:lineRule="auto"/>
              <w:rPr>
                <w:rFonts w:ascii="宋体" w:hAnsi="宋体"/>
                <w:sz w:val="24"/>
              </w:rPr>
            </w:pPr>
            <w:r w:rsidRPr="00231D46">
              <w:rPr>
                <w:rFonts w:ascii="宋体" w:hAnsi="宋体" w:hint="eastAsia"/>
                <w:sz w:val="24"/>
              </w:rPr>
              <w:t>自投标截止时间后</w:t>
            </w:r>
            <w:r w:rsidRPr="00231D46">
              <w:rPr>
                <w:rFonts w:ascii="宋体" w:hAnsi="宋体" w:hint="eastAsia"/>
                <w:sz w:val="24"/>
                <w:u w:val="single"/>
              </w:rPr>
              <w:t xml:space="preserve"> 120</w:t>
            </w:r>
            <w:r w:rsidRPr="00231D46">
              <w:rPr>
                <w:rFonts w:ascii="宋体" w:hAnsi="宋体" w:hint="eastAsia"/>
                <w:sz w:val="24"/>
              </w:rPr>
              <w:t>天</w:t>
            </w:r>
          </w:p>
        </w:tc>
      </w:tr>
      <w:tr w:rsidR="00231D46" w:rsidRPr="00231D46" w14:paraId="6AE22DB5" w14:textId="77777777">
        <w:trPr>
          <w:trHeight w:val="468"/>
        </w:trPr>
        <w:tc>
          <w:tcPr>
            <w:tcW w:w="817" w:type="dxa"/>
            <w:vAlign w:val="center"/>
          </w:tcPr>
          <w:p w14:paraId="46BF6C53" w14:textId="77777777" w:rsidR="000B50B9" w:rsidRPr="00231D46" w:rsidRDefault="003F39BE">
            <w:pPr>
              <w:spacing w:line="360" w:lineRule="auto"/>
              <w:jc w:val="center"/>
              <w:rPr>
                <w:rFonts w:ascii="宋体" w:hAnsi="宋体"/>
                <w:sz w:val="24"/>
              </w:rPr>
            </w:pPr>
            <w:r w:rsidRPr="00231D46">
              <w:rPr>
                <w:rFonts w:ascii="宋体" w:hAnsi="宋体" w:hint="eastAsia"/>
                <w:sz w:val="24"/>
              </w:rPr>
              <w:t>13.2</w:t>
            </w:r>
          </w:p>
        </w:tc>
        <w:tc>
          <w:tcPr>
            <w:tcW w:w="1134" w:type="dxa"/>
            <w:vAlign w:val="center"/>
          </w:tcPr>
          <w:p w14:paraId="38AB8458" w14:textId="77777777" w:rsidR="000B50B9" w:rsidRPr="00231D46" w:rsidRDefault="003F39BE">
            <w:pPr>
              <w:spacing w:line="360" w:lineRule="auto"/>
              <w:jc w:val="center"/>
              <w:rPr>
                <w:rFonts w:ascii="宋体" w:hAnsi="宋体"/>
                <w:sz w:val="24"/>
              </w:rPr>
            </w:pPr>
            <w:r w:rsidRPr="00231D46">
              <w:rPr>
                <w:rFonts w:ascii="宋体" w:hAnsi="宋体" w:hint="eastAsia"/>
                <w:sz w:val="24"/>
              </w:rPr>
              <w:t>投标文件的签字、盖章</w:t>
            </w:r>
          </w:p>
        </w:tc>
        <w:tc>
          <w:tcPr>
            <w:tcW w:w="6662" w:type="dxa"/>
            <w:vAlign w:val="center"/>
          </w:tcPr>
          <w:p w14:paraId="2700F5CB" w14:textId="77777777" w:rsidR="000B50B9" w:rsidRPr="00231D46" w:rsidRDefault="003F39BE">
            <w:pPr>
              <w:tabs>
                <w:tab w:val="left" w:pos="900"/>
              </w:tabs>
              <w:spacing w:line="360" w:lineRule="auto"/>
              <w:rPr>
                <w:rFonts w:ascii="宋体" w:hAnsi="宋体"/>
                <w:sz w:val="24"/>
              </w:rPr>
            </w:pPr>
            <w:r w:rsidRPr="00231D46">
              <w:rPr>
                <w:rFonts w:ascii="宋体" w:hAnsi="宋体" w:hint="eastAsia"/>
                <w:sz w:val="24"/>
              </w:rPr>
              <w:t>招标文件第五章、第六章和第三章</w:t>
            </w:r>
            <w:r w:rsidRPr="00231D46">
              <w:rPr>
                <w:rFonts w:ascii="宋体" w:hAnsi="宋体" w:hint="eastAsia"/>
                <w:sz w:val="24"/>
              </w:rPr>
              <w:t>/</w:t>
            </w:r>
            <w:r w:rsidRPr="00231D46">
              <w:rPr>
                <w:rFonts w:ascii="宋体" w:hAnsi="宋体" w:hint="eastAsia"/>
                <w:sz w:val="24"/>
              </w:rPr>
              <w:t>第三节中投标文件格式已注明要求投标人盖章和</w:t>
            </w:r>
            <w:r w:rsidRPr="00231D46">
              <w:rPr>
                <w:rFonts w:ascii="宋体" w:hAnsi="宋体" w:hint="eastAsia"/>
                <w:sz w:val="24"/>
              </w:rPr>
              <w:t>/</w:t>
            </w:r>
            <w:r w:rsidRPr="00231D46">
              <w:rPr>
                <w:rFonts w:ascii="宋体" w:hAnsi="宋体" w:hint="eastAsia"/>
                <w:sz w:val="24"/>
              </w:rPr>
              <w:t>或投标人代表签字的文件或资料，投标人必须加盖公章和由法定代表人或法定代表人授权的代理人手写签字；否则，视为无效的文件或资料，因此导致一切不利于投标人的结果，由投标人自行承担。</w:t>
            </w:r>
          </w:p>
        </w:tc>
      </w:tr>
      <w:tr w:rsidR="00231D46" w:rsidRPr="00231D46" w14:paraId="7044B34D" w14:textId="77777777">
        <w:trPr>
          <w:trHeight w:val="468"/>
        </w:trPr>
        <w:tc>
          <w:tcPr>
            <w:tcW w:w="817" w:type="dxa"/>
            <w:vAlign w:val="center"/>
          </w:tcPr>
          <w:p w14:paraId="0200651B" w14:textId="77777777" w:rsidR="000B50B9" w:rsidRPr="00231D46" w:rsidRDefault="003F39BE">
            <w:pPr>
              <w:spacing w:line="360" w:lineRule="auto"/>
              <w:jc w:val="center"/>
              <w:rPr>
                <w:rFonts w:ascii="宋体" w:hAnsi="宋体"/>
                <w:sz w:val="24"/>
              </w:rPr>
            </w:pPr>
            <w:r w:rsidRPr="00231D46">
              <w:rPr>
                <w:rFonts w:ascii="宋体" w:hAnsi="宋体" w:hint="eastAsia"/>
                <w:sz w:val="24"/>
              </w:rPr>
              <w:t>19.1</w:t>
            </w:r>
          </w:p>
        </w:tc>
        <w:tc>
          <w:tcPr>
            <w:tcW w:w="1134" w:type="dxa"/>
            <w:vAlign w:val="center"/>
          </w:tcPr>
          <w:p w14:paraId="64336318" w14:textId="77777777" w:rsidR="000B50B9" w:rsidRPr="00231D46" w:rsidRDefault="003F39BE">
            <w:pPr>
              <w:spacing w:line="360" w:lineRule="auto"/>
              <w:jc w:val="center"/>
              <w:rPr>
                <w:rFonts w:ascii="宋体" w:hAnsi="宋体"/>
                <w:sz w:val="24"/>
              </w:rPr>
            </w:pPr>
            <w:r w:rsidRPr="00231D46">
              <w:rPr>
                <w:rFonts w:ascii="宋体" w:hAnsi="宋体" w:hint="eastAsia"/>
                <w:sz w:val="24"/>
              </w:rPr>
              <w:t>招标人拒收投标文件的情况</w:t>
            </w:r>
          </w:p>
        </w:tc>
        <w:tc>
          <w:tcPr>
            <w:tcW w:w="6662" w:type="dxa"/>
            <w:vAlign w:val="center"/>
          </w:tcPr>
          <w:p w14:paraId="226D88F5" w14:textId="4CCBAB53" w:rsidR="000B50B9" w:rsidRPr="00231D46" w:rsidRDefault="00320567" w:rsidP="00320567">
            <w:pPr>
              <w:tabs>
                <w:tab w:val="left" w:pos="375"/>
                <w:tab w:val="left" w:pos="600"/>
              </w:tabs>
              <w:spacing w:line="360" w:lineRule="auto"/>
              <w:ind w:left="900" w:hanging="900"/>
              <w:rPr>
                <w:rFonts w:ascii="宋体" w:hAnsi="宋体"/>
                <w:sz w:val="24"/>
              </w:rPr>
            </w:pPr>
            <w:r w:rsidRPr="00231D46">
              <w:rPr>
                <w:rFonts w:ascii="宋体" w:hAnsi="宋体" w:hint="eastAsia"/>
                <w:sz w:val="24"/>
              </w:rPr>
              <w:t>19.1</w:t>
            </w:r>
            <w:r w:rsidRPr="00231D46">
              <w:rPr>
                <w:rFonts w:ascii="宋体" w:hAnsi="宋体" w:hint="eastAsia"/>
                <w:sz w:val="24"/>
              </w:rPr>
              <w:tab/>
            </w:r>
            <w:r w:rsidR="003F39BE" w:rsidRPr="00231D46">
              <w:rPr>
                <w:rFonts w:ascii="宋体" w:hAnsi="宋体" w:hint="eastAsia"/>
                <w:sz w:val="24"/>
              </w:rPr>
              <w:t>出现以下情况之一，招标人将拒收投标文件：</w:t>
            </w:r>
          </w:p>
          <w:p w14:paraId="5F2BE56F" w14:textId="77777777" w:rsidR="000B50B9" w:rsidRPr="00231D46" w:rsidRDefault="003F39BE">
            <w:pPr>
              <w:tabs>
                <w:tab w:val="left" w:pos="600"/>
                <w:tab w:val="left" w:pos="884"/>
              </w:tabs>
              <w:spacing w:line="360" w:lineRule="auto"/>
              <w:rPr>
                <w:rFonts w:ascii="宋体" w:hAnsi="宋体"/>
                <w:sz w:val="24"/>
              </w:rPr>
            </w:pPr>
            <w:r w:rsidRPr="00231D46">
              <w:rPr>
                <w:rFonts w:ascii="宋体" w:hAnsi="宋体" w:hint="eastAsia"/>
                <w:sz w:val="24"/>
              </w:rPr>
              <w:t>19.1.1</w:t>
            </w:r>
            <w:r w:rsidRPr="00231D46">
              <w:rPr>
                <w:rFonts w:ascii="宋体" w:hAnsi="宋体" w:hint="eastAsia"/>
                <w:sz w:val="24"/>
              </w:rPr>
              <w:tab/>
            </w:r>
            <w:r w:rsidRPr="00231D46">
              <w:rPr>
                <w:rFonts w:ascii="宋体" w:hAnsi="宋体" w:hint="eastAsia"/>
                <w:sz w:val="24"/>
              </w:rPr>
              <w:t>非潜在投标人提交的投标文件；</w:t>
            </w:r>
          </w:p>
          <w:p w14:paraId="320DC9A3" w14:textId="77777777" w:rsidR="000B50B9" w:rsidRPr="00231D46" w:rsidRDefault="003F39BE">
            <w:pPr>
              <w:tabs>
                <w:tab w:val="left" w:pos="600"/>
                <w:tab w:val="left" w:pos="884"/>
              </w:tabs>
              <w:spacing w:line="360" w:lineRule="auto"/>
              <w:rPr>
                <w:rFonts w:ascii="宋体" w:hAnsi="宋体"/>
                <w:sz w:val="24"/>
              </w:rPr>
            </w:pPr>
            <w:r w:rsidRPr="00231D46">
              <w:rPr>
                <w:rFonts w:ascii="宋体" w:hAnsi="宋体" w:hint="eastAsia"/>
                <w:sz w:val="24"/>
              </w:rPr>
              <w:t>19.1.2</w:t>
            </w:r>
            <w:r w:rsidRPr="00231D46">
              <w:rPr>
                <w:rFonts w:ascii="宋体" w:hAnsi="宋体" w:hint="eastAsia"/>
                <w:sz w:val="24"/>
              </w:rPr>
              <w:tab/>
            </w:r>
            <w:r w:rsidRPr="00231D46">
              <w:rPr>
                <w:rFonts w:ascii="宋体" w:hAnsi="宋体" w:hint="eastAsia"/>
                <w:sz w:val="24"/>
              </w:rPr>
              <w:t>在投标截止时间之后送达</w:t>
            </w:r>
            <w:r w:rsidRPr="00231D46">
              <w:rPr>
                <w:rFonts w:ascii="宋体" w:hAnsi="宋体" w:hint="eastAsia"/>
                <w:sz w:val="24"/>
              </w:rPr>
              <w:t>/</w:t>
            </w:r>
            <w:r w:rsidRPr="00231D46">
              <w:rPr>
                <w:rFonts w:ascii="宋体" w:hAnsi="宋体" w:hint="eastAsia"/>
                <w:sz w:val="24"/>
              </w:rPr>
              <w:t>上传指定平台的的投标文件；</w:t>
            </w:r>
          </w:p>
          <w:p w14:paraId="55FD44C9" w14:textId="77777777" w:rsidR="000B50B9" w:rsidRPr="00231D46" w:rsidRDefault="003F39BE">
            <w:pPr>
              <w:tabs>
                <w:tab w:val="left" w:pos="600"/>
                <w:tab w:val="left" w:pos="884"/>
              </w:tabs>
              <w:spacing w:line="360" w:lineRule="auto"/>
              <w:rPr>
                <w:rFonts w:ascii="宋体" w:hAnsi="宋体"/>
                <w:sz w:val="24"/>
              </w:rPr>
            </w:pPr>
            <w:r w:rsidRPr="00231D46">
              <w:rPr>
                <w:rFonts w:ascii="宋体" w:hAnsi="宋体" w:hint="eastAsia"/>
                <w:sz w:val="24"/>
              </w:rPr>
              <w:t>19.1.3</w:t>
            </w:r>
            <w:r w:rsidRPr="00231D46">
              <w:rPr>
                <w:rFonts w:ascii="宋体" w:hAnsi="宋体" w:hint="eastAsia"/>
                <w:sz w:val="24"/>
              </w:rPr>
              <w:tab/>
            </w:r>
            <w:r w:rsidRPr="00231D46">
              <w:rPr>
                <w:rFonts w:ascii="宋体" w:hAnsi="宋体" w:hint="eastAsia"/>
                <w:sz w:val="24"/>
              </w:rPr>
              <w:t>未按招标文件第二册</w:t>
            </w:r>
            <w:r w:rsidRPr="00231D46">
              <w:rPr>
                <w:rFonts w:ascii="宋体" w:hAnsi="宋体" w:hint="eastAsia"/>
                <w:sz w:val="24"/>
              </w:rPr>
              <w:t>/</w:t>
            </w:r>
            <w:r w:rsidRPr="00231D46">
              <w:rPr>
                <w:rFonts w:ascii="宋体" w:hAnsi="宋体" w:hint="eastAsia"/>
                <w:sz w:val="24"/>
              </w:rPr>
              <w:t>第三章</w:t>
            </w:r>
            <w:r w:rsidRPr="00231D46">
              <w:rPr>
                <w:rFonts w:ascii="宋体" w:hAnsi="宋体" w:hint="eastAsia"/>
                <w:sz w:val="24"/>
              </w:rPr>
              <w:t>/14.1</w:t>
            </w:r>
            <w:r w:rsidRPr="00231D46">
              <w:rPr>
                <w:rFonts w:ascii="宋体" w:hAnsi="宋体" w:hint="eastAsia"/>
                <w:sz w:val="24"/>
              </w:rPr>
              <w:t>的要求密封的投标文件。</w:t>
            </w:r>
          </w:p>
        </w:tc>
      </w:tr>
      <w:tr w:rsidR="00231D46" w:rsidRPr="00231D46" w14:paraId="4D7A4C31" w14:textId="77777777">
        <w:trPr>
          <w:trHeight w:val="468"/>
        </w:trPr>
        <w:tc>
          <w:tcPr>
            <w:tcW w:w="817" w:type="dxa"/>
            <w:vAlign w:val="center"/>
          </w:tcPr>
          <w:p w14:paraId="169F7A79" w14:textId="77777777" w:rsidR="000B50B9" w:rsidRPr="00231D46" w:rsidRDefault="003F39BE">
            <w:pPr>
              <w:spacing w:line="360" w:lineRule="auto"/>
              <w:jc w:val="center"/>
              <w:rPr>
                <w:rFonts w:ascii="宋体" w:hAnsi="宋体"/>
                <w:sz w:val="24"/>
              </w:rPr>
            </w:pPr>
            <w:r w:rsidRPr="00231D46">
              <w:rPr>
                <w:rFonts w:ascii="宋体" w:hAnsi="宋体" w:hint="eastAsia"/>
                <w:sz w:val="24"/>
              </w:rPr>
              <w:t>24.6</w:t>
            </w:r>
          </w:p>
        </w:tc>
        <w:tc>
          <w:tcPr>
            <w:tcW w:w="1134" w:type="dxa"/>
            <w:vAlign w:val="center"/>
          </w:tcPr>
          <w:p w14:paraId="7F2A4434" w14:textId="77777777" w:rsidR="000B50B9" w:rsidRPr="00231D46" w:rsidRDefault="003F39BE">
            <w:pPr>
              <w:spacing w:line="360" w:lineRule="auto"/>
              <w:jc w:val="center"/>
              <w:rPr>
                <w:rFonts w:ascii="宋体" w:hAnsi="宋体"/>
                <w:sz w:val="24"/>
              </w:rPr>
            </w:pPr>
            <w:r w:rsidRPr="00231D46">
              <w:rPr>
                <w:rFonts w:ascii="宋体" w:hAnsi="宋体" w:hint="eastAsia"/>
                <w:sz w:val="24"/>
              </w:rPr>
              <w:t>价格评审</w:t>
            </w:r>
          </w:p>
        </w:tc>
        <w:tc>
          <w:tcPr>
            <w:tcW w:w="6662" w:type="dxa"/>
            <w:vAlign w:val="center"/>
          </w:tcPr>
          <w:p w14:paraId="13876D57" w14:textId="77777777" w:rsidR="000B50B9" w:rsidRPr="00231D46" w:rsidRDefault="003F39BE">
            <w:pPr>
              <w:tabs>
                <w:tab w:val="left" w:pos="600"/>
              </w:tabs>
              <w:spacing w:line="360" w:lineRule="auto"/>
              <w:rPr>
                <w:rFonts w:ascii="宋体" w:hAnsi="宋体"/>
                <w:sz w:val="24"/>
              </w:rPr>
            </w:pPr>
            <w:r w:rsidRPr="00231D46">
              <w:rPr>
                <w:rFonts w:ascii="宋体" w:hAnsi="宋体" w:hint="eastAsia"/>
                <w:sz w:val="24"/>
              </w:rPr>
              <w:t>如出现</w:t>
            </w:r>
            <w:r w:rsidRPr="00231D46">
              <w:rPr>
                <w:rFonts w:ascii="宋体" w:hAnsi="宋体" w:hint="eastAsia"/>
                <w:sz w:val="24"/>
              </w:rPr>
              <w:t>24.1</w:t>
            </w:r>
            <w:r w:rsidRPr="00231D46">
              <w:rPr>
                <w:rFonts w:ascii="宋体" w:hAnsi="宋体" w:hint="eastAsia"/>
                <w:sz w:val="24"/>
              </w:rPr>
              <w:t>、</w:t>
            </w:r>
            <w:r w:rsidRPr="00231D46">
              <w:rPr>
                <w:rFonts w:ascii="宋体" w:hAnsi="宋体" w:hint="eastAsia"/>
                <w:sz w:val="24"/>
              </w:rPr>
              <w:t>24.2</w:t>
            </w:r>
            <w:r w:rsidRPr="00231D46">
              <w:rPr>
                <w:rFonts w:ascii="宋体" w:hAnsi="宋体" w:hint="eastAsia"/>
                <w:sz w:val="24"/>
              </w:rPr>
              <w:t>和</w:t>
            </w:r>
            <w:r w:rsidRPr="00231D46">
              <w:rPr>
                <w:rFonts w:ascii="宋体" w:hAnsi="宋体" w:hint="eastAsia"/>
                <w:sz w:val="24"/>
              </w:rPr>
              <w:t>24.3</w:t>
            </w:r>
            <w:r w:rsidRPr="00231D46">
              <w:rPr>
                <w:rFonts w:ascii="宋体" w:hAnsi="宋体" w:hint="eastAsia"/>
                <w:sz w:val="24"/>
              </w:rPr>
              <w:t>中所述情况的，投标人需承诺接受评标委员会对投标报价的处理，同意将修正后的价格作为评标价格。否则，评标委员会将否决其投标。</w:t>
            </w:r>
          </w:p>
        </w:tc>
      </w:tr>
      <w:tr w:rsidR="00231D46" w:rsidRPr="00231D46" w14:paraId="1E0186FF" w14:textId="77777777">
        <w:trPr>
          <w:trHeight w:val="468"/>
        </w:trPr>
        <w:tc>
          <w:tcPr>
            <w:tcW w:w="817" w:type="dxa"/>
            <w:vAlign w:val="center"/>
          </w:tcPr>
          <w:p w14:paraId="67C9C65F" w14:textId="77777777" w:rsidR="000B50B9" w:rsidRPr="00231D46" w:rsidRDefault="003F39BE">
            <w:pPr>
              <w:spacing w:line="360" w:lineRule="auto"/>
              <w:jc w:val="center"/>
              <w:rPr>
                <w:rFonts w:ascii="宋体" w:hAnsi="宋体"/>
                <w:sz w:val="24"/>
              </w:rPr>
            </w:pPr>
            <w:r w:rsidRPr="00231D46">
              <w:rPr>
                <w:rFonts w:ascii="宋体" w:hAnsi="宋体" w:hint="eastAsia"/>
                <w:sz w:val="24"/>
              </w:rPr>
              <w:t>第</w:t>
            </w:r>
            <w:r w:rsidRPr="00231D46">
              <w:rPr>
                <w:rFonts w:ascii="宋体" w:hAnsi="宋体" w:hint="eastAsia"/>
                <w:sz w:val="24"/>
              </w:rPr>
              <w:t>25</w:t>
            </w:r>
            <w:r w:rsidRPr="00231D46">
              <w:rPr>
                <w:rFonts w:ascii="宋体" w:hAnsi="宋体" w:hint="eastAsia"/>
                <w:sz w:val="24"/>
              </w:rPr>
              <w:t>条</w:t>
            </w:r>
          </w:p>
        </w:tc>
        <w:tc>
          <w:tcPr>
            <w:tcW w:w="1134" w:type="dxa"/>
            <w:vAlign w:val="center"/>
          </w:tcPr>
          <w:p w14:paraId="42CC0ACB" w14:textId="77777777" w:rsidR="000B50B9" w:rsidRPr="00231D46" w:rsidRDefault="003F39BE">
            <w:pPr>
              <w:spacing w:line="360" w:lineRule="auto"/>
              <w:jc w:val="center"/>
              <w:rPr>
                <w:rFonts w:ascii="宋体" w:hAnsi="宋体"/>
                <w:sz w:val="24"/>
              </w:rPr>
            </w:pPr>
            <w:r w:rsidRPr="00231D46">
              <w:rPr>
                <w:rFonts w:ascii="宋体" w:hAnsi="宋体" w:hint="eastAsia"/>
                <w:sz w:val="24"/>
              </w:rPr>
              <w:t>投标无效和否决投标的判断及处理</w:t>
            </w:r>
          </w:p>
        </w:tc>
        <w:tc>
          <w:tcPr>
            <w:tcW w:w="6662" w:type="dxa"/>
            <w:vAlign w:val="center"/>
          </w:tcPr>
          <w:p w14:paraId="28C6F73F" w14:textId="41AAB417" w:rsidR="000B50B9" w:rsidRPr="00231D46" w:rsidRDefault="00320567" w:rsidP="00320567">
            <w:pPr>
              <w:tabs>
                <w:tab w:val="left" w:pos="0"/>
                <w:tab w:val="left" w:pos="375"/>
                <w:tab w:val="left" w:pos="601"/>
              </w:tabs>
              <w:spacing w:line="360" w:lineRule="auto"/>
              <w:rPr>
                <w:rFonts w:ascii="宋体" w:hAnsi="宋体"/>
                <w:sz w:val="24"/>
              </w:rPr>
            </w:pPr>
            <w:r w:rsidRPr="00231D46">
              <w:rPr>
                <w:rFonts w:ascii="宋体" w:hAnsi="宋体" w:hint="eastAsia"/>
                <w:sz w:val="24"/>
              </w:rPr>
              <w:t>25.1</w:t>
            </w:r>
            <w:r w:rsidRPr="00231D46">
              <w:rPr>
                <w:rFonts w:ascii="宋体" w:hAnsi="宋体" w:hint="eastAsia"/>
                <w:sz w:val="24"/>
              </w:rPr>
              <w:tab/>
            </w:r>
            <w:r w:rsidR="003F39BE" w:rsidRPr="00231D46">
              <w:rPr>
                <w:rFonts w:ascii="宋体" w:hAnsi="宋体" w:hint="eastAsia"/>
                <w:sz w:val="24"/>
              </w:rPr>
              <w:t>如投标人出现以下情形之一的，评标委员会将判定其投标无效：</w:t>
            </w:r>
          </w:p>
          <w:p w14:paraId="7407FC22" w14:textId="28DFFCE0" w:rsidR="000B50B9" w:rsidRPr="00231D46" w:rsidRDefault="00320567" w:rsidP="00320567">
            <w:pPr>
              <w:tabs>
                <w:tab w:val="left" w:pos="0"/>
                <w:tab w:val="left" w:pos="480"/>
                <w:tab w:val="left" w:pos="884"/>
              </w:tabs>
              <w:spacing w:line="360" w:lineRule="auto"/>
              <w:ind w:left="31"/>
              <w:rPr>
                <w:rFonts w:ascii="宋体" w:hAnsi="宋体"/>
                <w:sz w:val="24"/>
              </w:rPr>
            </w:pPr>
            <w:r w:rsidRPr="00231D46">
              <w:rPr>
                <w:rFonts w:ascii="宋体" w:hAnsi="宋体" w:hint="eastAsia"/>
                <w:sz w:val="24"/>
              </w:rPr>
              <w:t>25.1.1</w:t>
            </w:r>
            <w:r w:rsidRPr="00231D46">
              <w:rPr>
                <w:rFonts w:ascii="宋体" w:hAnsi="宋体" w:hint="eastAsia"/>
                <w:sz w:val="24"/>
              </w:rPr>
              <w:tab/>
            </w:r>
            <w:r w:rsidR="003F39BE" w:rsidRPr="00231D46">
              <w:rPr>
                <w:rFonts w:ascii="宋体" w:hAnsi="宋体" w:hint="eastAsia"/>
                <w:sz w:val="24"/>
              </w:rPr>
              <w:t>投标人由联合体组成的，通过资格预审后投标中联合体增减、更换成员的；</w:t>
            </w:r>
          </w:p>
          <w:p w14:paraId="716092CB" w14:textId="2806D32C" w:rsidR="000B50B9" w:rsidRPr="00231D46" w:rsidRDefault="00320567" w:rsidP="00320567">
            <w:pPr>
              <w:tabs>
                <w:tab w:val="left" w:pos="0"/>
                <w:tab w:val="left" w:pos="480"/>
                <w:tab w:val="left" w:pos="884"/>
              </w:tabs>
              <w:spacing w:line="360" w:lineRule="auto"/>
              <w:ind w:left="31"/>
              <w:rPr>
                <w:rFonts w:ascii="宋体" w:hAnsi="宋体"/>
                <w:sz w:val="24"/>
              </w:rPr>
            </w:pPr>
            <w:r w:rsidRPr="00231D46">
              <w:rPr>
                <w:rFonts w:ascii="宋体" w:hAnsi="宋体" w:hint="eastAsia"/>
                <w:sz w:val="24"/>
              </w:rPr>
              <w:t>25.1.2</w:t>
            </w:r>
            <w:r w:rsidRPr="00231D46">
              <w:rPr>
                <w:rFonts w:ascii="宋体" w:hAnsi="宋体" w:hint="eastAsia"/>
                <w:sz w:val="24"/>
              </w:rPr>
              <w:tab/>
            </w:r>
            <w:r w:rsidR="003F39BE" w:rsidRPr="00231D46">
              <w:rPr>
                <w:rFonts w:ascii="宋体" w:hAnsi="宋体" w:hint="eastAsia"/>
                <w:sz w:val="24"/>
              </w:rPr>
              <w:t>投标人由联合体组成的，联合体各方在同一招标项目中以自己名义单独投标或者参加其他联合体投标的；</w:t>
            </w:r>
          </w:p>
          <w:p w14:paraId="20EC6C0F" w14:textId="26EE88E7" w:rsidR="000B50B9" w:rsidRPr="00231D46" w:rsidRDefault="00320567" w:rsidP="00320567">
            <w:pPr>
              <w:tabs>
                <w:tab w:val="left" w:pos="0"/>
                <w:tab w:val="left" w:pos="480"/>
                <w:tab w:val="left" w:pos="884"/>
              </w:tabs>
              <w:spacing w:line="360" w:lineRule="auto"/>
              <w:ind w:left="31"/>
              <w:rPr>
                <w:rFonts w:ascii="宋体" w:hAnsi="宋体"/>
                <w:sz w:val="24"/>
              </w:rPr>
            </w:pPr>
            <w:r w:rsidRPr="00231D46">
              <w:rPr>
                <w:rFonts w:ascii="宋体" w:hAnsi="宋体" w:hint="eastAsia"/>
                <w:sz w:val="24"/>
              </w:rPr>
              <w:t>25.1.3</w:t>
            </w:r>
            <w:r w:rsidRPr="00231D46">
              <w:rPr>
                <w:rFonts w:ascii="宋体" w:hAnsi="宋体" w:hint="eastAsia"/>
                <w:sz w:val="24"/>
              </w:rPr>
              <w:tab/>
            </w:r>
            <w:r w:rsidR="003F39BE" w:rsidRPr="00231D46">
              <w:rPr>
                <w:rFonts w:ascii="宋体" w:hAnsi="宋体" w:hint="eastAsia"/>
                <w:sz w:val="24"/>
              </w:rPr>
              <w:t>投标人与招标人或招标代理人存在利益关系的；</w:t>
            </w:r>
          </w:p>
          <w:p w14:paraId="28FA4E19" w14:textId="2582D33D" w:rsidR="000B50B9" w:rsidRPr="00231D46" w:rsidRDefault="00320567" w:rsidP="00320567">
            <w:pPr>
              <w:tabs>
                <w:tab w:val="left" w:pos="0"/>
                <w:tab w:val="left" w:pos="480"/>
                <w:tab w:val="left" w:pos="884"/>
              </w:tabs>
              <w:spacing w:line="360" w:lineRule="auto"/>
              <w:ind w:left="31"/>
              <w:rPr>
                <w:rFonts w:ascii="宋体" w:hAnsi="宋体"/>
                <w:sz w:val="24"/>
              </w:rPr>
            </w:pPr>
            <w:r w:rsidRPr="00231D46">
              <w:rPr>
                <w:rFonts w:ascii="宋体" w:hAnsi="宋体" w:hint="eastAsia"/>
                <w:sz w:val="24"/>
              </w:rPr>
              <w:lastRenderedPageBreak/>
              <w:t>25.1.4</w:t>
            </w:r>
            <w:r w:rsidRPr="00231D46">
              <w:rPr>
                <w:rFonts w:ascii="宋体" w:hAnsi="宋体" w:hint="eastAsia"/>
                <w:sz w:val="24"/>
              </w:rPr>
              <w:tab/>
            </w:r>
            <w:r w:rsidR="003F39BE" w:rsidRPr="00231D46">
              <w:rPr>
                <w:rFonts w:ascii="宋体" w:hAnsi="宋体" w:hint="eastAsia"/>
                <w:sz w:val="24"/>
              </w:rPr>
              <w:t>法定代表人为同一人或存在控股、关系的不同单位，参加同一标段投标或者未划分标段的同一招标项目投标的；</w:t>
            </w:r>
          </w:p>
          <w:p w14:paraId="2592D5F9" w14:textId="1646644E" w:rsidR="000B50B9" w:rsidRPr="00231D46" w:rsidRDefault="00320567" w:rsidP="00320567">
            <w:pPr>
              <w:tabs>
                <w:tab w:val="left" w:pos="0"/>
                <w:tab w:val="left" w:pos="480"/>
                <w:tab w:val="left" w:pos="884"/>
              </w:tabs>
              <w:spacing w:line="360" w:lineRule="auto"/>
              <w:ind w:left="31"/>
              <w:rPr>
                <w:rFonts w:ascii="宋体" w:hAnsi="宋体"/>
                <w:sz w:val="24"/>
              </w:rPr>
            </w:pPr>
            <w:r w:rsidRPr="00231D46">
              <w:rPr>
                <w:rFonts w:ascii="宋体" w:hAnsi="宋体" w:hint="eastAsia"/>
                <w:sz w:val="24"/>
              </w:rPr>
              <w:t>25.1.5</w:t>
            </w:r>
            <w:r w:rsidRPr="00231D46">
              <w:rPr>
                <w:rFonts w:ascii="宋体" w:hAnsi="宋体" w:hint="eastAsia"/>
                <w:sz w:val="24"/>
              </w:rPr>
              <w:tab/>
            </w:r>
            <w:r w:rsidR="003F39BE" w:rsidRPr="00231D46">
              <w:rPr>
                <w:rFonts w:ascii="宋体" w:hAnsi="宋体" w:hint="eastAsia"/>
                <w:sz w:val="24"/>
              </w:rPr>
              <w:t>投标人发生合并、分立、破产等重大变化的，应当及时告知招标人。若因前述原因造成投标人不再具备资格预审文件、招标文件规定的资格要求或其投标影响招标公正性的。</w:t>
            </w:r>
          </w:p>
          <w:p w14:paraId="0D27707A" w14:textId="57F08853" w:rsidR="000B50B9" w:rsidRPr="00231D46" w:rsidRDefault="00320567" w:rsidP="00320567">
            <w:pPr>
              <w:tabs>
                <w:tab w:val="left" w:pos="0"/>
                <w:tab w:val="left" w:pos="375"/>
                <w:tab w:val="left" w:pos="601"/>
              </w:tabs>
              <w:spacing w:line="360" w:lineRule="auto"/>
              <w:rPr>
                <w:rFonts w:ascii="宋体" w:hAnsi="宋体"/>
                <w:sz w:val="24"/>
              </w:rPr>
            </w:pPr>
            <w:r w:rsidRPr="00231D46">
              <w:rPr>
                <w:rFonts w:ascii="宋体" w:hAnsi="宋体" w:hint="eastAsia"/>
                <w:sz w:val="24"/>
              </w:rPr>
              <w:t>25.2</w:t>
            </w:r>
            <w:r w:rsidRPr="00231D46">
              <w:rPr>
                <w:rFonts w:ascii="宋体" w:hAnsi="宋体" w:hint="eastAsia"/>
                <w:sz w:val="24"/>
              </w:rPr>
              <w:tab/>
            </w:r>
            <w:r w:rsidR="003F39BE" w:rsidRPr="00231D46">
              <w:rPr>
                <w:rFonts w:ascii="宋体" w:hAnsi="宋体" w:hint="eastAsia"/>
                <w:sz w:val="24"/>
              </w:rPr>
              <w:t>如投标人出现以下情形之一的，评标委员会将否决其投标：</w:t>
            </w:r>
          </w:p>
          <w:p w14:paraId="3D12A295" w14:textId="4D216C59" w:rsidR="000B50B9" w:rsidRPr="00231D46" w:rsidRDefault="00320567" w:rsidP="00320567">
            <w:pPr>
              <w:tabs>
                <w:tab w:val="left" w:pos="0"/>
                <w:tab w:val="left" w:pos="480"/>
                <w:tab w:val="left" w:pos="742"/>
              </w:tabs>
              <w:spacing w:line="360" w:lineRule="auto"/>
              <w:ind w:left="1"/>
              <w:rPr>
                <w:rFonts w:ascii="宋体" w:hAnsi="宋体"/>
                <w:sz w:val="24"/>
              </w:rPr>
            </w:pPr>
            <w:r w:rsidRPr="00231D46">
              <w:rPr>
                <w:rFonts w:ascii="宋体" w:hAnsi="宋体" w:hint="eastAsia"/>
                <w:sz w:val="24"/>
              </w:rPr>
              <w:t>25.2.1</w:t>
            </w:r>
            <w:r w:rsidRPr="00231D46">
              <w:rPr>
                <w:rFonts w:ascii="宋体" w:hAnsi="宋体" w:hint="eastAsia"/>
                <w:sz w:val="24"/>
              </w:rPr>
              <w:tab/>
            </w:r>
            <w:r w:rsidR="003F39BE" w:rsidRPr="00231D46">
              <w:rPr>
                <w:rFonts w:ascii="宋体" w:hAnsi="宋体" w:hint="eastAsia"/>
                <w:sz w:val="24"/>
              </w:rPr>
              <w:t>投标人存在招标文件第二册</w:t>
            </w:r>
            <w:r w:rsidR="003F39BE" w:rsidRPr="00231D46">
              <w:rPr>
                <w:rFonts w:ascii="宋体" w:hAnsi="宋体" w:hint="eastAsia"/>
                <w:sz w:val="24"/>
              </w:rPr>
              <w:t>/</w:t>
            </w:r>
            <w:r w:rsidR="003F39BE" w:rsidRPr="00231D46">
              <w:rPr>
                <w:rFonts w:ascii="宋体" w:hAnsi="宋体" w:hint="eastAsia"/>
                <w:sz w:val="24"/>
              </w:rPr>
              <w:t>第三章</w:t>
            </w:r>
            <w:r w:rsidR="003F39BE" w:rsidRPr="00231D46">
              <w:rPr>
                <w:rFonts w:ascii="宋体" w:hAnsi="宋体" w:hint="eastAsia"/>
                <w:sz w:val="24"/>
              </w:rPr>
              <w:t>/2.5.4</w:t>
            </w:r>
            <w:r w:rsidR="003F39BE" w:rsidRPr="00231D46">
              <w:rPr>
                <w:rFonts w:ascii="宋体" w:hAnsi="宋体" w:hint="eastAsia"/>
                <w:sz w:val="24"/>
              </w:rPr>
              <w:t>条中的情形；</w:t>
            </w:r>
          </w:p>
          <w:p w14:paraId="0EF3F2B1" w14:textId="27143426" w:rsidR="000B50B9" w:rsidRPr="00231D46" w:rsidRDefault="00320567" w:rsidP="00320567">
            <w:pPr>
              <w:tabs>
                <w:tab w:val="left" w:pos="0"/>
                <w:tab w:val="left" w:pos="480"/>
                <w:tab w:val="left" w:pos="742"/>
              </w:tabs>
              <w:spacing w:line="360" w:lineRule="auto"/>
              <w:rPr>
                <w:rFonts w:ascii="宋体" w:hAnsi="宋体"/>
                <w:sz w:val="24"/>
              </w:rPr>
            </w:pPr>
            <w:r w:rsidRPr="00231D46">
              <w:rPr>
                <w:rFonts w:ascii="宋体" w:hAnsi="宋体" w:hint="eastAsia"/>
                <w:sz w:val="24"/>
              </w:rPr>
              <w:t>25.2.2</w:t>
            </w:r>
            <w:r w:rsidRPr="00231D46">
              <w:rPr>
                <w:rFonts w:ascii="宋体" w:hAnsi="宋体" w:hint="eastAsia"/>
                <w:sz w:val="24"/>
              </w:rPr>
              <w:tab/>
            </w:r>
            <w:r w:rsidR="003F39BE" w:rsidRPr="00231D46">
              <w:rPr>
                <w:rFonts w:ascii="宋体" w:hAnsi="宋体" w:hint="eastAsia"/>
                <w:sz w:val="24"/>
              </w:rPr>
              <w:t>投标人不符合招标文件规定的投标资格要求，未通过资格后审的；</w:t>
            </w:r>
          </w:p>
          <w:p w14:paraId="3FB22B7F" w14:textId="4614CD49" w:rsidR="000B50B9" w:rsidRPr="00231D46" w:rsidRDefault="00320567" w:rsidP="00320567">
            <w:pPr>
              <w:tabs>
                <w:tab w:val="left" w:pos="0"/>
                <w:tab w:val="left" w:pos="480"/>
                <w:tab w:val="left" w:pos="742"/>
              </w:tabs>
              <w:spacing w:line="360" w:lineRule="auto"/>
              <w:rPr>
                <w:rFonts w:ascii="宋体" w:hAnsi="宋体"/>
                <w:sz w:val="24"/>
              </w:rPr>
            </w:pPr>
            <w:r w:rsidRPr="00231D46">
              <w:rPr>
                <w:rFonts w:ascii="宋体" w:hAnsi="宋体" w:hint="eastAsia"/>
                <w:sz w:val="24"/>
              </w:rPr>
              <w:t>25.2.3</w:t>
            </w:r>
            <w:r w:rsidRPr="00231D46">
              <w:rPr>
                <w:rFonts w:ascii="宋体" w:hAnsi="宋体" w:hint="eastAsia"/>
                <w:sz w:val="24"/>
              </w:rPr>
              <w:tab/>
            </w:r>
            <w:r w:rsidR="003F39BE" w:rsidRPr="00231D46">
              <w:rPr>
                <w:rFonts w:ascii="宋体" w:hAnsi="宋体" w:hint="eastAsia"/>
                <w:sz w:val="24"/>
              </w:rPr>
              <w:t>投标文件未经投标人盖章和单位法人或法人委托代理人签字的，未按要求提供有效法定代表人证明书、法定代表人授权书的（委托代理人签字的，投标文件应附法定代表人签署的授权委托书）；</w:t>
            </w:r>
          </w:p>
          <w:p w14:paraId="313B6DA5" w14:textId="0F90EE5B" w:rsidR="000B50B9" w:rsidRPr="00231D46" w:rsidRDefault="00320567" w:rsidP="00320567">
            <w:pPr>
              <w:tabs>
                <w:tab w:val="left" w:pos="0"/>
                <w:tab w:val="left" w:pos="480"/>
                <w:tab w:val="left" w:pos="742"/>
              </w:tabs>
              <w:spacing w:line="360" w:lineRule="auto"/>
              <w:rPr>
                <w:rFonts w:ascii="宋体" w:hAnsi="宋体"/>
                <w:sz w:val="24"/>
              </w:rPr>
            </w:pPr>
            <w:r w:rsidRPr="00231D46">
              <w:rPr>
                <w:rFonts w:ascii="宋体" w:hAnsi="宋体" w:hint="eastAsia"/>
                <w:sz w:val="24"/>
              </w:rPr>
              <w:t>25.2.4</w:t>
            </w:r>
            <w:r w:rsidRPr="00231D46">
              <w:rPr>
                <w:rFonts w:ascii="宋体" w:hAnsi="宋体" w:hint="eastAsia"/>
                <w:sz w:val="24"/>
              </w:rPr>
              <w:tab/>
            </w:r>
            <w:r w:rsidR="003F39BE" w:rsidRPr="00231D46">
              <w:rPr>
                <w:rFonts w:ascii="宋体" w:hAnsi="宋体" w:hint="eastAsia"/>
                <w:sz w:val="24"/>
              </w:rPr>
              <w:t>投标有效期短于招标文件第二册</w:t>
            </w:r>
            <w:r w:rsidR="003F39BE" w:rsidRPr="00231D46">
              <w:rPr>
                <w:rFonts w:ascii="宋体" w:hAnsi="宋体" w:hint="eastAsia"/>
                <w:sz w:val="24"/>
              </w:rPr>
              <w:t>/</w:t>
            </w:r>
            <w:r w:rsidR="003F39BE" w:rsidRPr="00231D46">
              <w:rPr>
                <w:rFonts w:ascii="宋体" w:hAnsi="宋体" w:hint="eastAsia"/>
                <w:sz w:val="24"/>
              </w:rPr>
              <w:t>第三章</w:t>
            </w:r>
            <w:r w:rsidR="003F39BE" w:rsidRPr="00231D46">
              <w:rPr>
                <w:rFonts w:ascii="宋体" w:hAnsi="宋体" w:hint="eastAsia"/>
                <w:sz w:val="24"/>
              </w:rPr>
              <w:t>/12.1</w:t>
            </w:r>
            <w:r w:rsidR="003F39BE" w:rsidRPr="00231D46">
              <w:rPr>
                <w:rFonts w:ascii="宋体" w:hAnsi="宋体" w:hint="eastAsia"/>
                <w:sz w:val="24"/>
              </w:rPr>
              <w:t>条要求的时间；</w:t>
            </w:r>
          </w:p>
          <w:p w14:paraId="4FEA29DC" w14:textId="60BEB775" w:rsidR="000B50B9" w:rsidRPr="00231D46" w:rsidRDefault="00320567" w:rsidP="00320567">
            <w:pPr>
              <w:tabs>
                <w:tab w:val="left" w:pos="0"/>
                <w:tab w:val="left" w:pos="480"/>
                <w:tab w:val="left" w:pos="742"/>
              </w:tabs>
              <w:spacing w:line="360" w:lineRule="auto"/>
              <w:rPr>
                <w:rFonts w:ascii="宋体" w:hAnsi="宋体"/>
                <w:sz w:val="24"/>
              </w:rPr>
            </w:pPr>
            <w:r w:rsidRPr="00231D46">
              <w:rPr>
                <w:rFonts w:ascii="宋体" w:hAnsi="宋体" w:hint="eastAsia"/>
                <w:sz w:val="24"/>
              </w:rPr>
              <w:t>25.2.5</w:t>
            </w:r>
            <w:r w:rsidRPr="00231D46">
              <w:rPr>
                <w:rFonts w:ascii="宋体" w:hAnsi="宋体" w:hint="eastAsia"/>
                <w:sz w:val="24"/>
              </w:rPr>
              <w:tab/>
            </w:r>
            <w:r w:rsidR="003F39BE" w:rsidRPr="00231D46">
              <w:rPr>
                <w:rFonts w:ascii="宋体" w:hAnsi="宋体" w:hint="eastAsia"/>
                <w:sz w:val="24"/>
              </w:rPr>
              <w:t>未按招标文件规定的投标截止时间前提交全额投标保证金的；</w:t>
            </w:r>
          </w:p>
          <w:p w14:paraId="6554AB5F" w14:textId="6874B7DE" w:rsidR="000B50B9" w:rsidRPr="00231D46" w:rsidRDefault="00320567" w:rsidP="00320567">
            <w:pPr>
              <w:tabs>
                <w:tab w:val="left" w:pos="0"/>
                <w:tab w:val="left" w:pos="480"/>
                <w:tab w:val="left" w:pos="742"/>
              </w:tabs>
              <w:spacing w:line="360" w:lineRule="auto"/>
              <w:rPr>
                <w:rFonts w:ascii="宋体" w:hAnsi="宋体"/>
                <w:sz w:val="24"/>
              </w:rPr>
            </w:pPr>
            <w:r w:rsidRPr="00231D46">
              <w:rPr>
                <w:rFonts w:ascii="宋体" w:hAnsi="宋体" w:hint="eastAsia"/>
                <w:sz w:val="24"/>
              </w:rPr>
              <w:t>25.2.6</w:t>
            </w:r>
            <w:r w:rsidRPr="00231D46">
              <w:rPr>
                <w:rFonts w:ascii="宋体" w:hAnsi="宋体" w:hint="eastAsia"/>
                <w:sz w:val="24"/>
              </w:rPr>
              <w:tab/>
            </w:r>
            <w:r w:rsidR="003F39BE" w:rsidRPr="00231D46">
              <w:rPr>
                <w:rFonts w:ascii="宋体" w:hAnsi="宋体" w:hint="eastAsia"/>
                <w:sz w:val="24"/>
              </w:rPr>
              <w:t>投标联合体没有提交共同联合体协议；</w:t>
            </w:r>
          </w:p>
          <w:p w14:paraId="7C3F3C2A" w14:textId="129E92DC" w:rsidR="000B50B9" w:rsidRPr="00231D46" w:rsidRDefault="00320567" w:rsidP="00320567">
            <w:pPr>
              <w:tabs>
                <w:tab w:val="left" w:pos="0"/>
                <w:tab w:val="left" w:pos="480"/>
                <w:tab w:val="left" w:pos="742"/>
              </w:tabs>
              <w:spacing w:line="360" w:lineRule="auto"/>
              <w:rPr>
                <w:rFonts w:ascii="宋体" w:hAnsi="宋体"/>
                <w:sz w:val="24"/>
              </w:rPr>
            </w:pPr>
            <w:r w:rsidRPr="00231D46">
              <w:rPr>
                <w:rFonts w:ascii="宋体" w:hAnsi="宋体" w:hint="eastAsia"/>
                <w:sz w:val="24"/>
              </w:rPr>
              <w:t>25.2.7</w:t>
            </w:r>
            <w:r w:rsidRPr="00231D46">
              <w:rPr>
                <w:rFonts w:ascii="宋体" w:hAnsi="宋体" w:hint="eastAsia"/>
                <w:sz w:val="24"/>
              </w:rPr>
              <w:tab/>
            </w:r>
            <w:r w:rsidR="003F39BE" w:rsidRPr="00231D46">
              <w:rPr>
                <w:rFonts w:ascii="宋体" w:hAnsi="宋体" w:hint="eastAsia"/>
                <w:sz w:val="24"/>
              </w:rPr>
              <w:t>投标人负偏离（不满足）或未响应招标文件第一册</w:t>
            </w:r>
            <w:r w:rsidR="003F39BE" w:rsidRPr="00231D46">
              <w:rPr>
                <w:rFonts w:ascii="宋体" w:hAnsi="宋体" w:hint="eastAsia"/>
                <w:sz w:val="24"/>
              </w:rPr>
              <w:t>/</w:t>
            </w:r>
            <w:r w:rsidR="003F39BE" w:rsidRPr="00231D46">
              <w:rPr>
                <w:rFonts w:ascii="宋体" w:hAnsi="宋体" w:hint="eastAsia"/>
                <w:sz w:val="24"/>
              </w:rPr>
              <w:t>第二章中《招标实质性要求条款一览表》中相应内容的；</w:t>
            </w:r>
          </w:p>
          <w:p w14:paraId="20F4239A" w14:textId="24F62963" w:rsidR="000B50B9" w:rsidRPr="00231D46" w:rsidRDefault="00320567" w:rsidP="00320567">
            <w:pPr>
              <w:tabs>
                <w:tab w:val="left" w:pos="0"/>
                <w:tab w:val="left" w:pos="480"/>
                <w:tab w:val="left" w:pos="742"/>
              </w:tabs>
              <w:spacing w:line="360" w:lineRule="auto"/>
              <w:rPr>
                <w:rFonts w:ascii="宋体" w:hAnsi="宋体"/>
                <w:sz w:val="24"/>
              </w:rPr>
            </w:pPr>
            <w:r w:rsidRPr="00231D46">
              <w:rPr>
                <w:rFonts w:ascii="宋体" w:hAnsi="宋体" w:hint="eastAsia"/>
                <w:sz w:val="24"/>
              </w:rPr>
              <w:t>25.2.8</w:t>
            </w:r>
            <w:r w:rsidRPr="00231D46">
              <w:rPr>
                <w:rFonts w:ascii="宋体" w:hAnsi="宋体" w:hint="eastAsia"/>
                <w:sz w:val="24"/>
              </w:rPr>
              <w:tab/>
            </w:r>
            <w:r w:rsidR="003F39BE" w:rsidRPr="00231D46">
              <w:rPr>
                <w:rFonts w:ascii="宋体" w:hAnsi="宋体" w:hint="eastAsia"/>
                <w:sz w:val="24"/>
              </w:rPr>
              <w:t>同一投标人提交两个以上不同的投标文件或者投标报价的（招标文件要求提交备选投标的除外）；</w:t>
            </w:r>
          </w:p>
          <w:p w14:paraId="510686AA" w14:textId="1A9A1A78" w:rsidR="000B50B9" w:rsidRPr="00231D46" w:rsidRDefault="00320567" w:rsidP="00320567">
            <w:pPr>
              <w:tabs>
                <w:tab w:val="left" w:pos="0"/>
                <w:tab w:val="left" w:pos="480"/>
                <w:tab w:val="left" w:pos="742"/>
              </w:tabs>
              <w:spacing w:line="360" w:lineRule="auto"/>
              <w:ind w:left="1"/>
              <w:rPr>
                <w:rFonts w:ascii="宋体" w:hAnsi="宋体"/>
                <w:sz w:val="24"/>
              </w:rPr>
            </w:pPr>
            <w:r w:rsidRPr="00231D46">
              <w:rPr>
                <w:rFonts w:ascii="宋体" w:hAnsi="宋体" w:hint="eastAsia"/>
                <w:sz w:val="24"/>
              </w:rPr>
              <w:t>25.2.9</w:t>
            </w:r>
            <w:r w:rsidRPr="00231D46">
              <w:rPr>
                <w:rFonts w:ascii="宋体" w:hAnsi="宋体" w:hint="eastAsia"/>
                <w:sz w:val="24"/>
              </w:rPr>
              <w:tab/>
            </w:r>
            <w:r w:rsidR="003F39BE" w:rsidRPr="00231D46">
              <w:rPr>
                <w:rFonts w:ascii="宋体" w:hAnsi="宋体" w:hint="eastAsia"/>
                <w:sz w:val="24"/>
              </w:rPr>
              <w:t>出现符合招标文件第二册</w:t>
            </w:r>
            <w:r w:rsidR="003F39BE" w:rsidRPr="00231D46">
              <w:rPr>
                <w:rFonts w:ascii="宋体" w:hAnsi="宋体" w:hint="eastAsia"/>
                <w:sz w:val="24"/>
              </w:rPr>
              <w:t>/</w:t>
            </w:r>
            <w:r w:rsidR="003F39BE" w:rsidRPr="00231D46">
              <w:rPr>
                <w:rFonts w:ascii="宋体" w:hAnsi="宋体" w:hint="eastAsia"/>
                <w:sz w:val="24"/>
              </w:rPr>
              <w:t>第三章</w:t>
            </w:r>
            <w:r w:rsidR="003F39BE" w:rsidRPr="00231D46">
              <w:rPr>
                <w:rFonts w:ascii="宋体" w:hAnsi="宋体" w:hint="eastAsia"/>
                <w:sz w:val="24"/>
              </w:rPr>
              <w:t>/10.8</w:t>
            </w:r>
            <w:r w:rsidR="003F39BE" w:rsidRPr="00231D46">
              <w:rPr>
                <w:rFonts w:ascii="宋体" w:hAnsi="宋体" w:hint="eastAsia"/>
                <w:sz w:val="24"/>
              </w:rPr>
              <w:t>条要求的情形；</w:t>
            </w:r>
          </w:p>
          <w:p w14:paraId="0268F8AF" w14:textId="67A4067F" w:rsidR="000B50B9" w:rsidRPr="00231D46" w:rsidRDefault="00320567" w:rsidP="00320567">
            <w:pPr>
              <w:tabs>
                <w:tab w:val="left" w:pos="0"/>
                <w:tab w:val="left" w:pos="480"/>
                <w:tab w:val="left" w:pos="884"/>
              </w:tabs>
              <w:spacing w:line="360" w:lineRule="auto"/>
              <w:ind w:left="1"/>
              <w:rPr>
                <w:rFonts w:ascii="宋体" w:hAnsi="宋体"/>
                <w:sz w:val="24"/>
              </w:rPr>
            </w:pPr>
            <w:r w:rsidRPr="00231D46">
              <w:rPr>
                <w:rFonts w:ascii="宋体" w:hAnsi="宋体" w:hint="eastAsia"/>
                <w:sz w:val="24"/>
              </w:rPr>
              <w:t>25.2.10</w:t>
            </w:r>
            <w:r w:rsidRPr="00231D46">
              <w:rPr>
                <w:rFonts w:ascii="宋体" w:hAnsi="宋体" w:hint="eastAsia"/>
                <w:sz w:val="24"/>
              </w:rPr>
              <w:tab/>
            </w:r>
            <w:r w:rsidR="003F39BE" w:rsidRPr="00231D46">
              <w:rPr>
                <w:rFonts w:ascii="宋体" w:hAnsi="宋体" w:hint="eastAsia"/>
                <w:sz w:val="24"/>
              </w:rPr>
              <w:t>投标报价低于成本；</w:t>
            </w:r>
          </w:p>
          <w:p w14:paraId="10190BA6" w14:textId="39AE1D3A" w:rsidR="000B50B9" w:rsidRPr="00231D46" w:rsidRDefault="00320567" w:rsidP="00320567">
            <w:pPr>
              <w:tabs>
                <w:tab w:val="left" w:pos="0"/>
                <w:tab w:val="left" w:pos="480"/>
                <w:tab w:val="left" w:pos="884"/>
              </w:tabs>
              <w:spacing w:line="360" w:lineRule="auto"/>
              <w:ind w:left="1"/>
              <w:rPr>
                <w:rFonts w:ascii="宋体" w:hAnsi="宋体"/>
                <w:sz w:val="24"/>
              </w:rPr>
            </w:pPr>
            <w:r w:rsidRPr="00231D46">
              <w:rPr>
                <w:rFonts w:ascii="宋体" w:hAnsi="宋体" w:hint="eastAsia"/>
                <w:sz w:val="24"/>
              </w:rPr>
              <w:t>25.2.11</w:t>
            </w:r>
            <w:r w:rsidRPr="00231D46">
              <w:rPr>
                <w:rFonts w:ascii="宋体" w:hAnsi="宋体" w:hint="eastAsia"/>
                <w:sz w:val="24"/>
              </w:rPr>
              <w:tab/>
            </w:r>
            <w:r w:rsidR="003F39BE" w:rsidRPr="00231D46">
              <w:rPr>
                <w:rFonts w:ascii="宋体" w:hAnsi="宋体" w:hint="eastAsia"/>
                <w:sz w:val="24"/>
              </w:rPr>
              <w:t>投标人名称或组织结构与资格预审时不一致且未提供有效证明的；</w:t>
            </w:r>
          </w:p>
          <w:p w14:paraId="2BE08A05" w14:textId="3D0D1367" w:rsidR="000B50B9" w:rsidRPr="00231D46" w:rsidRDefault="00320567" w:rsidP="00320567">
            <w:pPr>
              <w:tabs>
                <w:tab w:val="left" w:pos="0"/>
                <w:tab w:val="left" w:pos="480"/>
                <w:tab w:val="left" w:pos="884"/>
              </w:tabs>
              <w:spacing w:line="360" w:lineRule="auto"/>
              <w:ind w:left="1"/>
              <w:rPr>
                <w:rFonts w:ascii="宋体" w:hAnsi="宋体"/>
                <w:sz w:val="24"/>
              </w:rPr>
            </w:pPr>
            <w:r w:rsidRPr="00231D46">
              <w:rPr>
                <w:rFonts w:ascii="宋体" w:hAnsi="宋体" w:hint="eastAsia"/>
                <w:sz w:val="24"/>
              </w:rPr>
              <w:t>25.2.12</w:t>
            </w:r>
            <w:r w:rsidRPr="00231D46">
              <w:rPr>
                <w:rFonts w:ascii="宋体" w:hAnsi="宋体" w:hint="eastAsia"/>
                <w:sz w:val="24"/>
              </w:rPr>
              <w:tab/>
            </w:r>
            <w:r w:rsidR="003F39BE" w:rsidRPr="00231D46">
              <w:rPr>
                <w:rFonts w:ascii="宋体" w:hAnsi="宋体" w:hint="eastAsia"/>
                <w:sz w:val="24"/>
              </w:rPr>
              <w:t>投标人有串通投标、弄虚作假、行贿等违法行为。</w:t>
            </w:r>
          </w:p>
          <w:p w14:paraId="601B9A76" w14:textId="33F4F890" w:rsidR="000B50B9" w:rsidRPr="00231D46" w:rsidRDefault="00320567" w:rsidP="00320567">
            <w:pPr>
              <w:tabs>
                <w:tab w:val="left" w:pos="0"/>
                <w:tab w:val="left" w:pos="375"/>
                <w:tab w:val="left" w:pos="601"/>
              </w:tabs>
              <w:spacing w:line="360" w:lineRule="auto"/>
              <w:rPr>
                <w:rFonts w:ascii="宋体" w:hAnsi="宋体"/>
                <w:sz w:val="24"/>
              </w:rPr>
            </w:pPr>
            <w:r w:rsidRPr="00231D46">
              <w:rPr>
                <w:rFonts w:ascii="宋体" w:hAnsi="宋体" w:hint="eastAsia"/>
                <w:sz w:val="24"/>
              </w:rPr>
              <w:lastRenderedPageBreak/>
              <w:t>25.3</w:t>
            </w:r>
            <w:r w:rsidRPr="00231D46">
              <w:rPr>
                <w:rFonts w:ascii="宋体" w:hAnsi="宋体" w:hint="eastAsia"/>
                <w:sz w:val="24"/>
              </w:rPr>
              <w:tab/>
            </w:r>
            <w:r w:rsidR="003F39BE" w:rsidRPr="00231D46">
              <w:rPr>
                <w:rFonts w:ascii="宋体" w:hAnsi="宋体" w:hint="eastAsia"/>
                <w:sz w:val="24"/>
              </w:rPr>
              <w:t>评标委员会判定投标无效或否决投标的投标人，将不对其进行后续评审。</w:t>
            </w:r>
          </w:p>
        </w:tc>
      </w:tr>
      <w:tr w:rsidR="00231D46" w:rsidRPr="00231D46" w14:paraId="7161C348" w14:textId="77777777">
        <w:trPr>
          <w:trHeight w:val="468"/>
        </w:trPr>
        <w:tc>
          <w:tcPr>
            <w:tcW w:w="817" w:type="dxa"/>
            <w:vAlign w:val="center"/>
          </w:tcPr>
          <w:p w14:paraId="3BA4AE38" w14:textId="77777777" w:rsidR="000B50B9" w:rsidRPr="00231D46" w:rsidRDefault="003F39BE">
            <w:pPr>
              <w:spacing w:line="360" w:lineRule="auto"/>
              <w:jc w:val="center"/>
              <w:rPr>
                <w:rFonts w:ascii="宋体" w:hAnsi="宋体"/>
                <w:sz w:val="24"/>
              </w:rPr>
            </w:pPr>
            <w:r w:rsidRPr="00231D46">
              <w:rPr>
                <w:rFonts w:ascii="宋体" w:hAnsi="宋体" w:hint="eastAsia"/>
                <w:sz w:val="24"/>
              </w:rPr>
              <w:lastRenderedPageBreak/>
              <w:t>第</w:t>
            </w:r>
            <w:r w:rsidRPr="00231D46">
              <w:rPr>
                <w:rFonts w:ascii="宋体" w:hAnsi="宋体" w:hint="eastAsia"/>
                <w:sz w:val="24"/>
              </w:rPr>
              <w:t>39</w:t>
            </w:r>
            <w:r w:rsidRPr="00231D46">
              <w:rPr>
                <w:rFonts w:ascii="宋体" w:hAnsi="宋体" w:hint="eastAsia"/>
                <w:sz w:val="24"/>
              </w:rPr>
              <w:t>条</w:t>
            </w:r>
          </w:p>
        </w:tc>
        <w:tc>
          <w:tcPr>
            <w:tcW w:w="1134" w:type="dxa"/>
            <w:vAlign w:val="center"/>
          </w:tcPr>
          <w:p w14:paraId="37BC5C0F" w14:textId="77777777" w:rsidR="000B50B9" w:rsidRPr="00231D46" w:rsidRDefault="003F39BE">
            <w:pPr>
              <w:spacing w:line="360" w:lineRule="auto"/>
              <w:jc w:val="center"/>
              <w:rPr>
                <w:rFonts w:ascii="宋体" w:hAnsi="宋体"/>
                <w:sz w:val="24"/>
              </w:rPr>
            </w:pPr>
            <w:r w:rsidRPr="00231D46">
              <w:rPr>
                <w:rFonts w:ascii="宋体" w:hAnsi="宋体" w:hint="eastAsia"/>
                <w:sz w:val="24"/>
              </w:rPr>
              <w:t>投标人纪律</w:t>
            </w:r>
          </w:p>
        </w:tc>
        <w:tc>
          <w:tcPr>
            <w:tcW w:w="6662" w:type="dxa"/>
            <w:vAlign w:val="center"/>
          </w:tcPr>
          <w:p w14:paraId="50246A63" w14:textId="18B6EF75" w:rsidR="000B50B9" w:rsidRPr="00231D46" w:rsidRDefault="00320567" w:rsidP="00320567">
            <w:pPr>
              <w:tabs>
                <w:tab w:val="left" w:pos="0"/>
                <w:tab w:val="left" w:pos="375"/>
                <w:tab w:val="left" w:pos="601"/>
              </w:tabs>
              <w:spacing w:line="360" w:lineRule="auto"/>
              <w:rPr>
                <w:rFonts w:ascii="宋体" w:hAnsi="宋体"/>
                <w:sz w:val="24"/>
              </w:rPr>
            </w:pPr>
            <w:r w:rsidRPr="00231D46">
              <w:rPr>
                <w:rFonts w:ascii="宋体" w:hAnsi="宋体" w:hint="eastAsia"/>
                <w:sz w:val="24"/>
                <w:szCs w:val="24"/>
              </w:rPr>
              <w:t>39.1</w:t>
            </w:r>
            <w:r w:rsidRPr="00231D46">
              <w:rPr>
                <w:rFonts w:ascii="宋体" w:hAnsi="宋体" w:hint="eastAsia"/>
                <w:sz w:val="24"/>
                <w:szCs w:val="24"/>
              </w:rPr>
              <w:tab/>
            </w:r>
            <w:r w:rsidR="003F39BE" w:rsidRPr="00231D46">
              <w:rPr>
                <w:rFonts w:ascii="宋体" w:hAnsi="宋体" w:hint="eastAsia"/>
                <w:sz w:val="24"/>
              </w:rPr>
              <w:t>投标人投标文件必须真实准确，不得弄虚作假。</w:t>
            </w:r>
          </w:p>
          <w:p w14:paraId="201247FC" w14:textId="66A6667E" w:rsidR="000B50B9" w:rsidRPr="00231D46" w:rsidRDefault="00320567" w:rsidP="00320567">
            <w:pPr>
              <w:tabs>
                <w:tab w:val="left" w:pos="0"/>
                <w:tab w:val="left" w:pos="375"/>
                <w:tab w:val="left" w:pos="601"/>
              </w:tabs>
              <w:spacing w:line="360" w:lineRule="auto"/>
              <w:rPr>
                <w:rFonts w:ascii="宋体" w:hAnsi="宋体"/>
                <w:sz w:val="24"/>
              </w:rPr>
            </w:pPr>
            <w:r w:rsidRPr="00231D46">
              <w:rPr>
                <w:rFonts w:ascii="宋体" w:hAnsi="宋体" w:hint="eastAsia"/>
                <w:sz w:val="24"/>
                <w:szCs w:val="24"/>
              </w:rPr>
              <w:t>39.2</w:t>
            </w:r>
            <w:r w:rsidRPr="00231D46">
              <w:rPr>
                <w:rFonts w:ascii="宋体" w:hAnsi="宋体" w:hint="eastAsia"/>
                <w:sz w:val="24"/>
                <w:szCs w:val="24"/>
              </w:rPr>
              <w:tab/>
            </w:r>
            <w:r w:rsidR="003F39BE" w:rsidRPr="00231D46">
              <w:rPr>
                <w:rFonts w:ascii="宋体" w:hAnsi="宋体" w:hint="eastAsia"/>
                <w:sz w:val="24"/>
              </w:rPr>
              <w:t>投标人对于招标文件的内容，包括其中的所有技术资料应承担保密责任，不得用于本次招标以外的任何目的。</w:t>
            </w:r>
          </w:p>
          <w:p w14:paraId="78605739" w14:textId="02BEA401" w:rsidR="000B50B9" w:rsidRPr="00231D46" w:rsidRDefault="00320567" w:rsidP="00320567">
            <w:pPr>
              <w:tabs>
                <w:tab w:val="left" w:pos="0"/>
                <w:tab w:val="left" w:pos="375"/>
                <w:tab w:val="left" w:pos="601"/>
              </w:tabs>
              <w:spacing w:line="360" w:lineRule="auto"/>
              <w:rPr>
                <w:rFonts w:ascii="宋体" w:hAnsi="宋体"/>
                <w:sz w:val="24"/>
              </w:rPr>
            </w:pPr>
            <w:r w:rsidRPr="00231D46">
              <w:rPr>
                <w:rFonts w:ascii="宋体" w:hAnsi="宋体" w:hint="eastAsia"/>
                <w:sz w:val="24"/>
                <w:szCs w:val="24"/>
              </w:rPr>
              <w:t>39.3</w:t>
            </w:r>
            <w:r w:rsidRPr="00231D46">
              <w:rPr>
                <w:rFonts w:ascii="宋体" w:hAnsi="宋体" w:hint="eastAsia"/>
                <w:sz w:val="24"/>
                <w:szCs w:val="24"/>
              </w:rPr>
              <w:tab/>
            </w:r>
            <w:r w:rsidR="003F39BE" w:rsidRPr="00231D46">
              <w:rPr>
                <w:rFonts w:ascii="宋体" w:hAnsi="宋体" w:hint="eastAsia"/>
                <w:sz w:val="24"/>
              </w:rPr>
              <w:t>投标人不得串通围标，哄抬标价，致使定标困难或无法定标。</w:t>
            </w:r>
          </w:p>
          <w:p w14:paraId="22FF2D41" w14:textId="34823882" w:rsidR="000B50B9" w:rsidRPr="00231D46" w:rsidRDefault="00320567" w:rsidP="00320567">
            <w:pPr>
              <w:tabs>
                <w:tab w:val="left" w:pos="0"/>
                <w:tab w:val="left" w:pos="375"/>
                <w:tab w:val="left" w:pos="601"/>
              </w:tabs>
              <w:spacing w:line="360" w:lineRule="auto"/>
              <w:rPr>
                <w:rFonts w:ascii="宋体" w:hAnsi="宋体"/>
                <w:sz w:val="24"/>
              </w:rPr>
            </w:pPr>
            <w:r w:rsidRPr="00231D46">
              <w:rPr>
                <w:rFonts w:ascii="宋体" w:hAnsi="宋体" w:hint="eastAsia"/>
                <w:sz w:val="24"/>
                <w:szCs w:val="24"/>
              </w:rPr>
              <w:t>39.4</w:t>
            </w:r>
            <w:r w:rsidRPr="00231D46">
              <w:rPr>
                <w:rFonts w:ascii="宋体" w:hAnsi="宋体" w:hint="eastAsia"/>
                <w:sz w:val="24"/>
                <w:szCs w:val="24"/>
              </w:rPr>
              <w:tab/>
            </w:r>
            <w:r w:rsidR="003F39BE" w:rsidRPr="00231D46">
              <w:rPr>
                <w:rFonts w:ascii="宋体" w:hAnsi="宋体" w:hint="eastAsia"/>
                <w:sz w:val="24"/>
              </w:rPr>
              <w:t>投标人不得采用不正当手段妨碍、排挤其它投标人，扰乱招标市场，破坏公平竞争。</w:t>
            </w:r>
          </w:p>
          <w:p w14:paraId="3277E0B8" w14:textId="2F60ED74" w:rsidR="000B50B9" w:rsidRPr="00231D46" w:rsidRDefault="00320567" w:rsidP="00320567">
            <w:pPr>
              <w:tabs>
                <w:tab w:val="left" w:pos="0"/>
                <w:tab w:val="left" w:pos="375"/>
                <w:tab w:val="left" w:pos="601"/>
              </w:tabs>
              <w:spacing w:line="360" w:lineRule="auto"/>
              <w:rPr>
                <w:rFonts w:ascii="宋体" w:hAnsi="宋体"/>
                <w:sz w:val="24"/>
              </w:rPr>
            </w:pPr>
            <w:r w:rsidRPr="00231D46">
              <w:rPr>
                <w:rFonts w:ascii="宋体" w:hAnsi="宋体" w:hint="eastAsia"/>
                <w:sz w:val="24"/>
                <w:szCs w:val="24"/>
              </w:rPr>
              <w:t>39.5</w:t>
            </w:r>
            <w:r w:rsidRPr="00231D46">
              <w:rPr>
                <w:rFonts w:ascii="宋体" w:hAnsi="宋体" w:hint="eastAsia"/>
                <w:sz w:val="24"/>
                <w:szCs w:val="24"/>
              </w:rPr>
              <w:tab/>
            </w:r>
            <w:r w:rsidR="003F39BE" w:rsidRPr="00231D46">
              <w:rPr>
                <w:rFonts w:ascii="宋体" w:hAnsi="宋体" w:hint="eastAsia"/>
                <w:sz w:val="24"/>
              </w:rPr>
              <w:t>投标人不得以任何形式打听和搜集评标机密，不得以任何形式干扰评标或授标工作。</w:t>
            </w:r>
          </w:p>
          <w:p w14:paraId="3BF4BEF9" w14:textId="73FC4145" w:rsidR="000B50B9" w:rsidRPr="00231D46" w:rsidRDefault="00320567" w:rsidP="00320567">
            <w:pPr>
              <w:tabs>
                <w:tab w:val="left" w:pos="0"/>
                <w:tab w:val="left" w:pos="375"/>
                <w:tab w:val="left" w:pos="601"/>
              </w:tabs>
              <w:spacing w:line="360" w:lineRule="auto"/>
              <w:rPr>
                <w:rFonts w:ascii="宋体" w:hAnsi="宋体"/>
                <w:sz w:val="24"/>
              </w:rPr>
            </w:pPr>
            <w:r w:rsidRPr="00231D46">
              <w:rPr>
                <w:rFonts w:ascii="宋体" w:hAnsi="宋体" w:hint="eastAsia"/>
                <w:sz w:val="24"/>
                <w:szCs w:val="24"/>
              </w:rPr>
              <w:t>39.6</w:t>
            </w:r>
            <w:r w:rsidRPr="00231D46">
              <w:rPr>
                <w:rFonts w:ascii="宋体" w:hAnsi="宋体" w:hint="eastAsia"/>
                <w:sz w:val="24"/>
                <w:szCs w:val="24"/>
              </w:rPr>
              <w:tab/>
            </w:r>
            <w:r w:rsidR="003F39BE" w:rsidRPr="00231D46">
              <w:rPr>
                <w:rFonts w:ascii="宋体" w:hAnsi="宋体" w:hint="eastAsia"/>
                <w:sz w:val="24"/>
              </w:rPr>
              <w:t>在投标文件的评审和比较、中标候选人推荐以及授予合同的过程中，投标人不得向招标人和评标委员会施加影响的任何行为。</w:t>
            </w:r>
          </w:p>
          <w:p w14:paraId="374F1EEA" w14:textId="27EAC109" w:rsidR="000B50B9" w:rsidRPr="00231D46" w:rsidRDefault="00320567" w:rsidP="00320567">
            <w:pPr>
              <w:tabs>
                <w:tab w:val="left" w:pos="0"/>
                <w:tab w:val="left" w:pos="375"/>
                <w:tab w:val="left" w:pos="601"/>
              </w:tabs>
              <w:spacing w:line="360" w:lineRule="auto"/>
              <w:rPr>
                <w:rFonts w:ascii="宋体" w:hAnsi="宋体"/>
                <w:sz w:val="24"/>
              </w:rPr>
            </w:pPr>
            <w:r w:rsidRPr="00231D46">
              <w:rPr>
                <w:rFonts w:ascii="宋体" w:hAnsi="宋体" w:hint="eastAsia"/>
                <w:sz w:val="24"/>
                <w:szCs w:val="24"/>
              </w:rPr>
              <w:t>39.7</w:t>
            </w:r>
            <w:r w:rsidRPr="00231D46">
              <w:rPr>
                <w:rFonts w:ascii="宋体" w:hAnsi="宋体" w:hint="eastAsia"/>
                <w:sz w:val="24"/>
                <w:szCs w:val="24"/>
              </w:rPr>
              <w:tab/>
            </w:r>
            <w:r w:rsidR="003F39BE" w:rsidRPr="00231D46">
              <w:rPr>
                <w:rFonts w:ascii="宋体" w:hAnsi="宋体" w:hint="eastAsia"/>
                <w:sz w:val="24"/>
              </w:rPr>
              <w:t>投标人在评标工作过程中对招标人和评标委员会成员施加任何影响的行为，都将会导致取消对其投标文件的评审。</w:t>
            </w:r>
          </w:p>
        </w:tc>
      </w:tr>
      <w:tr w:rsidR="00231D46" w:rsidRPr="00231D46" w14:paraId="2A6542F6" w14:textId="77777777">
        <w:trPr>
          <w:trHeight w:val="468"/>
        </w:trPr>
        <w:tc>
          <w:tcPr>
            <w:tcW w:w="817" w:type="dxa"/>
            <w:vAlign w:val="center"/>
          </w:tcPr>
          <w:p w14:paraId="4E8D9DE9" w14:textId="77777777" w:rsidR="000B50B9" w:rsidRPr="00231D46" w:rsidRDefault="003F39BE">
            <w:pPr>
              <w:spacing w:line="360" w:lineRule="auto"/>
              <w:jc w:val="center"/>
              <w:rPr>
                <w:rFonts w:ascii="宋体" w:hAnsi="宋体"/>
                <w:sz w:val="24"/>
              </w:rPr>
            </w:pPr>
            <w:r w:rsidRPr="00231D46">
              <w:rPr>
                <w:rFonts w:ascii="宋体" w:hAnsi="宋体" w:hint="eastAsia"/>
                <w:sz w:val="24"/>
              </w:rPr>
              <w:t>第七章</w:t>
            </w:r>
          </w:p>
        </w:tc>
        <w:tc>
          <w:tcPr>
            <w:tcW w:w="1134" w:type="dxa"/>
            <w:vAlign w:val="center"/>
          </w:tcPr>
          <w:p w14:paraId="29EFDE1F" w14:textId="77777777" w:rsidR="000B50B9" w:rsidRPr="00231D46" w:rsidRDefault="003F39BE">
            <w:pPr>
              <w:spacing w:line="360" w:lineRule="auto"/>
              <w:jc w:val="center"/>
              <w:rPr>
                <w:rFonts w:ascii="宋体" w:hAnsi="宋体"/>
                <w:sz w:val="24"/>
              </w:rPr>
            </w:pPr>
            <w:r w:rsidRPr="00231D46">
              <w:rPr>
                <w:rFonts w:ascii="宋体" w:hAnsi="宋体" w:hint="eastAsia"/>
                <w:sz w:val="24"/>
              </w:rPr>
              <w:t>合同条款及格式</w:t>
            </w:r>
          </w:p>
        </w:tc>
        <w:tc>
          <w:tcPr>
            <w:tcW w:w="6662" w:type="dxa"/>
            <w:vAlign w:val="center"/>
          </w:tcPr>
          <w:p w14:paraId="72290301" w14:textId="77777777" w:rsidR="000B50B9" w:rsidRPr="00231D46" w:rsidRDefault="003F39BE">
            <w:pPr>
              <w:spacing w:line="360" w:lineRule="auto"/>
              <w:jc w:val="center"/>
              <w:rPr>
                <w:rFonts w:ascii="宋体" w:hAnsi="宋体"/>
                <w:sz w:val="24"/>
              </w:rPr>
            </w:pPr>
            <w:r w:rsidRPr="00231D46">
              <w:rPr>
                <w:rFonts w:ascii="宋体" w:hAnsi="宋体" w:hint="eastAsia"/>
                <w:sz w:val="24"/>
              </w:rPr>
              <w:t>详见招标文件第七章中全部合同条款均为招标实质性要求。</w:t>
            </w:r>
          </w:p>
        </w:tc>
      </w:tr>
      <w:tr w:rsidR="00231D46" w:rsidRPr="00231D46" w14:paraId="6BE9CBD8" w14:textId="77777777">
        <w:trPr>
          <w:trHeight w:val="468"/>
        </w:trPr>
        <w:tc>
          <w:tcPr>
            <w:tcW w:w="817" w:type="dxa"/>
            <w:vAlign w:val="center"/>
          </w:tcPr>
          <w:p w14:paraId="09C6AC1D" w14:textId="77777777" w:rsidR="000B50B9" w:rsidRPr="00231D46" w:rsidRDefault="003F39BE">
            <w:pPr>
              <w:spacing w:line="360" w:lineRule="auto"/>
              <w:jc w:val="center"/>
              <w:rPr>
                <w:rFonts w:ascii="宋体" w:hAnsi="宋体"/>
                <w:sz w:val="24"/>
              </w:rPr>
            </w:pPr>
            <w:r w:rsidRPr="00231D46">
              <w:rPr>
                <w:rFonts w:ascii="宋体" w:hAnsi="宋体" w:hint="eastAsia"/>
                <w:sz w:val="24"/>
              </w:rPr>
              <w:t>第八章</w:t>
            </w:r>
          </w:p>
        </w:tc>
        <w:tc>
          <w:tcPr>
            <w:tcW w:w="1134" w:type="dxa"/>
            <w:vAlign w:val="center"/>
          </w:tcPr>
          <w:p w14:paraId="25C598B9" w14:textId="77777777" w:rsidR="000B50B9" w:rsidRPr="00231D46" w:rsidRDefault="003F39BE">
            <w:pPr>
              <w:spacing w:line="360" w:lineRule="auto"/>
              <w:jc w:val="center"/>
              <w:rPr>
                <w:rFonts w:ascii="宋体" w:hAnsi="宋体"/>
                <w:sz w:val="24"/>
              </w:rPr>
            </w:pPr>
            <w:r w:rsidRPr="00231D46">
              <w:rPr>
                <w:rFonts w:ascii="宋体" w:hAnsi="宋体" w:hint="eastAsia"/>
                <w:sz w:val="24"/>
              </w:rPr>
              <w:t>工作任务书</w:t>
            </w:r>
            <w:r w:rsidR="0091653F" w:rsidRPr="00231D46">
              <w:rPr>
                <w:rFonts w:ascii="宋体" w:hAnsi="宋体" w:hint="eastAsia"/>
                <w:sz w:val="24"/>
              </w:rPr>
              <w:t>（技术规范书）</w:t>
            </w:r>
          </w:p>
        </w:tc>
        <w:tc>
          <w:tcPr>
            <w:tcW w:w="6662" w:type="dxa"/>
            <w:vAlign w:val="center"/>
          </w:tcPr>
          <w:p w14:paraId="2880AFEC" w14:textId="77777777" w:rsidR="000B50B9" w:rsidRPr="00231D46" w:rsidRDefault="003F39BE">
            <w:pPr>
              <w:spacing w:line="360" w:lineRule="auto"/>
              <w:jc w:val="center"/>
              <w:rPr>
                <w:rFonts w:ascii="宋体" w:hAnsi="宋体"/>
                <w:sz w:val="24"/>
              </w:rPr>
            </w:pPr>
            <w:r w:rsidRPr="00231D46">
              <w:rPr>
                <w:rFonts w:ascii="宋体" w:hAnsi="宋体" w:hint="eastAsia"/>
                <w:sz w:val="24"/>
              </w:rPr>
              <w:t>“第八章</w:t>
            </w:r>
            <w:r w:rsidRPr="00231D46">
              <w:rPr>
                <w:rFonts w:ascii="宋体" w:hAnsi="宋体" w:hint="eastAsia"/>
                <w:sz w:val="24"/>
              </w:rPr>
              <w:t xml:space="preserve"> </w:t>
            </w:r>
            <w:r w:rsidRPr="00231D46">
              <w:rPr>
                <w:rFonts w:ascii="宋体" w:hAnsi="宋体" w:hint="eastAsia"/>
                <w:sz w:val="24"/>
              </w:rPr>
              <w:t>工作任务书</w:t>
            </w:r>
            <w:r w:rsidR="0091653F" w:rsidRPr="00231D46">
              <w:rPr>
                <w:rFonts w:ascii="宋体" w:hAnsi="宋体" w:hint="eastAsia"/>
                <w:sz w:val="24"/>
              </w:rPr>
              <w:t>（技术规范书）</w:t>
            </w:r>
            <w:r w:rsidRPr="00231D46">
              <w:rPr>
                <w:rFonts w:ascii="宋体" w:hAnsi="宋体" w:hint="eastAsia"/>
                <w:sz w:val="24"/>
              </w:rPr>
              <w:t>”中所有条款。</w:t>
            </w:r>
          </w:p>
        </w:tc>
      </w:tr>
    </w:tbl>
    <w:p w14:paraId="033E18E1" w14:textId="77777777" w:rsidR="000B50B9" w:rsidRPr="00231D46" w:rsidRDefault="003F39BE">
      <w:pPr>
        <w:spacing w:line="360" w:lineRule="auto"/>
        <w:ind w:left="1082" w:hangingChars="449" w:hanging="1082"/>
        <w:jc w:val="center"/>
        <w:rPr>
          <w:rFonts w:ascii="宋体" w:hAnsi="宋体"/>
          <w:b/>
          <w:sz w:val="24"/>
        </w:rPr>
      </w:pPr>
      <w:r w:rsidRPr="00231D46">
        <w:rPr>
          <w:rFonts w:ascii="宋体" w:hAnsi="宋体" w:hint="eastAsia"/>
          <w:b/>
          <w:sz w:val="24"/>
        </w:rPr>
        <w:br w:type="page"/>
      </w:r>
    </w:p>
    <w:p w14:paraId="004D2983" w14:textId="77777777" w:rsidR="000B50B9" w:rsidRPr="00231D46" w:rsidRDefault="000B50B9">
      <w:pPr>
        <w:spacing w:line="360" w:lineRule="auto"/>
        <w:rPr>
          <w:rFonts w:ascii="宋体" w:hAnsi="宋体"/>
          <w:b/>
          <w:sz w:val="24"/>
        </w:rPr>
      </w:pPr>
    </w:p>
    <w:p w14:paraId="2B3E3BCB" w14:textId="77777777" w:rsidR="000B50B9" w:rsidRPr="00231D46" w:rsidRDefault="000B50B9">
      <w:pPr>
        <w:spacing w:line="360" w:lineRule="auto"/>
        <w:rPr>
          <w:rFonts w:ascii="宋体" w:hAnsi="宋体"/>
          <w:b/>
          <w:sz w:val="24"/>
        </w:rPr>
      </w:pPr>
    </w:p>
    <w:p w14:paraId="0D88A3E0" w14:textId="77777777" w:rsidR="000B50B9" w:rsidRPr="00231D46" w:rsidRDefault="000B50B9">
      <w:pPr>
        <w:spacing w:line="360" w:lineRule="auto"/>
        <w:rPr>
          <w:rFonts w:ascii="宋体" w:hAnsi="宋体"/>
          <w:b/>
          <w:sz w:val="24"/>
        </w:rPr>
      </w:pPr>
    </w:p>
    <w:p w14:paraId="4E037661" w14:textId="77777777" w:rsidR="000B50B9" w:rsidRPr="00231D46" w:rsidRDefault="000B50B9">
      <w:pPr>
        <w:spacing w:line="360" w:lineRule="auto"/>
        <w:rPr>
          <w:rFonts w:ascii="宋体" w:hAnsi="宋体"/>
          <w:b/>
          <w:sz w:val="24"/>
        </w:rPr>
      </w:pPr>
    </w:p>
    <w:p w14:paraId="75E1554E" w14:textId="77777777" w:rsidR="000B50B9" w:rsidRPr="00231D46" w:rsidRDefault="003F39BE">
      <w:pPr>
        <w:spacing w:line="360" w:lineRule="auto"/>
        <w:jc w:val="center"/>
        <w:outlineLvl w:val="0"/>
        <w:rPr>
          <w:rFonts w:ascii="宋体" w:hAnsi="宋体"/>
          <w:b/>
          <w:sz w:val="32"/>
          <w:szCs w:val="32"/>
        </w:rPr>
      </w:pPr>
      <w:bookmarkStart w:id="18" w:name="_Toc45113232"/>
      <w:bookmarkStart w:id="19" w:name="_Toc56783548"/>
      <w:bookmarkStart w:id="20" w:name="_Toc12767"/>
      <w:bookmarkStart w:id="21" w:name="_Toc317667059"/>
      <w:r w:rsidRPr="00231D46">
        <w:rPr>
          <w:rFonts w:ascii="宋体" w:hAnsi="宋体" w:hint="eastAsia"/>
          <w:b/>
          <w:sz w:val="32"/>
          <w:szCs w:val="32"/>
        </w:rPr>
        <w:t>第二册</w:t>
      </w:r>
      <w:r w:rsidRPr="00231D46">
        <w:rPr>
          <w:rFonts w:ascii="宋体" w:hAnsi="宋体" w:hint="eastAsia"/>
          <w:b/>
          <w:sz w:val="32"/>
          <w:szCs w:val="32"/>
        </w:rPr>
        <w:t xml:space="preserve"> </w:t>
      </w:r>
      <w:r w:rsidRPr="00231D46">
        <w:rPr>
          <w:rFonts w:ascii="宋体" w:hAnsi="宋体" w:hint="eastAsia"/>
          <w:b/>
          <w:sz w:val="32"/>
          <w:szCs w:val="32"/>
        </w:rPr>
        <w:t>项目通用篇</w:t>
      </w:r>
      <w:bookmarkEnd w:id="18"/>
      <w:bookmarkEnd w:id="19"/>
      <w:bookmarkEnd w:id="20"/>
      <w:bookmarkEnd w:id="21"/>
    </w:p>
    <w:p w14:paraId="60928B05" w14:textId="77777777" w:rsidR="000B50B9" w:rsidRPr="00231D46" w:rsidRDefault="000B50B9">
      <w:pPr>
        <w:pStyle w:val="25"/>
        <w:spacing w:line="360" w:lineRule="auto"/>
        <w:rPr>
          <w:sz w:val="24"/>
          <w:szCs w:val="24"/>
        </w:rPr>
      </w:pPr>
    </w:p>
    <w:p w14:paraId="70EC180E" w14:textId="77777777" w:rsidR="000B50B9" w:rsidRPr="00231D46" w:rsidRDefault="003F39BE">
      <w:pPr>
        <w:spacing w:line="360" w:lineRule="auto"/>
        <w:ind w:firstLineChars="200" w:firstLine="482"/>
        <w:jc w:val="center"/>
        <w:rPr>
          <w:rFonts w:ascii="宋体" w:hAnsi="宋体"/>
          <w:b/>
          <w:sz w:val="24"/>
        </w:rPr>
      </w:pPr>
      <w:r w:rsidRPr="00231D46">
        <w:rPr>
          <w:rFonts w:ascii="宋体" w:hAnsi="宋体" w:hint="eastAsia"/>
          <w:b/>
          <w:sz w:val="24"/>
        </w:rPr>
        <w:t>本册内容为招标文件的通用规定</w:t>
      </w:r>
      <w:r w:rsidRPr="00231D46">
        <w:rPr>
          <w:rFonts w:ascii="宋体" w:hAnsi="宋体" w:hint="eastAsia"/>
          <w:b/>
          <w:sz w:val="24"/>
        </w:rPr>
        <w:t>,</w:t>
      </w:r>
      <w:r w:rsidRPr="00231D46">
        <w:rPr>
          <w:rFonts w:ascii="宋体" w:hAnsi="宋体" w:hint="eastAsia"/>
          <w:b/>
          <w:sz w:val="24"/>
        </w:rPr>
        <w:t>敬请投标人仔细阅读全部内容以便了解投标的基本要求。</w:t>
      </w:r>
    </w:p>
    <w:p w14:paraId="2C63B7BD" w14:textId="77777777" w:rsidR="000B50B9" w:rsidRPr="00231D46" w:rsidRDefault="000B50B9">
      <w:pPr>
        <w:spacing w:line="360" w:lineRule="auto"/>
        <w:ind w:firstLineChars="200" w:firstLine="482"/>
        <w:jc w:val="center"/>
        <w:rPr>
          <w:rFonts w:ascii="宋体" w:hAnsi="宋体"/>
          <w:b/>
          <w:sz w:val="24"/>
        </w:rPr>
      </w:pPr>
    </w:p>
    <w:p w14:paraId="088CA1CF" w14:textId="77777777" w:rsidR="000B50B9" w:rsidRPr="00231D46" w:rsidRDefault="000B50B9">
      <w:pPr>
        <w:spacing w:line="360" w:lineRule="auto"/>
        <w:ind w:firstLineChars="200" w:firstLine="482"/>
        <w:jc w:val="center"/>
        <w:rPr>
          <w:rFonts w:ascii="宋体" w:hAnsi="宋体"/>
          <w:b/>
          <w:sz w:val="24"/>
        </w:rPr>
      </w:pPr>
    </w:p>
    <w:p w14:paraId="16283501" w14:textId="77777777" w:rsidR="000B50B9" w:rsidRPr="00231D46" w:rsidRDefault="003F39BE">
      <w:pPr>
        <w:spacing w:line="360" w:lineRule="auto"/>
        <w:jc w:val="center"/>
        <w:outlineLvl w:val="1"/>
        <w:rPr>
          <w:rFonts w:ascii="宋体" w:hAnsi="宋体"/>
          <w:b/>
          <w:sz w:val="32"/>
          <w:szCs w:val="32"/>
        </w:rPr>
      </w:pPr>
      <w:r w:rsidRPr="00231D46">
        <w:rPr>
          <w:rFonts w:ascii="宋体" w:hAnsi="宋体" w:hint="eastAsia"/>
          <w:sz w:val="24"/>
        </w:rPr>
        <w:br w:type="page"/>
      </w:r>
      <w:bookmarkStart w:id="22" w:name="_Toc24534"/>
      <w:bookmarkStart w:id="23" w:name="_Toc56783549"/>
      <w:bookmarkStart w:id="24" w:name="_Toc45113233"/>
      <w:r w:rsidRPr="00231D46">
        <w:rPr>
          <w:rFonts w:ascii="宋体" w:hAnsi="宋体" w:hint="eastAsia"/>
          <w:b/>
          <w:sz w:val="32"/>
          <w:szCs w:val="32"/>
        </w:rPr>
        <w:lastRenderedPageBreak/>
        <w:t>第三章</w:t>
      </w:r>
      <w:r w:rsidRPr="00231D46">
        <w:rPr>
          <w:rFonts w:ascii="宋体" w:hAnsi="宋体" w:hint="eastAsia"/>
          <w:b/>
          <w:sz w:val="32"/>
          <w:szCs w:val="32"/>
        </w:rPr>
        <w:t xml:space="preserve">  </w:t>
      </w:r>
      <w:bookmarkStart w:id="25" w:name="_Toc317667060"/>
      <w:r w:rsidRPr="00231D46">
        <w:rPr>
          <w:rFonts w:ascii="宋体" w:hAnsi="宋体" w:hint="eastAsia"/>
          <w:b/>
          <w:sz w:val="32"/>
          <w:szCs w:val="32"/>
        </w:rPr>
        <w:t>投标须知</w:t>
      </w:r>
      <w:bookmarkEnd w:id="22"/>
      <w:bookmarkEnd w:id="23"/>
      <w:bookmarkEnd w:id="24"/>
      <w:bookmarkEnd w:id="25"/>
    </w:p>
    <w:p w14:paraId="1F8620B0" w14:textId="77777777" w:rsidR="000B50B9" w:rsidRPr="00231D46" w:rsidRDefault="003F39BE">
      <w:pPr>
        <w:spacing w:line="360" w:lineRule="auto"/>
        <w:rPr>
          <w:rFonts w:ascii="宋体" w:hAnsi="宋体"/>
          <w:b/>
          <w:sz w:val="24"/>
        </w:rPr>
      </w:pPr>
      <w:r w:rsidRPr="00231D46">
        <w:rPr>
          <w:rFonts w:ascii="宋体" w:hAnsi="宋体" w:hint="eastAsia"/>
          <w:b/>
          <w:sz w:val="24"/>
        </w:rPr>
        <w:t xml:space="preserve">  </w:t>
      </w:r>
    </w:p>
    <w:p w14:paraId="77A0B1B0" w14:textId="1051A9C6" w:rsidR="000B50B9" w:rsidRPr="00231D46" w:rsidRDefault="00320567" w:rsidP="00320567">
      <w:pPr>
        <w:tabs>
          <w:tab w:val="left" w:pos="750"/>
        </w:tabs>
        <w:spacing w:line="360" w:lineRule="auto"/>
        <w:ind w:left="748" w:hanging="748"/>
        <w:jc w:val="center"/>
        <w:outlineLvl w:val="2"/>
        <w:rPr>
          <w:rFonts w:ascii="宋体" w:hAnsi="宋体"/>
          <w:b/>
          <w:sz w:val="24"/>
        </w:rPr>
      </w:pPr>
      <w:bookmarkStart w:id="26" w:name="_Toc45113234"/>
      <w:bookmarkStart w:id="27" w:name="_Toc56783550"/>
      <w:bookmarkStart w:id="28" w:name="_Toc20317"/>
      <w:r w:rsidRPr="00231D46">
        <w:rPr>
          <w:rFonts w:ascii="宋体" w:hAnsi="宋体"/>
          <w:b/>
          <w:sz w:val="24"/>
        </w:rPr>
        <w:t>第一节</w:t>
      </w:r>
      <w:r w:rsidRPr="00231D46">
        <w:rPr>
          <w:rFonts w:ascii="宋体" w:hAnsi="宋体"/>
          <w:b/>
          <w:sz w:val="24"/>
        </w:rPr>
        <w:tab/>
      </w:r>
      <w:r w:rsidR="003F39BE" w:rsidRPr="00231D46">
        <w:rPr>
          <w:rFonts w:ascii="宋体" w:hAnsi="宋体" w:hint="eastAsia"/>
          <w:b/>
          <w:sz w:val="24"/>
        </w:rPr>
        <w:t>总则</w:t>
      </w:r>
      <w:bookmarkEnd w:id="26"/>
      <w:bookmarkEnd w:id="27"/>
      <w:bookmarkEnd w:id="28"/>
    </w:p>
    <w:p w14:paraId="6ACD9E27" w14:textId="672AB7FB" w:rsidR="000B50B9" w:rsidRPr="00231D46" w:rsidRDefault="00320567" w:rsidP="00320567">
      <w:pPr>
        <w:tabs>
          <w:tab w:val="left" w:pos="709"/>
          <w:tab w:val="left" w:pos="750"/>
        </w:tabs>
        <w:spacing w:line="360" w:lineRule="auto"/>
        <w:outlineLvl w:val="3"/>
        <w:rPr>
          <w:rFonts w:ascii="宋体" w:hAnsi="宋体"/>
          <w:sz w:val="24"/>
        </w:rPr>
      </w:pPr>
      <w:bookmarkStart w:id="29" w:name="_Toc317667062"/>
      <w:r w:rsidRPr="00231D46">
        <w:rPr>
          <w:rFonts w:ascii="宋体" w:hAnsi="宋体"/>
          <w:b/>
          <w:sz w:val="24"/>
        </w:rPr>
        <w:t>第</w:t>
      </w:r>
      <w:r w:rsidRPr="00231D46">
        <w:rPr>
          <w:rFonts w:ascii="宋体" w:hAnsi="宋体"/>
          <w:b/>
          <w:sz w:val="24"/>
        </w:rPr>
        <w:t>1</w:t>
      </w:r>
      <w:r w:rsidRPr="00231D46">
        <w:rPr>
          <w:rFonts w:ascii="宋体" w:hAnsi="宋体"/>
          <w:b/>
          <w:sz w:val="24"/>
        </w:rPr>
        <w:t>条</w:t>
      </w:r>
      <w:r w:rsidRPr="00231D46">
        <w:rPr>
          <w:rFonts w:ascii="宋体" w:hAnsi="宋体"/>
          <w:b/>
          <w:sz w:val="24"/>
        </w:rPr>
        <w:tab/>
      </w:r>
      <w:r w:rsidR="003F39BE" w:rsidRPr="00231D46">
        <w:rPr>
          <w:rFonts w:ascii="宋体" w:hAnsi="宋体" w:hint="eastAsia"/>
          <w:sz w:val="24"/>
        </w:rPr>
        <w:t>总</w:t>
      </w:r>
      <w:bookmarkEnd w:id="29"/>
      <w:r w:rsidR="003F39BE" w:rsidRPr="00231D46">
        <w:rPr>
          <w:rFonts w:ascii="宋体" w:hAnsi="宋体" w:hint="eastAsia"/>
          <w:sz w:val="24"/>
        </w:rPr>
        <w:t>述</w:t>
      </w:r>
    </w:p>
    <w:p w14:paraId="6D3929B0" w14:textId="3898B6DC" w:rsidR="000B50B9" w:rsidRPr="00231D46" w:rsidRDefault="00320567" w:rsidP="00320567">
      <w:pPr>
        <w:pStyle w:val="USE3"/>
        <w:tabs>
          <w:tab w:val="left" w:pos="480"/>
          <w:tab w:val="left" w:pos="567"/>
        </w:tabs>
        <w:ind w:left="0" w:firstLine="0"/>
        <w:rPr>
          <w:szCs w:val="24"/>
        </w:rPr>
      </w:pPr>
      <w:r w:rsidRPr="00231D46">
        <w:rPr>
          <w:szCs w:val="24"/>
        </w:rPr>
        <w:t>1.1</w:t>
      </w:r>
      <w:r w:rsidRPr="00231D46">
        <w:rPr>
          <w:szCs w:val="24"/>
        </w:rPr>
        <w:tab/>
      </w:r>
      <w:r w:rsidR="003F39BE" w:rsidRPr="00231D46">
        <w:rPr>
          <w:rFonts w:hint="eastAsia"/>
          <w:szCs w:val="24"/>
        </w:rPr>
        <w:t>本招标文件共三册，均具有法律效力。</w:t>
      </w:r>
    </w:p>
    <w:p w14:paraId="450137F4" w14:textId="2B7813B4" w:rsidR="000B50B9" w:rsidRPr="00231D46" w:rsidRDefault="00320567" w:rsidP="00320567">
      <w:pPr>
        <w:pStyle w:val="USE3"/>
        <w:tabs>
          <w:tab w:val="left" w:pos="480"/>
          <w:tab w:val="left" w:pos="567"/>
        </w:tabs>
        <w:ind w:left="0" w:firstLine="0"/>
        <w:rPr>
          <w:szCs w:val="24"/>
        </w:rPr>
      </w:pPr>
      <w:r w:rsidRPr="00231D46">
        <w:rPr>
          <w:szCs w:val="24"/>
        </w:rPr>
        <w:t>1.2</w:t>
      </w:r>
      <w:r w:rsidRPr="00231D46">
        <w:rPr>
          <w:szCs w:val="24"/>
        </w:rPr>
        <w:tab/>
      </w:r>
      <w:r w:rsidR="003F39BE" w:rsidRPr="00231D46">
        <w:rPr>
          <w:rFonts w:hint="eastAsia"/>
          <w:szCs w:val="24"/>
        </w:rPr>
        <w:t>本招标文件所述内容，仅适用于本次采购招标。</w:t>
      </w:r>
    </w:p>
    <w:p w14:paraId="5ACC5E96" w14:textId="144B6540" w:rsidR="000B50B9" w:rsidRPr="00231D46" w:rsidRDefault="00320567" w:rsidP="00320567">
      <w:pPr>
        <w:pStyle w:val="USE3"/>
        <w:tabs>
          <w:tab w:val="left" w:pos="480"/>
          <w:tab w:val="left" w:pos="567"/>
        </w:tabs>
        <w:ind w:left="566" w:hanging="566"/>
        <w:rPr>
          <w:szCs w:val="24"/>
        </w:rPr>
      </w:pPr>
      <w:r w:rsidRPr="00231D46">
        <w:rPr>
          <w:szCs w:val="24"/>
        </w:rPr>
        <w:t>1.3</w:t>
      </w:r>
      <w:r w:rsidRPr="00231D46">
        <w:rPr>
          <w:szCs w:val="24"/>
        </w:rPr>
        <w:tab/>
      </w:r>
      <w:r w:rsidR="003F39BE" w:rsidRPr="00231D46">
        <w:rPr>
          <w:rFonts w:hint="eastAsia"/>
          <w:szCs w:val="24"/>
        </w:rPr>
        <w:t>凡涉及针对招标文件的修改性文件，如补充文件、澄清文件或招标文件说明等，与招标文件具有同等法律效力。</w:t>
      </w:r>
    </w:p>
    <w:p w14:paraId="6D557D40" w14:textId="32E4F302" w:rsidR="000B50B9" w:rsidRPr="00231D46" w:rsidRDefault="00320567" w:rsidP="00320567">
      <w:pPr>
        <w:pStyle w:val="USE3"/>
        <w:tabs>
          <w:tab w:val="left" w:pos="480"/>
          <w:tab w:val="left" w:pos="567"/>
        </w:tabs>
        <w:ind w:left="0" w:firstLine="0"/>
        <w:rPr>
          <w:szCs w:val="24"/>
        </w:rPr>
      </w:pPr>
      <w:r w:rsidRPr="00231D46">
        <w:rPr>
          <w:szCs w:val="24"/>
        </w:rPr>
        <w:t>1.4</w:t>
      </w:r>
      <w:r w:rsidRPr="00231D46">
        <w:rPr>
          <w:szCs w:val="24"/>
        </w:rPr>
        <w:tab/>
      </w:r>
      <w:r w:rsidR="003F39BE" w:rsidRPr="00231D46">
        <w:rPr>
          <w:rFonts w:hint="eastAsia"/>
          <w:szCs w:val="24"/>
        </w:rPr>
        <w:t>本招标文件的编写依据：</w:t>
      </w:r>
    </w:p>
    <w:p w14:paraId="03B2FB83" w14:textId="77777777" w:rsidR="000B50B9" w:rsidRPr="00231D46" w:rsidRDefault="003F39BE">
      <w:pPr>
        <w:pStyle w:val="USE3"/>
        <w:tabs>
          <w:tab w:val="left" w:pos="0"/>
        </w:tabs>
        <w:ind w:left="0" w:firstLine="0"/>
        <w:rPr>
          <w:szCs w:val="24"/>
        </w:rPr>
      </w:pPr>
      <w:r w:rsidRPr="00231D46">
        <w:rPr>
          <w:rFonts w:hint="eastAsia"/>
          <w:szCs w:val="24"/>
        </w:rPr>
        <w:t>1.4.1</w:t>
      </w:r>
      <w:r w:rsidRPr="00231D46">
        <w:rPr>
          <w:rFonts w:hint="eastAsia"/>
          <w:szCs w:val="24"/>
        </w:rPr>
        <w:t>《中华人民共和国招标投标法》</w:t>
      </w:r>
    </w:p>
    <w:p w14:paraId="04677C6D" w14:textId="77777777" w:rsidR="000B50B9" w:rsidRPr="00231D46" w:rsidRDefault="003F39BE">
      <w:pPr>
        <w:pStyle w:val="USE3"/>
        <w:tabs>
          <w:tab w:val="left" w:pos="0"/>
        </w:tabs>
        <w:ind w:left="0" w:firstLine="0"/>
        <w:rPr>
          <w:szCs w:val="24"/>
        </w:rPr>
      </w:pPr>
      <w:r w:rsidRPr="00231D46">
        <w:rPr>
          <w:rFonts w:hint="eastAsia"/>
          <w:szCs w:val="24"/>
        </w:rPr>
        <w:t>1.4.2</w:t>
      </w:r>
      <w:r w:rsidRPr="00231D46">
        <w:rPr>
          <w:rFonts w:hint="eastAsia"/>
          <w:szCs w:val="24"/>
        </w:rPr>
        <w:t>《中华人民共和国招标投标法实施条例》</w:t>
      </w:r>
    </w:p>
    <w:p w14:paraId="111D1F0B" w14:textId="77777777" w:rsidR="000B50B9" w:rsidRPr="00231D46" w:rsidRDefault="003F39BE">
      <w:pPr>
        <w:pStyle w:val="USE3"/>
        <w:tabs>
          <w:tab w:val="left" w:pos="0"/>
        </w:tabs>
        <w:ind w:left="0" w:firstLine="0"/>
        <w:rPr>
          <w:szCs w:val="24"/>
        </w:rPr>
      </w:pPr>
      <w:r w:rsidRPr="00231D46">
        <w:rPr>
          <w:rFonts w:hint="eastAsia"/>
          <w:szCs w:val="24"/>
        </w:rPr>
        <w:t>1.4.3</w:t>
      </w:r>
      <w:r w:rsidRPr="00231D46">
        <w:rPr>
          <w:rFonts w:hint="eastAsia"/>
          <w:szCs w:val="24"/>
        </w:rPr>
        <w:t>其它相关的法律、法规。</w:t>
      </w:r>
    </w:p>
    <w:p w14:paraId="253C9A60" w14:textId="29015349" w:rsidR="000B50B9" w:rsidRPr="00231D46" w:rsidRDefault="00320567" w:rsidP="00320567">
      <w:pPr>
        <w:pStyle w:val="USE3"/>
        <w:tabs>
          <w:tab w:val="left" w:pos="480"/>
          <w:tab w:val="left" w:pos="567"/>
        </w:tabs>
        <w:ind w:left="0" w:firstLine="0"/>
        <w:rPr>
          <w:szCs w:val="24"/>
        </w:rPr>
      </w:pPr>
      <w:r w:rsidRPr="00231D46">
        <w:rPr>
          <w:szCs w:val="24"/>
        </w:rPr>
        <w:t>1.5</w:t>
      </w:r>
      <w:r w:rsidRPr="00231D46">
        <w:rPr>
          <w:szCs w:val="24"/>
        </w:rPr>
        <w:tab/>
      </w:r>
      <w:r w:rsidR="003F39BE" w:rsidRPr="00231D46">
        <w:rPr>
          <w:rFonts w:hint="eastAsia"/>
          <w:szCs w:val="24"/>
        </w:rPr>
        <w:t>本招标文件的解释权属招标人及招标代理人。</w:t>
      </w:r>
    </w:p>
    <w:p w14:paraId="20FB2341" w14:textId="176A83C8" w:rsidR="000B50B9" w:rsidRPr="00231D46" w:rsidRDefault="00320567" w:rsidP="00320567">
      <w:pPr>
        <w:tabs>
          <w:tab w:val="left" w:pos="709"/>
          <w:tab w:val="left" w:pos="750"/>
        </w:tabs>
        <w:spacing w:line="360" w:lineRule="auto"/>
        <w:outlineLvl w:val="3"/>
        <w:rPr>
          <w:rFonts w:ascii="宋体" w:hAnsi="宋体"/>
          <w:sz w:val="24"/>
        </w:rPr>
      </w:pPr>
      <w:bookmarkStart w:id="30" w:name="_Toc317667063"/>
      <w:r w:rsidRPr="00231D46">
        <w:rPr>
          <w:rFonts w:ascii="宋体" w:hAnsi="宋体"/>
          <w:b/>
          <w:sz w:val="24"/>
        </w:rPr>
        <w:t>第</w:t>
      </w:r>
      <w:r w:rsidRPr="00231D46">
        <w:rPr>
          <w:rFonts w:ascii="宋体" w:hAnsi="宋体"/>
          <w:b/>
          <w:sz w:val="24"/>
        </w:rPr>
        <w:t>2</w:t>
      </w:r>
      <w:r w:rsidRPr="00231D46">
        <w:rPr>
          <w:rFonts w:ascii="宋体" w:hAnsi="宋体"/>
          <w:b/>
          <w:sz w:val="24"/>
        </w:rPr>
        <w:t>条</w:t>
      </w:r>
      <w:r w:rsidRPr="00231D46">
        <w:rPr>
          <w:rFonts w:ascii="宋体" w:hAnsi="宋体"/>
          <w:b/>
          <w:sz w:val="24"/>
        </w:rPr>
        <w:tab/>
      </w:r>
      <w:r w:rsidR="003F39BE" w:rsidRPr="00231D46">
        <w:rPr>
          <w:rFonts w:ascii="宋体" w:hAnsi="宋体" w:hint="eastAsia"/>
          <w:sz w:val="24"/>
        </w:rPr>
        <w:t>定义</w:t>
      </w:r>
      <w:bookmarkEnd w:id="30"/>
    </w:p>
    <w:p w14:paraId="5D8427F0" w14:textId="764DFD74" w:rsidR="000B50B9" w:rsidRPr="00231D46" w:rsidRDefault="00320567" w:rsidP="00320567">
      <w:pPr>
        <w:pStyle w:val="USE3"/>
        <w:tabs>
          <w:tab w:val="left" w:pos="480"/>
          <w:tab w:val="left" w:pos="567"/>
        </w:tabs>
        <w:ind w:left="566" w:hanging="566"/>
        <w:rPr>
          <w:szCs w:val="24"/>
        </w:rPr>
      </w:pPr>
      <w:bookmarkStart w:id="31" w:name="_Toc317667064"/>
      <w:r w:rsidRPr="00231D46">
        <w:rPr>
          <w:szCs w:val="24"/>
        </w:rPr>
        <w:t>2.1</w:t>
      </w:r>
      <w:r w:rsidRPr="00231D46">
        <w:rPr>
          <w:szCs w:val="24"/>
        </w:rPr>
        <w:tab/>
      </w:r>
      <w:r w:rsidR="003F39BE" w:rsidRPr="00231D46">
        <w:rPr>
          <w:rFonts w:hint="eastAsia"/>
          <w:szCs w:val="24"/>
        </w:rPr>
        <w:t>“招标人”是指：具体内容见第三册</w:t>
      </w:r>
      <w:r w:rsidR="003F39BE" w:rsidRPr="00231D46">
        <w:rPr>
          <w:rFonts w:hint="eastAsia"/>
          <w:szCs w:val="24"/>
        </w:rPr>
        <w:t>/</w:t>
      </w:r>
      <w:r w:rsidR="003F39BE" w:rsidRPr="00231D46">
        <w:rPr>
          <w:rFonts w:hint="eastAsia"/>
          <w:szCs w:val="24"/>
        </w:rPr>
        <w:t>第六章</w:t>
      </w:r>
      <w:r w:rsidR="003F39BE" w:rsidRPr="00231D46">
        <w:rPr>
          <w:rFonts w:hint="eastAsia"/>
          <w:szCs w:val="24"/>
        </w:rPr>
        <w:t>/</w:t>
      </w:r>
      <w:r w:rsidR="003F39BE" w:rsidRPr="00231D46">
        <w:rPr>
          <w:rFonts w:hint="eastAsia"/>
          <w:szCs w:val="24"/>
        </w:rPr>
        <w:t>第一节</w:t>
      </w:r>
      <w:r w:rsidR="003F39BE" w:rsidRPr="00231D46">
        <w:rPr>
          <w:rFonts w:hint="eastAsia"/>
          <w:szCs w:val="24"/>
        </w:rPr>
        <w:t xml:space="preserve"> </w:t>
      </w:r>
      <w:r w:rsidR="003F39BE" w:rsidRPr="00231D46">
        <w:rPr>
          <w:rFonts w:hint="eastAsia"/>
          <w:szCs w:val="24"/>
        </w:rPr>
        <w:t>投标须知修改表。</w:t>
      </w:r>
    </w:p>
    <w:p w14:paraId="31FD0C4A" w14:textId="7E03E3FB" w:rsidR="000B50B9" w:rsidRPr="00231D46" w:rsidRDefault="00320567" w:rsidP="00320567">
      <w:pPr>
        <w:pStyle w:val="USE3"/>
        <w:tabs>
          <w:tab w:val="left" w:pos="480"/>
          <w:tab w:val="left" w:pos="567"/>
        </w:tabs>
        <w:ind w:left="566" w:hanging="566"/>
        <w:rPr>
          <w:szCs w:val="24"/>
        </w:rPr>
      </w:pPr>
      <w:r w:rsidRPr="00231D46">
        <w:rPr>
          <w:szCs w:val="24"/>
        </w:rPr>
        <w:t>2.2</w:t>
      </w:r>
      <w:r w:rsidRPr="00231D46">
        <w:rPr>
          <w:szCs w:val="24"/>
        </w:rPr>
        <w:tab/>
      </w:r>
      <w:r w:rsidR="003F39BE" w:rsidRPr="00231D46">
        <w:rPr>
          <w:rFonts w:hint="eastAsia"/>
          <w:szCs w:val="24"/>
        </w:rPr>
        <w:t>“招标代理人”是指深圳能源集团股份有限公司招标中心。</w:t>
      </w:r>
    </w:p>
    <w:p w14:paraId="53CD2E26" w14:textId="546D3E82" w:rsidR="000B50B9" w:rsidRPr="00231D46" w:rsidRDefault="00320567" w:rsidP="00320567">
      <w:pPr>
        <w:pStyle w:val="USE3"/>
        <w:tabs>
          <w:tab w:val="left" w:pos="480"/>
          <w:tab w:val="left" w:pos="567"/>
        </w:tabs>
        <w:ind w:left="566" w:hanging="566"/>
        <w:rPr>
          <w:szCs w:val="24"/>
        </w:rPr>
      </w:pPr>
      <w:r w:rsidRPr="00231D46">
        <w:rPr>
          <w:szCs w:val="24"/>
        </w:rPr>
        <w:t>2.3</w:t>
      </w:r>
      <w:r w:rsidRPr="00231D46">
        <w:rPr>
          <w:szCs w:val="24"/>
        </w:rPr>
        <w:tab/>
      </w:r>
      <w:r w:rsidR="003F39BE" w:rsidRPr="00231D46">
        <w:rPr>
          <w:rFonts w:hint="eastAsia"/>
          <w:szCs w:val="24"/>
        </w:rPr>
        <w:t>“潜在投标人”是指正式报名并合法取得招标文件的法人或者其他组织。</w:t>
      </w:r>
    </w:p>
    <w:p w14:paraId="01705BA6" w14:textId="5CCD8B7E" w:rsidR="000B50B9" w:rsidRPr="00231D46" w:rsidRDefault="00320567" w:rsidP="00320567">
      <w:pPr>
        <w:pStyle w:val="USE3"/>
        <w:tabs>
          <w:tab w:val="left" w:pos="480"/>
          <w:tab w:val="left" w:pos="567"/>
        </w:tabs>
        <w:ind w:left="566" w:hanging="566"/>
        <w:rPr>
          <w:szCs w:val="24"/>
        </w:rPr>
      </w:pPr>
      <w:r w:rsidRPr="00231D46">
        <w:rPr>
          <w:szCs w:val="24"/>
        </w:rPr>
        <w:t>2.4</w:t>
      </w:r>
      <w:r w:rsidRPr="00231D46">
        <w:rPr>
          <w:szCs w:val="24"/>
        </w:rPr>
        <w:tab/>
      </w:r>
      <w:r w:rsidR="003F39BE" w:rsidRPr="00231D46">
        <w:rPr>
          <w:rFonts w:hint="eastAsia"/>
          <w:szCs w:val="24"/>
        </w:rPr>
        <w:t>“投标人”是指响应招标、参加投标竞争的潜在投标人。</w:t>
      </w:r>
    </w:p>
    <w:p w14:paraId="4E789BBD" w14:textId="2CEEB61F" w:rsidR="000B50B9" w:rsidRPr="00231D46" w:rsidRDefault="00320567" w:rsidP="00320567">
      <w:pPr>
        <w:pStyle w:val="USE3"/>
        <w:tabs>
          <w:tab w:val="left" w:pos="480"/>
          <w:tab w:val="left" w:pos="567"/>
        </w:tabs>
        <w:ind w:left="566" w:hanging="566"/>
        <w:rPr>
          <w:szCs w:val="24"/>
        </w:rPr>
      </w:pPr>
      <w:r w:rsidRPr="00231D46">
        <w:rPr>
          <w:szCs w:val="24"/>
        </w:rPr>
        <w:t>2.5</w:t>
      </w:r>
      <w:r w:rsidRPr="00231D46">
        <w:rPr>
          <w:szCs w:val="24"/>
        </w:rPr>
        <w:tab/>
      </w:r>
      <w:r w:rsidR="003F39BE" w:rsidRPr="00231D46">
        <w:rPr>
          <w:rFonts w:hint="eastAsia"/>
          <w:szCs w:val="24"/>
        </w:rPr>
        <w:t>“合格投标人”是指必须符合下述</w:t>
      </w:r>
      <w:r w:rsidR="003F39BE" w:rsidRPr="00231D46">
        <w:rPr>
          <w:rFonts w:hint="eastAsia"/>
          <w:szCs w:val="24"/>
        </w:rPr>
        <w:t>2.5.1</w:t>
      </w:r>
      <w:r w:rsidR="003F39BE" w:rsidRPr="00231D46">
        <w:rPr>
          <w:rFonts w:hint="eastAsia"/>
          <w:szCs w:val="24"/>
        </w:rPr>
        <w:t>至</w:t>
      </w:r>
      <w:r w:rsidR="003F39BE" w:rsidRPr="00231D46">
        <w:rPr>
          <w:rFonts w:hint="eastAsia"/>
          <w:szCs w:val="24"/>
        </w:rPr>
        <w:t>2.5.4</w:t>
      </w:r>
      <w:r w:rsidR="003F39BE" w:rsidRPr="00231D46">
        <w:rPr>
          <w:rFonts w:hint="eastAsia"/>
          <w:szCs w:val="24"/>
        </w:rPr>
        <w:t>所有条款的投标人：</w:t>
      </w:r>
    </w:p>
    <w:p w14:paraId="03FB707D" w14:textId="6D89C51B" w:rsidR="000B50B9" w:rsidRPr="00231D46" w:rsidRDefault="00320567" w:rsidP="00320567">
      <w:pPr>
        <w:tabs>
          <w:tab w:val="left" w:pos="480"/>
        </w:tabs>
        <w:spacing w:line="360" w:lineRule="auto"/>
        <w:ind w:left="708" w:hanging="708"/>
        <w:rPr>
          <w:rFonts w:ascii="宋体" w:hAnsi="宋体"/>
          <w:sz w:val="24"/>
        </w:rPr>
      </w:pPr>
      <w:r w:rsidRPr="00231D46">
        <w:rPr>
          <w:rFonts w:ascii="宋体" w:hAnsi="宋体" w:hint="eastAsia"/>
          <w:sz w:val="24"/>
        </w:rPr>
        <w:t>2.5.1</w:t>
      </w:r>
      <w:r w:rsidRPr="00231D46">
        <w:rPr>
          <w:rFonts w:ascii="宋体" w:hAnsi="宋体" w:hint="eastAsia"/>
          <w:sz w:val="24"/>
        </w:rPr>
        <w:tab/>
      </w:r>
      <w:r w:rsidR="003F39BE" w:rsidRPr="00231D46">
        <w:rPr>
          <w:rFonts w:ascii="宋体" w:hAnsi="宋体" w:hint="eastAsia"/>
          <w:sz w:val="24"/>
        </w:rPr>
        <w:t>符合本招标文件第二册</w:t>
      </w:r>
      <w:r w:rsidR="003F39BE" w:rsidRPr="00231D46">
        <w:rPr>
          <w:rFonts w:ascii="宋体" w:hAnsi="宋体" w:hint="eastAsia"/>
          <w:sz w:val="24"/>
        </w:rPr>
        <w:t>/</w:t>
      </w:r>
      <w:r w:rsidR="003F39BE" w:rsidRPr="00231D46">
        <w:rPr>
          <w:rFonts w:ascii="宋体" w:hAnsi="宋体" w:hint="eastAsia"/>
          <w:sz w:val="24"/>
        </w:rPr>
        <w:t>第三章</w:t>
      </w:r>
      <w:r w:rsidR="003F39BE" w:rsidRPr="00231D46">
        <w:rPr>
          <w:rFonts w:ascii="宋体" w:hAnsi="宋体" w:hint="eastAsia"/>
          <w:sz w:val="24"/>
        </w:rPr>
        <w:t>/</w:t>
      </w:r>
      <w:r w:rsidR="003F39BE" w:rsidRPr="00231D46">
        <w:rPr>
          <w:rFonts w:ascii="宋体" w:hAnsi="宋体" w:hint="eastAsia"/>
          <w:sz w:val="24"/>
        </w:rPr>
        <w:t>第</w:t>
      </w:r>
      <w:r w:rsidR="003F39BE" w:rsidRPr="00231D46">
        <w:rPr>
          <w:rFonts w:ascii="宋体" w:hAnsi="宋体" w:hint="eastAsia"/>
          <w:sz w:val="24"/>
        </w:rPr>
        <w:t>2</w:t>
      </w:r>
      <w:r w:rsidR="003F39BE" w:rsidRPr="00231D46">
        <w:rPr>
          <w:rFonts w:ascii="宋体" w:hAnsi="宋体" w:hint="eastAsia"/>
          <w:sz w:val="24"/>
        </w:rPr>
        <w:t>条中</w:t>
      </w:r>
      <w:r w:rsidR="003F39BE" w:rsidRPr="00231D46">
        <w:rPr>
          <w:rFonts w:ascii="宋体" w:hAnsi="宋体" w:hint="eastAsia"/>
          <w:sz w:val="24"/>
        </w:rPr>
        <w:t>2.4</w:t>
      </w:r>
      <w:r w:rsidR="003F39BE" w:rsidRPr="00231D46">
        <w:rPr>
          <w:rFonts w:ascii="宋体" w:hAnsi="宋体" w:hint="eastAsia"/>
          <w:sz w:val="24"/>
        </w:rPr>
        <w:t>项规定；</w:t>
      </w:r>
    </w:p>
    <w:p w14:paraId="60172DA5" w14:textId="2090C95D" w:rsidR="000B50B9" w:rsidRPr="00231D46" w:rsidRDefault="00320567" w:rsidP="00320567">
      <w:pPr>
        <w:tabs>
          <w:tab w:val="left" w:pos="480"/>
        </w:tabs>
        <w:spacing w:line="360" w:lineRule="auto"/>
        <w:ind w:left="708" w:hanging="708"/>
        <w:rPr>
          <w:rFonts w:ascii="宋体" w:hAnsi="宋体"/>
          <w:sz w:val="24"/>
        </w:rPr>
      </w:pPr>
      <w:r w:rsidRPr="00231D46">
        <w:rPr>
          <w:rFonts w:ascii="宋体" w:hAnsi="宋体" w:hint="eastAsia"/>
          <w:sz w:val="24"/>
        </w:rPr>
        <w:t>2.5.2</w:t>
      </w:r>
      <w:r w:rsidRPr="00231D46">
        <w:rPr>
          <w:rFonts w:ascii="宋体" w:hAnsi="宋体" w:hint="eastAsia"/>
          <w:sz w:val="24"/>
        </w:rPr>
        <w:tab/>
      </w:r>
      <w:r w:rsidR="003F39BE" w:rsidRPr="00231D46">
        <w:rPr>
          <w:rFonts w:ascii="宋体" w:hAnsi="宋体" w:hint="eastAsia"/>
          <w:sz w:val="24"/>
        </w:rPr>
        <w:t>通过资格预审（资格审查方式为资格预审的情况）或符合招标文件第一册</w:t>
      </w:r>
      <w:r w:rsidR="003F39BE" w:rsidRPr="00231D46">
        <w:rPr>
          <w:rFonts w:ascii="宋体" w:hAnsi="宋体" w:hint="eastAsia"/>
          <w:sz w:val="24"/>
        </w:rPr>
        <w:t>/</w:t>
      </w:r>
      <w:r w:rsidR="003F39BE" w:rsidRPr="00231D46">
        <w:rPr>
          <w:rFonts w:ascii="宋体" w:hAnsi="宋体" w:hint="eastAsia"/>
          <w:sz w:val="24"/>
        </w:rPr>
        <w:t>第一章招标公告中“投标资格要求”的规定（资格审查方式为资格后审的情况）；</w:t>
      </w:r>
    </w:p>
    <w:p w14:paraId="743F02A8" w14:textId="2ADDF871" w:rsidR="000B50B9" w:rsidRPr="00231D46" w:rsidRDefault="00320567" w:rsidP="00320567">
      <w:pPr>
        <w:tabs>
          <w:tab w:val="left" w:pos="480"/>
        </w:tabs>
        <w:spacing w:line="360" w:lineRule="auto"/>
        <w:ind w:left="708" w:hanging="708"/>
        <w:rPr>
          <w:rFonts w:ascii="宋体" w:hAnsi="宋体"/>
          <w:sz w:val="24"/>
        </w:rPr>
      </w:pPr>
      <w:r w:rsidRPr="00231D46">
        <w:rPr>
          <w:rFonts w:ascii="宋体" w:hAnsi="宋体" w:hint="eastAsia"/>
          <w:sz w:val="24"/>
        </w:rPr>
        <w:t>2.5.3</w:t>
      </w:r>
      <w:r w:rsidRPr="00231D46">
        <w:rPr>
          <w:rFonts w:ascii="宋体" w:hAnsi="宋体" w:hint="eastAsia"/>
          <w:sz w:val="24"/>
        </w:rPr>
        <w:tab/>
      </w:r>
      <w:r w:rsidR="003F39BE" w:rsidRPr="00231D46">
        <w:rPr>
          <w:rFonts w:ascii="宋体" w:hAnsi="宋体" w:hint="eastAsia"/>
          <w:sz w:val="24"/>
        </w:rPr>
        <w:t>按招标文件的规定递交了投标文件；</w:t>
      </w:r>
    </w:p>
    <w:p w14:paraId="3055E091" w14:textId="55514C03" w:rsidR="000B50B9" w:rsidRPr="00231D46" w:rsidRDefault="00320567" w:rsidP="00320567">
      <w:pPr>
        <w:tabs>
          <w:tab w:val="left" w:pos="480"/>
        </w:tabs>
        <w:spacing w:line="360" w:lineRule="auto"/>
        <w:ind w:left="708" w:hanging="708"/>
        <w:rPr>
          <w:rFonts w:ascii="宋体" w:hAnsi="宋体"/>
          <w:sz w:val="24"/>
        </w:rPr>
      </w:pPr>
      <w:r w:rsidRPr="00231D46">
        <w:rPr>
          <w:rFonts w:ascii="宋体" w:hAnsi="宋体" w:hint="eastAsia"/>
          <w:sz w:val="24"/>
        </w:rPr>
        <w:t>2.5.4</w:t>
      </w:r>
      <w:r w:rsidRPr="00231D46">
        <w:rPr>
          <w:rFonts w:ascii="宋体" w:hAnsi="宋体" w:hint="eastAsia"/>
          <w:sz w:val="24"/>
        </w:rPr>
        <w:tab/>
      </w:r>
      <w:r w:rsidR="003F39BE" w:rsidRPr="00231D46">
        <w:rPr>
          <w:rFonts w:ascii="宋体" w:hAnsi="宋体" w:hint="eastAsia"/>
          <w:sz w:val="24"/>
        </w:rPr>
        <w:t>投标人未存在下列情形之一：</w:t>
      </w:r>
    </w:p>
    <w:p w14:paraId="6994E620" w14:textId="5E82A719" w:rsidR="000B50B9" w:rsidRPr="00231D46" w:rsidRDefault="00320567" w:rsidP="00320567">
      <w:pPr>
        <w:tabs>
          <w:tab w:val="left" w:pos="480"/>
        </w:tabs>
        <w:spacing w:line="360" w:lineRule="auto"/>
        <w:ind w:left="991" w:hanging="991"/>
        <w:rPr>
          <w:rFonts w:ascii="宋体" w:hAnsi="宋体"/>
          <w:sz w:val="24"/>
        </w:rPr>
      </w:pPr>
      <w:r w:rsidRPr="00231D46">
        <w:rPr>
          <w:rFonts w:ascii="宋体" w:hAnsi="宋体" w:hint="eastAsia"/>
          <w:sz w:val="24"/>
        </w:rPr>
        <w:t>2.5.4.1</w:t>
      </w:r>
      <w:r w:rsidRPr="00231D46">
        <w:rPr>
          <w:rFonts w:ascii="宋体" w:hAnsi="宋体" w:hint="eastAsia"/>
          <w:sz w:val="24"/>
        </w:rPr>
        <w:tab/>
      </w:r>
      <w:r w:rsidR="003F39BE" w:rsidRPr="00231D46">
        <w:rPr>
          <w:rFonts w:ascii="宋体" w:hAnsi="宋体" w:hint="eastAsia"/>
          <w:sz w:val="24"/>
        </w:rPr>
        <w:t>单位负责人（是指</w:t>
      </w:r>
      <w:r w:rsidR="003F39BE" w:rsidRPr="00231D46">
        <w:rPr>
          <w:rFonts w:ascii="宋体" w:hAnsi="宋体" w:hint="eastAsia"/>
          <w:bCs/>
          <w:sz w:val="24"/>
        </w:rPr>
        <w:t>法定代表人、总经理和本项目项目经理</w:t>
      </w:r>
      <w:r w:rsidR="003F39BE" w:rsidRPr="00231D46">
        <w:rPr>
          <w:rFonts w:ascii="宋体" w:hAnsi="宋体" w:hint="eastAsia"/>
          <w:sz w:val="24"/>
        </w:rPr>
        <w:t>）为同一人或者存在控股、管理关系的不同单位，参加同一标段（或包）投标或者未划分标段（或包）的同一招标项目投标；</w:t>
      </w:r>
    </w:p>
    <w:p w14:paraId="104D5675" w14:textId="5D7EA4BC" w:rsidR="000B50B9" w:rsidRPr="00231D46" w:rsidRDefault="00320567" w:rsidP="00320567">
      <w:pPr>
        <w:tabs>
          <w:tab w:val="left" w:pos="480"/>
        </w:tabs>
        <w:spacing w:line="360" w:lineRule="auto"/>
        <w:ind w:left="991" w:hanging="991"/>
        <w:rPr>
          <w:rFonts w:ascii="宋体" w:hAnsi="宋体"/>
          <w:sz w:val="24"/>
        </w:rPr>
      </w:pPr>
      <w:r w:rsidRPr="00231D46">
        <w:rPr>
          <w:rFonts w:ascii="宋体" w:hAnsi="宋体" w:hint="eastAsia"/>
          <w:sz w:val="24"/>
        </w:rPr>
        <w:t>2.5.4.2</w:t>
      </w:r>
      <w:r w:rsidRPr="00231D46">
        <w:rPr>
          <w:rFonts w:ascii="宋体" w:hAnsi="宋体" w:hint="eastAsia"/>
          <w:sz w:val="24"/>
        </w:rPr>
        <w:tab/>
      </w:r>
      <w:r w:rsidR="003F39BE" w:rsidRPr="00231D46">
        <w:rPr>
          <w:rFonts w:ascii="宋体" w:hAnsi="宋体" w:hint="eastAsia"/>
          <w:sz w:val="24"/>
        </w:rPr>
        <w:t>投标人与招标人、招标代理人存在利害关系；</w:t>
      </w:r>
    </w:p>
    <w:p w14:paraId="01FA9183" w14:textId="2187456A" w:rsidR="000B50B9" w:rsidRPr="00231D46" w:rsidRDefault="00320567" w:rsidP="00320567">
      <w:pPr>
        <w:tabs>
          <w:tab w:val="left" w:pos="480"/>
        </w:tabs>
        <w:spacing w:line="360" w:lineRule="auto"/>
        <w:ind w:left="991" w:hanging="991"/>
        <w:rPr>
          <w:rFonts w:ascii="宋体" w:hAnsi="宋体"/>
          <w:sz w:val="24"/>
        </w:rPr>
      </w:pPr>
      <w:r w:rsidRPr="00231D46">
        <w:rPr>
          <w:rFonts w:ascii="宋体" w:hAnsi="宋体" w:hint="eastAsia"/>
          <w:sz w:val="24"/>
        </w:rPr>
        <w:lastRenderedPageBreak/>
        <w:t>2.5.4.3</w:t>
      </w:r>
      <w:r w:rsidRPr="00231D46">
        <w:rPr>
          <w:rFonts w:ascii="宋体" w:hAnsi="宋体" w:hint="eastAsia"/>
          <w:sz w:val="24"/>
        </w:rPr>
        <w:tab/>
      </w:r>
      <w:r w:rsidR="003F39BE" w:rsidRPr="00231D46">
        <w:rPr>
          <w:rFonts w:ascii="宋体" w:hAnsi="宋体" w:hint="eastAsia"/>
          <w:sz w:val="24"/>
        </w:rPr>
        <w:t>被责令停业的，或被暂停的；</w:t>
      </w:r>
    </w:p>
    <w:p w14:paraId="04ACFB40" w14:textId="7A1F658A" w:rsidR="000B50B9" w:rsidRPr="00231D46" w:rsidRDefault="00320567" w:rsidP="00320567">
      <w:pPr>
        <w:tabs>
          <w:tab w:val="left" w:pos="480"/>
        </w:tabs>
        <w:spacing w:line="360" w:lineRule="auto"/>
        <w:ind w:left="991" w:hanging="991"/>
        <w:rPr>
          <w:rFonts w:ascii="宋体" w:hAnsi="宋体"/>
          <w:sz w:val="24"/>
        </w:rPr>
      </w:pPr>
      <w:r w:rsidRPr="00231D46">
        <w:rPr>
          <w:rFonts w:ascii="宋体" w:hAnsi="宋体" w:hint="eastAsia"/>
          <w:sz w:val="24"/>
        </w:rPr>
        <w:t>2.5.4.4</w:t>
      </w:r>
      <w:r w:rsidRPr="00231D46">
        <w:rPr>
          <w:rFonts w:ascii="宋体" w:hAnsi="宋体" w:hint="eastAsia"/>
          <w:sz w:val="24"/>
        </w:rPr>
        <w:tab/>
      </w:r>
      <w:r w:rsidR="003F39BE" w:rsidRPr="00231D46">
        <w:rPr>
          <w:rFonts w:ascii="宋体" w:hAnsi="宋体" w:hint="eastAsia"/>
          <w:sz w:val="24"/>
        </w:rPr>
        <w:t>财产被接管或冻结的。</w:t>
      </w:r>
    </w:p>
    <w:p w14:paraId="7B2F839E" w14:textId="3CF56349" w:rsidR="000B50B9" w:rsidRPr="00231D46" w:rsidRDefault="00320567" w:rsidP="00320567">
      <w:pPr>
        <w:pStyle w:val="USE3"/>
        <w:tabs>
          <w:tab w:val="left" w:pos="480"/>
          <w:tab w:val="left" w:pos="567"/>
        </w:tabs>
        <w:ind w:left="566" w:hanging="566"/>
        <w:rPr>
          <w:szCs w:val="24"/>
        </w:rPr>
      </w:pPr>
      <w:r w:rsidRPr="00231D46">
        <w:rPr>
          <w:szCs w:val="24"/>
        </w:rPr>
        <w:t>2.6</w:t>
      </w:r>
      <w:r w:rsidRPr="00231D46">
        <w:rPr>
          <w:szCs w:val="24"/>
        </w:rPr>
        <w:tab/>
      </w:r>
      <w:r w:rsidR="003F39BE" w:rsidRPr="00231D46">
        <w:rPr>
          <w:rFonts w:hint="eastAsia"/>
          <w:szCs w:val="24"/>
        </w:rPr>
        <w:t>“合格的服务”</w:t>
      </w:r>
      <w:r w:rsidR="003F39BE" w:rsidRPr="00231D46">
        <w:rPr>
          <w:rFonts w:hint="eastAsia"/>
          <w:szCs w:val="24"/>
        </w:rPr>
        <w:t xml:space="preserve"> </w:t>
      </w:r>
      <w:r w:rsidR="003F39BE" w:rsidRPr="00231D46">
        <w:rPr>
          <w:rFonts w:hint="eastAsia"/>
          <w:szCs w:val="24"/>
        </w:rPr>
        <w:t>是指投标人提供的所有服务，必须符合中华人民共和国行业标准及招标文件要求。</w:t>
      </w:r>
    </w:p>
    <w:p w14:paraId="68D92C2A" w14:textId="53AD5DD4" w:rsidR="000B50B9" w:rsidRPr="00231D46" w:rsidRDefault="00320567" w:rsidP="00320567">
      <w:pPr>
        <w:pStyle w:val="USE3"/>
        <w:tabs>
          <w:tab w:val="left" w:pos="480"/>
          <w:tab w:val="left" w:pos="567"/>
        </w:tabs>
        <w:ind w:left="566" w:hanging="566"/>
        <w:rPr>
          <w:szCs w:val="24"/>
        </w:rPr>
      </w:pPr>
      <w:r w:rsidRPr="00231D46">
        <w:rPr>
          <w:szCs w:val="24"/>
        </w:rPr>
        <w:t>2.7</w:t>
      </w:r>
      <w:r w:rsidRPr="00231D46">
        <w:rPr>
          <w:szCs w:val="24"/>
        </w:rPr>
        <w:tab/>
      </w:r>
      <w:r w:rsidR="003F39BE" w:rsidRPr="00231D46">
        <w:rPr>
          <w:rFonts w:hint="eastAsia"/>
          <w:szCs w:val="24"/>
        </w:rPr>
        <w:t>“投标人代表”是指投标人的法定代表人或法定代表人授权的代理人。</w:t>
      </w:r>
    </w:p>
    <w:p w14:paraId="6E8027D6" w14:textId="63C9E6EF" w:rsidR="000B50B9" w:rsidRPr="00231D46" w:rsidRDefault="00320567" w:rsidP="00320567">
      <w:pPr>
        <w:pStyle w:val="USE3"/>
        <w:tabs>
          <w:tab w:val="left" w:pos="480"/>
          <w:tab w:val="left" w:pos="567"/>
        </w:tabs>
        <w:ind w:left="566" w:hanging="566"/>
        <w:rPr>
          <w:szCs w:val="24"/>
        </w:rPr>
      </w:pPr>
      <w:r w:rsidRPr="00231D46">
        <w:rPr>
          <w:szCs w:val="24"/>
        </w:rPr>
        <w:t>2.8</w:t>
      </w:r>
      <w:r w:rsidRPr="00231D46">
        <w:rPr>
          <w:szCs w:val="24"/>
        </w:rPr>
        <w:tab/>
      </w:r>
      <w:r w:rsidR="003F39BE" w:rsidRPr="00231D46">
        <w:rPr>
          <w:rFonts w:hint="eastAsia"/>
          <w:szCs w:val="24"/>
        </w:rPr>
        <w:t>“中标候选人”是指由评标委员会根据招标文件的规定向招标人推荐的合格投标人。</w:t>
      </w:r>
    </w:p>
    <w:p w14:paraId="4585421D" w14:textId="3571A4BE" w:rsidR="000B50B9" w:rsidRPr="00231D46" w:rsidRDefault="00320567" w:rsidP="00320567">
      <w:pPr>
        <w:pStyle w:val="USE3"/>
        <w:tabs>
          <w:tab w:val="left" w:pos="480"/>
          <w:tab w:val="left" w:pos="567"/>
        </w:tabs>
        <w:ind w:left="566" w:hanging="566"/>
        <w:rPr>
          <w:szCs w:val="24"/>
        </w:rPr>
      </w:pPr>
      <w:r w:rsidRPr="00231D46">
        <w:rPr>
          <w:szCs w:val="24"/>
        </w:rPr>
        <w:t>2.9</w:t>
      </w:r>
      <w:r w:rsidRPr="00231D46">
        <w:rPr>
          <w:szCs w:val="24"/>
        </w:rPr>
        <w:tab/>
      </w:r>
      <w:r w:rsidR="003F39BE" w:rsidRPr="00231D46">
        <w:rPr>
          <w:rFonts w:hint="eastAsia"/>
          <w:szCs w:val="24"/>
        </w:rPr>
        <w:t>“中标人”指其投标被招标人接受，将与其签订合同的合格投标人。</w:t>
      </w:r>
    </w:p>
    <w:p w14:paraId="244638AA" w14:textId="1BAC20C3" w:rsidR="000B50B9" w:rsidRPr="00231D46" w:rsidRDefault="00320567" w:rsidP="00320567">
      <w:pPr>
        <w:pStyle w:val="USE3"/>
        <w:tabs>
          <w:tab w:val="left" w:pos="426"/>
          <w:tab w:val="left" w:pos="480"/>
        </w:tabs>
        <w:ind w:left="566" w:hanging="566"/>
        <w:rPr>
          <w:szCs w:val="24"/>
        </w:rPr>
      </w:pPr>
      <w:r w:rsidRPr="00231D46">
        <w:rPr>
          <w:szCs w:val="24"/>
        </w:rPr>
        <w:t>2.10</w:t>
      </w:r>
      <w:r w:rsidRPr="00231D46">
        <w:rPr>
          <w:szCs w:val="24"/>
        </w:rPr>
        <w:tab/>
      </w:r>
      <w:r w:rsidR="003F39BE" w:rsidRPr="00231D46">
        <w:rPr>
          <w:rFonts w:hint="eastAsia"/>
          <w:szCs w:val="24"/>
        </w:rPr>
        <w:t>“买方”是指在合同中指明的购买服务的招标人。</w:t>
      </w:r>
    </w:p>
    <w:p w14:paraId="34F89B57" w14:textId="5E7723FA" w:rsidR="000B50B9" w:rsidRPr="00231D46" w:rsidRDefault="00320567" w:rsidP="00320567">
      <w:pPr>
        <w:pStyle w:val="USE3"/>
        <w:tabs>
          <w:tab w:val="left" w:pos="426"/>
          <w:tab w:val="left" w:pos="480"/>
        </w:tabs>
        <w:ind w:left="566" w:hanging="566"/>
        <w:rPr>
          <w:szCs w:val="24"/>
        </w:rPr>
      </w:pPr>
      <w:r w:rsidRPr="00231D46">
        <w:rPr>
          <w:szCs w:val="24"/>
        </w:rPr>
        <w:t>2.11</w:t>
      </w:r>
      <w:r w:rsidRPr="00231D46">
        <w:rPr>
          <w:szCs w:val="24"/>
        </w:rPr>
        <w:tab/>
      </w:r>
      <w:r w:rsidR="003F39BE" w:rsidRPr="00231D46">
        <w:rPr>
          <w:rFonts w:hint="eastAsia"/>
          <w:szCs w:val="24"/>
        </w:rPr>
        <w:t>“卖方”是指在合同中指明的提供服务的中标人。</w:t>
      </w:r>
    </w:p>
    <w:p w14:paraId="406C1A51" w14:textId="453A08F9" w:rsidR="000B50B9" w:rsidRPr="00231D46" w:rsidRDefault="00320567" w:rsidP="00320567">
      <w:pPr>
        <w:pStyle w:val="USE3"/>
        <w:tabs>
          <w:tab w:val="left" w:pos="426"/>
          <w:tab w:val="left" w:pos="480"/>
        </w:tabs>
        <w:ind w:left="566" w:hanging="566"/>
        <w:rPr>
          <w:szCs w:val="24"/>
        </w:rPr>
      </w:pPr>
      <w:r w:rsidRPr="00231D46">
        <w:rPr>
          <w:szCs w:val="24"/>
        </w:rPr>
        <w:t>2.12</w:t>
      </w:r>
      <w:r w:rsidRPr="00231D46">
        <w:rPr>
          <w:szCs w:val="24"/>
        </w:rPr>
        <w:tab/>
      </w:r>
      <w:r w:rsidR="003F39BE" w:rsidRPr="00231D46">
        <w:rPr>
          <w:rFonts w:hint="eastAsia"/>
          <w:szCs w:val="24"/>
        </w:rPr>
        <w:t>“踏勘项目现场”是招标人组织潜在投标人对项目实施现场的经济、地理、地址等客观条件和环境进行现场调查。潜在投标人勘察项目现场所发生的费用自理。潜在投标人自行负责在勘察项目现场时发生的人员伤亡、人身伤害、财产损失、损害以及任何其他的损失和损害（包括因此所发生的费用由潜在投标人自理）。具体详见第三册</w:t>
      </w:r>
      <w:r w:rsidR="003F39BE" w:rsidRPr="00231D46">
        <w:rPr>
          <w:rFonts w:hint="eastAsia"/>
          <w:szCs w:val="24"/>
        </w:rPr>
        <w:t>/</w:t>
      </w:r>
      <w:r w:rsidR="003F39BE" w:rsidRPr="00231D46">
        <w:rPr>
          <w:rFonts w:hint="eastAsia"/>
          <w:szCs w:val="24"/>
        </w:rPr>
        <w:t>第六章</w:t>
      </w:r>
      <w:r w:rsidR="003F39BE" w:rsidRPr="00231D46">
        <w:rPr>
          <w:rFonts w:hint="eastAsia"/>
          <w:szCs w:val="24"/>
        </w:rPr>
        <w:t>/</w:t>
      </w:r>
      <w:r w:rsidR="003F39BE" w:rsidRPr="00231D46">
        <w:rPr>
          <w:rFonts w:hint="eastAsia"/>
          <w:szCs w:val="24"/>
        </w:rPr>
        <w:t>第一节</w:t>
      </w:r>
      <w:r w:rsidR="003F39BE" w:rsidRPr="00231D46">
        <w:rPr>
          <w:rFonts w:hint="eastAsia"/>
          <w:szCs w:val="24"/>
        </w:rPr>
        <w:t xml:space="preserve"> </w:t>
      </w:r>
      <w:r w:rsidR="003F39BE" w:rsidRPr="00231D46">
        <w:rPr>
          <w:rFonts w:hint="eastAsia"/>
          <w:szCs w:val="24"/>
        </w:rPr>
        <w:t>投标须知修改表</w:t>
      </w:r>
    </w:p>
    <w:p w14:paraId="0E3A7ABB" w14:textId="6F0245BB" w:rsidR="000B50B9" w:rsidRPr="00231D46" w:rsidRDefault="00320567" w:rsidP="00320567">
      <w:pPr>
        <w:pStyle w:val="USE3"/>
        <w:tabs>
          <w:tab w:val="left" w:pos="426"/>
          <w:tab w:val="left" w:pos="480"/>
        </w:tabs>
        <w:ind w:left="566" w:hanging="566"/>
        <w:rPr>
          <w:szCs w:val="24"/>
        </w:rPr>
      </w:pPr>
      <w:r w:rsidRPr="00231D46">
        <w:rPr>
          <w:szCs w:val="24"/>
        </w:rPr>
        <w:t>2.13</w:t>
      </w:r>
      <w:r w:rsidRPr="00231D46">
        <w:rPr>
          <w:szCs w:val="24"/>
        </w:rPr>
        <w:tab/>
      </w:r>
      <w:r w:rsidR="003F39BE" w:rsidRPr="00231D46">
        <w:rPr>
          <w:rFonts w:hint="eastAsia"/>
          <w:szCs w:val="24"/>
        </w:rPr>
        <w:t>“标前会”是为了便于潜在投标人完整、准确地理解招标文件，由招标人和招标代理人组织召开会议，解释并澄清招标文件中的技术和商务问题，回答潜在投标人的疑问而组织的会议。具体详见第三册</w:t>
      </w:r>
      <w:r w:rsidR="003F39BE" w:rsidRPr="00231D46">
        <w:rPr>
          <w:rFonts w:hint="eastAsia"/>
          <w:szCs w:val="24"/>
        </w:rPr>
        <w:t>/</w:t>
      </w:r>
      <w:r w:rsidR="003F39BE" w:rsidRPr="00231D46">
        <w:rPr>
          <w:rFonts w:hint="eastAsia"/>
          <w:szCs w:val="24"/>
        </w:rPr>
        <w:t>第六章</w:t>
      </w:r>
      <w:r w:rsidR="003F39BE" w:rsidRPr="00231D46">
        <w:rPr>
          <w:rFonts w:hint="eastAsia"/>
          <w:szCs w:val="24"/>
        </w:rPr>
        <w:t>/</w:t>
      </w:r>
      <w:r w:rsidR="003F39BE" w:rsidRPr="00231D46">
        <w:rPr>
          <w:rFonts w:hint="eastAsia"/>
          <w:szCs w:val="24"/>
        </w:rPr>
        <w:t>第一节</w:t>
      </w:r>
      <w:r w:rsidR="003F39BE" w:rsidRPr="00231D46">
        <w:rPr>
          <w:rFonts w:hint="eastAsia"/>
          <w:szCs w:val="24"/>
        </w:rPr>
        <w:t xml:space="preserve"> </w:t>
      </w:r>
      <w:r w:rsidR="003F39BE" w:rsidRPr="00231D46">
        <w:rPr>
          <w:rFonts w:hint="eastAsia"/>
          <w:szCs w:val="24"/>
        </w:rPr>
        <w:t>投标须知修改表</w:t>
      </w:r>
    </w:p>
    <w:p w14:paraId="74832196" w14:textId="4E2EA87B" w:rsidR="000B50B9" w:rsidRPr="00231D46" w:rsidRDefault="00320567" w:rsidP="00320567">
      <w:pPr>
        <w:pStyle w:val="USE3"/>
        <w:tabs>
          <w:tab w:val="left" w:pos="426"/>
          <w:tab w:val="left" w:pos="480"/>
        </w:tabs>
        <w:ind w:left="566" w:hanging="566"/>
        <w:rPr>
          <w:szCs w:val="24"/>
        </w:rPr>
      </w:pPr>
      <w:r w:rsidRPr="00231D46">
        <w:rPr>
          <w:szCs w:val="24"/>
        </w:rPr>
        <w:t>2.14</w:t>
      </w:r>
      <w:r w:rsidRPr="00231D46">
        <w:rPr>
          <w:szCs w:val="24"/>
        </w:rPr>
        <w:tab/>
      </w:r>
      <w:r w:rsidR="003F39BE" w:rsidRPr="00231D46">
        <w:rPr>
          <w:rFonts w:hint="eastAsia"/>
          <w:szCs w:val="24"/>
        </w:rPr>
        <w:t>“投标有效期”是从招标文件规定的投标截止时间起，在第三册</w:t>
      </w:r>
      <w:r w:rsidR="003F39BE" w:rsidRPr="00231D46">
        <w:rPr>
          <w:rFonts w:hint="eastAsia"/>
          <w:szCs w:val="24"/>
        </w:rPr>
        <w:t>/</w:t>
      </w:r>
      <w:r w:rsidR="003F39BE" w:rsidRPr="00231D46">
        <w:rPr>
          <w:rFonts w:hint="eastAsia"/>
          <w:szCs w:val="24"/>
        </w:rPr>
        <w:t>第六章《招投标项目专用资料》中所述期限内其投标文件保持有效。在此时间内，不得更改其投标文件的内容。在此时间内，如招标人确认其为中标人，则必须依据招标文件和投标文件签订并履行合同。</w:t>
      </w:r>
    </w:p>
    <w:p w14:paraId="65AC6689" w14:textId="76FC7558" w:rsidR="000B50B9" w:rsidRPr="00231D46" w:rsidRDefault="00320567" w:rsidP="00320567">
      <w:pPr>
        <w:pStyle w:val="USE3"/>
        <w:tabs>
          <w:tab w:val="left" w:pos="426"/>
          <w:tab w:val="left" w:pos="480"/>
        </w:tabs>
        <w:ind w:left="566" w:hanging="566"/>
        <w:rPr>
          <w:szCs w:val="24"/>
        </w:rPr>
      </w:pPr>
      <w:r w:rsidRPr="00231D46">
        <w:rPr>
          <w:szCs w:val="24"/>
        </w:rPr>
        <w:t>2.15</w:t>
      </w:r>
      <w:r w:rsidRPr="00231D46">
        <w:rPr>
          <w:szCs w:val="24"/>
        </w:rPr>
        <w:tab/>
      </w:r>
      <w:r w:rsidR="003F39BE" w:rsidRPr="00231D46">
        <w:rPr>
          <w:rFonts w:hint="eastAsia"/>
          <w:szCs w:val="24"/>
        </w:rPr>
        <w:t>“实质性响应”是指符合招标文件的所有实质性要求、条款、条件和规定，且没有重大偏离或保留。重大偏离或保留是指影响到招标文件规定的范围、内容和技术要求，或限制了招标人的权力和投标人的义务的规定。而纠正这些偏离将影响到其它提交实质性响应投标的投标人的公平竞争地位。（实质性要求详见第一册</w:t>
      </w:r>
      <w:r w:rsidR="003F39BE" w:rsidRPr="00231D46">
        <w:rPr>
          <w:rFonts w:hint="eastAsia"/>
          <w:szCs w:val="24"/>
        </w:rPr>
        <w:t>/</w:t>
      </w:r>
      <w:r w:rsidR="003F39BE" w:rsidRPr="00231D46">
        <w:rPr>
          <w:rFonts w:hint="eastAsia"/>
          <w:szCs w:val="24"/>
        </w:rPr>
        <w:t>第二章重要事项说明中《招标实质性要求条款一览表》）</w:t>
      </w:r>
    </w:p>
    <w:p w14:paraId="21E6771B" w14:textId="32AB76E1" w:rsidR="000B50B9" w:rsidRPr="00231D46" w:rsidRDefault="00320567" w:rsidP="00320567">
      <w:pPr>
        <w:pStyle w:val="USE3"/>
        <w:tabs>
          <w:tab w:val="left" w:pos="426"/>
          <w:tab w:val="left" w:pos="480"/>
        </w:tabs>
        <w:ind w:left="566" w:hanging="566"/>
        <w:rPr>
          <w:szCs w:val="24"/>
        </w:rPr>
      </w:pPr>
      <w:r w:rsidRPr="00231D46">
        <w:rPr>
          <w:szCs w:val="24"/>
        </w:rPr>
        <w:t>2.16</w:t>
      </w:r>
      <w:r w:rsidRPr="00231D46">
        <w:rPr>
          <w:szCs w:val="24"/>
        </w:rPr>
        <w:tab/>
      </w:r>
      <w:r w:rsidR="003F39BE" w:rsidRPr="00231D46">
        <w:rPr>
          <w:rFonts w:hint="eastAsia"/>
          <w:szCs w:val="24"/>
        </w:rPr>
        <w:t>“服务范围”指招标人指定的服务范围。</w:t>
      </w:r>
    </w:p>
    <w:p w14:paraId="2173F86A" w14:textId="58A0FA34" w:rsidR="000B50B9" w:rsidRPr="00231D46" w:rsidRDefault="00320567" w:rsidP="00320567">
      <w:pPr>
        <w:pStyle w:val="USE3"/>
        <w:tabs>
          <w:tab w:val="left" w:pos="426"/>
          <w:tab w:val="left" w:pos="480"/>
        </w:tabs>
        <w:ind w:left="566" w:hanging="566"/>
        <w:rPr>
          <w:szCs w:val="24"/>
        </w:rPr>
      </w:pPr>
      <w:r w:rsidRPr="00231D46">
        <w:rPr>
          <w:szCs w:val="24"/>
        </w:rPr>
        <w:t>2.17</w:t>
      </w:r>
      <w:r w:rsidRPr="00231D46">
        <w:rPr>
          <w:szCs w:val="24"/>
        </w:rPr>
        <w:tab/>
      </w:r>
      <w:r w:rsidR="003F39BE" w:rsidRPr="00231D46">
        <w:rPr>
          <w:rFonts w:hint="eastAsia"/>
          <w:szCs w:val="24"/>
        </w:rPr>
        <w:t>“服务期”是指为招标人提供服务的期限。</w:t>
      </w:r>
    </w:p>
    <w:p w14:paraId="790DB76C" w14:textId="269FB9A0" w:rsidR="000B50B9" w:rsidRPr="00231D46" w:rsidRDefault="00320567" w:rsidP="00320567">
      <w:pPr>
        <w:pStyle w:val="USE3"/>
        <w:tabs>
          <w:tab w:val="left" w:pos="426"/>
          <w:tab w:val="left" w:pos="480"/>
        </w:tabs>
        <w:ind w:left="566" w:hanging="566"/>
        <w:rPr>
          <w:szCs w:val="24"/>
        </w:rPr>
      </w:pPr>
      <w:r w:rsidRPr="00231D46">
        <w:rPr>
          <w:szCs w:val="24"/>
        </w:rPr>
        <w:lastRenderedPageBreak/>
        <w:t>2.18</w:t>
      </w:r>
      <w:r w:rsidRPr="00231D46">
        <w:rPr>
          <w:szCs w:val="24"/>
        </w:rPr>
        <w:tab/>
      </w:r>
      <w:r w:rsidR="003F39BE" w:rsidRPr="00231D46">
        <w:rPr>
          <w:rFonts w:hint="eastAsia"/>
          <w:szCs w:val="24"/>
        </w:rPr>
        <w:t xml:space="preserve"> </w:t>
      </w:r>
      <w:r w:rsidR="003F39BE" w:rsidRPr="00231D46">
        <w:rPr>
          <w:rFonts w:hint="eastAsia"/>
          <w:szCs w:val="24"/>
        </w:rPr>
        <w:t>“时间”是指招标文件中规定的时间除特别说明外，均指北京时间。</w:t>
      </w:r>
    </w:p>
    <w:p w14:paraId="1E429DED" w14:textId="22FEDE37" w:rsidR="000B50B9" w:rsidRPr="00231D46" w:rsidRDefault="00320567" w:rsidP="00320567">
      <w:pPr>
        <w:pStyle w:val="USE3"/>
        <w:tabs>
          <w:tab w:val="left" w:pos="426"/>
          <w:tab w:val="left" w:pos="480"/>
        </w:tabs>
        <w:ind w:left="566" w:hanging="566"/>
        <w:rPr>
          <w:szCs w:val="24"/>
        </w:rPr>
      </w:pPr>
      <w:r w:rsidRPr="00231D46">
        <w:rPr>
          <w:szCs w:val="24"/>
        </w:rPr>
        <w:t>2.19</w:t>
      </w:r>
      <w:r w:rsidRPr="00231D46">
        <w:rPr>
          <w:szCs w:val="24"/>
        </w:rPr>
        <w:tab/>
      </w:r>
      <w:r w:rsidR="003F39BE" w:rsidRPr="00231D46">
        <w:rPr>
          <w:rFonts w:hint="eastAsia"/>
          <w:szCs w:val="24"/>
        </w:rPr>
        <w:t>“天”是指日历日。其中</w:t>
      </w:r>
      <w:r w:rsidR="003F39BE" w:rsidRPr="00231D46">
        <w:rPr>
          <w:rFonts w:hint="eastAsia"/>
          <w:szCs w:val="24"/>
        </w:rPr>
        <w:t>1</w:t>
      </w:r>
      <w:r w:rsidR="003F39BE" w:rsidRPr="00231D46">
        <w:rPr>
          <w:rFonts w:hint="eastAsia"/>
          <w:szCs w:val="24"/>
        </w:rPr>
        <w:t>个月按</w:t>
      </w:r>
      <w:r w:rsidR="003F39BE" w:rsidRPr="00231D46">
        <w:rPr>
          <w:rFonts w:hint="eastAsia"/>
          <w:szCs w:val="24"/>
        </w:rPr>
        <w:t>30</w:t>
      </w:r>
      <w:r w:rsidR="003F39BE" w:rsidRPr="00231D46">
        <w:rPr>
          <w:rFonts w:hint="eastAsia"/>
          <w:szCs w:val="24"/>
        </w:rPr>
        <w:t>天计算，</w:t>
      </w:r>
      <w:r w:rsidR="003F39BE" w:rsidRPr="00231D46">
        <w:rPr>
          <w:rFonts w:hint="eastAsia"/>
          <w:szCs w:val="24"/>
        </w:rPr>
        <w:t>1</w:t>
      </w:r>
      <w:r w:rsidR="003F39BE" w:rsidRPr="00231D46">
        <w:rPr>
          <w:rFonts w:hint="eastAsia"/>
          <w:szCs w:val="24"/>
        </w:rPr>
        <w:t>年按</w:t>
      </w:r>
      <w:r w:rsidR="003F39BE" w:rsidRPr="00231D46">
        <w:rPr>
          <w:rFonts w:hint="eastAsia"/>
          <w:szCs w:val="24"/>
        </w:rPr>
        <w:t>365</w:t>
      </w:r>
      <w:r w:rsidR="003F39BE" w:rsidRPr="00231D46">
        <w:rPr>
          <w:rFonts w:hint="eastAsia"/>
          <w:szCs w:val="24"/>
        </w:rPr>
        <w:t>天计算。</w:t>
      </w:r>
    </w:p>
    <w:p w14:paraId="7CB151F4" w14:textId="4873F15A" w:rsidR="000B50B9" w:rsidRPr="00231D46" w:rsidRDefault="00320567" w:rsidP="00320567">
      <w:pPr>
        <w:pStyle w:val="USE3"/>
        <w:tabs>
          <w:tab w:val="left" w:pos="426"/>
          <w:tab w:val="left" w:pos="480"/>
        </w:tabs>
        <w:ind w:left="566" w:hanging="566"/>
        <w:rPr>
          <w:szCs w:val="24"/>
        </w:rPr>
      </w:pPr>
      <w:r w:rsidRPr="00231D46">
        <w:rPr>
          <w:szCs w:val="24"/>
        </w:rPr>
        <w:t>2.20</w:t>
      </w:r>
      <w:r w:rsidRPr="00231D46">
        <w:rPr>
          <w:szCs w:val="24"/>
        </w:rPr>
        <w:tab/>
      </w:r>
      <w:r w:rsidR="003F39BE" w:rsidRPr="00231D46">
        <w:rPr>
          <w:rFonts w:hint="eastAsia"/>
          <w:szCs w:val="24"/>
        </w:rPr>
        <w:t>“工作日”是指国家规定的工作时间，不含法定的节假等休息日。</w:t>
      </w:r>
    </w:p>
    <w:p w14:paraId="39A1FB12" w14:textId="4E525AD8" w:rsidR="000B50B9" w:rsidRPr="00231D46" w:rsidRDefault="00320567" w:rsidP="00320567">
      <w:pPr>
        <w:pStyle w:val="USE3"/>
        <w:tabs>
          <w:tab w:val="left" w:pos="426"/>
          <w:tab w:val="left" w:pos="480"/>
        </w:tabs>
        <w:ind w:left="566" w:hanging="566"/>
        <w:rPr>
          <w:szCs w:val="24"/>
        </w:rPr>
      </w:pPr>
      <w:r w:rsidRPr="00231D46">
        <w:rPr>
          <w:szCs w:val="24"/>
        </w:rPr>
        <w:t>2.21</w:t>
      </w:r>
      <w:r w:rsidRPr="00231D46">
        <w:rPr>
          <w:szCs w:val="24"/>
        </w:rPr>
        <w:tab/>
      </w:r>
      <w:r w:rsidR="003F39BE" w:rsidRPr="00231D46">
        <w:rPr>
          <w:rFonts w:hint="eastAsia"/>
          <w:szCs w:val="24"/>
        </w:rPr>
        <w:t>“计量单位”是指除招标文件另有要求外，投标文件中的所有计量单位均应采用中华人民共和国法定计量单位制，等同于国际单位制。</w:t>
      </w:r>
    </w:p>
    <w:p w14:paraId="1629BE14" w14:textId="29056076" w:rsidR="000B50B9" w:rsidRPr="00231D46" w:rsidRDefault="00320567" w:rsidP="00320567">
      <w:pPr>
        <w:pStyle w:val="USE3"/>
        <w:tabs>
          <w:tab w:val="left" w:pos="426"/>
          <w:tab w:val="left" w:pos="480"/>
        </w:tabs>
        <w:ind w:left="566" w:hanging="566"/>
        <w:rPr>
          <w:szCs w:val="24"/>
        </w:rPr>
      </w:pPr>
      <w:r w:rsidRPr="00231D46">
        <w:rPr>
          <w:szCs w:val="24"/>
        </w:rPr>
        <w:t>2.22</w:t>
      </w:r>
      <w:r w:rsidRPr="00231D46">
        <w:rPr>
          <w:szCs w:val="24"/>
        </w:rPr>
        <w:tab/>
      </w:r>
      <w:r w:rsidR="003F39BE" w:rsidRPr="00231D46">
        <w:rPr>
          <w:rFonts w:hint="eastAsia"/>
          <w:szCs w:val="24"/>
        </w:rPr>
        <w:t>有下列情形之一的，视为投标人相互串通投标：</w:t>
      </w:r>
    </w:p>
    <w:p w14:paraId="5A6DC541" w14:textId="16BA0A07" w:rsidR="000B50B9" w:rsidRPr="00231D46" w:rsidRDefault="00320567" w:rsidP="00320567">
      <w:pPr>
        <w:tabs>
          <w:tab w:val="left" w:pos="480"/>
        </w:tabs>
        <w:spacing w:line="360" w:lineRule="auto"/>
        <w:ind w:left="1276" w:hanging="1276"/>
        <w:rPr>
          <w:rFonts w:ascii="宋体" w:hAnsi="宋体"/>
          <w:sz w:val="24"/>
        </w:rPr>
      </w:pPr>
      <w:r w:rsidRPr="00231D46">
        <w:rPr>
          <w:rFonts w:ascii="宋体" w:hAnsi="宋体" w:hint="eastAsia"/>
          <w:sz w:val="24"/>
        </w:rPr>
        <w:t>2.22.1</w:t>
      </w:r>
      <w:r w:rsidRPr="00231D46">
        <w:rPr>
          <w:rFonts w:ascii="宋体" w:hAnsi="宋体" w:hint="eastAsia"/>
          <w:sz w:val="24"/>
        </w:rPr>
        <w:tab/>
      </w:r>
      <w:r w:rsidR="003F39BE" w:rsidRPr="00231D46">
        <w:rPr>
          <w:rFonts w:ascii="宋体" w:hAnsi="宋体" w:hint="eastAsia"/>
          <w:sz w:val="24"/>
        </w:rPr>
        <w:t>不同投标人的投标文件由同一单位或者个人编制；</w:t>
      </w:r>
    </w:p>
    <w:p w14:paraId="40352D19" w14:textId="6335819B" w:rsidR="000B50B9" w:rsidRPr="00231D46" w:rsidRDefault="00320567" w:rsidP="00320567">
      <w:pPr>
        <w:tabs>
          <w:tab w:val="left" w:pos="480"/>
        </w:tabs>
        <w:spacing w:line="360" w:lineRule="auto"/>
        <w:ind w:left="1276" w:hanging="1276"/>
        <w:rPr>
          <w:rFonts w:ascii="宋体" w:hAnsi="宋体"/>
          <w:sz w:val="24"/>
        </w:rPr>
      </w:pPr>
      <w:r w:rsidRPr="00231D46">
        <w:rPr>
          <w:rFonts w:ascii="宋体" w:hAnsi="宋体" w:hint="eastAsia"/>
          <w:sz w:val="24"/>
        </w:rPr>
        <w:t>2.22.2</w:t>
      </w:r>
      <w:r w:rsidRPr="00231D46">
        <w:rPr>
          <w:rFonts w:ascii="宋体" w:hAnsi="宋体" w:hint="eastAsia"/>
          <w:sz w:val="24"/>
        </w:rPr>
        <w:tab/>
      </w:r>
      <w:r w:rsidR="003F39BE" w:rsidRPr="00231D46">
        <w:rPr>
          <w:rFonts w:ascii="宋体" w:hAnsi="宋体" w:hint="eastAsia"/>
          <w:sz w:val="24"/>
        </w:rPr>
        <w:t>不同投标人委托同一单位或者个人办理投标事宜；</w:t>
      </w:r>
    </w:p>
    <w:p w14:paraId="530FF3CB" w14:textId="73ECEC63" w:rsidR="000B50B9" w:rsidRPr="00231D46" w:rsidRDefault="00320567" w:rsidP="00320567">
      <w:pPr>
        <w:tabs>
          <w:tab w:val="left" w:pos="480"/>
        </w:tabs>
        <w:spacing w:line="360" w:lineRule="auto"/>
        <w:ind w:left="1276" w:hanging="1276"/>
        <w:rPr>
          <w:rFonts w:ascii="宋体" w:hAnsi="宋体"/>
          <w:sz w:val="24"/>
        </w:rPr>
      </w:pPr>
      <w:r w:rsidRPr="00231D46">
        <w:rPr>
          <w:rFonts w:ascii="宋体" w:hAnsi="宋体" w:hint="eastAsia"/>
          <w:sz w:val="24"/>
        </w:rPr>
        <w:t>2.22.3</w:t>
      </w:r>
      <w:r w:rsidRPr="00231D46">
        <w:rPr>
          <w:rFonts w:ascii="宋体" w:hAnsi="宋体" w:hint="eastAsia"/>
          <w:sz w:val="24"/>
        </w:rPr>
        <w:tab/>
      </w:r>
      <w:r w:rsidR="003F39BE" w:rsidRPr="00231D46">
        <w:rPr>
          <w:rFonts w:ascii="宋体" w:hAnsi="宋体" w:hint="eastAsia"/>
          <w:sz w:val="24"/>
        </w:rPr>
        <w:t>不同投标人的投标文件载明的项目管理成员为同一人；</w:t>
      </w:r>
    </w:p>
    <w:p w14:paraId="2608992D" w14:textId="21091164" w:rsidR="000B50B9" w:rsidRPr="00231D46" w:rsidRDefault="00320567" w:rsidP="00320567">
      <w:pPr>
        <w:tabs>
          <w:tab w:val="left" w:pos="480"/>
        </w:tabs>
        <w:spacing w:line="360" w:lineRule="auto"/>
        <w:ind w:left="1276" w:hanging="1276"/>
        <w:rPr>
          <w:rFonts w:ascii="宋体" w:hAnsi="宋体"/>
          <w:sz w:val="24"/>
        </w:rPr>
      </w:pPr>
      <w:r w:rsidRPr="00231D46">
        <w:rPr>
          <w:rFonts w:ascii="宋体" w:hAnsi="宋体" w:hint="eastAsia"/>
          <w:sz w:val="24"/>
        </w:rPr>
        <w:t>2.22.4</w:t>
      </w:r>
      <w:r w:rsidRPr="00231D46">
        <w:rPr>
          <w:rFonts w:ascii="宋体" w:hAnsi="宋体" w:hint="eastAsia"/>
          <w:sz w:val="24"/>
        </w:rPr>
        <w:tab/>
      </w:r>
      <w:r w:rsidR="003F39BE" w:rsidRPr="00231D46">
        <w:rPr>
          <w:rFonts w:ascii="宋体" w:hAnsi="宋体" w:hint="eastAsia"/>
          <w:sz w:val="24"/>
        </w:rPr>
        <w:t>不同投标人的投标文件异常一致或者投标报价呈规律性差异；</w:t>
      </w:r>
    </w:p>
    <w:p w14:paraId="32E91270" w14:textId="70FC7B0A" w:rsidR="000B50B9" w:rsidRPr="00231D46" w:rsidRDefault="00320567" w:rsidP="00320567">
      <w:pPr>
        <w:tabs>
          <w:tab w:val="left" w:pos="480"/>
        </w:tabs>
        <w:spacing w:line="360" w:lineRule="auto"/>
        <w:ind w:left="1276" w:hanging="1276"/>
        <w:rPr>
          <w:rFonts w:ascii="宋体" w:hAnsi="宋体"/>
          <w:sz w:val="24"/>
        </w:rPr>
      </w:pPr>
      <w:r w:rsidRPr="00231D46">
        <w:rPr>
          <w:rFonts w:ascii="宋体" w:hAnsi="宋体" w:hint="eastAsia"/>
          <w:sz w:val="24"/>
        </w:rPr>
        <w:t>2.22.5</w:t>
      </w:r>
      <w:r w:rsidRPr="00231D46">
        <w:rPr>
          <w:rFonts w:ascii="宋体" w:hAnsi="宋体" w:hint="eastAsia"/>
          <w:sz w:val="24"/>
        </w:rPr>
        <w:tab/>
      </w:r>
      <w:r w:rsidR="003F39BE" w:rsidRPr="00231D46">
        <w:rPr>
          <w:rFonts w:ascii="宋体" w:hAnsi="宋体" w:hint="eastAsia"/>
          <w:sz w:val="24"/>
        </w:rPr>
        <w:t>不同投标人的投标文件相互混装；</w:t>
      </w:r>
    </w:p>
    <w:p w14:paraId="32752A48" w14:textId="24ABE1A7" w:rsidR="000B50B9" w:rsidRPr="00231D46" w:rsidRDefault="00320567" w:rsidP="00320567">
      <w:pPr>
        <w:tabs>
          <w:tab w:val="left" w:pos="480"/>
        </w:tabs>
        <w:spacing w:line="360" w:lineRule="auto"/>
        <w:ind w:left="1276" w:hanging="1276"/>
        <w:rPr>
          <w:rFonts w:ascii="宋体" w:hAnsi="宋体"/>
          <w:sz w:val="24"/>
        </w:rPr>
      </w:pPr>
      <w:r w:rsidRPr="00231D46">
        <w:rPr>
          <w:rFonts w:ascii="宋体" w:hAnsi="宋体" w:hint="eastAsia"/>
          <w:sz w:val="24"/>
        </w:rPr>
        <w:t>2.22.6</w:t>
      </w:r>
      <w:r w:rsidRPr="00231D46">
        <w:rPr>
          <w:rFonts w:ascii="宋体" w:hAnsi="宋体" w:hint="eastAsia"/>
          <w:sz w:val="24"/>
        </w:rPr>
        <w:tab/>
      </w:r>
      <w:r w:rsidR="003F39BE" w:rsidRPr="00231D46">
        <w:rPr>
          <w:rFonts w:ascii="宋体" w:hAnsi="宋体" w:hint="eastAsia"/>
          <w:sz w:val="24"/>
        </w:rPr>
        <w:t>不同投标人的投标保证金从同一单位或者个人的账户转出。</w:t>
      </w:r>
    </w:p>
    <w:p w14:paraId="53E3CC98" w14:textId="595B9238" w:rsidR="000F77D7" w:rsidRPr="00231D46" w:rsidRDefault="00320567" w:rsidP="00320567">
      <w:pPr>
        <w:pStyle w:val="USE3"/>
        <w:tabs>
          <w:tab w:val="left" w:pos="426"/>
          <w:tab w:val="left" w:pos="480"/>
        </w:tabs>
        <w:ind w:left="566" w:hanging="566"/>
        <w:rPr>
          <w:szCs w:val="24"/>
        </w:rPr>
      </w:pPr>
      <w:r w:rsidRPr="00231D46">
        <w:rPr>
          <w:szCs w:val="24"/>
        </w:rPr>
        <w:t>2.23</w:t>
      </w:r>
      <w:r w:rsidRPr="00231D46">
        <w:rPr>
          <w:szCs w:val="24"/>
        </w:rPr>
        <w:tab/>
      </w:r>
      <w:r w:rsidR="000F77D7" w:rsidRPr="00231D46">
        <w:rPr>
          <w:rFonts w:hint="eastAsia"/>
          <w:szCs w:val="24"/>
        </w:rPr>
        <w:t>本招标文件采用层级化条款结构，在引用具体某个条款时，采用“第</w:t>
      </w:r>
      <w:r w:rsidR="000F77D7" w:rsidRPr="00231D46">
        <w:rPr>
          <w:szCs w:val="24"/>
        </w:rPr>
        <w:t>X</w:t>
      </w:r>
      <w:r w:rsidR="000F77D7" w:rsidRPr="00231D46">
        <w:rPr>
          <w:rFonts w:hint="eastAsia"/>
          <w:szCs w:val="24"/>
        </w:rPr>
        <w:t>章</w:t>
      </w:r>
      <w:r w:rsidR="000F77D7" w:rsidRPr="00231D46">
        <w:rPr>
          <w:szCs w:val="24"/>
        </w:rPr>
        <w:t>/</w:t>
      </w:r>
      <w:r w:rsidR="000F77D7" w:rsidRPr="00231D46">
        <w:rPr>
          <w:rFonts w:hint="eastAsia"/>
          <w:szCs w:val="24"/>
        </w:rPr>
        <w:t>第</w:t>
      </w:r>
      <w:r w:rsidR="000F77D7" w:rsidRPr="00231D46">
        <w:rPr>
          <w:szCs w:val="24"/>
        </w:rPr>
        <w:t>X</w:t>
      </w:r>
      <w:r w:rsidR="000F77D7" w:rsidRPr="00231D46">
        <w:rPr>
          <w:rFonts w:hint="eastAsia"/>
          <w:szCs w:val="24"/>
        </w:rPr>
        <w:t>节</w:t>
      </w:r>
      <w:r w:rsidR="000F77D7" w:rsidRPr="00231D46">
        <w:rPr>
          <w:szCs w:val="24"/>
        </w:rPr>
        <w:t>/</w:t>
      </w:r>
      <w:r w:rsidR="000F77D7" w:rsidRPr="00231D46">
        <w:rPr>
          <w:rFonts w:hint="eastAsia"/>
          <w:szCs w:val="24"/>
        </w:rPr>
        <w:t>第</w:t>
      </w:r>
      <w:r w:rsidR="000F77D7" w:rsidRPr="00231D46">
        <w:rPr>
          <w:szCs w:val="24"/>
        </w:rPr>
        <w:t>X</w:t>
      </w:r>
      <w:r w:rsidR="000F77D7" w:rsidRPr="00231D46">
        <w:rPr>
          <w:rFonts w:hint="eastAsia"/>
          <w:szCs w:val="24"/>
        </w:rPr>
        <w:t>条</w:t>
      </w:r>
      <w:r w:rsidR="000F77D7" w:rsidRPr="00231D46">
        <w:rPr>
          <w:szCs w:val="24"/>
        </w:rPr>
        <w:t>/</w:t>
      </w:r>
      <w:r w:rsidR="000F77D7" w:rsidRPr="00231D46">
        <w:rPr>
          <w:rFonts w:hint="eastAsia"/>
          <w:szCs w:val="24"/>
        </w:rPr>
        <w:t>第</w:t>
      </w:r>
      <w:r w:rsidR="000F77D7" w:rsidRPr="00231D46">
        <w:rPr>
          <w:szCs w:val="24"/>
        </w:rPr>
        <w:t>X</w:t>
      </w:r>
      <w:r w:rsidR="000F77D7" w:rsidRPr="00231D46">
        <w:rPr>
          <w:rFonts w:hint="eastAsia"/>
          <w:szCs w:val="24"/>
        </w:rPr>
        <w:t>款”的格式进行表述，表示引用本招标文件第</w:t>
      </w:r>
      <w:r w:rsidR="000F77D7" w:rsidRPr="00231D46">
        <w:rPr>
          <w:szCs w:val="24"/>
        </w:rPr>
        <w:t>X</w:t>
      </w:r>
      <w:r w:rsidR="000F77D7" w:rsidRPr="00231D46">
        <w:rPr>
          <w:rFonts w:hint="eastAsia"/>
          <w:szCs w:val="24"/>
        </w:rPr>
        <w:t>章的第</w:t>
      </w:r>
      <w:r w:rsidR="000F77D7" w:rsidRPr="00231D46">
        <w:rPr>
          <w:szCs w:val="24"/>
        </w:rPr>
        <w:t>X</w:t>
      </w:r>
      <w:r w:rsidR="000F77D7" w:rsidRPr="00231D46">
        <w:rPr>
          <w:rFonts w:hint="eastAsia"/>
          <w:szCs w:val="24"/>
        </w:rPr>
        <w:t>节的第</w:t>
      </w:r>
      <w:r w:rsidR="000F77D7" w:rsidRPr="00231D46">
        <w:rPr>
          <w:szCs w:val="24"/>
        </w:rPr>
        <w:t>X</w:t>
      </w:r>
      <w:r w:rsidR="000F77D7" w:rsidRPr="00231D46">
        <w:rPr>
          <w:rFonts w:hint="eastAsia"/>
          <w:szCs w:val="24"/>
        </w:rPr>
        <w:t>条的第</w:t>
      </w:r>
      <w:r w:rsidR="000F77D7" w:rsidRPr="00231D46">
        <w:rPr>
          <w:szCs w:val="24"/>
        </w:rPr>
        <w:t>X</w:t>
      </w:r>
      <w:r w:rsidR="000F77D7" w:rsidRPr="00231D46">
        <w:rPr>
          <w:rFonts w:hint="eastAsia"/>
          <w:szCs w:val="24"/>
        </w:rPr>
        <w:t>款的内容，其引用内容仅限于表述内容中最后层级的条款内容。当被引用的最后层级的条款内容中包含子款项内容时，如无特别说明，引用内容包括该条款全部子款项。</w:t>
      </w:r>
    </w:p>
    <w:p w14:paraId="652CC526" w14:textId="1488E280" w:rsidR="000B50B9" w:rsidRPr="00231D46" w:rsidRDefault="00320567" w:rsidP="00320567">
      <w:pPr>
        <w:tabs>
          <w:tab w:val="left" w:pos="709"/>
          <w:tab w:val="left" w:pos="750"/>
        </w:tabs>
        <w:spacing w:line="360" w:lineRule="auto"/>
        <w:outlineLvl w:val="3"/>
        <w:rPr>
          <w:rFonts w:ascii="宋体" w:hAnsi="宋体"/>
          <w:sz w:val="24"/>
        </w:rPr>
      </w:pPr>
      <w:r w:rsidRPr="00231D46">
        <w:rPr>
          <w:rFonts w:ascii="宋体" w:hAnsi="宋体"/>
          <w:b/>
          <w:sz w:val="24"/>
        </w:rPr>
        <w:t>第</w:t>
      </w:r>
      <w:r w:rsidRPr="00231D46">
        <w:rPr>
          <w:rFonts w:ascii="宋体" w:hAnsi="宋体"/>
          <w:b/>
          <w:sz w:val="24"/>
        </w:rPr>
        <w:t>3</w:t>
      </w:r>
      <w:r w:rsidRPr="00231D46">
        <w:rPr>
          <w:rFonts w:ascii="宋体" w:hAnsi="宋体"/>
          <w:b/>
          <w:sz w:val="24"/>
        </w:rPr>
        <w:t>条</w:t>
      </w:r>
      <w:r w:rsidRPr="00231D46">
        <w:rPr>
          <w:rFonts w:ascii="宋体" w:hAnsi="宋体"/>
          <w:b/>
          <w:sz w:val="24"/>
        </w:rPr>
        <w:tab/>
      </w:r>
      <w:r w:rsidR="003F39BE" w:rsidRPr="00231D46">
        <w:rPr>
          <w:rFonts w:ascii="宋体" w:hAnsi="宋体" w:hint="eastAsia"/>
          <w:sz w:val="24"/>
        </w:rPr>
        <w:t>投标费用</w:t>
      </w:r>
      <w:bookmarkEnd w:id="31"/>
    </w:p>
    <w:p w14:paraId="01942C28" w14:textId="163FB267" w:rsidR="000B50B9" w:rsidRPr="00231D46" w:rsidRDefault="00320567" w:rsidP="00320567">
      <w:pPr>
        <w:pStyle w:val="USE3"/>
        <w:tabs>
          <w:tab w:val="left" w:pos="480"/>
        </w:tabs>
        <w:ind w:left="480" w:hanging="480"/>
        <w:rPr>
          <w:szCs w:val="24"/>
        </w:rPr>
      </w:pPr>
      <w:r w:rsidRPr="00231D46">
        <w:rPr>
          <w:szCs w:val="24"/>
        </w:rPr>
        <w:t>3.1</w:t>
      </w:r>
      <w:r w:rsidRPr="00231D46">
        <w:rPr>
          <w:szCs w:val="24"/>
        </w:rPr>
        <w:tab/>
      </w:r>
      <w:r w:rsidR="003F39BE" w:rsidRPr="00231D46">
        <w:rPr>
          <w:rFonts w:hint="eastAsia"/>
          <w:szCs w:val="24"/>
        </w:rPr>
        <w:t>本项目招标代理费由中标人支付，以中标价</w:t>
      </w:r>
      <w:r w:rsidR="003F39BE" w:rsidRPr="00231D46">
        <w:rPr>
          <w:rFonts w:hint="eastAsia"/>
          <w:b/>
          <w:bCs/>
          <w:szCs w:val="24"/>
          <w:u w:val="single"/>
        </w:rPr>
        <w:t>（运营管理费）</w:t>
      </w:r>
      <w:r w:rsidR="003F39BE" w:rsidRPr="00231D46">
        <w:rPr>
          <w:rFonts w:hint="eastAsia"/>
          <w:szCs w:val="24"/>
        </w:rPr>
        <w:t>为基数，根据原国家计委“计价格</w:t>
      </w:r>
      <w:r w:rsidR="003F39BE" w:rsidRPr="00231D46">
        <w:rPr>
          <w:rFonts w:hint="eastAsia"/>
          <w:szCs w:val="24"/>
        </w:rPr>
        <w:t>[2002]1980</w:t>
      </w:r>
      <w:r w:rsidR="003F39BE" w:rsidRPr="00231D46">
        <w:rPr>
          <w:rFonts w:hint="eastAsia"/>
          <w:szCs w:val="24"/>
        </w:rPr>
        <w:t>号文”和国家发改委“发改价格</w:t>
      </w:r>
      <w:r w:rsidR="003F39BE" w:rsidRPr="00231D46">
        <w:rPr>
          <w:rFonts w:hint="eastAsia"/>
          <w:szCs w:val="24"/>
        </w:rPr>
        <w:t>(2011)534</w:t>
      </w:r>
      <w:r w:rsidR="003F39BE" w:rsidRPr="00231D46">
        <w:rPr>
          <w:rFonts w:hint="eastAsia"/>
          <w:szCs w:val="24"/>
        </w:rPr>
        <w:t>号文《国家发展改革委关于降低部分建设项目收费标准规范收费行为等有关问题的通知》”规定的招标代理服务收费标准（服务招标）费率（以差额定率累进法计算）计算：</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7"/>
        <w:gridCol w:w="1701"/>
        <w:gridCol w:w="1842"/>
        <w:gridCol w:w="1843"/>
      </w:tblGrid>
      <w:tr w:rsidR="00231D46" w:rsidRPr="00231D46" w14:paraId="284B236E" w14:textId="77777777">
        <w:trPr>
          <w:trHeight w:val="1615"/>
          <w:jc w:val="center"/>
        </w:trPr>
        <w:tc>
          <w:tcPr>
            <w:tcW w:w="2607" w:type="dxa"/>
            <w:vAlign w:val="center"/>
          </w:tcPr>
          <w:p w14:paraId="2C6EBCD8" w14:textId="77777777" w:rsidR="000B50B9" w:rsidRPr="00231D46" w:rsidRDefault="003F39BE">
            <w:pPr>
              <w:autoSpaceDE w:val="0"/>
              <w:autoSpaceDN w:val="0"/>
              <w:adjustRightInd w:val="0"/>
              <w:snapToGrid w:val="0"/>
              <w:spacing w:line="360" w:lineRule="auto"/>
              <w:ind w:firstLineChars="600" w:firstLine="1260"/>
              <w:jc w:val="left"/>
              <w:rPr>
                <w:rFonts w:ascii="仿宋" w:eastAsia="仿宋" w:hAnsi="仿宋" w:cs="宋体"/>
                <w:b/>
                <w:kern w:val="0"/>
                <w:sz w:val="24"/>
              </w:rPr>
            </w:pPr>
            <w:r w:rsidRPr="00231D46">
              <w:rPr>
                <w:noProof/>
              </w:rPr>
              <mc:AlternateContent>
                <mc:Choice Requires="wps">
                  <w:drawing>
                    <wp:anchor distT="0" distB="0" distL="114300" distR="114300" simplePos="0" relativeHeight="251663360" behindDoc="0" locked="0" layoutInCell="1" allowOverlap="1" wp14:anchorId="5111F7F6" wp14:editId="39626BB0">
                      <wp:simplePos x="0" y="0"/>
                      <wp:positionH relativeFrom="column">
                        <wp:posOffset>-35560</wp:posOffset>
                      </wp:positionH>
                      <wp:positionV relativeFrom="paragraph">
                        <wp:posOffset>-7620</wp:posOffset>
                      </wp:positionV>
                      <wp:extent cx="1606550" cy="1183640"/>
                      <wp:effectExtent l="2540" t="3810" r="10160" b="12700"/>
                      <wp:wrapNone/>
                      <wp:docPr id="1" name="自选图形 4"/>
                      <wp:cNvGraphicFramePr/>
                      <a:graphic xmlns:a="http://schemas.openxmlformats.org/drawingml/2006/main">
                        <a:graphicData uri="http://schemas.microsoft.com/office/word/2010/wordprocessingShape">
                          <wps:wsp>
                            <wps:cNvCnPr/>
                            <wps:spPr>
                              <a:xfrm>
                                <a:off x="0" y="0"/>
                                <a:ext cx="1606550" cy="118364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type w14:anchorId="01593DA2" id="_x0000_t32" coordsize="21600,21600" o:spt="32" o:oned="t" path="m,l21600,21600e" filled="f">
                      <v:path arrowok="t" fillok="f" o:connecttype="none"/>
                      <o:lock v:ext="edit" shapetype="t"/>
                    </v:shapetype>
                    <v:shape id="自选图形 4" o:spid="_x0000_s1026" type="#_x0000_t32" style="position:absolute;left:0;text-align:left;margin-left:-2.8pt;margin-top:-.6pt;width:126.5pt;height:93.2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"/>
                  </w:pict>
                </mc:Fallback>
              </mc:AlternateContent>
            </w:r>
            <w:r w:rsidRPr="00231D46">
              <w:rPr>
                <w:noProof/>
              </w:rPr>
              <mc:AlternateContent>
                <mc:Choice Requires="wps">
                  <w:drawing>
                    <wp:anchor distT="0" distB="0" distL="114300" distR="114300" simplePos="0" relativeHeight="251656192" behindDoc="0" locked="0" layoutInCell="1" allowOverlap="1" wp14:anchorId="0FCA182E" wp14:editId="570E5D00">
                      <wp:simplePos x="0" y="0"/>
                      <wp:positionH relativeFrom="column">
                        <wp:posOffset>-36195</wp:posOffset>
                      </wp:positionH>
                      <wp:positionV relativeFrom="paragraph">
                        <wp:posOffset>-7620</wp:posOffset>
                      </wp:positionV>
                      <wp:extent cx="1606550" cy="351155"/>
                      <wp:effectExtent l="1270" t="4445" r="11430" b="6350"/>
                      <wp:wrapNone/>
                      <wp:docPr id="5" name="自选图形 5"/>
                      <wp:cNvGraphicFramePr/>
                      <a:graphic xmlns:a="http://schemas.openxmlformats.org/drawingml/2006/main">
                        <a:graphicData uri="http://schemas.microsoft.com/office/word/2010/wordprocessingShape">
                          <wps:wsp>
                            <wps:cNvCnPr/>
                            <wps:spPr>
                              <a:xfrm>
                                <a:off x="0" y="0"/>
                                <a:ext cx="1606550" cy="35115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w14:anchorId="5AFEE5D0" id="自选图形 5" o:spid="_x0000_s1026" type="#_x0000_t32" style="position:absolute;left:0;text-align:left;margin-left:-2.85pt;margin-top:-.6pt;width:126.5pt;height:27.65pt;z-index:251656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"/>
                  </w:pict>
                </mc:Fallback>
              </mc:AlternateContent>
            </w:r>
            <w:r w:rsidRPr="00231D46">
              <w:rPr>
                <w:rFonts w:ascii="仿宋" w:eastAsia="仿宋" w:hAnsi="仿宋" w:cs="宋体" w:hint="eastAsia"/>
                <w:b/>
                <w:kern w:val="0"/>
                <w:sz w:val="24"/>
              </w:rPr>
              <w:t>项目类型</w:t>
            </w:r>
          </w:p>
          <w:p w14:paraId="2F4F7ACB" w14:textId="77777777" w:rsidR="000B50B9" w:rsidRPr="00231D46" w:rsidRDefault="003F39BE">
            <w:pPr>
              <w:autoSpaceDE w:val="0"/>
              <w:autoSpaceDN w:val="0"/>
              <w:adjustRightInd w:val="0"/>
              <w:snapToGrid w:val="0"/>
              <w:spacing w:line="360" w:lineRule="auto"/>
              <w:ind w:firstLineChars="532" w:firstLine="1282"/>
              <w:jc w:val="left"/>
              <w:rPr>
                <w:rFonts w:ascii="仿宋" w:eastAsia="仿宋" w:hAnsi="仿宋" w:cs="宋体"/>
                <w:b/>
                <w:kern w:val="0"/>
                <w:sz w:val="24"/>
              </w:rPr>
            </w:pPr>
            <w:r w:rsidRPr="00231D46">
              <w:rPr>
                <w:rFonts w:ascii="仿宋" w:eastAsia="仿宋" w:hAnsi="仿宋" w:cs="宋体" w:hint="eastAsia"/>
                <w:b/>
                <w:kern w:val="0"/>
                <w:sz w:val="24"/>
              </w:rPr>
              <w:t>费率</w:t>
            </w:r>
          </w:p>
          <w:p w14:paraId="1726984D" w14:textId="77777777" w:rsidR="000B50B9" w:rsidRPr="00231D46" w:rsidRDefault="003F39BE">
            <w:pPr>
              <w:autoSpaceDE w:val="0"/>
              <w:autoSpaceDN w:val="0"/>
              <w:adjustRightInd w:val="0"/>
              <w:snapToGrid w:val="0"/>
              <w:spacing w:line="360" w:lineRule="auto"/>
              <w:jc w:val="left"/>
              <w:rPr>
                <w:rFonts w:ascii="仿宋" w:eastAsia="仿宋" w:hAnsi="仿宋" w:cs="宋体"/>
                <w:b/>
                <w:kern w:val="0"/>
                <w:sz w:val="24"/>
              </w:rPr>
            </w:pPr>
            <w:r w:rsidRPr="00231D46">
              <w:rPr>
                <w:rFonts w:ascii="仿宋" w:eastAsia="仿宋" w:hAnsi="仿宋" w:cs="宋体" w:hint="eastAsia"/>
                <w:b/>
                <w:kern w:val="0"/>
                <w:sz w:val="24"/>
              </w:rPr>
              <w:t>中标金额</w:t>
            </w:r>
          </w:p>
          <w:p w14:paraId="3EAD75F0" w14:textId="77777777" w:rsidR="000B50B9" w:rsidRPr="00231D46" w:rsidRDefault="003F39BE">
            <w:pPr>
              <w:autoSpaceDE w:val="0"/>
              <w:autoSpaceDN w:val="0"/>
              <w:adjustRightInd w:val="0"/>
              <w:snapToGrid w:val="0"/>
              <w:spacing w:line="360" w:lineRule="auto"/>
              <w:jc w:val="left"/>
              <w:rPr>
                <w:rFonts w:ascii="仿宋" w:eastAsia="仿宋" w:hAnsi="仿宋" w:cs="宋体"/>
                <w:b/>
                <w:kern w:val="0"/>
                <w:sz w:val="24"/>
              </w:rPr>
            </w:pPr>
            <w:r w:rsidRPr="00231D46">
              <w:rPr>
                <w:rFonts w:ascii="仿宋" w:eastAsia="仿宋" w:hAnsi="仿宋" w:cs="宋体" w:hint="eastAsia"/>
                <w:b/>
                <w:kern w:val="0"/>
                <w:sz w:val="24"/>
              </w:rPr>
              <w:t>（中标货币/万元）</w:t>
            </w:r>
          </w:p>
        </w:tc>
        <w:tc>
          <w:tcPr>
            <w:tcW w:w="1701" w:type="dxa"/>
            <w:vAlign w:val="center"/>
          </w:tcPr>
          <w:p w14:paraId="1F923D9C" w14:textId="77777777" w:rsidR="000B50B9" w:rsidRPr="00231D46" w:rsidRDefault="003F39BE">
            <w:pPr>
              <w:autoSpaceDE w:val="0"/>
              <w:autoSpaceDN w:val="0"/>
              <w:adjustRightInd w:val="0"/>
              <w:snapToGrid w:val="0"/>
              <w:spacing w:line="360" w:lineRule="auto"/>
              <w:ind w:firstLineChars="83" w:firstLine="199"/>
              <w:jc w:val="left"/>
              <w:rPr>
                <w:rFonts w:ascii="仿宋" w:eastAsia="仿宋" w:hAnsi="仿宋" w:cs="宋体"/>
                <w:kern w:val="0"/>
                <w:sz w:val="24"/>
              </w:rPr>
            </w:pPr>
            <w:r w:rsidRPr="00231D46">
              <w:rPr>
                <w:rFonts w:ascii="仿宋" w:eastAsia="仿宋" w:hAnsi="仿宋" w:cs="宋体" w:hint="eastAsia"/>
                <w:kern w:val="0"/>
                <w:sz w:val="24"/>
              </w:rPr>
              <w:t>货物招标</w:t>
            </w:r>
          </w:p>
        </w:tc>
        <w:tc>
          <w:tcPr>
            <w:tcW w:w="1842" w:type="dxa"/>
            <w:vAlign w:val="center"/>
          </w:tcPr>
          <w:p w14:paraId="48525B7E" w14:textId="77777777" w:rsidR="000B50B9" w:rsidRPr="00231D46" w:rsidRDefault="003F39BE">
            <w:pPr>
              <w:autoSpaceDE w:val="0"/>
              <w:autoSpaceDN w:val="0"/>
              <w:adjustRightInd w:val="0"/>
              <w:snapToGrid w:val="0"/>
              <w:spacing w:line="360" w:lineRule="auto"/>
              <w:ind w:firstLineChars="83" w:firstLine="199"/>
              <w:jc w:val="left"/>
              <w:rPr>
                <w:rFonts w:ascii="仿宋" w:eastAsia="仿宋" w:hAnsi="仿宋" w:cs="宋体"/>
                <w:kern w:val="0"/>
                <w:sz w:val="24"/>
              </w:rPr>
            </w:pPr>
            <w:r w:rsidRPr="00231D46">
              <w:rPr>
                <w:rFonts w:ascii="仿宋" w:eastAsia="仿宋" w:hAnsi="仿宋" w:cs="宋体" w:hint="eastAsia"/>
                <w:kern w:val="0"/>
                <w:sz w:val="24"/>
              </w:rPr>
              <w:t>服务招标</w:t>
            </w:r>
          </w:p>
        </w:tc>
        <w:tc>
          <w:tcPr>
            <w:tcW w:w="1843" w:type="dxa"/>
            <w:vAlign w:val="center"/>
          </w:tcPr>
          <w:p w14:paraId="1A8CD81A" w14:textId="77777777" w:rsidR="000B50B9" w:rsidRPr="00231D46" w:rsidRDefault="003F39BE">
            <w:pPr>
              <w:autoSpaceDE w:val="0"/>
              <w:autoSpaceDN w:val="0"/>
              <w:adjustRightInd w:val="0"/>
              <w:snapToGrid w:val="0"/>
              <w:spacing w:line="360" w:lineRule="auto"/>
              <w:ind w:firstLineChars="83" w:firstLine="199"/>
              <w:jc w:val="left"/>
              <w:rPr>
                <w:rFonts w:ascii="仿宋" w:eastAsia="仿宋" w:hAnsi="仿宋" w:cs="宋体"/>
                <w:kern w:val="0"/>
                <w:sz w:val="24"/>
              </w:rPr>
            </w:pPr>
            <w:r w:rsidRPr="00231D46">
              <w:rPr>
                <w:rFonts w:ascii="仿宋" w:eastAsia="仿宋" w:hAnsi="仿宋" w:cs="宋体" w:hint="eastAsia"/>
                <w:kern w:val="0"/>
                <w:sz w:val="24"/>
              </w:rPr>
              <w:t>工程招标</w:t>
            </w:r>
          </w:p>
        </w:tc>
      </w:tr>
      <w:tr w:rsidR="00231D46" w:rsidRPr="00231D46" w14:paraId="125A7D88" w14:textId="77777777">
        <w:trPr>
          <w:trHeight w:val="312"/>
          <w:jc w:val="center"/>
        </w:trPr>
        <w:tc>
          <w:tcPr>
            <w:tcW w:w="2607" w:type="dxa"/>
            <w:vAlign w:val="center"/>
          </w:tcPr>
          <w:p w14:paraId="659AFF76" w14:textId="77777777" w:rsidR="000B50B9" w:rsidRPr="00231D46" w:rsidRDefault="003F39BE">
            <w:pPr>
              <w:autoSpaceDE w:val="0"/>
              <w:autoSpaceDN w:val="0"/>
              <w:adjustRightInd w:val="0"/>
              <w:snapToGrid w:val="0"/>
              <w:spacing w:line="360" w:lineRule="auto"/>
              <w:ind w:firstLineChars="200" w:firstLine="480"/>
              <w:jc w:val="left"/>
              <w:rPr>
                <w:rFonts w:ascii="仿宋" w:eastAsia="仿宋" w:hAnsi="仿宋" w:cs="宋体"/>
                <w:kern w:val="0"/>
                <w:sz w:val="24"/>
              </w:rPr>
            </w:pPr>
            <w:r w:rsidRPr="00231D46">
              <w:rPr>
                <w:rFonts w:ascii="仿宋" w:eastAsia="仿宋" w:hAnsi="仿宋" w:cs="宋体" w:hint="eastAsia"/>
                <w:kern w:val="0"/>
                <w:sz w:val="24"/>
              </w:rPr>
              <w:t>100以下</w:t>
            </w:r>
          </w:p>
        </w:tc>
        <w:tc>
          <w:tcPr>
            <w:tcW w:w="1701" w:type="dxa"/>
            <w:vAlign w:val="center"/>
          </w:tcPr>
          <w:p w14:paraId="06473D2B" w14:textId="77777777" w:rsidR="000B50B9" w:rsidRPr="00231D46" w:rsidRDefault="003F39BE">
            <w:pPr>
              <w:autoSpaceDE w:val="0"/>
              <w:autoSpaceDN w:val="0"/>
              <w:adjustRightInd w:val="0"/>
              <w:snapToGrid w:val="0"/>
              <w:spacing w:line="360" w:lineRule="auto"/>
              <w:ind w:firstLineChars="200" w:firstLine="480"/>
              <w:jc w:val="left"/>
              <w:rPr>
                <w:rFonts w:ascii="仿宋" w:eastAsia="仿宋" w:hAnsi="仿宋" w:cs="宋体"/>
                <w:kern w:val="0"/>
                <w:sz w:val="24"/>
              </w:rPr>
            </w:pPr>
            <w:r w:rsidRPr="00231D46">
              <w:rPr>
                <w:rFonts w:ascii="仿宋" w:eastAsia="仿宋" w:hAnsi="仿宋" w:cs="宋体" w:hint="eastAsia"/>
                <w:kern w:val="0"/>
                <w:sz w:val="24"/>
              </w:rPr>
              <w:t>1.50%</w:t>
            </w:r>
          </w:p>
        </w:tc>
        <w:tc>
          <w:tcPr>
            <w:tcW w:w="1842" w:type="dxa"/>
            <w:vAlign w:val="center"/>
          </w:tcPr>
          <w:p w14:paraId="7602524A" w14:textId="77777777" w:rsidR="000B50B9" w:rsidRPr="00231D46" w:rsidRDefault="003F39BE">
            <w:pPr>
              <w:autoSpaceDE w:val="0"/>
              <w:autoSpaceDN w:val="0"/>
              <w:adjustRightInd w:val="0"/>
              <w:snapToGrid w:val="0"/>
              <w:spacing w:line="360" w:lineRule="auto"/>
              <w:ind w:firstLineChars="200" w:firstLine="480"/>
              <w:jc w:val="left"/>
              <w:rPr>
                <w:rFonts w:ascii="仿宋" w:eastAsia="仿宋" w:hAnsi="仿宋" w:cs="宋体"/>
                <w:kern w:val="0"/>
                <w:sz w:val="24"/>
              </w:rPr>
            </w:pPr>
            <w:r w:rsidRPr="00231D46">
              <w:rPr>
                <w:rFonts w:ascii="仿宋" w:eastAsia="仿宋" w:hAnsi="仿宋" w:cs="宋体" w:hint="eastAsia"/>
                <w:kern w:val="0"/>
                <w:sz w:val="24"/>
              </w:rPr>
              <w:t>1.50%</w:t>
            </w:r>
          </w:p>
        </w:tc>
        <w:tc>
          <w:tcPr>
            <w:tcW w:w="1843" w:type="dxa"/>
            <w:vAlign w:val="center"/>
          </w:tcPr>
          <w:p w14:paraId="521BDF83" w14:textId="77777777" w:rsidR="000B50B9" w:rsidRPr="00231D46" w:rsidRDefault="003F39BE">
            <w:pPr>
              <w:autoSpaceDE w:val="0"/>
              <w:autoSpaceDN w:val="0"/>
              <w:adjustRightInd w:val="0"/>
              <w:snapToGrid w:val="0"/>
              <w:spacing w:line="360" w:lineRule="auto"/>
              <w:ind w:firstLineChars="200" w:firstLine="480"/>
              <w:jc w:val="left"/>
              <w:rPr>
                <w:rFonts w:ascii="仿宋" w:eastAsia="仿宋" w:hAnsi="仿宋" w:cs="宋体"/>
                <w:kern w:val="0"/>
                <w:sz w:val="24"/>
              </w:rPr>
            </w:pPr>
            <w:r w:rsidRPr="00231D46">
              <w:rPr>
                <w:rFonts w:ascii="仿宋" w:eastAsia="仿宋" w:hAnsi="仿宋" w:cs="宋体" w:hint="eastAsia"/>
                <w:kern w:val="0"/>
                <w:sz w:val="24"/>
              </w:rPr>
              <w:t>1.00%</w:t>
            </w:r>
          </w:p>
        </w:tc>
      </w:tr>
      <w:tr w:rsidR="00231D46" w:rsidRPr="00231D46" w14:paraId="47F4A5F7" w14:textId="77777777">
        <w:trPr>
          <w:trHeight w:val="312"/>
          <w:jc w:val="center"/>
        </w:trPr>
        <w:tc>
          <w:tcPr>
            <w:tcW w:w="2607" w:type="dxa"/>
            <w:vAlign w:val="center"/>
          </w:tcPr>
          <w:p w14:paraId="348E9530" w14:textId="77777777" w:rsidR="000B50B9" w:rsidRPr="00231D46" w:rsidRDefault="003F39BE">
            <w:pPr>
              <w:autoSpaceDE w:val="0"/>
              <w:autoSpaceDN w:val="0"/>
              <w:adjustRightInd w:val="0"/>
              <w:snapToGrid w:val="0"/>
              <w:spacing w:line="360" w:lineRule="auto"/>
              <w:ind w:firstLineChars="200" w:firstLine="480"/>
              <w:jc w:val="left"/>
              <w:rPr>
                <w:rFonts w:ascii="仿宋" w:eastAsia="仿宋" w:hAnsi="仿宋" w:cs="宋体"/>
                <w:kern w:val="0"/>
                <w:sz w:val="24"/>
              </w:rPr>
            </w:pPr>
            <w:r w:rsidRPr="00231D46">
              <w:rPr>
                <w:rFonts w:ascii="仿宋" w:eastAsia="仿宋" w:hAnsi="仿宋" w:cs="宋体" w:hint="eastAsia"/>
                <w:kern w:val="0"/>
                <w:sz w:val="24"/>
              </w:rPr>
              <w:t>100-500</w:t>
            </w:r>
          </w:p>
        </w:tc>
        <w:tc>
          <w:tcPr>
            <w:tcW w:w="1701" w:type="dxa"/>
            <w:vAlign w:val="center"/>
          </w:tcPr>
          <w:p w14:paraId="5CFE108D" w14:textId="77777777" w:rsidR="000B50B9" w:rsidRPr="00231D46" w:rsidRDefault="003F39BE">
            <w:pPr>
              <w:autoSpaceDE w:val="0"/>
              <w:autoSpaceDN w:val="0"/>
              <w:adjustRightInd w:val="0"/>
              <w:snapToGrid w:val="0"/>
              <w:spacing w:line="360" w:lineRule="auto"/>
              <w:ind w:firstLineChars="200" w:firstLine="480"/>
              <w:jc w:val="left"/>
              <w:rPr>
                <w:rFonts w:ascii="仿宋" w:eastAsia="仿宋" w:hAnsi="仿宋" w:cs="宋体"/>
                <w:kern w:val="0"/>
                <w:sz w:val="24"/>
              </w:rPr>
            </w:pPr>
            <w:r w:rsidRPr="00231D46">
              <w:rPr>
                <w:rFonts w:ascii="仿宋" w:eastAsia="仿宋" w:hAnsi="仿宋" w:cs="宋体" w:hint="eastAsia"/>
                <w:kern w:val="0"/>
                <w:sz w:val="24"/>
              </w:rPr>
              <w:t>1.10%</w:t>
            </w:r>
          </w:p>
        </w:tc>
        <w:tc>
          <w:tcPr>
            <w:tcW w:w="1842" w:type="dxa"/>
            <w:vAlign w:val="center"/>
          </w:tcPr>
          <w:p w14:paraId="19CDE151" w14:textId="77777777" w:rsidR="000B50B9" w:rsidRPr="00231D46" w:rsidRDefault="003F39BE">
            <w:pPr>
              <w:autoSpaceDE w:val="0"/>
              <w:autoSpaceDN w:val="0"/>
              <w:adjustRightInd w:val="0"/>
              <w:snapToGrid w:val="0"/>
              <w:spacing w:line="360" w:lineRule="auto"/>
              <w:ind w:firstLineChars="200" w:firstLine="480"/>
              <w:jc w:val="left"/>
              <w:rPr>
                <w:rFonts w:ascii="仿宋" w:eastAsia="仿宋" w:hAnsi="仿宋" w:cs="宋体"/>
                <w:kern w:val="0"/>
                <w:sz w:val="24"/>
              </w:rPr>
            </w:pPr>
            <w:r w:rsidRPr="00231D46">
              <w:rPr>
                <w:rFonts w:ascii="仿宋" w:eastAsia="仿宋" w:hAnsi="仿宋" w:cs="宋体" w:hint="eastAsia"/>
                <w:kern w:val="0"/>
                <w:sz w:val="24"/>
              </w:rPr>
              <w:t>0.80%</w:t>
            </w:r>
          </w:p>
        </w:tc>
        <w:tc>
          <w:tcPr>
            <w:tcW w:w="1843" w:type="dxa"/>
            <w:vAlign w:val="center"/>
          </w:tcPr>
          <w:p w14:paraId="0A49B014" w14:textId="77777777" w:rsidR="000B50B9" w:rsidRPr="00231D46" w:rsidRDefault="003F39BE">
            <w:pPr>
              <w:autoSpaceDE w:val="0"/>
              <w:autoSpaceDN w:val="0"/>
              <w:adjustRightInd w:val="0"/>
              <w:snapToGrid w:val="0"/>
              <w:spacing w:line="360" w:lineRule="auto"/>
              <w:ind w:firstLineChars="200" w:firstLine="480"/>
              <w:jc w:val="left"/>
              <w:rPr>
                <w:rFonts w:ascii="仿宋" w:eastAsia="仿宋" w:hAnsi="仿宋" w:cs="宋体"/>
                <w:kern w:val="0"/>
                <w:sz w:val="24"/>
              </w:rPr>
            </w:pPr>
            <w:r w:rsidRPr="00231D46">
              <w:rPr>
                <w:rFonts w:ascii="仿宋" w:eastAsia="仿宋" w:hAnsi="仿宋" w:cs="宋体" w:hint="eastAsia"/>
                <w:kern w:val="0"/>
                <w:sz w:val="24"/>
              </w:rPr>
              <w:t>0.70%</w:t>
            </w:r>
          </w:p>
        </w:tc>
      </w:tr>
      <w:tr w:rsidR="00231D46" w:rsidRPr="00231D46" w14:paraId="26AB6408" w14:textId="77777777">
        <w:trPr>
          <w:trHeight w:val="312"/>
          <w:jc w:val="center"/>
        </w:trPr>
        <w:tc>
          <w:tcPr>
            <w:tcW w:w="2607" w:type="dxa"/>
            <w:vAlign w:val="center"/>
          </w:tcPr>
          <w:p w14:paraId="0F8FBF23" w14:textId="77777777" w:rsidR="000B50B9" w:rsidRPr="00231D46" w:rsidRDefault="003F39BE">
            <w:pPr>
              <w:autoSpaceDE w:val="0"/>
              <w:autoSpaceDN w:val="0"/>
              <w:adjustRightInd w:val="0"/>
              <w:snapToGrid w:val="0"/>
              <w:spacing w:line="360" w:lineRule="auto"/>
              <w:ind w:firstLineChars="200" w:firstLine="480"/>
              <w:jc w:val="left"/>
              <w:rPr>
                <w:rFonts w:ascii="仿宋" w:eastAsia="仿宋" w:hAnsi="仿宋" w:cs="宋体"/>
                <w:kern w:val="0"/>
                <w:sz w:val="24"/>
              </w:rPr>
            </w:pPr>
            <w:r w:rsidRPr="00231D46">
              <w:rPr>
                <w:rFonts w:ascii="仿宋" w:eastAsia="仿宋" w:hAnsi="仿宋" w:cs="宋体" w:hint="eastAsia"/>
                <w:kern w:val="0"/>
                <w:sz w:val="24"/>
              </w:rPr>
              <w:lastRenderedPageBreak/>
              <w:t>500-1000</w:t>
            </w:r>
          </w:p>
        </w:tc>
        <w:tc>
          <w:tcPr>
            <w:tcW w:w="1701" w:type="dxa"/>
            <w:vAlign w:val="center"/>
          </w:tcPr>
          <w:p w14:paraId="18A4635B" w14:textId="77777777" w:rsidR="000B50B9" w:rsidRPr="00231D46" w:rsidRDefault="003F39BE">
            <w:pPr>
              <w:autoSpaceDE w:val="0"/>
              <w:autoSpaceDN w:val="0"/>
              <w:adjustRightInd w:val="0"/>
              <w:snapToGrid w:val="0"/>
              <w:spacing w:line="360" w:lineRule="auto"/>
              <w:ind w:firstLineChars="200" w:firstLine="480"/>
              <w:jc w:val="left"/>
              <w:rPr>
                <w:rFonts w:ascii="仿宋" w:eastAsia="仿宋" w:hAnsi="仿宋" w:cs="宋体"/>
                <w:kern w:val="0"/>
                <w:sz w:val="24"/>
              </w:rPr>
            </w:pPr>
            <w:r w:rsidRPr="00231D46">
              <w:rPr>
                <w:rFonts w:ascii="仿宋" w:eastAsia="仿宋" w:hAnsi="仿宋" w:cs="宋体" w:hint="eastAsia"/>
                <w:kern w:val="0"/>
                <w:sz w:val="24"/>
              </w:rPr>
              <w:t>0.80%</w:t>
            </w:r>
          </w:p>
        </w:tc>
        <w:tc>
          <w:tcPr>
            <w:tcW w:w="1842" w:type="dxa"/>
            <w:vAlign w:val="center"/>
          </w:tcPr>
          <w:p w14:paraId="75845207" w14:textId="77777777" w:rsidR="000B50B9" w:rsidRPr="00231D46" w:rsidRDefault="003F39BE">
            <w:pPr>
              <w:autoSpaceDE w:val="0"/>
              <w:autoSpaceDN w:val="0"/>
              <w:adjustRightInd w:val="0"/>
              <w:snapToGrid w:val="0"/>
              <w:spacing w:line="360" w:lineRule="auto"/>
              <w:ind w:firstLineChars="200" w:firstLine="480"/>
              <w:jc w:val="left"/>
              <w:rPr>
                <w:rFonts w:ascii="仿宋" w:eastAsia="仿宋" w:hAnsi="仿宋" w:cs="宋体"/>
                <w:kern w:val="0"/>
                <w:sz w:val="24"/>
              </w:rPr>
            </w:pPr>
            <w:r w:rsidRPr="00231D46">
              <w:rPr>
                <w:rFonts w:ascii="仿宋" w:eastAsia="仿宋" w:hAnsi="仿宋" w:cs="宋体" w:hint="eastAsia"/>
                <w:kern w:val="0"/>
                <w:sz w:val="24"/>
              </w:rPr>
              <w:t>0.45%</w:t>
            </w:r>
          </w:p>
        </w:tc>
        <w:tc>
          <w:tcPr>
            <w:tcW w:w="1843" w:type="dxa"/>
            <w:vAlign w:val="center"/>
          </w:tcPr>
          <w:p w14:paraId="704BCAAE" w14:textId="77777777" w:rsidR="000B50B9" w:rsidRPr="00231D46" w:rsidRDefault="003F39BE">
            <w:pPr>
              <w:autoSpaceDE w:val="0"/>
              <w:autoSpaceDN w:val="0"/>
              <w:adjustRightInd w:val="0"/>
              <w:snapToGrid w:val="0"/>
              <w:spacing w:line="360" w:lineRule="auto"/>
              <w:ind w:firstLineChars="200" w:firstLine="480"/>
              <w:jc w:val="left"/>
              <w:rPr>
                <w:rFonts w:ascii="仿宋" w:eastAsia="仿宋" w:hAnsi="仿宋" w:cs="宋体"/>
                <w:kern w:val="0"/>
                <w:sz w:val="24"/>
              </w:rPr>
            </w:pPr>
            <w:r w:rsidRPr="00231D46">
              <w:rPr>
                <w:rFonts w:ascii="仿宋" w:eastAsia="仿宋" w:hAnsi="仿宋" w:cs="宋体" w:hint="eastAsia"/>
                <w:kern w:val="0"/>
                <w:sz w:val="24"/>
              </w:rPr>
              <w:t>0.55%</w:t>
            </w:r>
          </w:p>
        </w:tc>
      </w:tr>
      <w:tr w:rsidR="00231D46" w:rsidRPr="00231D46" w14:paraId="3651B537" w14:textId="77777777">
        <w:trPr>
          <w:trHeight w:val="312"/>
          <w:jc w:val="center"/>
        </w:trPr>
        <w:tc>
          <w:tcPr>
            <w:tcW w:w="2607" w:type="dxa"/>
            <w:vAlign w:val="center"/>
          </w:tcPr>
          <w:p w14:paraId="18295343" w14:textId="77777777" w:rsidR="000B50B9" w:rsidRPr="00231D46" w:rsidRDefault="003F39BE">
            <w:pPr>
              <w:autoSpaceDE w:val="0"/>
              <w:autoSpaceDN w:val="0"/>
              <w:adjustRightInd w:val="0"/>
              <w:snapToGrid w:val="0"/>
              <w:spacing w:line="360" w:lineRule="auto"/>
              <w:ind w:firstLineChars="200" w:firstLine="480"/>
              <w:jc w:val="left"/>
              <w:rPr>
                <w:rFonts w:ascii="仿宋" w:eastAsia="仿宋" w:hAnsi="仿宋" w:cs="宋体"/>
                <w:kern w:val="0"/>
                <w:sz w:val="24"/>
              </w:rPr>
            </w:pPr>
            <w:r w:rsidRPr="00231D46">
              <w:rPr>
                <w:rFonts w:ascii="仿宋" w:eastAsia="仿宋" w:hAnsi="仿宋" w:cs="宋体" w:hint="eastAsia"/>
                <w:kern w:val="0"/>
                <w:sz w:val="24"/>
              </w:rPr>
              <w:t>1000-5000</w:t>
            </w:r>
          </w:p>
        </w:tc>
        <w:tc>
          <w:tcPr>
            <w:tcW w:w="1701" w:type="dxa"/>
            <w:vAlign w:val="center"/>
          </w:tcPr>
          <w:p w14:paraId="046BE857" w14:textId="77777777" w:rsidR="000B50B9" w:rsidRPr="00231D46" w:rsidRDefault="003F39BE">
            <w:pPr>
              <w:autoSpaceDE w:val="0"/>
              <w:autoSpaceDN w:val="0"/>
              <w:adjustRightInd w:val="0"/>
              <w:snapToGrid w:val="0"/>
              <w:spacing w:line="360" w:lineRule="auto"/>
              <w:ind w:firstLineChars="200" w:firstLine="480"/>
              <w:jc w:val="left"/>
              <w:rPr>
                <w:rFonts w:ascii="仿宋" w:eastAsia="仿宋" w:hAnsi="仿宋" w:cs="宋体"/>
                <w:kern w:val="0"/>
                <w:sz w:val="24"/>
              </w:rPr>
            </w:pPr>
            <w:r w:rsidRPr="00231D46">
              <w:rPr>
                <w:rFonts w:ascii="仿宋" w:eastAsia="仿宋" w:hAnsi="仿宋" w:cs="宋体" w:hint="eastAsia"/>
                <w:kern w:val="0"/>
                <w:sz w:val="24"/>
              </w:rPr>
              <w:t>0.50%</w:t>
            </w:r>
          </w:p>
        </w:tc>
        <w:tc>
          <w:tcPr>
            <w:tcW w:w="1842" w:type="dxa"/>
            <w:vAlign w:val="center"/>
          </w:tcPr>
          <w:p w14:paraId="3ABD1185" w14:textId="77777777" w:rsidR="000B50B9" w:rsidRPr="00231D46" w:rsidRDefault="003F39BE">
            <w:pPr>
              <w:autoSpaceDE w:val="0"/>
              <w:autoSpaceDN w:val="0"/>
              <w:adjustRightInd w:val="0"/>
              <w:snapToGrid w:val="0"/>
              <w:spacing w:line="360" w:lineRule="auto"/>
              <w:ind w:firstLineChars="200" w:firstLine="480"/>
              <w:jc w:val="left"/>
              <w:rPr>
                <w:rFonts w:ascii="仿宋" w:eastAsia="仿宋" w:hAnsi="仿宋" w:cs="宋体"/>
                <w:kern w:val="0"/>
                <w:sz w:val="24"/>
              </w:rPr>
            </w:pPr>
            <w:r w:rsidRPr="00231D46">
              <w:rPr>
                <w:rFonts w:ascii="仿宋" w:eastAsia="仿宋" w:hAnsi="仿宋" w:cs="宋体" w:hint="eastAsia"/>
                <w:kern w:val="0"/>
                <w:sz w:val="24"/>
              </w:rPr>
              <w:t>0.25%</w:t>
            </w:r>
          </w:p>
        </w:tc>
        <w:tc>
          <w:tcPr>
            <w:tcW w:w="1843" w:type="dxa"/>
            <w:vAlign w:val="center"/>
          </w:tcPr>
          <w:p w14:paraId="0255F2D6" w14:textId="77777777" w:rsidR="000B50B9" w:rsidRPr="00231D46" w:rsidRDefault="003F39BE">
            <w:pPr>
              <w:autoSpaceDE w:val="0"/>
              <w:autoSpaceDN w:val="0"/>
              <w:adjustRightInd w:val="0"/>
              <w:snapToGrid w:val="0"/>
              <w:spacing w:line="360" w:lineRule="auto"/>
              <w:ind w:firstLineChars="200" w:firstLine="480"/>
              <w:jc w:val="left"/>
              <w:rPr>
                <w:rFonts w:ascii="仿宋" w:eastAsia="仿宋" w:hAnsi="仿宋" w:cs="宋体"/>
                <w:kern w:val="0"/>
                <w:sz w:val="24"/>
              </w:rPr>
            </w:pPr>
            <w:r w:rsidRPr="00231D46">
              <w:rPr>
                <w:rFonts w:ascii="仿宋" w:eastAsia="仿宋" w:hAnsi="仿宋" w:cs="宋体" w:hint="eastAsia"/>
                <w:kern w:val="0"/>
                <w:sz w:val="24"/>
              </w:rPr>
              <w:t>0.35%</w:t>
            </w:r>
          </w:p>
        </w:tc>
      </w:tr>
      <w:tr w:rsidR="00231D46" w:rsidRPr="00231D46" w14:paraId="0831629E" w14:textId="77777777">
        <w:trPr>
          <w:trHeight w:val="312"/>
          <w:jc w:val="center"/>
        </w:trPr>
        <w:tc>
          <w:tcPr>
            <w:tcW w:w="2607" w:type="dxa"/>
            <w:vAlign w:val="center"/>
          </w:tcPr>
          <w:p w14:paraId="77A1BEAB" w14:textId="77777777" w:rsidR="000B50B9" w:rsidRPr="00231D46" w:rsidRDefault="003F39BE">
            <w:pPr>
              <w:autoSpaceDE w:val="0"/>
              <w:autoSpaceDN w:val="0"/>
              <w:adjustRightInd w:val="0"/>
              <w:snapToGrid w:val="0"/>
              <w:spacing w:line="360" w:lineRule="auto"/>
              <w:ind w:firstLineChars="200" w:firstLine="480"/>
              <w:jc w:val="left"/>
              <w:rPr>
                <w:rFonts w:ascii="仿宋" w:eastAsia="仿宋" w:hAnsi="仿宋" w:cs="宋体"/>
                <w:kern w:val="0"/>
                <w:sz w:val="24"/>
              </w:rPr>
            </w:pPr>
            <w:r w:rsidRPr="00231D46">
              <w:rPr>
                <w:rFonts w:ascii="仿宋" w:eastAsia="仿宋" w:hAnsi="仿宋" w:cs="宋体" w:hint="eastAsia"/>
                <w:kern w:val="0"/>
                <w:sz w:val="24"/>
              </w:rPr>
              <w:t>5000-10000</w:t>
            </w:r>
          </w:p>
        </w:tc>
        <w:tc>
          <w:tcPr>
            <w:tcW w:w="1701" w:type="dxa"/>
            <w:vAlign w:val="center"/>
          </w:tcPr>
          <w:p w14:paraId="131CA61A" w14:textId="77777777" w:rsidR="000B50B9" w:rsidRPr="00231D46" w:rsidRDefault="003F39BE">
            <w:pPr>
              <w:autoSpaceDE w:val="0"/>
              <w:autoSpaceDN w:val="0"/>
              <w:adjustRightInd w:val="0"/>
              <w:snapToGrid w:val="0"/>
              <w:spacing w:line="360" w:lineRule="auto"/>
              <w:ind w:firstLineChars="200" w:firstLine="480"/>
              <w:jc w:val="left"/>
              <w:rPr>
                <w:rFonts w:ascii="仿宋" w:eastAsia="仿宋" w:hAnsi="仿宋" w:cs="宋体"/>
                <w:kern w:val="0"/>
                <w:sz w:val="24"/>
              </w:rPr>
            </w:pPr>
            <w:r w:rsidRPr="00231D46">
              <w:rPr>
                <w:rFonts w:ascii="仿宋" w:eastAsia="仿宋" w:hAnsi="仿宋" w:cs="宋体" w:hint="eastAsia"/>
                <w:kern w:val="0"/>
                <w:sz w:val="24"/>
              </w:rPr>
              <w:t>0.25%</w:t>
            </w:r>
          </w:p>
        </w:tc>
        <w:tc>
          <w:tcPr>
            <w:tcW w:w="1842" w:type="dxa"/>
            <w:vAlign w:val="center"/>
          </w:tcPr>
          <w:p w14:paraId="4D1CF036" w14:textId="77777777" w:rsidR="000B50B9" w:rsidRPr="00231D46" w:rsidRDefault="003F39BE">
            <w:pPr>
              <w:autoSpaceDE w:val="0"/>
              <w:autoSpaceDN w:val="0"/>
              <w:adjustRightInd w:val="0"/>
              <w:snapToGrid w:val="0"/>
              <w:spacing w:line="360" w:lineRule="auto"/>
              <w:ind w:firstLineChars="200" w:firstLine="480"/>
              <w:jc w:val="left"/>
              <w:rPr>
                <w:rFonts w:ascii="仿宋" w:eastAsia="仿宋" w:hAnsi="仿宋" w:cs="宋体"/>
                <w:kern w:val="0"/>
                <w:sz w:val="24"/>
              </w:rPr>
            </w:pPr>
            <w:r w:rsidRPr="00231D46">
              <w:rPr>
                <w:rFonts w:ascii="仿宋" w:eastAsia="仿宋" w:hAnsi="仿宋" w:cs="宋体" w:hint="eastAsia"/>
                <w:kern w:val="0"/>
                <w:sz w:val="24"/>
              </w:rPr>
              <w:t>0.10%</w:t>
            </w:r>
          </w:p>
        </w:tc>
        <w:tc>
          <w:tcPr>
            <w:tcW w:w="1843" w:type="dxa"/>
            <w:vAlign w:val="center"/>
          </w:tcPr>
          <w:p w14:paraId="6A382D5E" w14:textId="77777777" w:rsidR="000B50B9" w:rsidRPr="00231D46" w:rsidRDefault="003F39BE">
            <w:pPr>
              <w:autoSpaceDE w:val="0"/>
              <w:autoSpaceDN w:val="0"/>
              <w:adjustRightInd w:val="0"/>
              <w:snapToGrid w:val="0"/>
              <w:spacing w:line="360" w:lineRule="auto"/>
              <w:ind w:firstLineChars="200" w:firstLine="480"/>
              <w:jc w:val="left"/>
              <w:rPr>
                <w:rFonts w:ascii="仿宋" w:eastAsia="仿宋" w:hAnsi="仿宋" w:cs="宋体"/>
                <w:kern w:val="0"/>
                <w:sz w:val="24"/>
              </w:rPr>
            </w:pPr>
            <w:r w:rsidRPr="00231D46">
              <w:rPr>
                <w:rFonts w:ascii="仿宋" w:eastAsia="仿宋" w:hAnsi="仿宋" w:cs="宋体" w:hint="eastAsia"/>
                <w:kern w:val="0"/>
                <w:sz w:val="24"/>
              </w:rPr>
              <w:t>0.20%</w:t>
            </w:r>
          </w:p>
        </w:tc>
      </w:tr>
      <w:tr w:rsidR="00231D46" w:rsidRPr="00231D46" w14:paraId="3629B54E" w14:textId="77777777">
        <w:trPr>
          <w:trHeight w:val="312"/>
          <w:jc w:val="center"/>
        </w:trPr>
        <w:tc>
          <w:tcPr>
            <w:tcW w:w="2607" w:type="dxa"/>
            <w:vAlign w:val="center"/>
          </w:tcPr>
          <w:p w14:paraId="69A0F75A" w14:textId="77777777" w:rsidR="000B50B9" w:rsidRPr="00231D46" w:rsidRDefault="003F39BE">
            <w:pPr>
              <w:autoSpaceDE w:val="0"/>
              <w:autoSpaceDN w:val="0"/>
              <w:adjustRightInd w:val="0"/>
              <w:snapToGrid w:val="0"/>
              <w:spacing w:line="360" w:lineRule="auto"/>
              <w:ind w:firstLineChars="200" w:firstLine="480"/>
              <w:jc w:val="left"/>
              <w:rPr>
                <w:rFonts w:ascii="仿宋" w:eastAsia="仿宋" w:hAnsi="仿宋" w:cs="宋体"/>
                <w:kern w:val="0"/>
                <w:sz w:val="24"/>
              </w:rPr>
            </w:pPr>
            <w:r w:rsidRPr="00231D46">
              <w:rPr>
                <w:rFonts w:ascii="仿宋" w:eastAsia="仿宋" w:hAnsi="仿宋" w:cs="宋体" w:hint="eastAsia"/>
                <w:kern w:val="0"/>
                <w:sz w:val="24"/>
              </w:rPr>
              <w:t>10000-50000</w:t>
            </w:r>
          </w:p>
        </w:tc>
        <w:tc>
          <w:tcPr>
            <w:tcW w:w="1701" w:type="dxa"/>
            <w:vAlign w:val="center"/>
          </w:tcPr>
          <w:p w14:paraId="5F3E1B20" w14:textId="77777777" w:rsidR="000B50B9" w:rsidRPr="00231D46" w:rsidRDefault="003F39BE">
            <w:pPr>
              <w:autoSpaceDE w:val="0"/>
              <w:autoSpaceDN w:val="0"/>
              <w:adjustRightInd w:val="0"/>
              <w:snapToGrid w:val="0"/>
              <w:spacing w:line="360" w:lineRule="auto"/>
              <w:ind w:firstLineChars="200" w:firstLine="480"/>
              <w:jc w:val="left"/>
              <w:rPr>
                <w:rFonts w:ascii="仿宋" w:eastAsia="仿宋" w:hAnsi="仿宋" w:cs="宋体"/>
                <w:kern w:val="0"/>
                <w:sz w:val="24"/>
              </w:rPr>
            </w:pPr>
            <w:r w:rsidRPr="00231D46">
              <w:rPr>
                <w:rFonts w:ascii="仿宋" w:eastAsia="仿宋" w:hAnsi="仿宋" w:cs="宋体" w:hint="eastAsia"/>
                <w:kern w:val="0"/>
                <w:sz w:val="24"/>
              </w:rPr>
              <w:t>0.05%</w:t>
            </w:r>
          </w:p>
        </w:tc>
        <w:tc>
          <w:tcPr>
            <w:tcW w:w="1842" w:type="dxa"/>
            <w:vAlign w:val="center"/>
          </w:tcPr>
          <w:p w14:paraId="6CA375E3" w14:textId="77777777" w:rsidR="000B50B9" w:rsidRPr="00231D46" w:rsidRDefault="003F39BE">
            <w:pPr>
              <w:autoSpaceDE w:val="0"/>
              <w:autoSpaceDN w:val="0"/>
              <w:adjustRightInd w:val="0"/>
              <w:snapToGrid w:val="0"/>
              <w:spacing w:line="360" w:lineRule="auto"/>
              <w:ind w:firstLineChars="200" w:firstLine="480"/>
              <w:jc w:val="left"/>
              <w:rPr>
                <w:rFonts w:ascii="仿宋" w:eastAsia="仿宋" w:hAnsi="仿宋" w:cs="宋体"/>
                <w:kern w:val="0"/>
                <w:sz w:val="24"/>
              </w:rPr>
            </w:pPr>
            <w:r w:rsidRPr="00231D46">
              <w:rPr>
                <w:rFonts w:ascii="仿宋" w:eastAsia="仿宋" w:hAnsi="仿宋" w:cs="宋体" w:hint="eastAsia"/>
                <w:kern w:val="0"/>
                <w:sz w:val="24"/>
              </w:rPr>
              <w:t>0.05%</w:t>
            </w:r>
          </w:p>
        </w:tc>
        <w:tc>
          <w:tcPr>
            <w:tcW w:w="1843" w:type="dxa"/>
            <w:vAlign w:val="center"/>
          </w:tcPr>
          <w:p w14:paraId="55EE6872" w14:textId="77777777" w:rsidR="000B50B9" w:rsidRPr="00231D46" w:rsidRDefault="003F39BE">
            <w:pPr>
              <w:autoSpaceDE w:val="0"/>
              <w:autoSpaceDN w:val="0"/>
              <w:adjustRightInd w:val="0"/>
              <w:snapToGrid w:val="0"/>
              <w:spacing w:line="360" w:lineRule="auto"/>
              <w:ind w:firstLineChars="200" w:firstLine="480"/>
              <w:jc w:val="left"/>
              <w:rPr>
                <w:rFonts w:ascii="仿宋" w:eastAsia="仿宋" w:hAnsi="仿宋" w:cs="宋体"/>
                <w:kern w:val="0"/>
                <w:sz w:val="24"/>
              </w:rPr>
            </w:pPr>
            <w:r w:rsidRPr="00231D46">
              <w:rPr>
                <w:rFonts w:ascii="仿宋" w:eastAsia="仿宋" w:hAnsi="仿宋" w:cs="宋体" w:hint="eastAsia"/>
                <w:kern w:val="0"/>
                <w:sz w:val="24"/>
              </w:rPr>
              <w:t>0.05%</w:t>
            </w:r>
          </w:p>
        </w:tc>
      </w:tr>
      <w:tr w:rsidR="00231D46" w:rsidRPr="00231D46" w14:paraId="47A2D660" w14:textId="77777777">
        <w:trPr>
          <w:trHeight w:val="312"/>
          <w:jc w:val="center"/>
        </w:trPr>
        <w:tc>
          <w:tcPr>
            <w:tcW w:w="2607" w:type="dxa"/>
            <w:vAlign w:val="center"/>
          </w:tcPr>
          <w:p w14:paraId="791D4DA5" w14:textId="77777777" w:rsidR="000B50B9" w:rsidRPr="00231D46" w:rsidRDefault="003F39BE">
            <w:pPr>
              <w:autoSpaceDE w:val="0"/>
              <w:autoSpaceDN w:val="0"/>
              <w:adjustRightInd w:val="0"/>
              <w:snapToGrid w:val="0"/>
              <w:spacing w:line="360" w:lineRule="auto"/>
              <w:ind w:firstLineChars="200" w:firstLine="480"/>
              <w:jc w:val="left"/>
              <w:rPr>
                <w:rFonts w:ascii="仿宋" w:eastAsia="仿宋" w:hAnsi="仿宋" w:cs="宋体"/>
                <w:kern w:val="0"/>
                <w:sz w:val="24"/>
              </w:rPr>
            </w:pPr>
            <w:r w:rsidRPr="00231D46">
              <w:rPr>
                <w:rFonts w:ascii="仿宋" w:eastAsia="仿宋" w:hAnsi="仿宋" w:cs="宋体" w:hint="eastAsia"/>
                <w:kern w:val="0"/>
                <w:sz w:val="24"/>
              </w:rPr>
              <w:t>50000-100000</w:t>
            </w:r>
          </w:p>
        </w:tc>
        <w:tc>
          <w:tcPr>
            <w:tcW w:w="1701" w:type="dxa"/>
            <w:vAlign w:val="center"/>
          </w:tcPr>
          <w:p w14:paraId="7438AAC0" w14:textId="77777777" w:rsidR="000B50B9" w:rsidRPr="00231D46" w:rsidRDefault="003F39BE">
            <w:pPr>
              <w:autoSpaceDE w:val="0"/>
              <w:autoSpaceDN w:val="0"/>
              <w:adjustRightInd w:val="0"/>
              <w:snapToGrid w:val="0"/>
              <w:spacing w:line="360" w:lineRule="auto"/>
              <w:ind w:firstLineChars="200" w:firstLine="480"/>
              <w:jc w:val="left"/>
              <w:rPr>
                <w:rFonts w:ascii="仿宋" w:eastAsia="仿宋" w:hAnsi="仿宋" w:cs="宋体"/>
                <w:kern w:val="0"/>
                <w:sz w:val="24"/>
              </w:rPr>
            </w:pPr>
            <w:r w:rsidRPr="00231D46">
              <w:rPr>
                <w:rFonts w:ascii="仿宋" w:eastAsia="仿宋" w:hAnsi="仿宋" w:cs="宋体" w:hint="eastAsia"/>
                <w:kern w:val="0"/>
                <w:sz w:val="24"/>
              </w:rPr>
              <w:t>0.035%</w:t>
            </w:r>
          </w:p>
        </w:tc>
        <w:tc>
          <w:tcPr>
            <w:tcW w:w="1842" w:type="dxa"/>
            <w:vAlign w:val="center"/>
          </w:tcPr>
          <w:p w14:paraId="3CFB72AC" w14:textId="77777777" w:rsidR="000B50B9" w:rsidRPr="00231D46" w:rsidRDefault="003F39BE">
            <w:pPr>
              <w:autoSpaceDE w:val="0"/>
              <w:autoSpaceDN w:val="0"/>
              <w:adjustRightInd w:val="0"/>
              <w:snapToGrid w:val="0"/>
              <w:spacing w:line="360" w:lineRule="auto"/>
              <w:ind w:firstLineChars="200" w:firstLine="480"/>
              <w:jc w:val="left"/>
              <w:rPr>
                <w:rFonts w:ascii="仿宋" w:eastAsia="仿宋" w:hAnsi="仿宋" w:cs="宋体"/>
                <w:kern w:val="0"/>
                <w:sz w:val="24"/>
              </w:rPr>
            </w:pPr>
            <w:r w:rsidRPr="00231D46">
              <w:rPr>
                <w:rFonts w:ascii="仿宋" w:eastAsia="仿宋" w:hAnsi="仿宋" w:cs="宋体" w:hint="eastAsia"/>
                <w:kern w:val="0"/>
                <w:sz w:val="24"/>
              </w:rPr>
              <w:t>0.035%</w:t>
            </w:r>
          </w:p>
        </w:tc>
        <w:tc>
          <w:tcPr>
            <w:tcW w:w="1843" w:type="dxa"/>
            <w:vAlign w:val="center"/>
          </w:tcPr>
          <w:p w14:paraId="156B121E" w14:textId="77777777" w:rsidR="000B50B9" w:rsidRPr="00231D46" w:rsidRDefault="003F39BE">
            <w:pPr>
              <w:autoSpaceDE w:val="0"/>
              <w:autoSpaceDN w:val="0"/>
              <w:adjustRightInd w:val="0"/>
              <w:snapToGrid w:val="0"/>
              <w:spacing w:line="360" w:lineRule="auto"/>
              <w:ind w:firstLineChars="200" w:firstLine="480"/>
              <w:jc w:val="left"/>
              <w:rPr>
                <w:rFonts w:ascii="仿宋" w:eastAsia="仿宋" w:hAnsi="仿宋" w:cs="宋体"/>
                <w:kern w:val="0"/>
                <w:sz w:val="24"/>
              </w:rPr>
            </w:pPr>
            <w:r w:rsidRPr="00231D46">
              <w:rPr>
                <w:rFonts w:ascii="仿宋" w:eastAsia="仿宋" w:hAnsi="仿宋" w:cs="宋体" w:hint="eastAsia"/>
                <w:kern w:val="0"/>
                <w:sz w:val="24"/>
              </w:rPr>
              <w:t>0.035%</w:t>
            </w:r>
          </w:p>
        </w:tc>
      </w:tr>
      <w:tr w:rsidR="00231D46" w:rsidRPr="00231D46" w14:paraId="3D378A6A" w14:textId="77777777">
        <w:trPr>
          <w:trHeight w:val="312"/>
          <w:jc w:val="center"/>
        </w:trPr>
        <w:tc>
          <w:tcPr>
            <w:tcW w:w="2607" w:type="dxa"/>
            <w:vAlign w:val="center"/>
          </w:tcPr>
          <w:p w14:paraId="4D06F3AC" w14:textId="77777777" w:rsidR="000B50B9" w:rsidRPr="00231D46" w:rsidRDefault="003F39BE">
            <w:pPr>
              <w:autoSpaceDE w:val="0"/>
              <w:autoSpaceDN w:val="0"/>
              <w:adjustRightInd w:val="0"/>
              <w:snapToGrid w:val="0"/>
              <w:spacing w:line="360" w:lineRule="auto"/>
              <w:ind w:firstLineChars="200" w:firstLine="480"/>
              <w:jc w:val="left"/>
              <w:rPr>
                <w:rFonts w:ascii="仿宋" w:eastAsia="仿宋" w:hAnsi="仿宋" w:cs="宋体"/>
                <w:kern w:val="0"/>
                <w:sz w:val="24"/>
              </w:rPr>
            </w:pPr>
            <w:r w:rsidRPr="00231D46">
              <w:rPr>
                <w:rFonts w:ascii="仿宋" w:eastAsia="仿宋" w:hAnsi="仿宋" w:cs="宋体" w:hint="eastAsia"/>
                <w:kern w:val="0"/>
                <w:sz w:val="24"/>
              </w:rPr>
              <w:t>100000-500000</w:t>
            </w:r>
          </w:p>
        </w:tc>
        <w:tc>
          <w:tcPr>
            <w:tcW w:w="1701" w:type="dxa"/>
            <w:vAlign w:val="center"/>
          </w:tcPr>
          <w:p w14:paraId="1EBEDC50" w14:textId="77777777" w:rsidR="000B50B9" w:rsidRPr="00231D46" w:rsidRDefault="003F39BE">
            <w:pPr>
              <w:autoSpaceDE w:val="0"/>
              <w:autoSpaceDN w:val="0"/>
              <w:adjustRightInd w:val="0"/>
              <w:snapToGrid w:val="0"/>
              <w:spacing w:line="360" w:lineRule="auto"/>
              <w:ind w:firstLineChars="200" w:firstLine="480"/>
              <w:jc w:val="left"/>
              <w:rPr>
                <w:rFonts w:ascii="仿宋" w:eastAsia="仿宋" w:hAnsi="仿宋" w:cs="宋体"/>
                <w:kern w:val="0"/>
                <w:sz w:val="24"/>
              </w:rPr>
            </w:pPr>
            <w:r w:rsidRPr="00231D46">
              <w:rPr>
                <w:rFonts w:ascii="仿宋" w:eastAsia="仿宋" w:hAnsi="仿宋" w:cs="宋体" w:hint="eastAsia"/>
                <w:kern w:val="0"/>
                <w:sz w:val="24"/>
              </w:rPr>
              <w:t>0.008%</w:t>
            </w:r>
          </w:p>
        </w:tc>
        <w:tc>
          <w:tcPr>
            <w:tcW w:w="1842" w:type="dxa"/>
            <w:vAlign w:val="center"/>
          </w:tcPr>
          <w:p w14:paraId="1B169FD6" w14:textId="77777777" w:rsidR="000B50B9" w:rsidRPr="00231D46" w:rsidRDefault="003F39BE">
            <w:pPr>
              <w:autoSpaceDE w:val="0"/>
              <w:autoSpaceDN w:val="0"/>
              <w:adjustRightInd w:val="0"/>
              <w:snapToGrid w:val="0"/>
              <w:spacing w:line="360" w:lineRule="auto"/>
              <w:ind w:firstLineChars="200" w:firstLine="480"/>
              <w:jc w:val="left"/>
              <w:rPr>
                <w:rFonts w:ascii="仿宋" w:eastAsia="仿宋" w:hAnsi="仿宋" w:cs="宋体"/>
                <w:kern w:val="0"/>
                <w:sz w:val="24"/>
              </w:rPr>
            </w:pPr>
            <w:r w:rsidRPr="00231D46">
              <w:rPr>
                <w:rFonts w:ascii="仿宋" w:eastAsia="仿宋" w:hAnsi="仿宋" w:cs="宋体" w:hint="eastAsia"/>
                <w:kern w:val="0"/>
                <w:sz w:val="24"/>
              </w:rPr>
              <w:t>0.008%</w:t>
            </w:r>
          </w:p>
        </w:tc>
        <w:tc>
          <w:tcPr>
            <w:tcW w:w="1843" w:type="dxa"/>
            <w:vAlign w:val="center"/>
          </w:tcPr>
          <w:p w14:paraId="4DFEA61D" w14:textId="77777777" w:rsidR="000B50B9" w:rsidRPr="00231D46" w:rsidRDefault="003F39BE">
            <w:pPr>
              <w:autoSpaceDE w:val="0"/>
              <w:autoSpaceDN w:val="0"/>
              <w:adjustRightInd w:val="0"/>
              <w:snapToGrid w:val="0"/>
              <w:spacing w:line="360" w:lineRule="auto"/>
              <w:ind w:firstLineChars="200" w:firstLine="480"/>
              <w:jc w:val="left"/>
              <w:rPr>
                <w:rFonts w:ascii="仿宋" w:eastAsia="仿宋" w:hAnsi="仿宋" w:cs="宋体"/>
                <w:kern w:val="0"/>
                <w:sz w:val="24"/>
              </w:rPr>
            </w:pPr>
            <w:r w:rsidRPr="00231D46">
              <w:rPr>
                <w:rFonts w:ascii="仿宋" w:eastAsia="仿宋" w:hAnsi="仿宋" w:cs="宋体" w:hint="eastAsia"/>
                <w:kern w:val="0"/>
                <w:sz w:val="24"/>
              </w:rPr>
              <w:t>0.008%</w:t>
            </w:r>
          </w:p>
        </w:tc>
      </w:tr>
      <w:tr w:rsidR="00231D46" w:rsidRPr="00231D46" w14:paraId="52CB536B" w14:textId="77777777">
        <w:trPr>
          <w:trHeight w:val="312"/>
          <w:jc w:val="center"/>
        </w:trPr>
        <w:tc>
          <w:tcPr>
            <w:tcW w:w="2607" w:type="dxa"/>
            <w:vAlign w:val="center"/>
          </w:tcPr>
          <w:p w14:paraId="16C5E338" w14:textId="77777777" w:rsidR="000B50B9" w:rsidRPr="00231D46" w:rsidRDefault="003F39BE">
            <w:pPr>
              <w:autoSpaceDE w:val="0"/>
              <w:autoSpaceDN w:val="0"/>
              <w:adjustRightInd w:val="0"/>
              <w:snapToGrid w:val="0"/>
              <w:spacing w:line="360" w:lineRule="auto"/>
              <w:ind w:firstLineChars="200" w:firstLine="480"/>
              <w:jc w:val="left"/>
              <w:rPr>
                <w:rFonts w:ascii="仿宋" w:eastAsia="仿宋" w:hAnsi="仿宋" w:cs="宋体"/>
                <w:kern w:val="0"/>
                <w:sz w:val="24"/>
              </w:rPr>
            </w:pPr>
            <w:r w:rsidRPr="00231D46">
              <w:rPr>
                <w:rFonts w:ascii="仿宋" w:eastAsia="仿宋" w:hAnsi="仿宋" w:cs="宋体" w:hint="eastAsia"/>
                <w:kern w:val="0"/>
                <w:sz w:val="24"/>
              </w:rPr>
              <w:t>500000-1000000</w:t>
            </w:r>
          </w:p>
        </w:tc>
        <w:tc>
          <w:tcPr>
            <w:tcW w:w="1701" w:type="dxa"/>
            <w:vAlign w:val="center"/>
          </w:tcPr>
          <w:p w14:paraId="40AAA599" w14:textId="77777777" w:rsidR="000B50B9" w:rsidRPr="00231D46" w:rsidRDefault="003F39BE">
            <w:pPr>
              <w:autoSpaceDE w:val="0"/>
              <w:autoSpaceDN w:val="0"/>
              <w:adjustRightInd w:val="0"/>
              <w:snapToGrid w:val="0"/>
              <w:spacing w:line="360" w:lineRule="auto"/>
              <w:ind w:firstLineChars="200" w:firstLine="480"/>
              <w:jc w:val="left"/>
              <w:rPr>
                <w:rFonts w:ascii="仿宋" w:eastAsia="仿宋" w:hAnsi="仿宋" w:cs="宋体"/>
                <w:kern w:val="0"/>
                <w:sz w:val="24"/>
              </w:rPr>
            </w:pPr>
            <w:r w:rsidRPr="00231D46">
              <w:rPr>
                <w:rFonts w:ascii="仿宋" w:eastAsia="仿宋" w:hAnsi="仿宋" w:cs="宋体" w:hint="eastAsia"/>
                <w:kern w:val="0"/>
                <w:sz w:val="24"/>
              </w:rPr>
              <w:t>0.006%</w:t>
            </w:r>
          </w:p>
        </w:tc>
        <w:tc>
          <w:tcPr>
            <w:tcW w:w="1842" w:type="dxa"/>
            <w:vAlign w:val="center"/>
          </w:tcPr>
          <w:p w14:paraId="6D9FB8A5" w14:textId="77777777" w:rsidR="000B50B9" w:rsidRPr="00231D46" w:rsidRDefault="003F39BE">
            <w:pPr>
              <w:autoSpaceDE w:val="0"/>
              <w:autoSpaceDN w:val="0"/>
              <w:adjustRightInd w:val="0"/>
              <w:snapToGrid w:val="0"/>
              <w:spacing w:line="360" w:lineRule="auto"/>
              <w:ind w:firstLineChars="200" w:firstLine="480"/>
              <w:jc w:val="left"/>
              <w:rPr>
                <w:rFonts w:ascii="仿宋" w:eastAsia="仿宋" w:hAnsi="仿宋" w:cs="宋体"/>
                <w:kern w:val="0"/>
                <w:sz w:val="24"/>
              </w:rPr>
            </w:pPr>
            <w:r w:rsidRPr="00231D46">
              <w:rPr>
                <w:rFonts w:ascii="仿宋" w:eastAsia="仿宋" w:hAnsi="仿宋" w:cs="宋体" w:hint="eastAsia"/>
                <w:kern w:val="0"/>
                <w:sz w:val="24"/>
              </w:rPr>
              <w:t>0.006%</w:t>
            </w:r>
          </w:p>
        </w:tc>
        <w:tc>
          <w:tcPr>
            <w:tcW w:w="1843" w:type="dxa"/>
            <w:vAlign w:val="center"/>
          </w:tcPr>
          <w:p w14:paraId="237B7885" w14:textId="77777777" w:rsidR="000B50B9" w:rsidRPr="00231D46" w:rsidRDefault="003F39BE">
            <w:pPr>
              <w:autoSpaceDE w:val="0"/>
              <w:autoSpaceDN w:val="0"/>
              <w:adjustRightInd w:val="0"/>
              <w:snapToGrid w:val="0"/>
              <w:spacing w:line="360" w:lineRule="auto"/>
              <w:ind w:firstLineChars="200" w:firstLine="480"/>
              <w:jc w:val="left"/>
              <w:rPr>
                <w:rFonts w:ascii="仿宋" w:eastAsia="仿宋" w:hAnsi="仿宋" w:cs="宋体"/>
                <w:kern w:val="0"/>
                <w:sz w:val="24"/>
              </w:rPr>
            </w:pPr>
            <w:r w:rsidRPr="00231D46">
              <w:rPr>
                <w:rFonts w:ascii="仿宋" w:eastAsia="仿宋" w:hAnsi="仿宋" w:cs="宋体" w:hint="eastAsia"/>
                <w:kern w:val="0"/>
                <w:sz w:val="24"/>
              </w:rPr>
              <w:t>0.006%</w:t>
            </w:r>
          </w:p>
        </w:tc>
      </w:tr>
      <w:tr w:rsidR="00231D46" w:rsidRPr="00231D46" w14:paraId="4D88EBF1" w14:textId="77777777">
        <w:trPr>
          <w:trHeight w:val="312"/>
          <w:jc w:val="center"/>
        </w:trPr>
        <w:tc>
          <w:tcPr>
            <w:tcW w:w="2607" w:type="dxa"/>
            <w:vAlign w:val="center"/>
          </w:tcPr>
          <w:p w14:paraId="5D4C0630" w14:textId="77777777" w:rsidR="000B50B9" w:rsidRPr="00231D46" w:rsidRDefault="003F39BE">
            <w:pPr>
              <w:autoSpaceDE w:val="0"/>
              <w:autoSpaceDN w:val="0"/>
              <w:adjustRightInd w:val="0"/>
              <w:snapToGrid w:val="0"/>
              <w:spacing w:line="360" w:lineRule="auto"/>
              <w:ind w:firstLineChars="200" w:firstLine="480"/>
              <w:jc w:val="left"/>
              <w:rPr>
                <w:rFonts w:ascii="仿宋" w:eastAsia="仿宋" w:hAnsi="仿宋" w:cs="宋体"/>
                <w:kern w:val="0"/>
                <w:sz w:val="24"/>
              </w:rPr>
            </w:pPr>
            <w:r w:rsidRPr="00231D46">
              <w:rPr>
                <w:rFonts w:ascii="仿宋" w:eastAsia="仿宋" w:hAnsi="仿宋" w:cs="宋体" w:hint="eastAsia"/>
                <w:kern w:val="0"/>
                <w:sz w:val="24"/>
              </w:rPr>
              <w:t>1000000以上</w:t>
            </w:r>
          </w:p>
        </w:tc>
        <w:tc>
          <w:tcPr>
            <w:tcW w:w="1701" w:type="dxa"/>
            <w:vAlign w:val="center"/>
          </w:tcPr>
          <w:p w14:paraId="489642DE" w14:textId="77777777" w:rsidR="000B50B9" w:rsidRPr="00231D46" w:rsidRDefault="003F39BE">
            <w:pPr>
              <w:autoSpaceDE w:val="0"/>
              <w:autoSpaceDN w:val="0"/>
              <w:adjustRightInd w:val="0"/>
              <w:snapToGrid w:val="0"/>
              <w:spacing w:line="360" w:lineRule="auto"/>
              <w:ind w:firstLineChars="200" w:firstLine="480"/>
              <w:jc w:val="left"/>
              <w:rPr>
                <w:rFonts w:ascii="仿宋" w:eastAsia="仿宋" w:hAnsi="仿宋" w:cs="宋体"/>
                <w:kern w:val="0"/>
                <w:sz w:val="24"/>
              </w:rPr>
            </w:pPr>
            <w:r w:rsidRPr="00231D46">
              <w:rPr>
                <w:rFonts w:ascii="仿宋" w:eastAsia="仿宋" w:hAnsi="仿宋" w:cs="宋体" w:hint="eastAsia"/>
                <w:kern w:val="0"/>
                <w:sz w:val="24"/>
              </w:rPr>
              <w:t>0.004%</w:t>
            </w:r>
          </w:p>
        </w:tc>
        <w:tc>
          <w:tcPr>
            <w:tcW w:w="1842" w:type="dxa"/>
            <w:vAlign w:val="center"/>
          </w:tcPr>
          <w:p w14:paraId="479019E9" w14:textId="77777777" w:rsidR="000B50B9" w:rsidRPr="00231D46" w:rsidRDefault="003F39BE">
            <w:pPr>
              <w:autoSpaceDE w:val="0"/>
              <w:autoSpaceDN w:val="0"/>
              <w:adjustRightInd w:val="0"/>
              <w:snapToGrid w:val="0"/>
              <w:spacing w:line="360" w:lineRule="auto"/>
              <w:ind w:firstLineChars="200" w:firstLine="480"/>
              <w:jc w:val="left"/>
              <w:rPr>
                <w:rFonts w:ascii="仿宋" w:eastAsia="仿宋" w:hAnsi="仿宋" w:cs="宋体"/>
                <w:kern w:val="0"/>
                <w:sz w:val="24"/>
              </w:rPr>
            </w:pPr>
            <w:r w:rsidRPr="00231D46">
              <w:rPr>
                <w:rFonts w:ascii="仿宋" w:eastAsia="仿宋" w:hAnsi="仿宋" w:cs="宋体" w:hint="eastAsia"/>
                <w:kern w:val="0"/>
                <w:sz w:val="24"/>
              </w:rPr>
              <w:t>0.004%</w:t>
            </w:r>
          </w:p>
        </w:tc>
        <w:tc>
          <w:tcPr>
            <w:tcW w:w="1843" w:type="dxa"/>
            <w:vAlign w:val="center"/>
          </w:tcPr>
          <w:p w14:paraId="7E3EE29F" w14:textId="77777777" w:rsidR="000B50B9" w:rsidRPr="00231D46" w:rsidRDefault="003F39BE">
            <w:pPr>
              <w:autoSpaceDE w:val="0"/>
              <w:autoSpaceDN w:val="0"/>
              <w:adjustRightInd w:val="0"/>
              <w:snapToGrid w:val="0"/>
              <w:spacing w:line="360" w:lineRule="auto"/>
              <w:ind w:firstLineChars="200" w:firstLine="480"/>
              <w:jc w:val="left"/>
              <w:rPr>
                <w:rFonts w:ascii="仿宋" w:eastAsia="仿宋" w:hAnsi="仿宋" w:cs="宋体"/>
                <w:kern w:val="0"/>
                <w:sz w:val="24"/>
              </w:rPr>
            </w:pPr>
            <w:r w:rsidRPr="00231D46">
              <w:rPr>
                <w:rFonts w:ascii="仿宋" w:eastAsia="仿宋" w:hAnsi="仿宋" w:cs="宋体" w:hint="eastAsia"/>
                <w:kern w:val="0"/>
                <w:sz w:val="24"/>
              </w:rPr>
              <w:t>0.004%</w:t>
            </w:r>
          </w:p>
        </w:tc>
      </w:tr>
    </w:tbl>
    <w:p w14:paraId="18D051E6" w14:textId="77777777" w:rsidR="000B50B9" w:rsidRPr="00231D46" w:rsidRDefault="003F39BE">
      <w:pPr>
        <w:pStyle w:val="USE3"/>
        <w:ind w:left="480" w:firstLineChars="200" w:firstLine="480"/>
        <w:rPr>
          <w:szCs w:val="24"/>
        </w:rPr>
      </w:pPr>
      <w:r w:rsidRPr="00231D46">
        <w:rPr>
          <w:rFonts w:hint="eastAsia"/>
          <w:szCs w:val="24"/>
        </w:rPr>
        <w:t>例如：中标金额为</w:t>
      </w:r>
      <w:r w:rsidRPr="00231D46">
        <w:rPr>
          <w:rFonts w:hint="eastAsia"/>
          <w:szCs w:val="24"/>
        </w:rPr>
        <w:t>1500</w:t>
      </w:r>
      <w:r w:rsidRPr="00231D46">
        <w:rPr>
          <w:rFonts w:hint="eastAsia"/>
          <w:szCs w:val="24"/>
        </w:rPr>
        <w:t>万为例，中标服务费计算过程如下：</w:t>
      </w:r>
    </w:p>
    <w:p w14:paraId="0AE293C3" w14:textId="77777777" w:rsidR="000B50B9" w:rsidRPr="00231D46" w:rsidRDefault="003F39BE">
      <w:pPr>
        <w:pStyle w:val="USE3"/>
        <w:ind w:left="480" w:firstLineChars="200" w:firstLine="480"/>
        <w:rPr>
          <w:szCs w:val="24"/>
        </w:rPr>
      </w:pPr>
      <w:r w:rsidRPr="00231D46">
        <w:rPr>
          <w:rFonts w:hint="eastAsia"/>
          <w:szCs w:val="24"/>
        </w:rPr>
        <w:t>100</w:t>
      </w:r>
      <w:r w:rsidRPr="00231D46">
        <w:rPr>
          <w:rFonts w:hint="eastAsia"/>
          <w:szCs w:val="24"/>
        </w:rPr>
        <w:t>万元×</w:t>
      </w:r>
      <w:r w:rsidRPr="00231D46">
        <w:rPr>
          <w:rFonts w:hint="eastAsia"/>
          <w:szCs w:val="24"/>
        </w:rPr>
        <w:t>1.</w:t>
      </w:r>
      <w:r w:rsidRPr="00231D46">
        <w:rPr>
          <w:szCs w:val="24"/>
        </w:rPr>
        <w:t>5</w:t>
      </w:r>
      <w:r w:rsidRPr="00231D46">
        <w:rPr>
          <w:rFonts w:hint="eastAsia"/>
          <w:szCs w:val="24"/>
        </w:rPr>
        <w:t>%=</w:t>
      </w:r>
      <w:r w:rsidRPr="00231D46">
        <w:rPr>
          <w:szCs w:val="24"/>
        </w:rPr>
        <w:t>1.5</w:t>
      </w:r>
      <w:r w:rsidRPr="00231D46">
        <w:rPr>
          <w:rFonts w:hint="eastAsia"/>
          <w:szCs w:val="24"/>
        </w:rPr>
        <w:t>万元</w:t>
      </w:r>
    </w:p>
    <w:p w14:paraId="314B63F3" w14:textId="77777777" w:rsidR="000B50B9" w:rsidRPr="00231D46" w:rsidRDefault="003F39BE">
      <w:pPr>
        <w:pStyle w:val="USE3"/>
        <w:ind w:left="480" w:firstLineChars="200" w:firstLine="480"/>
        <w:rPr>
          <w:szCs w:val="24"/>
        </w:rPr>
      </w:pPr>
      <w:r w:rsidRPr="00231D46">
        <w:rPr>
          <w:rFonts w:hint="eastAsia"/>
          <w:szCs w:val="24"/>
        </w:rPr>
        <w:t>（</w:t>
      </w:r>
      <w:r w:rsidRPr="00231D46">
        <w:rPr>
          <w:rFonts w:hint="eastAsia"/>
          <w:szCs w:val="24"/>
        </w:rPr>
        <w:t>500-100</w:t>
      </w:r>
      <w:r w:rsidRPr="00231D46">
        <w:rPr>
          <w:rFonts w:hint="eastAsia"/>
          <w:szCs w:val="24"/>
        </w:rPr>
        <w:t>）万元×</w:t>
      </w:r>
      <w:r w:rsidRPr="00231D46">
        <w:rPr>
          <w:rFonts w:hint="eastAsia"/>
          <w:szCs w:val="24"/>
        </w:rPr>
        <w:t>0.</w:t>
      </w:r>
      <w:r w:rsidRPr="00231D46">
        <w:rPr>
          <w:szCs w:val="24"/>
        </w:rPr>
        <w:t>8</w:t>
      </w:r>
      <w:r w:rsidRPr="00231D46">
        <w:rPr>
          <w:rFonts w:hint="eastAsia"/>
          <w:szCs w:val="24"/>
        </w:rPr>
        <w:t>%=</w:t>
      </w:r>
      <w:r w:rsidRPr="00231D46">
        <w:rPr>
          <w:szCs w:val="24"/>
        </w:rPr>
        <w:t>3.2</w:t>
      </w:r>
      <w:r w:rsidRPr="00231D46">
        <w:rPr>
          <w:rFonts w:hint="eastAsia"/>
          <w:szCs w:val="24"/>
        </w:rPr>
        <w:t>万元</w:t>
      </w:r>
    </w:p>
    <w:p w14:paraId="34463F63" w14:textId="77777777" w:rsidR="000B50B9" w:rsidRPr="00231D46" w:rsidRDefault="003F39BE">
      <w:pPr>
        <w:pStyle w:val="USE3"/>
        <w:ind w:left="480" w:firstLineChars="200" w:firstLine="480"/>
        <w:rPr>
          <w:szCs w:val="24"/>
        </w:rPr>
      </w:pPr>
      <w:r w:rsidRPr="00231D46">
        <w:rPr>
          <w:rFonts w:hint="eastAsia"/>
          <w:szCs w:val="24"/>
        </w:rPr>
        <w:t>（</w:t>
      </w:r>
      <w:r w:rsidRPr="00231D46">
        <w:rPr>
          <w:rFonts w:hint="eastAsia"/>
          <w:szCs w:val="24"/>
        </w:rPr>
        <w:t>1000-500</w:t>
      </w:r>
      <w:r w:rsidRPr="00231D46">
        <w:rPr>
          <w:rFonts w:hint="eastAsia"/>
          <w:szCs w:val="24"/>
        </w:rPr>
        <w:t>）×</w:t>
      </w:r>
      <w:r w:rsidRPr="00231D46">
        <w:rPr>
          <w:rFonts w:hint="eastAsia"/>
          <w:szCs w:val="24"/>
        </w:rPr>
        <w:t>0.</w:t>
      </w:r>
      <w:r w:rsidRPr="00231D46">
        <w:rPr>
          <w:szCs w:val="24"/>
        </w:rPr>
        <w:t>4</w:t>
      </w:r>
      <w:r w:rsidRPr="00231D46">
        <w:rPr>
          <w:rFonts w:hint="eastAsia"/>
          <w:szCs w:val="24"/>
        </w:rPr>
        <w:t>5%=</w:t>
      </w:r>
      <w:r w:rsidRPr="00231D46">
        <w:rPr>
          <w:szCs w:val="24"/>
        </w:rPr>
        <w:t>2.25</w:t>
      </w:r>
      <w:r w:rsidRPr="00231D46">
        <w:rPr>
          <w:rFonts w:hint="eastAsia"/>
          <w:szCs w:val="24"/>
        </w:rPr>
        <w:t>万元</w:t>
      </w:r>
    </w:p>
    <w:p w14:paraId="05FA9834" w14:textId="77777777" w:rsidR="000B50B9" w:rsidRPr="00231D46" w:rsidRDefault="003F39BE">
      <w:pPr>
        <w:pStyle w:val="USE3"/>
        <w:ind w:left="480" w:firstLineChars="200" w:firstLine="480"/>
        <w:rPr>
          <w:szCs w:val="24"/>
        </w:rPr>
      </w:pPr>
      <w:r w:rsidRPr="00231D46">
        <w:rPr>
          <w:rFonts w:hint="eastAsia"/>
          <w:szCs w:val="24"/>
        </w:rPr>
        <w:t>（</w:t>
      </w:r>
      <w:r w:rsidRPr="00231D46">
        <w:rPr>
          <w:rFonts w:hint="eastAsia"/>
          <w:szCs w:val="24"/>
        </w:rPr>
        <w:t>1500-1000</w:t>
      </w:r>
      <w:r w:rsidRPr="00231D46">
        <w:rPr>
          <w:rFonts w:hint="eastAsia"/>
          <w:szCs w:val="24"/>
        </w:rPr>
        <w:t>）万元×</w:t>
      </w:r>
      <w:r w:rsidRPr="00231D46">
        <w:rPr>
          <w:rFonts w:hint="eastAsia"/>
          <w:szCs w:val="24"/>
        </w:rPr>
        <w:t>0.</w:t>
      </w:r>
      <w:r w:rsidRPr="00231D46">
        <w:rPr>
          <w:szCs w:val="24"/>
        </w:rPr>
        <w:t>2</w:t>
      </w:r>
      <w:r w:rsidRPr="00231D46">
        <w:rPr>
          <w:rFonts w:hint="eastAsia"/>
          <w:szCs w:val="24"/>
        </w:rPr>
        <w:t>5%=1.</w:t>
      </w:r>
      <w:r w:rsidRPr="00231D46">
        <w:rPr>
          <w:szCs w:val="24"/>
        </w:rPr>
        <w:t>2</w:t>
      </w:r>
      <w:r w:rsidRPr="00231D46">
        <w:rPr>
          <w:rFonts w:hint="eastAsia"/>
          <w:szCs w:val="24"/>
        </w:rPr>
        <w:t>5</w:t>
      </w:r>
      <w:r w:rsidRPr="00231D46">
        <w:rPr>
          <w:rFonts w:hint="eastAsia"/>
          <w:szCs w:val="24"/>
        </w:rPr>
        <w:t>万元</w:t>
      </w:r>
    </w:p>
    <w:p w14:paraId="79ADB131" w14:textId="77777777" w:rsidR="000B50B9" w:rsidRPr="00231D46" w:rsidRDefault="003F39BE">
      <w:pPr>
        <w:pStyle w:val="USE3"/>
        <w:ind w:left="480" w:firstLineChars="200" w:firstLine="480"/>
        <w:rPr>
          <w:szCs w:val="24"/>
        </w:rPr>
      </w:pPr>
      <w:r w:rsidRPr="00231D46">
        <w:rPr>
          <w:rFonts w:hint="eastAsia"/>
          <w:szCs w:val="24"/>
        </w:rPr>
        <w:t>合计收费</w:t>
      </w:r>
      <w:r w:rsidRPr="00231D46">
        <w:rPr>
          <w:rFonts w:hint="eastAsia"/>
          <w:szCs w:val="24"/>
        </w:rPr>
        <w:t>=1</w:t>
      </w:r>
      <w:r w:rsidRPr="00231D46">
        <w:rPr>
          <w:szCs w:val="24"/>
        </w:rPr>
        <w:t>.5</w:t>
      </w:r>
      <w:r w:rsidRPr="00231D46">
        <w:rPr>
          <w:rFonts w:hint="eastAsia"/>
          <w:szCs w:val="24"/>
        </w:rPr>
        <w:t>+</w:t>
      </w:r>
      <w:r w:rsidRPr="00231D46">
        <w:rPr>
          <w:szCs w:val="24"/>
        </w:rPr>
        <w:t>3.2</w:t>
      </w:r>
      <w:r w:rsidRPr="00231D46">
        <w:rPr>
          <w:rFonts w:hint="eastAsia"/>
          <w:szCs w:val="24"/>
        </w:rPr>
        <w:t>+2.</w:t>
      </w:r>
      <w:r w:rsidRPr="00231D46">
        <w:rPr>
          <w:szCs w:val="24"/>
        </w:rPr>
        <w:t>2</w:t>
      </w:r>
      <w:r w:rsidRPr="00231D46">
        <w:rPr>
          <w:rFonts w:hint="eastAsia"/>
          <w:szCs w:val="24"/>
        </w:rPr>
        <w:t>5+1.</w:t>
      </w:r>
      <w:r w:rsidRPr="00231D46">
        <w:rPr>
          <w:szCs w:val="24"/>
        </w:rPr>
        <w:t>2</w:t>
      </w:r>
      <w:r w:rsidRPr="00231D46">
        <w:rPr>
          <w:rFonts w:hint="eastAsia"/>
          <w:szCs w:val="24"/>
        </w:rPr>
        <w:t>5=</w:t>
      </w:r>
      <w:r w:rsidRPr="00231D46">
        <w:rPr>
          <w:szCs w:val="24"/>
        </w:rPr>
        <w:t>8.2</w:t>
      </w:r>
      <w:r w:rsidRPr="00231D46">
        <w:rPr>
          <w:rFonts w:hint="eastAsia"/>
          <w:szCs w:val="24"/>
        </w:rPr>
        <w:t>万元</w:t>
      </w:r>
    </w:p>
    <w:p w14:paraId="1773AEBF" w14:textId="77777777" w:rsidR="000B50B9" w:rsidRPr="00231D46" w:rsidRDefault="003F39BE">
      <w:pPr>
        <w:pStyle w:val="USE3"/>
        <w:ind w:left="480" w:firstLineChars="200" w:firstLine="480"/>
        <w:rPr>
          <w:szCs w:val="24"/>
        </w:rPr>
      </w:pPr>
      <w:r w:rsidRPr="00231D46">
        <w:rPr>
          <w:rFonts w:hint="eastAsia"/>
          <w:szCs w:val="24"/>
        </w:rPr>
        <w:t>投标人应在收到招标代理机构通知之日起</w:t>
      </w:r>
      <w:r w:rsidRPr="00231D46">
        <w:rPr>
          <w:rFonts w:hint="eastAsia"/>
          <w:szCs w:val="24"/>
        </w:rPr>
        <w:t>5</w:t>
      </w:r>
      <w:r w:rsidRPr="00231D46">
        <w:rPr>
          <w:rFonts w:hint="eastAsia"/>
          <w:szCs w:val="24"/>
        </w:rPr>
        <w:t>日内，交纳招标代理服务费。否则，招标代理机构有权从投标保证金中扣除（</w:t>
      </w:r>
      <w:r w:rsidRPr="00231D46">
        <w:rPr>
          <w:rFonts w:hint="eastAsia"/>
          <w:b/>
          <w:szCs w:val="24"/>
        </w:rPr>
        <w:t>从保证金中扣除为惩罚性质，可能影响投标人在本公司的投标诚信记录</w:t>
      </w:r>
      <w:r w:rsidRPr="00231D46">
        <w:rPr>
          <w:rFonts w:hint="eastAsia"/>
          <w:szCs w:val="24"/>
        </w:rPr>
        <w:t>）。招标代理服务费缴纳账户与投标保证金收款账户相同。</w:t>
      </w:r>
    </w:p>
    <w:p w14:paraId="4C03984C" w14:textId="0488FC32" w:rsidR="000B50B9" w:rsidRPr="00231D46" w:rsidRDefault="00320567" w:rsidP="00320567">
      <w:pPr>
        <w:pStyle w:val="USE3"/>
        <w:tabs>
          <w:tab w:val="left" w:pos="480"/>
        </w:tabs>
        <w:ind w:left="425" w:hanging="425"/>
        <w:rPr>
          <w:szCs w:val="24"/>
        </w:rPr>
      </w:pPr>
      <w:r w:rsidRPr="00231D46">
        <w:rPr>
          <w:szCs w:val="24"/>
        </w:rPr>
        <w:t>3.2</w:t>
      </w:r>
      <w:r w:rsidRPr="00231D46">
        <w:rPr>
          <w:szCs w:val="24"/>
        </w:rPr>
        <w:tab/>
      </w:r>
      <w:r w:rsidR="003F39BE" w:rsidRPr="00231D46">
        <w:rPr>
          <w:rFonts w:hint="eastAsia"/>
          <w:szCs w:val="24"/>
        </w:rPr>
        <w:t>投标人应自行承担所有与投标有关的费用。无论投标结果如何，招标人及招标代理人均无义务和责任承担任何此类费用。</w:t>
      </w:r>
    </w:p>
    <w:p w14:paraId="40F67D51" w14:textId="5AD6FBDC" w:rsidR="000B50B9" w:rsidRPr="00231D46" w:rsidRDefault="00320567" w:rsidP="00320567">
      <w:pPr>
        <w:pStyle w:val="USE3"/>
        <w:tabs>
          <w:tab w:val="left" w:pos="480"/>
        </w:tabs>
        <w:ind w:left="425" w:hanging="425"/>
        <w:rPr>
          <w:szCs w:val="24"/>
        </w:rPr>
      </w:pPr>
      <w:r w:rsidRPr="00231D46">
        <w:rPr>
          <w:szCs w:val="24"/>
        </w:rPr>
        <w:t>3.3</w:t>
      </w:r>
      <w:r w:rsidRPr="00231D46">
        <w:rPr>
          <w:szCs w:val="24"/>
        </w:rPr>
        <w:tab/>
      </w:r>
      <w:r w:rsidR="003F39BE" w:rsidRPr="00231D46">
        <w:rPr>
          <w:rFonts w:hint="eastAsia"/>
          <w:szCs w:val="24"/>
        </w:rPr>
        <w:t>中标人支付招标代理服务费后，招标代理人发出《中标通知书》。</w:t>
      </w:r>
    </w:p>
    <w:p w14:paraId="4B3260DF" w14:textId="29130C98" w:rsidR="000B50B9" w:rsidRPr="00231D46" w:rsidRDefault="00320567" w:rsidP="00320567">
      <w:pPr>
        <w:pStyle w:val="USE3"/>
        <w:tabs>
          <w:tab w:val="left" w:pos="480"/>
        </w:tabs>
        <w:ind w:left="480" w:hanging="480"/>
        <w:rPr>
          <w:szCs w:val="24"/>
        </w:rPr>
      </w:pPr>
      <w:r w:rsidRPr="00231D46">
        <w:rPr>
          <w:szCs w:val="24"/>
        </w:rPr>
        <w:t>3.4</w:t>
      </w:r>
      <w:r w:rsidRPr="00231D46">
        <w:rPr>
          <w:szCs w:val="24"/>
        </w:rPr>
        <w:tab/>
      </w:r>
      <w:r w:rsidR="003F39BE" w:rsidRPr="00231D46">
        <w:rPr>
          <w:rFonts w:hint="eastAsia"/>
          <w:b/>
        </w:rPr>
        <w:t>对“投标费用”条款有修改的，详见第三册</w:t>
      </w:r>
      <w:r w:rsidR="003F39BE" w:rsidRPr="00231D46">
        <w:rPr>
          <w:rFonts w:hint="eastAsia"/>
          <w:b/>
        </w:rPr>
        <w:t>/</w:t>
      </w:r>
      <w:r w:rsidR="003F39BE" w:rsidRPr="00231D46">
        <w:rPr>
          <w:rFonts w:hint="eastAsia"/>
          <w:b/>
        </w:rPr>
        <w:t>第六章</w:t>
      </w:r>
      <w:r w:rsidR="003F39BE" w:rsidRPr="00231D46">
        <w:rPr>
          <w:rFonts w:hint="eastAsia"/>
          <w:b/>
        </w:rPr>
        <w:t>/</w:t>
      </w:r>
      <w:r w:rsidR="003F39BE" w:rsidRPr="00231D46">
        <w:rPr>
          <w:rFonts w:hint="eastAsia"/>
          <w:b/>
        </w:rPr>
        <w:t>第一节</w:t>
      </w:r>
      <w:r w:rsidR="003F39BE" w:rsidRPr="00231D46">
        <w:rPr>
          <w:rFonts w:hint="eastAsia"/>
          <w:b/>
        </w:rPr>
        <w:t xml:space="preserve"> </w:t>
      </w:r>
      <w:r w:rsidR="003F39BE" w:rsidRPr="00231D46">
        <w:rPr>
          <w:rFonts w:hint="eastAsia"/>
          <w:b/>
        </w:rPr>
        <w:t>投标须知修改表</w:t>
      </w:r>
      <w:r w:rsidR="003F39BE" w:rsidRPr="00231D46">
        <w:rPr>
          <w:rFonts w:hint="eastAsia"/>
          <w:b/>
        </w:rPr>
        <w:t>-</w:t>
      </w:r>
      <w:r w:rsidR="003F39BE" w:rsidRPr="00231D46">
        <w:rPr>
          <w:rFonts w:hint="eastAsia"/>
          <w:b/>
        </w:rPr>
        <w:t>关于招标代理服务费及发票的重要说明，如有冲突的，以修改表内容为准。</w:t>
      </w:r>
    </w:p>
    <w:p w14:paraId="66BB19AF" w14:textId="438BE95F" w:rsidR="000B50B9" w:rsidRPr="00231D46" w:rsidRDefault="00320567" w:rsidP="00320567">
      <w:pPr>
        <w:tabs>
          <w:tab w:val="left" w:pos="709"/>
          <w:tab w:val="left" w:pos="750"/>
        </w:tabs>
        <w:spacing w:line="360" w:lineRule="auto"/>
        <w:outlineLvl w:val="3"/>
        <w:rPr>
          <w:rFonts w:ascii="宋体" w:hAnsi="宋体"/>
          <w:sz w:val="24"/>
        </w:rPr>
      </w:pPr>
      <w:bookmarkStart w:id="32" w:name="_Toc317667065"/>
      <w:r w:rsidRPr="00231D46">
        <w:rPr>
          <w:rFonts w:ascii="宋体" w:hAnsi="宋体"/>
          <w:b/>
          <w:sz w:val="24"/>
        </w:rPr>
        <w:t>第</w:t>
      </w:r>
      <w:r w:rsidRPr="00231D46">
        <w:rPr>
          <w:rFonts w:ascii="宋体" w:hAnsi="宋体"/>
          <w:b/>
          <w:sz w:val="24"/>
        </w:rPr>
        <w:t>4</w:t>
      </w:r>
      <w:r w:rsidRPr="00231D46">
        <w:rPr>
          <w:rFonts w:ascii="宋体" w:hAnsi="宋体"/>
          <w:b/>
          <w:sz w:val="24"/>
        </w:rPr>
        <w:t>条</w:t>
      </w:r>
      <w:r w:rsidRPr="00231D46">
        <w:rPr>
          <w:rFonts w:ascii="宋体" w:hAnsi="宋体"/>
          <w:b/>
          <w:sz w:val="24"/>
        </w:rPr>
        <w:tab/>
      </w:r>
      <w:r w:rsidR="003F39BE" w:rsidRPr="00231D46">
        <w:rPr>
          <w:rFonts w:ascii="宋体" w:hAnsi="宋体" w:hint="eastAsia"/>
          <w:sz w:val="24"/>
        </w:rPr>
        <w:t>招标人的重要权利</w:t>
      </w:r>
      <w:bookmarkEnd w:id="32"/>
    </w:p>
    <w:p w14:paraId="32D54423" w14:textId="3A9CB686" w:rsidR="000B50B9" w:rsidRPr="00231D46" w:rsidRDefault="00320567" w:rsidP="00320567">
      <w:pPr>
        <w:tabs>
          <w:tab w:val="left" w:pos="375"/>
        </w:tabs>
        <w:spacing w:line="360" w:lineRule="auto"/>
        <w:ind w:left="425" w:hanging="425"/>
        <w:jc w:val="left"/>
        <w:rPr>
          <w:rFonts w:ascii="宋体" w:hAnsi="宋体"/>
          <w:sz w:val="24"/>
        </w:rPr>
      </w:pPr>
      <w:r w:rsidRPr="00231D46">
        <w:rPr>
          <w:rFonts w:ascii="宋体" w:eastAsia="宋体" w:hAnsi="宋体"/>
          <w:sz w:val="24"/>
        </w:rPr>
        <w:t>4.1</w:t>
      </w:r>
      <w:r w:rsidRPr="00231D46">
        <w:rPr>
          <w:rFonts w:ascii="宋体" w:eastAsia="宋体" w:hAnsi="宋体"/>
          <w:sz w:val="24"/>
        </w:rPr>
        <w:tab/>
      </w:r>
      <w:r w:rsidR="003F39BE" w:rsidRPr="00231D46">
        <w:rPr>
          <w:rFonts w:ascii="宋体" w:hAnsi="宋体" w:hint="eastAsia"/>
          <w:sz w:val="24"/>
        </w:rPr>
        <w:t>合同签订时，招标人有权按投标文件各项服务的单价增加或减少任何一项或多项服务的数量，但其更改范围应限定在第三册</w:t>
      </w:r>
      <w:r w:rsidR="003F39BE" w:rsidRPr="00231D46">
        <w:rPr>
          <w:rFonts w:ascii="宋体" w:hAnsi="宋体" w:hint="eastAsia"/>
          <w:sz w:val="24"/>
        </w:rPr>
        <w:t>/</w:t>
      </w:r>
      <w:r w:rsidR="003F39BE" w:rsidRPr="00231D46">
        <w:rPr>
          <w:rFonts w:ascii="宋体" w:hAnsi="宋体" w:hint="eastAsia"/>
          <w:sz w:val="24"/>
        </w:rPr>
        <w:t>第六章</w:t>
      </w:r>
      <w:r w:rsidR="003F39BE" w:rsidRPr="00231D46">
        <w:rPr>
          <w:rFonts w:ascii="宋体" w:hAnsi="宋体" w:hint="eastAsia"/>
          <w:sz w:val="24"/>
        </w:rPr>
        <w:t>/</w:t>
      </w:r>
      <w:r w:rsidR="003F39BE" w:rsidRPr="00231D46">
        <w:rPr>
          <w:rFonts w:ascii="宋体" w:hAnsi="宋体" w:hint="eastAsia"/>
          <w:sz w:val="24"/>
        </w:rPr>
        <w:t>第一节投标须知修改表所规定的范围内。</w:t>
      </w:r>
    </w:p>
    <w:p w14:paraId="3AA3CC54" w14:textId="3505CD2B" w:rsidR="000B50B9" w:rsidRPr="00231D46" w:rsidRDefault="00320567" w:rsidP="00320567">
      <w:pPr>
        <w:tabs>
          <w:tab w:val="left" w:pos="375"/>
        </w:tabs>
        <w:spacing w:line="360" w:lineRule="auto"/>
        <w:ind w:left="425" w:hanging="425"/>
        <w:jc w:val="left"/>
        <w:rPr>
          <w:rFonts w:ascii="宋体" w:hAnsi="宋体"/>
          <w:sz w:val="24"/>
        </w:rPr>
      </w:pPr>
      <w:r w:rsidRPr="00231D46">
        <w:rPr>
          <w:rFonts w:ascii="宋体" w:eastAsia="宋体" w:hAnsi="宋体"/>
          <w:sz w:val="24"/>
        </w:rPr>
        <w:t>4.2</w:t>
      </w:r>
      <w:r w:rsidRPr="00231D46">
        <w:rPr>
          <w:rFonts w:ascii="宋体" w:eastAsia="宋体" w:hAnsi="宋体"/>
          <w:sz w:val="24"/>
        </w:rPr>
        <w:tab/>
      </w:r>
      <w:r w:rsidR="003F39BE" w:rsidRPr="00231D46">
        <w:rPr>
          <w:rFonts w:ascii="宋体" w:hAnsi="宋体" w:hint="eastAsia"/>
          <w:sz w:val="24"/>
        </w:rPr>
        <w:t>出现下列任何一种情形，招标人保留在授标之前拒绝任何投标以及宣布招标无效的权力：</w:t>
      </w:r>
    </w:p>
    <w:p w14:paraId="38E295A6" w14:textId="4A86EB83" w:rsidR="000B50B9" w:rsidRPr="00231D46" w:rsidRDefault="00320567" w:rsidP="00320567">
      <w:pPr>
        <w:tabs>
          <w:tab w:val="left" w:pos="480"/>
        </w:tabs>
        <w:spacing w:line="360" w:lineRule="auto"/>
        <w:ind w:left="708" w:hanging="708"/>
        <w:rPr>
          <w:rFonts w:ascii="宋体" w:hAnsi="宋体"/>
          <w:sz w:val="24"/>
        </w:rPr>
      </w:pPr>
      <w:r w:rsidRPr="00231D46">
        <w:rPr>
          <w:rFonts w:ascii="宋体" w:hAnsi="宋体"/>
          <w:sz w:val="24"/>
        </w:rPr>
        <w:lastRenderedPageBreak/>
        <w:t>4.2.1</w:t>
      </w:r>
      <w:r w:rsidRPr="00231D46">
        <w:rPr>
          <w:rFonts w:ascii="宋体" w:hAnsi="宋体"/>
          <w:sz w:val="24"/>
        </w:rPr>
        <w:tab/>
      </w:r>
      <w:r w:rsidR="003F39BE" w:rsidRPr="00231D46">
        <w:rPr>
          <w:rFonts w:ascii="宋体" w:hAnsi="宋体" w:hint="eastAsia"/>
          <w:sz w:val="24"/>
        </w:rPr>
        <w:t>递交投标文件的投标人或者满足招标文件实质性条款的投标人不足三家；</w:t>
      </w:r>
    </w:p>
    <w:p w14:paraId="6793C0B1" w14:textId="461C6621" w:rsidR="000B50B9" w:rsidRPr="00231D46" w:rsidRDefault="00320567" w:rsidP="00320567">
      <w:pPr>
        <w:tabs>
          <w:tab w:val="left" w:pos="480"/>
        </w:tabs>
        <w:spacing w:line="360" w:lineRule="auto"/>
        <w:ind w:left="708" w:hanging="708"/>
        <w:rPr>
          <w:rFonts w:ascii="宋体" w:hAnsi="宋体"/>
          <w:sz w:val="24"/>
        </w:rPr>
      </w:pPr>
      <w:r w:rsidRPr="00231D46">
        <w:rPr>
          <w:rFonts w:ascii="宋体" w:hAnsi="宋体"/>
          <w:sz w:val="24"/>
        </w:rPr>
        <w:t>4.2.2</w:t>
      </w:r>
      <w:r w:rsidRPr="00231D46">
        <w:rPr>
          <w:rFonts w:ascii="宋体" w:hAnsi="宋体"/>
          <w:sz w:val="24"/>
        </w:rPr>
        <w:tab/>
      </w:r>
      <w:r w:rsidR="003F39BE" w:rsidRPr="00231D46">
        <w:rPr>
          <w:rFonts w:ascii="宋体" w:hAnsi="宋体" w:hint="eastAsia"/>
          <w:sz w:val="24"/>
        </w:rPr>
        <w:t>出现影响招标公正的违法、违规行为的；</w:t>
      </w:r>
    </w:p>
    <w:p w14:paraId="2A5439C4" w14:textId="508CD6E1" w:rsidR="000B50B9" w:rsidRPr="00231D46" w:rsidRDefault="00320567" w:rsidP="00320567">
      <w:pPr>
        <w:tabs>
          <w:tab w:val="left" w:pos="480"/>
        </w:tabs>
        <w:spacing w:line="360" w:lineRule="auto"/>
        <w:ind w:left="708" w:hanging="708"/>
        <w:rPr>
          <w:rFonts w:ascii="宋体" w:hAnsi="宋体"/>
          <w:sz w:val="24"/>
        </w:rPr>
      </w:pPr>
      <w:r w:rsidRPr="00231D46">
        <w:rPr>
          <w:rFonts w:ascii="宋体" w:hAnsi="宋体"/>
          <w:sz w:val="24"/>
        </w:rPr>
        <w:t>4.2.3</w:t>
      </w:r>
      <w:r w:rsidRPr="00231D46">
        <w:rPr>
          <w:rFonts w:ascii="宋体" w:hAnsi="宋体"/>
          <w:sz w:val="24"/>
        </w:rPr>
        <w:tab/>
      </w:r>
      <w:r w:rsidR="003F39BE" w:rsidRPr="00231D46">
        <w:rPr>
          <w:rFonts w:ascii="宋体" w:hAnsi="宋体" w:hint="eastAsia"/>
          <w:sz w:val="24"/>
        </w:rPr>
        <w:t>因重大变故</w:t>
      </w:r>
      <w:r w:rsidR="003F39BE" w:rsidRPr="00231D46">
        <w:rPr>
          <w:rFonts w:ascii="宋体" w:hAnsi="宋体" w:hint="eastAsia"/>
          <w:sz w:val="24"/>
        </w:rPr>
        <w:t>,</w:t>
      </w:r>
      <w:r w:rsidR="003F39BE" w:rsidRPr="00231D46">
        <w:rPr>
          <w:rFonts w:ascii="宋体" w:hAnsi="宋体" w:hint="eastAsia"/>
          <w:sz w:val="24"/>
        </w:rPr>
        <w:t>经相关部门批准后取消采购计划的；</w:t>
      </w:r>
    </w:p>
    <w:p w14:paraId="7C38EA84" w14:textId="25E4AB50" w:rsidR="000B50B9" w:rsidRPr="00231D46" w:rsidRDefault="00320567" w:rsidP="00320567">
      <w:pPr>
        <w:tabs>
          <w:tab w:val="left" w:pos="480"/>
        </w:tabs>
        <w:spacing w:line="360" w:lineRule="auto"/>
        <w:ind w:left="708" w:hanging="708"/>
        <w:rPr>
          <w:rFonts w:ascii="宋体" w:hAnsi="宋体"/>
          <w:sz w:val="24"/>
        </w:rPr>
      </w:pPr>
      <w:r w:rsidRPr="00231D46">
        <w:rPr>
          <w:rFonts w:ascii="宋体" w:hAnsi="宋体"/>
          <w:sz w:val="24"/>
        </w:rPr>
        <w:t>4.2.4</w:t>
      </w:r>
      <w:r w:rsidRPr="00231D46">
        <w:rPr>
          <w:rFonts w:ascii="宋体" w:hAnsi="宋体"/>
          <w:sz w:val="24"/>
        </w:rPr>
        <w:tab/>
      </w:r>
      <w:r w:rsidR="003F39BE" w:rsidRPr="00231D46">
        <w:rPr>
          <w:rFonts w:ascii="宋体" w:hAnsi="宋体" w:hint="eastAsia"/>
          <w:sz w:val="24"/>
        </w:rPr>
        <w:t>如招标人在招标文件中已公布项目最高投标限价，而投标人的投标报价均超过了最高投标报价，招标人不能支付的；</w:t>
      </w:r>
    </w:p>
    <w:p w14:paraId="2E89D3BF" w14:textId="21C1E115" w:rsidR="000B50B9" w:rsidRPr="00231D46" w:rsidRDefault="00320567" w:rsidP="00320567">
      <w:pPr>
        <w:tabs>
          <w:tab w:val="left" w:pos="480"/>
        </w:tabs>
        <w:spacing w:line="360" w:lineRule="auto"/>
        <w:ind w:left="708" w:hanging="708"/>
        <w:rPr>
          <w:rFonts w:ascii="宋体" w:hAnsi="宋体"/>
          <w:sz w:val="24"/>
        </w:rPr>
      </w:pPr>
      <w:r w:rsidRPr="00231D46">
        <w:rPr>
          <w:rFonts w:ascii="宋体" w:hAnsi="宋体"/>
          <w:sz w:val="24"/>
        </w:rPr>
        <w:t>4.2.5</w:t>
      </w:r>
      <w:r w:rsidRPr="00231D46">
        <w:rPr>
          <w:rFonts w:ascii="宋体" w:hAnsi="宋体"/>
          <w:sz w:val="24"/>
        </w:rPr>
        <w:tab/>
      </w:r>
      <w:r w:rsidR="003F39BE" w:rsidRPr="00231D46">
        <w:rPr>
          <w:rFonts w:ascii="宋体" w:hAnsi="宋体" w:hint="eastAsia"/>
          <w:sz w:val="24"/>
        </w:rPr>
        <w:t>投标人的报价可能低于其成本价，该投标人又不能合理说明或者不能提供相关证明材料的，经评标委员会评定，确定其为低于成本的；</w:t>
      </w:r>
    </w:p>
    <w:p w14:paraId="788D21B9" w14:textId="3FEA7CC8" w:rsidR="000B50B9" w:rsidRPr="00231D46" w:rsidRDefault="00320567" w:rsidP="00320567">
      <w:pPr>
        <w:tabs>
          <w:tab w:val="left" w:pos="480"/>
        </w:tabs>
        <w:spacing w:line="360" w:lineRule="auto"/>
        <w:ind w:left="708" w:hanging="708"/>
        <w:rPr>
          <w:rFonts w:ascii="宋体" w:hAnsi="宋体"/>
          <w:sz w:val="24"/>
        </w:rPr>
      </w:pPr>
      <w:r w:rsidRPr="00231D46">
        <w:rPr>
          <w:rFonts w:ascii="宋体" w:hAnsi="宋体"/>
          <w:sz w:val="24"/>
        </w:rPr>
        <w:t>4.2.6</w:t>
      </w:r>
      <w:r w:rsidRPr="00231D46">
        <w:rPr>
          <w:rFonts w:ascii="宋体" w:hAnsi="宋体"/>
          <w:sz w:val="24"/>
        </w:rPr>
        <w:tab/>
      </w:r>
      <w:r w:rsidR="003F39BE" w:rsidRPr="00231D46">
        <w:rPr>
          <w:rFonts w:ascii="宋体" w:hAnsi="宋体" w:hint="eastAsia"/>
          <w:sz w:val="24"/>
        </w:rPr>
        <w:t>在发出中标通知书前，中标候选人的经营、财务状况发生较大变化或者存在违法行为，已影响履约能力的，且经评标委员会根据招标文件审查确认的。</w:t>
      </w:r>
    </w:p>
    <w:p w14:paraId="5953A028" w14:textId="10CA66C1" w:rsidR="000B50B9" w:rsidRPr="00231D46" w:rsidRDefault="00320567" w:rsidP="00320567">
      <w:pPr>
        <w:tabs>
          <w:tab w:val="left" w:pos="709"/>
          <w:tab w:val="left" w:pos="750"/>
        </w:tabs>
        <w:spacing w:line="360" w:lineRule="auto"/>
        <w:outlineLvl w:val="3"/>
        <w:rPr>
          <w:rFonts w:ascii="宋体" w:hAnsi="宋体"/>
          <w:sz w:val="24"/>
        </w:rPr>
      </w:pPr>
      <w:bookmarkStart w:id="33" w:name="_Toc317667066"/>
      <w:r w:rsidRPr="00231D46">
        <w:rPr>
          <w:rFonts w:ascii="宋体" w:hAnsi="宋体"/>
          <w:b/>
          <w:sz w:val="24"/>
        </w:rPr>
        <w:t>第</w:t>
      </w:r>
      <w:r w:rsidRPr="00231D46">
        <w:rPr>
          <w:rFonts w:ascii="宋体" w:hAnsi="宋体"/>
          <w:b/>
          <w:sz w:val="24"/>
        </w:rPr>
        <w:t>5</w:t>
      </w:r>
      <w:r w:rsidRPr="00231D46">
        <w:rPr>
          <w:rFonts w:ascii="宋体" w:hAnsi="宋体"/>
          <w:b/>
          <w:sz w:val="24"/>
        </w:rPr>
        <w:t>条</w:t>
      </w:r>
      <w:r w:rsidRPr="00231D46">
        <w:rPr>
          <w:rFonts w:ascii="宋体" w:hAnsi="宋体"/>
          <w:b/>
          <w:sz w:val="24"/>
        </w:rPr>
        <w:tab/>
      </w:r>
      <w:r w:rsidR="003F39BE" w:rsidRPr="00231D46">
        <w:rPr>
          <w:rFonts w:ascii="宋体" w:hAnsi="宋体" w:hint="eastAsia"/>
          <w:sz w:val="24"/>
        </w:rPr>
        <w:t>其它重要事项说明</w:t>
      </w:r>
      <w:bookmarkEnd w:id="33"/>
    </w:p>
    <w:p w14:paraId="7833F25F" w14:textId="16F49450" w:rsidR="000B50B9" w:rsidRPr="00231D46" w:rsidRDefault="00320567" w:rsidP="00320567">
      <w:pPr>
        <w:tabs>
          <w:tab w:val="left" w:pos="375"/>
        </w:tabs>
        <w:adjustRightInd w:val="0"/>
        <w:snapToGrid w:val="0"/>
        <w:spacing w:line="360" w:lineRule="auto"/>
        <w:ind w:left="427" w:hanging="427"/>
        <w:jc w:val="left"/>
        <w:rPr>
          <w:rFonts w:ascii="宋体" w:hAnsi="宋体"/>
          <w:sz w:val="24"/>
        </w:rPr>
      </w:pPr>
      <w:bookmarkStart w:id="34" w:name="_Toc317667067"/>
      <w:r w:rsidRPr="00231D46">
        <w:rPr>
          <w:rFonts w:ascii="宋体" w:hAnsi="宋体" w:hint="eastAsia"/>
          <w:sz w:val="24"/>
        </w:rPr>
        <w:t>5.1</w:t>
      </w:r>
      <w:r w:rsidRPr="00231D46">
        <w:rPr>
          <w:rFonts w:ascii="宋体" w:hAnsi="宋体" w:hint="eastAsia"/>
          <w:sz w:val="24"/>
        </w:rPr>
        <w:tab/>
      </w:r>
      <w:r w:rsidR="003F39BE" w:rsidRPr="00231D46">
        <w:rPr>
          <w:rFonts w:ascii="宋体" w:hAnsi="宋体" w:hint="eastAsia"/>
          <w:sz w:val="24"/>
        </w:rPr>
        <w:t>资格审查</w:t>
      </w:r>
      <w:bookmarkEnd w:id="34"/>
    </w:p>
    <w:p w14:paraId="7BE63087" w14:textId="0B0F28CE" w:rsidR="000B50B9" w:rsidRPr="00231D46" w:rsidRDefault="00320567" w:rsidP="00320567">
      <w:pPr>
        <w:tabs>
          <w:tab w:val="left" w:pos="375"/>
          <w:tab w:val="left" w:pos="709"/>
        </w:tabs>
        <w:adjustRightInd w:val="0"/>
        <w:snapToGrid w:val="0"/>
        <w:spacing w:line="360" w:lineRule="auto"/>
        <w:ind w:left="708" w:hanging="708"/>
        <w:jc w:val="left"/>
        <w:rPr>
          <w:rFonts w:ascii="宋体" w:hAnsi="宋体"/>
          <w:sz w:val="24"/>
        </w:rPr>
      </w:pPr>
      <w:r w:rsidRPr="00231D46">
        <w:rPr>
          <w:rFonts w:ascii="宋体" w:hAnsi="宋体" w:hint="eastAsia"/>
          <w:sz w:val="24"/>
        </w:rPr>
        <w:t>5.1.1</w:t>
      </w:r>
      <w:r w:rsidRPr="00231D46">
        <w:rPr>
          <w:rFonts w:ascii="宋体" w:hAnsi="宋体" w:hint="eastAsia"/>
          <w:sz w:val="24"/>
        </w:rPr>
        <w:tab/>
      </w:r>
      <w:r w:rsidR="003F39BE" w:rsidRPr="00231D46">
        <w:rPr>
          <w:rFonts w:ascii="宋体" w:hAnsi="宋体" w:hint="eastAsia"/>
          <w:sz w:val="24"/>
        </w:rPr>
        <w:t>资格审查方式采用资格预审或资格后审。具体要求见招标文件第三册</w:t>
      </w:r>
      <w:r w:rsidR="003F39BE" w:rsidRPr="00231D46">
        <w:rPr>
          <w:rFonts w:ascii="宋体" w:hAnsi="宋体" w:hint="eastAsia"/>
          <w:sz w:val="24"/>
        </w:rPr>
        <w:t>/</w:t>
      </w:r>
      <w:r w:rsidR="003F39BE" w:rsidRPr="00231D46">
        <w:rPr>
          <w:rFonts w:ascii="宋体" w:hAnsi="宋体" w:hint="eastAsia"/>
          <w:sz w:val="24"/>
        </w:rPr>
        <w:t>第六章</w:t>
      </w:r>
      <w:r w:rsidR="003F39BE" w:rsidRPr="00231D46">
        <w:rPr>
          <w:rFonts w:ascii="宋体" w:hAnsi="宋体" w:hint="eastAsia"/>
          <w:sz w:val="24"/>
        </w:rPr>
        <w:t>/</w:t>
      </w:r>
      <w:r w:rsidR="003F39BE" w:rsidRPr="00231D46">
        <w:rPr>
          <w:rFonts w:ascii="宋体" w:hAnsi="宋体" w:hint="eastAsia"/>
          <w:sz w:val="24"/>
        </w:rPr>
        <w:t>第一节投标须知修改表的规定。</w:t>
      </w:r>
    </w:p>
    <w:p w14:paraId="48E09B5C" w14:textId="2A654B86" w:rsidR="000B50B9" w:rsidRPr="00231D46" w:rsidRDefault="00320567" w:rsidP="00320567">
      <w:pPr>
        <w:tabs>
          <w:tab w:val="left" w:pos="375"/>
          <w:tab w:val="left" w:pos="709"/>
        </w:tabs>
        <w:adjustRightInd w:val="0"/>
        <w:snapToGrid w:val="0"/>
        <w:spacing w:line="360" w:lineRule="auto"/>
        <w:ind w:left="708" w:hanging="708"/>
        <w:jc w:val="left"/>
        <w:rPr>
          <w:rFonts w:ascii="宋体" w:hAnsi="宋体"/>
          <w:sz w:val="24"/>
        </w:rPr>
      </w:pPr>
      <w:r w:rsidRPr="00231D46">
        <w:rPr>
          <w:rFonts w:ascii="宋体" w:hAnsi="宋体" w:hint="eastAsia"/>
          <w:sz w:val="24"/>
        </w:rPr>
        <w:t>5.1.2</w:t>
      </w:r>
      <w:r w:rsidRPr="00231D46">
        <w:rPr>
          <w:rFonts w:ascii="宋体" w:hAnsi="宋体" w:hint="eastAsia"/>
          <w:sz w:val="24"/>
        </w:rPr>
        <w:tab/>
      </w:r>
      <w:r w:rsidR="003F39BE" w:rsidRPr="00231D46">
        <w:rPr>
          <w:rFonts w:ascii="宋体" w:hAnsi="宋体" w:hint="eastAsia"/>
          <w:sz w:val="24"/>
        </w:rPr>
        <w:t>资格预审</w:t>
      </w:r>
    </w:p>
    <w:p w14:paraId="6BB4FD0C" w14:textId="77777777" w:rsidR="000B50B9" w:rsidRPr="00231D46" w:rsidRDefault="003F39BE">
      <w:pPr>
        <w:tabs>
          <w:tab w:val="left" w:pos="1134"/>
        </w:tabs>
        <w:adjustRightInd w:val="0"/>
        <w:snapToGrid w:val="0"/>
        <w:spacing w:line="360" w:lineRule="auto"/>
        <w:ind w:firstLineChars="177" w:firstLine="425"/>
        <w:jc w:val="left"/>
        <w:rPr>
          <w:rFonts w:ascii="宋体" w:hAnsi="宋体"/>
          <w:sz w:val="24"/>
        </w:rPr>
      </w:pPr>
      <w:r w:rsidRPr="00231D46">
        <w:rPr>
          <w:rFonts w:ascii="宋体" w:hAnsi="宋体" w:hint="eastAsia"/>
          <w:sz w:val="24"/>
        </w:rPr>
        <w:t>资格预审是指由招标人依法组建资格审查委员会，按照资格预审文件载明的标准和方法，对资格预审申请文件进行审查。资格预审结束后，招标人或招标代理人将向资格预审申请人发出资格预审结果通知书。通过资格预审的申请人合法取得招标文件后，将正式成为本项目潜在投标人，可以参与投标。</w:t>
      </w:r>
      <w:r w:rsidRPr="00231D46">
        <w:rPr>
          <w:rFonts w:ascii="宋体" w:hAnsi="宋体" w:hint="eastAsia"/>
          <w:b/>
          <w:sz w:val="24"/>
        </w:rPr>
        <w:t>未通过资格预审的申请人不具有投标资格，招标人将不接受其投标。</w:t>
      </w:r>
    </w:p>
    <w:p w14:paraId="195CB364" w14:textId="77777777" w:rsidR="000B50B9" w:rsidRPr="00231D46" w:rsidRDefault="003F39BE">
      <w:pPr>
        <w:tabs>
          <w:tab w:val="left" w:pos="1134"/>
        </w:tabs>
        <w:adjustRightInd w:val="0"/>
        <w:snapToGrid w:val="0"/>
        <w:spacing w:line="360" w:lineRule="auto"/>
        <w:ind w:firstLineChars="177" w:firstLine="425"/>
        <w:jc w:val="left"/>
        <w:rPr>
          <w:rFonts w:ascii="宋体" w:hAnsi="宋体"/>
          <w:sz w:val="24"/>
        </w:rPr>
      </w:pPr>
      <w:r w:rsidRPr="00231D46">
        <w:rPr>
          <w:rFonts w:ascii="宋体" w:hAnsi="宋体" w:hint="eastAsia"/>
          <w:sz w:val="24"/>
        </w:rPr>
        <w:t>资格预审合格的潜在投标人不足三家或招标文件第三册</w:t>
      </w:r>
      <w:r w:rsidRPr="00231D46">
        <w:rPr>
          <w:rFonts w:ascii="宋体" w:hAnsi="宋体" w:hint="eastAsia"/>
          <w:sz w:val="24"/>
        </w:rPr>
        <w:t>/</w:t>
      </w:r>
      <w:r w:rsidRPr="00231D46">
        <w:rPr>
          <w:rFonts w:ascii="宋体" w:hAnsi="宋体" w:hint="eastAsia"/>
          <w:sz w:val="24"/>
        </w:rPr>
        <w:t>第六章</w:t>
      </w:r>
      <w:r w:rsidRPr="00231D46">
        <w:rPr>
          <w:rFonts w:ascii="宋体" w:hAnsi="宋体" w:hint="eastAsia"/>
          <w:sz w:val="24"/>
        </w:rPr>
        <w:t>/</w:t>
      </w:r>
      <w:r w:rsidRPr="00231D46">
        <w:rPr>
          <w:rFonts w:ascii="宋体" w:hAnsi="宋体" w:hint="eastAsia"/>
          <w:sz w:val="24"/>
        </w:rPr>
        <w:t>第一节投标须知修改表中规定家数的，招标人将重新组织资格预审。</w:t>
      </w:r>
    </w:p>
    <w:p w14:paraId="145ACAE3" w14:textId="03212A6D" w:rsidR="000B50B9" w:rsidRPr="00231D46" w:rsidRDefault="00320567" w:rsidP="00320567">
      <w:pPr>
        <w:tabs>
          <w:tab w:val="left" w:pos="375"/>
          <w:tab w:val="left" w:pos="709"/>
        </w:tabs>
        <w:adjustRightInd w:val="0"/>
        <w:snapToGrid w:val="0"/>
        <w:spacing w:line="360" w:lineRule="auto"/>
        <w:ind w:left="708" w:hanging="708"/>
        <w:jc w:val="left"/>
        <w:rPr>
          <w:rFonts w:ascii="宋体" w:hAnsi="宋体"/>
          <w:sz w:val="24"/>
        </w:rPr>
      </w:pPr>
      <w:r w:rsidRPr="00231D46">
        <w:rPr>
          <w:rFonts w:ascii="宋体" w:hAnsi="宋体" w:hint="eastAsia"/>
          <w:sz w:val="24"/>
        </w:rPr>
        <w:t>5.1.3</w:t>
      </w:r>
      <w:r w:rsidRPr="00231D46">
        <w:rPr>
          <w:rFonts w:ascii="宋体" w:hAnsi="宋体" w:hint="eastAsia"/>
          <w:sz w:val="24"/>
        </w:rPr>
        <w:tab/>
      </w:r>
      <w:r w:rsidR="003F39BE" w:rsidRPr="00231D46">
        <w:rPr>
          <w:rFonts w:ascii="宋体" w:hAnsi="宋体" w:hint="eastAsia"/>
          <w:sz w:val="24"/>
        </w:rPr>
        <w:t>资格后审</w:t>
      </w:r>
    </w:p>
    <w:p w14:paraId="7A262BD8" w14:textId="77777777" w:rsidR="000B50B9" w:rsidRPr="00231D46" w:rsidRDefault="003F39BE">
      <w:pPr>
        <w:tabs>
          <w:tab w:val="left" w:pos="1134"/>
        </w:tabs>
        <w:adjustRightInd w:val="0"/>
        <w:snapToGrid w:val="0"/>
        <w:spacing w:line="360" w:lineRule="auto"/>
        <w:ind w:firstLineChars="177" w:firstLine="425"/>
        <w:jc w:val="left"/>
        <w:rPr>
          <w:rFonts w:ascii="宋体" w:hAnsi="宋体"/>
          <w:sz w:val="24"/>
        </w:rPr>
      </w:pPr>
      <w:r w:rsidRPr="00231D46">
        <w:rPr>
          <w:rFonts w:ascii="宋体" w:hAnsi="宋体" w:hint="eastAsia"/>
          <w:sz w:val="24"/>
        </w:rPr>
        <w:t>资格后审是指在开标后由评标委员会按照招标文件规定的投标资格要求对投标人的资格进行审查。</w:t>
      </w:r>
      <w:r w:rsidRPr="00231D46">
        <w:rPr>
          <w:rFonts w:ascii="宋体" w:hAnsi="宋体" w:hint="eastAsia"/>
          <w:b/>
          <w:sz w:val="24"/>
        </w:rPr>
        <w:t>未通过资格后审的投标人，评标委员会将否决其投标。</w:t>
      </w:r>
    </w:p>
    <w:p w14:paraId="256D0551" w14:textId="28B3E47D" w:rsidR="000B50B9" w:rsidRPr="00231D46" w:rsidRDefault="00320567" w:rsidP="00320567">
      <w:pPr>
        <w:tabs>
          <w:tab w:val="left" w:pos="375"/>
        </w:tabs>
        <w:adjustRightInd w:val="0"/>
        <w:snapToGrid w:val="0"/>
        <w:spacing w:line="360" w:lineRule="auto"/>
        <w:ind w:left="427" w:hanging="427"/>
        <w:jc w:val="left"/>
        <w:rPr>
          <w:rFonts w:ascii="宋体" w:hAnsi="宋体"/>
          <w:sz w:val="24"/>
        </w:rPr>
      </w:pPr>
      <w:bookmarkStart w:id="35" w:name="_Toc317667068"/>
      <w:r w:rsidRPr="00231D46">
        <w:rPr>
          <w:rFonts w:ascii="宋体" w:hAnsi="宋体" w:hint="eastAsia"/>
          <w:sz w:val="24"/>
        </w:rPr>
        <w:t>5.2</w:t>
      </w:r>
      <w:r w:rsidRPr="00231D46">
        <w:rPr>
          <w:rFonts w:ascii="宋体" w:hAnsi="宋体" w:hint="eastAsia"/>
          <w:sz w:val="24"/>
        </w:rPr>
        <w:tab/>
      </w:r>
      <w:r w:rsidR="003F39BE" w:rsidRPr="00231D46">
        <w:rPr>
          <w:rFonts w:ascii="宋体" w:hAnsi="宋体" w:hint="eastAsia"/>
          <w:sz w:val="24"/>
        </w:rPr>
        <w:t>招标实质性</w:t>
      </w:r>
      <w:bookmarkEnd w:id="35"/>
      <w:r w:rsidR="003F39BE" w:rsidRPr="00231D46">
        <w:rPr>
          <w:rFonts w:ascii="宋体" w:hAnsi="宋体" w:hint="eastAsia"/>
          <w:sz w:val="24"/>
        </w:rPr>
        <w:t>要求</w:t>
      </w:r>
    </w:p>
    <w:p w14:paraId="6271B40A" w14:textId="6FA40A04" w:rsidR="000B50B9" w:rsidRPr="00231D46" w:rsidRDefault="00320567" w:rsidP="00320567">
      <w:pPr>
        <w:tabs>
          <w:tab w:val="left" w:pos="375"/>
        </w:tabs>
        <w:adjustRightInd w:val="0"/>
        <w:snapToGrid w:val="0"/>
        <w:spacing w:line="360" w:lineRule="auto"/>
        <w:ind w:left="708" w:hanging="708"/>
        <w:jc w:val="left"/>
        <w:rPr>
          <w:rFonts w:ascii="宋体" w:hAnsi="宋体"/>
          <w:sz w:val="24"/>
        </w:rPr>
      </w:pPr>
      <w:r w:rsidRPr="00231D46">
        <w:rPr>
          <w:rFonts w:ascii="宋体" w:hAnsi="宋体" w:hint="eastAsia"/>
          <w:sz w:val="24"/>
        </w:rPr>
        <w:t>5.2.1</w:t>
      </w:r>
      <w:r w:rsidRPr="00231D46">
        <w:rPr>
          <w:rFonts w:ascii="宋体" w:hAnsi="宋体" w:hint="eastAsia"/>
          <w:sz w:val="24"/>
        </w:rPr>
        <w:tab/>
      </w:r>
      <w:r w:rsidR="003F39BE" w:rsidRPr="00231D46">
        <w:rPr>
          <w:rFonts w:ascii="宋体" w:hAnsi="宋体" w:hint="eastAsia"/>
          <w:sz w:val="24"/>
        </w:rPr>
        <w:t>招标实质性要求包括但不限于：投标资格要求、商务实质性条款、技术实质性条款、价格实质性条款、投标文件封装实质性条款、招标、投标纪律等。具体内容详见招标文件第一册</w:t>
      </w:r>
      <w:r w:rsidR="003F39BE" w:rsidRPr="00231D46">
        <w:rPr>
          <w:rFonts w:ascii="宋体" w:hAnsi="宋体" w:hint="eastAsia"/>
          <w:sz w:val="24"/>
        </w:rPr>
        <w:t>/</w:t>
      </w:r>
      <w:r w:rsidR="003F39BE" w:rsidRPr="00231D46">
        <w:rPr>
          <w:rFonts w:ascii="宋体" w:hAnsi="宋体" w:hint="eastAsia"/>
          <w:sz w:val="24"/>
        </w:rPr>
        <w:t>第二章中《</w:t>
      </w:r>
      <w:r w:rsidR="003F39BE" w:rsidRPr="00231D46">
        <w:rPr>
          <w:rFonts w:ascii="宋体" w:hAnsi="宋体" w:hint="eastAsia"/>
          <w:b/>
          <w:sz w:val="24"/>
        </w:rPr>
        <w:t>招标实质性要求条款一览表</w:t>
      </w:r>
      <w:r w:rsidR="003F39BE" w:rsidRPr="00231D46">
        <w:rPr>
          <w:rFonts w:ascii="宋体" w:hAnsi="宋体" w:hint="eastAsia"/>
          <w:sz w:val="24"/>
        </w:rPr>
        <w:t>》。</w:t>
      </w:r>
    </w:p>
    <w:p w14:paraId="3F14C5A4" w14:textId="1CE3F112" w:rsidR="000B50B9" w:rsidRPr="00231D46" w:rsidRDefault="00320567" w:rsidP="00320567">
      <w:pPr>
        <w:tabs>
          <w:tab w:val="left" w:pos="375"/>
        </w:tabs>
        <w:adjustRightInd w:val="0"/>
        <w:snapToGrid w:val="0"/>
        <w:spacing w:line="360" w:lineRule="auto"/>
        <w:ind w:left="711" w:hanging="711"/>
        <w:jc w:val="left"/>
        <w:rPr>
          <w:rFonts w:ascii="宋体" w:hAnsi="宋体"/>
          <w:b/>
          <w:sz w:val="24"/>
        </w:rPr>
      </w:pPr>
      <w:r w:rsidRPr="00231D46">
        <w:rPr>
          <w:rFonts w:ascii="宋体" w:hAnsi="宋体" w:hint="eastAsia"/>
          <w:sz w:val="24"/>
        </w:rPr>
        <w:t>5.2.2</w:t>
      </w:r>
      <w:r w:rsidRPr="00231D46">
        <w:rPr>
          <w:rFonts w:ascii="宋体" w:hAnsi="宋体" w:hint="eastAsia"/>
          <w:sz w:val="24"/>
        </w:rPr>
        <w:tab/>
      </w:r>
      <w:r w:rsidR="003F39BE" w:rsidRPr="00231D46">
        <w:rPr>
          <w:rFonts w:ascii="宋体" w:hAnsi="宋体" w:hint="eastAsia"/>
          <w:b/>
          <w:sz w:val="24"/>
        </w:rPr>
        <w:t>投标人负偏离（不满足）或未响应招标文件第一册</w:t>
      </w:r>
      <w:r w:rsidR="003F39BE" w:rsidRPr="00231D46">
        <w:rPr>
          <w:rFonts w:ascii="宋体" w:hAnsi="宋体" w:hint="eastAsia"/>
          <w:b/>
          <w:sz w:val="24"/>
        </w:rPr>
        <w:t>/</w:t>
      </w:r>
      <w:r w:rsidR="003F39BE" w:rsidRPr="00231D46">
        <w:rPr>
          <w:rFonts w:ascii="宋体" w:hAnsi="宋体" w:hint="eastAsia"/>
          <w:b/>
          <w:sz w:val="24"/>
        </w:rPr>
        <w:t>第二章中《招标实质性</w:t>
      </w:r>
      <w:r w:rsidR="003F39BE" w:rsidRPr="00231D46">
        <w:rPr>
          <w:rFonts w:ascii="宋体" w:hAnsi="宋体" w:hint="eastAsia"/>
          <w:b/>
          <w:sz w:val="24"/>
        </w:rPr>
        <w:lastRenderedPageBreak/>
        <w:t>要求条款一览表》中任一项内容的，评标委员会将否决其投标或判定其投标无效。</w:t>
      </w:r>
    </w:p>
    <w:p w14:paraId="1AEEEE89" w14:textId="5F9D1823" w:rsidR="000B50B9" w:rsidRPr="00231D46" w:rsidRDefault="00320567" w:rsidP="00320567">
      <w:pPr>
        <w:tabs>
          <w:tab w:val="left" w:pos="375"/>
        </w:tabs>
        <w:adjustRightInd w:val="0"/>
        <w:snapToGrid w:val="0"/>
        <w:spacing w:line="360" w:lineRule="auto"/>
        <w:ind w:left="427" w:hanging="427"/>
        <w:jc w:val="left"/>
        <w:rPr>
          <w:rFonts w:ascii="宋体" w:hAnsi="宋体"/>
          <w:sz w:val="24"/>
        </w:rPr>
      </w:pPr>
      <w:r w:rsidRPr="00231D46">
        <w:rPr>
          <w:rFonts w:ascii="宋体" w:hAnsi="宋体" w:hint="eastAsia"/>
          <w:sz w:val="24"/>
        </w:rPr>
        <w:t>5.3</w:t>
      </w:r>
      <w:r w:rsidRPr="00231D46">
        <w:rPr>
          <w:rFonts w:ascii="宋体" w:hAnsi="宋体" w:hint="eastAsia"/>
          <w:sz w:val="24"/>
        </w:rPr>
        <w:tab/>
      </w:r>
      <w:r w:rsidR="003F39BE" w:rsidRPr="00231D46">
        <w:rPr>
          <w:rFonts w:ascii="宋体" w:hAnsi="宋体" w:hint="eastAsia"/>
          <w:sz w:val="24"/>
        </w:rPr>
        <w:t>知识产权</w:t>
      </w:r>
    </w:p>
    <w:p w14:paraId="5B41BBF5" w14:textId="77777777" w:rsidR="000B50B9" w:rsidRPr="00231D46" w:rsidRDefault="003F39BE">
      <w:pPr>
        <w:tabs>
          <w:tab w:val="left" w:pos="851"/>
        </w:tabs>
        <w:adjustRightInd w:val="0"/>
        <w:snapToGrid w:val="0"/>
        <w:spacing w:line="360" w:lineRule="auto"/>
        <w:ind w:firstLineChars="200" w:firstLine="480"/>
        <w:jc w:val="left"/>
        <w:rPr>
          <w:rFonts w:ascii="宋体" w:hAnsi="宋体"/>
          <w:sz w:val="24"/>
        </w:rPr>
      </w:pPr>
      <w:r w:rsidRPr="00231D46">
        <w:rPr>
          <w:rFonts w:ascii="宋体" w:hAnsi="宋体" w:hint="eastAsia"/>
          <w:sz w:val="24"/>
        </w:rPr>
        <w:t>投标人提供的涉及本项目所有服务必须已合法地获得、并有效适用于相应所在国家和地区的所有有关知识产权的规定。若招标人因购买和使用投标人所售予服务，而遭受任何第三方的追索、诉讼或仲裁，或受到投标人所在国家政府部门、行政机关、司法机关的处罚、判决、执行，投标人应补偿招标人因此而遭受的一切损失。</w:t>
      </w:r>
    </w:p>
    <w:p w14:paraId="03D49D12" w14:textId="17D99F96" w:rsidR="000B50B9" w:rsidRPr="00231D46" w:rsidRDefault="00320567" w:rsidP="00320567">
      <w:pPr>
        <w:tabs>
          <w:tab w:val="left" w:pos="750"/>
        </w:tabs>
        <w:spacing w:beforeLines="50" w:before="156" w:afterLines="50" w:after="156" w:line="360" w:lineRule="auto"/>
        <w:ind w:left="748" w:hanging="748"/>
        <w:jc w:val="center"/>
        <w:outlineLvl w:val="2"/>
        <w:rPr>
          <w:rFonts w:ascii="宋体" w:hAnsi="宋体"/>
          <w:b/>
          <w:sz w:val="24"/>
        </w:rPr>
      </w:pPr>
      <w:bookmarkStart w:id="36" w:name="_Toc56783551"/>
      <w:bookmarkStart w:id="37" w:name="_Toc45113235"/>
      <w:bookmarkStart w:id="38" w:name="_Toc32245"/>
      <w:bookmarkStart w:id="39" w:name="_Toc317667071"/>
      <w:r w:rsidRPr="00231D46">
        <w:rPr>
          <w:rFonts w:ascii="宋体" w:hAnsi="宋体"/>
          <w:b/>
          <w:sz w:val="24"/>
        </w:rPr>
        <w:t>第二节</w:t>
      </w:r>
      <w:r w:rsidRPr="00231D46">
        <w:rPr>
          <w:rFonts w:ascii="宋体" w:hAnsi="宋体"/>
          <w:b/>
          <w:sz w:val="24"/>
        </w:rPr>
        <w:tab/>
      </w:r>
      <w:r w:rsidR="003F39BE" w:rsidRPr="00231D46">
        <w:rPr>
          <w:rFonts w:ascii="宋体" w:hAnsi="宋体" w:hint="eastAsia"/>
          <w:b/>
          <w:sz w:val="24"/>
        </w:rPr>
        <w:t>招标文件</w:t>
      </w:r>
      <w:bookmarkEnd w:id="36"/>
      <w:bookmarkEnd w:id="37"/>
      <w:bookmarkEnd w:id="38"/>
      <w:bookmarkEnd w:id="39"/>
    </w:p>
    <w:p w14:paraId="0E9A60B5" w14:textId="7898A956" w:rsidR="000B50B9" w:rsidRPr="00231D46" w:rsidRDefault="00320567" w:rsidP="00320567">
      <w:pPr>
        <w:tabs>
          <w:tab w:val="left" w:pos="709"/>
          <w:tab w:val="left" w:pos="750"/>
        </w:tabs>
        <w:spacing w:line="360" w:lineRule="auto"/>
        <w:outlineLvl w:val="3"/>
        <w:rPr>
          <w:rFonts w:ascii="宋体" w:hAnsi="宋体"/>
          <w:sz w:val="24"/>
        </w:rPr>
      </w:pPr>
      <w:bookmarkStart w:id="40" w:name="_Toc317667072"/>
      <w:r w:rsidRPr="00231D46">
        <w:rPr>
          <w:rFonts w:ascii="宋体" w:hAnsi="宋体"/>
          <w:b/>
          <w:sz w:val="24"/>
        </w:rPr>
        <w:t>第</w:t>
      </w:r>
      <w:r w:rsidRPr="00231D46">
        <w:rPr>
          <w:rFonts w:ascii="宋体" w:hAnsi="宋体"/>
          <w:b/>
          <w:sz w:val="24"/>
        </w:rPr>
        <w:t>6</w:t>
      </w:r>
      <w:r w:rsidRPr="00231D46">
        <w:rPr>
          <w:rFonts w:ascii="宋体" w:hAnsi="宋体"/>
          <w:b/>
          <w:sz w:val="24"/>
        </w:rPr>
        <w:t>条</w:t>
      </w:r>
      <w:r w:rsidRPr="00231D46">
        <w:rPr>
          <w:rFonts w:ascii="宋体" w:hAnsi="宋体"/>
          <w:b/>
          <w:sz w:val="24"/>
        </w:rPr>
        <w:tab/>
      </w:r>
      <w:r w:rsidR="003F39BE" w:rsidRPr="00231D46">
        <w:rPr>
          <w:rFonts w:ascii="宋体" w:hAnsi="宋体" w:hint="eastAsia"/>
          <w:sz w:val="24"/>
        </w:rPr>
        <w:t>招标文件的组成和语言</w:t>
      </w:r>
      <w:bookmarkEnd w:id="40"/>
    </w:p>
    <w:p w14:paraId="537CB6D3" w14:textId="4E07D0D9" w:rsidR="000B50B9" w:rsidRPr="00231D46" w:rsidRDefault="00320567" w:rsidP="00320567">
      <w:pPr>
        <w:tabs>
          <w:tab w:val="left" w:pos="375"/>
        </w:tabs>
        <w:spacing w:line="360" w:lineRule="auto"/>
        <w:ind w:left="425" w:hanging="425"/>
        <w:rPr>
          <w:rFonts w:ascii="宋体" w:hAnsi="宋体"/>
          <w:sz w:val="24"/>
        </w:rPr>
      </w:pPr>
      <w:r w:rsidRPr="00231D46">
        <w:rPr>
          <w:rFonts w:ascii="宋体" w:hAnsi="宋体" w:hint="eastAsia"/>
          <w:sz w:val="24"/>
        </w:rPr>
        <w:t>6.1</w:t>
      </w:r>
      <w:r w:rsidRPr="00231D46">
        <w:rPr>
          <w:rFonts w:ascii="宋体" w:hAnsi="宋体" w:hint="eastAsia"/>
          <w:sz w:val="24"/>
        </w:rPr>
        <w:tab/>
      </w:r>
      <w:r w:rsidR="003F39BE" w:rsidRPr="00231D46">
        <w:rPr>
          <w:rFonts w:ascii="宋体" w:hAnsi="宋体" w:hint="eastAsia"/>
          <w:sz w:val="24"/>
        </w:rPr>
        <w:t>招标文件对招标的服务、招标及投标过程、合同条件和服务要求等做出了详细规定，共包含以下三个部分共八章：</w:t>
      </w:r>
    </w:p>
    <w:p w14:paraId="727EA9E5" w14:textId="77777777" w:rsidR="000B50B9" w:rsidRPr="00231D46" w:rsidRDefault="003F39BE">
      <w:pPr>
        <w:spacing w:line="360" w:lineRule="auto"/>
        <w:ind w:left="2" w:firstLine="898"/>
        <w:rPr>
          <w:rFonts w:ascii="宋体" w:hAnsi="宋体"/>
          <w:b/>
          <w:sz w:val="24"/>
        </w:rPr>
      </w:pPr>
      <w:r w:rsidRPr="00231D46">
        <w:rPr>
          <w:rFonts w:ascii="宋体" w:hAnsi="宋体" w:hint="eastAsia"/>
          <w:b/>
          <w:sz w:val="24"/>
        </w:rPr>
        <w:t>第一册</w:t>
      </w:r>
      <w:r w:rsidRPr="00231D46">
        <w:rPr>
          <w:rFonts w:ascii="宋体" w:hAnsi="宋体" w:hint="eastAsia"/>
          <w:b/>
          <w:sz w:val="24"/>
        </w:rPr>
        <w:t xml:space="preserve">  </w:t>
      </w:r>
      <w:r w:rsidRPr="00231D46">
        <w:rPr>
          <w:rFonts w:ascii="宋体" w:hAnsi="宋体" w:hint="eastAsia"/>
          <w:b/>
          <w:sz w:val="24"/>
        </w:rPr>
        <w:t>致投标人</w:t>
      </w:r>
    </w:p>
    <w:p w14:paraId="0048AFF4" w14:textId="77777777" w:rsidR="000B50B9" w:rsidRPr="00231D46" w:rsidRDefault="003F39BE">
      <w:pPr>
        <w:spacing w:line="360" w:lineRule="auto"/>
        <w:ind w:left="900"/>
        <w:rPr>
          <w:rFonts w:ascii="宋体" w:hAnsi="宋体"/>
          <w:sz w:val="24"/>
        </w:rPr>
      </w:pPr>
      <w:r w:rsidRPr="00231D46">
        <w:rPr>
          <w:rFonts w:ascii="宋体" w:hAnsi="宋体" w:hint="eastAsia"/>
          <w:sz w:val="24"/>
        </w:rPr>
        <w:t>第一章</w:t>
      </w:r>
      <w:r w:rsidRPr="00231D46">
        <w:rPr>
          <w:rFonts w:ascii="宋体" w:hAnsi="宋体" w:hint="eastAsia"/>
          <w:sz w:val="24"/>
        </w:rPr>
        <w:t xml:space="preserve"> </w:t>
      </w:r>
      <w:r w:rsidRPr="00231D46">
        <w:rPr>
          <w:rFonts w:ascii="宋体" w:hAnsi="宋体" w:hint="eastAsia"/>
          <w:sz w:val="24"/>
        </w:rPr>
        <w:t>招标公告</w:t>
      </w:r>
    </w:p>
    <w:p w14:paraId="7F92DD8F" w14:textId="77777777" w:rsidR="000B50B9" w:rsidRPr="00231D46" w:rsidRDefault="003F39BE">
      <w:pPr>
        <w:spacing w:line="360" w:lineRule="auto"/>
        <w:ind w:left="900"/>
        <w:rPr>
          <w:rFonts w:ascii="宋体" w:hAnsi="宋体"/>
          <w:sz w:val="24"/>
        </w:rPr>
      </w:pPr>
      <w:r w:rsidRPr="00231D46">
        <w:rPr>
          <w:rFonts w:ascii="宋体" w:hAnsi="宋体" w:hint="eastAsia"/>
          <w:sz w:val="24"/>
        </w:rPr>
        <w:t>第二章</w:t>
      </w:r>
      <w:r w:rsidRPr="00231D46">
        <w:rPr>
          <w:rFonts w:ascii="宋体" w:hAnsi="宋体" w:hint="eastAsia"/>
          <w:sz w:val="24"/>
        </w:rPr>
        <w:t xml:space="preserve"> </w:t>
      </w:r>
      <w:r w:rsidRPr="00231D46">
        <w:rPr>
          <w:rFonts w:ascii="宋体" w:hAnsi="宋体" w:hint="eastAsia"/>
          <w:sz w:val="24"/>
        </w:rPr>
        <w:t>重要事项说明</w:t>
      </w:r>
    </w:p>
    <w:p w14:paraId="404AA073" w14:textId="77777777" w:rsidR="000B50B9" w:rsidRPr="00231D46" w:rsidRDefault="003F39BE">
      <w:pPr>
        <w:spacing w:line="360" w:lineRule="auto"/>
        <w:ind w:left="2" w:firstLine="898"/>
        <w:rPr>
          <w:rFonts w:ascii="宋体" w:hAnsi="宋体"/>
          <w:b/>
          <w:sz w:val="24"/>
        </w:rPr>
      </w:pPr>
      <w:r w:rsidRPr="00231D46">
        <w:rPr>
          <w:rFonts w:ascii="宋体" w:hAnsi="宋体" w:hint="eastAsia"/>
          <w:b/>
          <w:sz w:val="24"/>
        </w:rPr>
        <w:t>第二册</w:t>
      </w:r>
      <w:r w:rsidRPr="00231D46">
        <w:rPr>
          <w:rFonts w:ascii="宋体" w:hAnsi="宋体" w:hint="eastAsia"/>
          <w:b/>
          <w:sz w:val="24"/>
        </w:rPr>
        <w:t xml:space="preserve">  </w:t>
      </w:r>
      <w:r w:rsidRPr="00231D46">
        <w:rPr>
          <w:rFonts w:ascii="宋体" w:hAnsi="宋体" w:hint="eastAsia"/>
          <w:b/>
          <w:sz w:val="24"/>
        </w:rPr>
        <w:t>项目通用篇</w:t>
      </w:r>
    </w:p>
    <w:p w14:paraId="09FA3A6A" w14:textId="77777777" w:rsidR="000B50B9" w:rsidRPr="00231D46" w:rsidRDefault="003F39BE">
      <w:pPr>
        <w:spacing w:line="360" w:lineRule="auto"/>
        <w:ind w:left="2" w:firstLine="898"/>
        <w:rPr>
          <w:rFonts w:ascii="宋体" w:hAnsi="宋体"/>
          <w:sz w:val="24"/>
        </w:rPr>
      </w:pPr>
      <w:r w:rsidRPr="00231D46">
        <w:rPr>
          <w:rFonts w:ascii="宋体" w:hAnsi="宋体" w:hint="eastAsia"/>
          <w:sz w:val="24"/>
        </w:rPr>
        <w:t>第三章</w:t>
      </w:r>
      <w:r w:rsidRPr="00231D46">
        <w:rPr>
          <w:rFonts w:ascii="宋体" w:hAnsi="宋体" w:hint="eastAsia"/>
          <w:sz w:val="24"/>
        </w:rPr>
        <w:t xml:space="preserve"> </w:t>
      </w:r>
      <w:r w:rsidRPr="00231D46">
        <w:rPr>
          <w:rFonts w:ascii="宋体" w:hAnsi="宋体" w:hint="eastAsia"/>
          <w:sz w:val="24"/>
        </w:rPr>
        <w:t>投标须知</w:t>
      </w:r>
    </w:p>
    <w:p w14:paraId="5F9FB7CB" w14:textId="77777777" w:rsidR="000B50B9" w:rsidRPr="00231D46" w:rsidRDefault="003F39BE">
      <w:pPr>
        <w:spacing w:line="360" w:lineRule="auto"/>
        <w:ind w:left="2" w:firstLine="898"/>
        <w:rPr>
          <w:rFonts w:ascii="宋体" w:hAnsi="宋体"/>
          <w:sz w:val="24"/>
        </w:rPr>
      </w:pPr>
      <w:r w:rsidRPr="00231D46">
        <w:rPr>
          <w:rFonts w:ascii="宋体" w:hAnsi="宋体" w:hint="eastAsia"/>
          <w:sz w:val="24"/>
        </w:rPr>
        <w:t>第四章</w:t>
      </w:r>
      <w:r w:rsidRPr="00231D46">
        <w:rPr>
          <w:rFonts w:ascii="宋体" w:hAnsi="宋体" w:hint="eastAsia"/>
          <w:sz w:val="24"/>
        </w:rPr>
        <w:t xml:space="preserve"> </w:t>
      </w:r>
      <w:r w:rsidRPr="00231D46">
        <w:rPr>
          <w:rFonts w:ascii="宋体" w:hAnsi="宋体" w:hint="eastAsia"/>
          <w:sz w:val="24"/>
        </w:rPr>
        <w:t>评标方法详述</w:t>
      </w:r>
    </w:p>
    <w:p w14:paraId="0D5AC4EF" w14:textId="77777777" w:rsidR="000B50B9" w:rsidRPr="00231D46" w:rsidRDefault="003F39BE">
      <w:pPr>
        <w:spacing w:line="360" w:lineRule="auto"/>
        <w:ind w:left="2" w:firstLine="898"/>
        <w:rPr>
          <w:rFonts w:ascii="宋体" w:hAnsi="宋体"/>
          <w:sz w:val="24"/>
        </w:rPr>
      </w:pPr>
      <w:r w:rsidRPr="00231D46">
        <w:rPr>
          <w:rFonts w:ascii="宋体" w:hAnsi="宋体" w:hint="eastAsia"/>
          <w:sz w:val="24"/>
        </w:rPr>
        <w:t>第五章</w:t>
      </w:r>
      <w:r w:rsidRPr="00231D46">
        <w:rPr>
          <w:rFonts w:ascii="宋体" w:hAnsi="宋体" w:hint="eastAsia"/>
          <w:sz w:val="24"/>
        </w:rPr>
        <w:t xml:space="preserve"> </w:t>
      </w:r>
      <w:r w:rsidRPr="00231D46">
        <w:rPr>
          <w:rFonts w:ascii="宋体" w:hAnsi="宋体" w:hint="eastAsia"/>
          <w:sz w:val="24"/>
        </w:rPr>
        <w:t>投标文件通用格式</w:t>
      </w:r>
    </w:p>
    <w:p w14:paraId="6E41C4A9" w14:textId="77777777" w:rsidR="000B50B9" w:rsidRPr="00231D46" w:rsidRDefault="003F39BE">
      <w:pPr>
        <w:spacing w:line="360" w:lineRule="auto"/>
        <w:ind w:firstLine="898"/>
        <w:rPr>
          <w:rFonts w:ascii="宋体" w:hAnsi="宋体"/>
          <w:b/>
          <w:sz w:val="24"/>
        </w:rPr>
      </w:pPr>
      <w:r w:rsidRPr="00231D46">
        <w:rPr>
          <w:rFonts w:ascii="宋体" w:hAnsi="宋体" w:hint="eastAsia"/>
          <w:b/>
          <w:sz w:val="24"/>
        </w:rPr>
        <w:t>第三册</w:t>
      </w:r>
      <w:r w:rsidRPr="00231D46">
        <w:rPr>
          <w:rFonts w:ascii="宋体" w:hAnsi="宋体" w:hint="eastAsia"/>
          <w:b/>
          <w:sz w:val="24"/>
        </w:rPr>
        <w:t xml:space="preserve">  </w:t>
      </w:r>
      <w:r w:rsidRPr="00231D46">
        <w:rPr>
          <w:rFonts w:ascii="宋体" w:hAnsi="宋体" w:hint="eastAsia"/>
          <w:b/>
          <w:sz w:val="24"/>
        </w:rPr>
        <w:t>项目专用篇</w:t>
      </w:r>
    </w:p>
    <w:p w14:paraId="6C227E4E" w14:textId="77777777" w:rsidR="000B50B9" w:rsidRPr="00231D46" w:rsidRDefault="003F39BE">
      <w:pPr>
        <w:spacing w:line="360" w:lineRule="auto"/>
        <w:ind w:left="2" w:firstLine="898"/>
        <w:rPr>
          <w:rFonts w:ascii="宋体" w:hAnsi="宋体"/>
          <w:sz w:val="24"/>
        </w:rPr>
      </w:pPr>
      <w:r w:rsidRPr="00231D46">
        <w:rPr>
          <w:rFonts w:ascii="宋体" w:hAnsi="宋体" w:hint="eastAsia"/>
          <w:sz w:val="24"/>
        </w:rPr>
        <w:t>第六章</w:t>
      </w:r>
      <w:r w:rsidRPr="00231D46">
        <w:rPr>
          <w:rFonts w:ascii="宋体" w:hAnsi="宋体" w:hint="eastAsia"/>
          <w:sz w:val="24"/>
        </w:rPr>
        <w:t xml:space="preserve"> </w:t>
      </w:r>
      <w:r w:rsidRPr="00231D46">
        <w:rPr>
          <w:rFonts w:ascii="宋体" w:hAnsi="宋体" w:hint="eastAsia"/>
          <w:sz w:val="24"/>
        </w:rPr>
        <w:t>招投标项目专用资料</w:t>
      </w:r>
    </w:p>
    <w:p w14:paraId="02545A5F" w14:textId="77777777" w:rsidR="000B50B9" w:rsidRPr="00231D46" w:rsidRDefault="003F39BE">
      <w:pPr>
        <w:spacing w:line="360" w:lineRule="auto"/>
        <w:ind w:firstLine="898"/>
        <w:rPr>
          <w:rFonts w:ascii="宋体" w:hAnsi="宋体"/>
          <w:sz w:val="24"/>
        </w:rPr>
      </w:pPr>
      <w:r w:rsidRPr="00231D46">
        <w:rPr>
          <w:rFonts w:ascii="宋体" w:hAnsi="宋体" w:hint="eastAsia"/>
          <w:sz w:val="24"/>
        </w:rPr>
        <w:t>第七章</w:t>
      </w:r>
      <w:r w:rsidRPr="00231D46">
        <w:rPr>
          <w:rFonts w:ascii="宋体" w:hAnsi="宋体" w:hint="eastAsia"/>
          <w:sz w:val="24"/>
        </w:rPr>
        <w:t xml:space="preserve"> </w:t>
      </w:r>
      <w:r w:rsidRPr="00231D46">
        <w:rPr>
          <w:rFonts w:ascii="宋体" w:hAnsi="宋体" w:hint="eastAsia"/>
          <w:sz w:val="24"/>
        </w:rPr>
        <w:t>合同条款及格式</w:t>
      </w:r>
    </w:p>
    <w:p w14:paraId="791B8E81" w14:textId="77777777" w:rsidR="000B50B9" w:rsidRPr="00231D46" w:rsidRDefault="003F39BE">
      <w:pPr>
        <w:spacing w:line="360" w:lineRule="auto"/>
        <w:ind w:firstLineChars="375" w:firstLine="900"/>
        <w:rPr>
          <w:rFonts w:ascii="宋体" w:hAnsi="宋体"/>
          <w:sz w:val="24"/>
        </w:rPr>
      </w:pPr>
      <w:r w:rsidRPr="00231D46">
        <w:rPr>
          <w:rFonts w:ascii="宋体" w:hAnsi="宋体" w:hint="eastAsia"/>
          <w:sz w:val="24"/>
        </w:rPr>
        <w:t>第八章</w:t>
      </w:r>
      <w:r w:rsidRPr="00231D46">
        <w:rPr>
          <w:rFonts w:ascii="宋体" w:hAnsi="宋体" w:hint="eastAsia"/>
          <w:sz w:val="24"/>
        </w:rPr>
        <w:t xml:space="preserve"> </w:t>
      </w:r>
      <w:r w:rsidRPr="00231D46">
        <w:rPr>
          <w:rFonts w:ascii="宋体" w:hAnsi="宋体" w:hint="eastAsia"/>
          <w:sz w:val="24"/>
        </w:rPr>
        <w:t>工作任务书</w:t>
      </w:r>
    </w:p>
    <w:p w14:paraId="3136DA36" w14:textId="0E46D28B" w:rsidR="000B50B9" w:rsidRPr="00231D46" w:rsidRDefault="00320567" w:rsidP="00320567">
      <w:pPr>
        <w:tabs>
          <w:tab w:val="left" w:pos="375"/>
        </w:tabs>
        <w:spacing w:line="360" w:lineRule="auto"/>
        <w:ind w:left="425" w:hanging="425"/>
        <w:rPr>
          <w:rFonts w:ascii="宋体" w:hAnsi="宋体"/>
          <w:sz w:val="24"/>
        </w:rPr>
      </w:pPr>
      <w:r w:rsidRPr="00231D46">
        <w:rPr>
          <w:rFonts w:ascii="宋体" w:hAnsi="宋体" w:hint="eastAsia"/>
          <w:sz w:val="24"/>
        </w:rPr>
        <w:t>6.2</w:t>
      </w:r>
      <w:r w:rsidRPr="00231D46">
        <w:rPr>
          <w:rFonts w:ascii="宋体" w:hAnsi="宋体" w:hint="eastAsia"/>
          <w:sz w:val="24"/>
        </w:rPr>
        <w:tab/>
      </w:r>
      <w:r w:rsidR="003F39BE" w:rsidRPr="00231D46">
        <w:rPr>
          <w:rFonts w:ascii="宋体" w:hAnsi="宋体" w:hint="eastAsia"/>
          <w:sz w:val="24"/>
        </w:rPr>
        <w:t>招标文件的语言为中文。</w:t>
      </w:r>
    </w:p>
    <w:p w14:paraId="205E1107" w14:textId="59E7020F" w:rsidR="000B50B9" w:rsidRPr="00231D46" w:rsidRDefault="00320567" w:rsidP="00320567">
      <w:pPr>
        <w:tabs>
          <w:tab w:val="left" w:pos="375"/>
        </w:tabs>
        <w:spacing w:line="360" w:lineRule="auto"/>
        <w:ind w:left="425" w:hanging="425"/>
        <w:rPr>
          <w:rFonts w:ascii="宋体" w:hAnsi="宋体"/>
          <w:sz w:val="24"/>
        </w:rPr>
      </w:pPr>
      <w:r w:rsidRPr="00231D46">
        <w:rPr>
          <w:rFonts w:ascii="宋体" w:hAnsi="宋体" w:hint="eastAsia"/>
          <w:sz w:val="24"/>
        </w:rPr>
        <w:t>6.3</w:t>
      </w:r>
      <w:r w:rsidRPr="00231D46">
        <w:rPr>
          <w:rFonts w:ascii="宋体" w:hAnsi="宋体" w:hint="eastAsia"/>
          <w:sz w:val="24"/>
        </w:rPr>
        <w:tab/>
      </w:r>
      <w:r w:rsidR="003F39BE" w:rsidRPr="00231D46">
        <w:rPr>
          <w:rFonts w:ascii="宋体" w:hAnsi="宋体" w:hint="eastAsia"/>
          <w:sz w:val="24"/>
        </w:rPr>
        <w:t>招标人或招标代理人发出的对招标文件补充、修改或澄清文件，都是招标文件不可分割的组成部分。如有冲突，则以发出日期最近开标时间的文件为准。</w:t>
      </w:r>
    </w:p>
    <w:p w14:paraId="53BFF0FD" w14:textId="72C71113" w:rsidR="000B50B9" w:rsidRPr="00231D46" w:rsidRDefault="00320567" w:rsidP="00320567">
      <w:pPr>
        <w:tabs>
          <w:tab w:val="left" w:pos="375"/>
        </w:tabs>
        <w:spacing w:line="360" w:lineRule="auto"/>
        <w:ind w:left="425" w:hanging="425"/>
        <w:rPr>
          <w:rFonts w:ascii="宋体" w:hAnsi="宋体"/>
          <w:sz w:val="24"/>
        </w:rPr>
      </w:pPr>
      <w:r w:rsidRPr="00231D46">
        <w:rPr>
          <w:rFonts w:ascii="宋体" w:hAnsi="宋体" w:hint="eastAsia"/>
          <w:sz w:val="24"/>
        </w:rPr>
        <w:t>6.4</w:t>
      </w:r>
      <w:r w:rsidRPr="00231D46">
        <w:rPr>
          <w:rFonts w:ascii="宋体" w:hAnsi="宋体" w:hint="eastAsia"/>
          <w:sz w:val="24"/>
        </w:rPr>
        <w:tab/>
      </w:r>
      <w:r w:rsidR="003F39BE" w:rsidRPr="00231D46">
        <w:rPr>
          <w:rFonts w:ascii="宋体" w:hAnsi="宋体" w:hint="eastAsia"/>
          <w:sz w:val="24"/>
        </w:rPr>
        <w:t>潜在投标人获取招标文件后，应仔细检查招标文件（含图纸）是否完整。如有缺漏，应在获取招标文件后投标截止时间</w:t>
      </w:r>
      <w:r w:rsidR="003F39BE" w:rsidRPr="00231D46">
        <w:rPr>
          <w:rFonts w:ascii="宋体" w:hAnsi="宋体" w:hint="eastAsia"/>
          <w:sz w:val="24"/>
        </w:rPr>
        <w:t>5</w:t>
      </w:r>
      <w:r w:rsidR="003F39BE" w:rsidRPr="00231D46">
        <w:rPr>
          <w:rFonts w:ascii="宋体" w:hAnsi="宋体" w:hint="eastAsia"/>
          <w:sz w:val="24"/>
        </w:rPr>
        <w:t>日前向招标代理人提出，以便补齐。否则，由此导致的不利后果由潜在投标人自负。</w:t>
      </w:r>
    </w:p>
    <w:p w14:paraId="058D03A3" w14:textId="37DDD5FB" w:rsidR="000B50B9" w:rsidRPr="00231D46" w:rsidRDefault="00320567" w:rsidP="00320567">
      <w:pPr>
        <w:tabs>
          <w:tab w:val="left" w:pos="709"/>
          <w:tab w:val="left" w:pos="750"/>
        </w:tabs>
        <w:spacing w:line="360" w:lineRule="auto"/>
        <w:outlineLvl w:val="3"/>
        <w:rPr>
          <w:rFonts w:ascii="宋体" w:hAnsi="宋体"/>
          <w:sz w:val="24"/>
        </w:rPr>
      </w:pPr>
      <w:bookmarkStart w:id="41" w:name="_Toc317667073"/>
      <w:r w:rsidRPr="00231D46">
        <w:rPr>
          <w:rFonts w:ascii="宋体" w:hAnsi="宋体"/>
          <w:b/>
          <w:sz w:val="24"/>
        </w:rPr>
        <w:lastRenderedPageBreak/>
        <w:t>第</w:t>
      </w:r>
      <w:r w:rsidRPr="00231D46">
        <w:rPr>
          <w:rFonts w:ascii="宋体" w:hAnsi="宋体"/>
          <w:b/>
          <w:sz w:val="24"/>
        </w:rPr>
        <w:t>7</w:t>
      </w:r>
      <w:r w:rsidRPr="00231D46">
        <w:rPr>
          <w:rFonts w:ascii="宋体" w:hAnsi="宋体"/>
          <w:b/>
          <w:sz w:val="24"/>
        </w:rPr>
        <w:t>条</w:t>
      </w:r>
      <w:r w:rsidRPr="00231D46">
        <w:rPr>
          <w:rFonts w:ascii="宋体" w:hAnsi="宋体"/>
          <w:b/>
          <w:sz w:val="24"/>
        </w:rPr>
        <w:tab/>
      </w:r>
      <w:r w:rsidR="003F39BE" w:rsidRPr="00231D46">
        <w:rPr>
          <w:rFonts w:ascii="宋体" w:hAnsi="宋体" w:hint="eastAsia"/>
          <w:sz w:val="24"/>
        </w:rPr>
        <w:t>招标文件的补充、修改或澄清</w:t>
      </w:r>
      <w:bookmarkEnd w:id="41"/>
    </w:p>
    <w:p w14:paraId="0DD14302" w14:textId="755C58C9" w:rsidR="000B50B9" w:rsidRPr="00231D46" w:rsidRDefault="00320567" w:rsidP="00320567">
      <w:pPr>
        <w:tabs>
          <w:tab w:val="left" w:pos="375"/>
        </w:tabs>
        <w:spacing w:line="360" w:lineRule="auto"/>
        <w:ind w:left="425" w:hanging="425"/>
        <w:rPr>
          <w:rFonts w:ascii="宋体" w:hAnsi="宋体"/>
          <w:sz w:val="24"/>
        </w:rPr>
      </w:pPr>
      <w:r w:rsidRPr="00231D46">
        <w:rPr>
          <w:rFonts w:ascii="宋体" w:hAnsi="宋体" w:hint="eastAsia"/>
          <w:sz w:val="24"/>
        </w:rPr>
        <w:t>7.1</w:t>
      </w:r>
      <w:r w:rsidRPr="00231D46">
        <w:rPr>
          <w:rFonts w:ascii="宋体" w:hAnsi="宋体" w:hint="eastAsia"/>
          <w:sz w:val="24"/>
        </w:rPr>
        <w:tab/>
      </w:r>
      <w:r w:rsidR="003F39BE" w:rsidRPr="00231D46">
        <w:rPr>
          <w:rFonts w:ascii="宋体" w:hAnsi="宋体" w:hint="eastAsia"/>
          <w:sz w:val="24"/>
        </w:rPr>
        <w:t>潜在投标人对招标文件提出澄清均应在投标截止时间（不含投标截止时间当日）十日以前，以书面形式通知招标人或招标代理人。否则不予受理。</w:t>
      </w:r>
    </w:p>
    <w:p w14:paraId="30045F72" w14:textId="7D81BDD4" w:rsidR="000B50B9" w:rsidRPr="00231D46" w:rsidRDefault="00320567" w:rsidP="00320567">
      <w:pPr>
        <w:tabs>
          <w:tab w:val="left" w:pos="375"/>
        </w:tabs>
        <w:spacing w:line="360" w:lineRule="auto"/>
        <w:ind w:left="425" w:hanging="425"/>
        <w:rPr>
          <w:rFonts w:ascii="宋体" w:hAnsi="宋体"/>
          <w:sz w:val="24"/>
        </w:rPr>
      </w:pPr>
      <w:r w:rsidRPr="00231D46">
        <w:rPr>
          <w:rFonts w:ascii="宋体" w:hAnsi="宋体" w:hint="eastAsia"/>
          <w:sz w:val="24"/>
        </w:rPr>
        <w:t>7.2</w:t>
      </w:r>
      <w:r w:rsidRPr="00231D46">
        <w:rPr>
          <w:rFonts w:ascii="宋体" w:hAnsi="宋体" w:hint="eastAsia"/>
          <w:sz w:val="24"/>
        </w:rPr>
        <w:tab/>
      </w:r>
      <w:r w:rsidR="003F39BE" w:rsidRPr="00231D46">
        <w:rPr>
          <w:rFonts w:ascii="宋体" w:hAnsi="宋体" w:hint="eastAsia"/>
          <w:sz w:val="24"/>
        </w:rPr>
        <w:t>在投标截止时间（不含投标截止时间当日）五日以前的任何时候，除招标文件进行补充、修改或澄清影响投标文件编制的情况外，招标人或招标代理人均有权对招标文件进行补充、修改或澄清。</w:t>
      </w:r>
    </w:p>
    <w:p w14:paraId="32CE6956" w14:textId="7D59EA62" w:rsidR="000B50B9" w:rsidRPr="00231D46" w:rsidRDefault="00320567" w:rsidP="00320567">
      <w:pPr>
        <w:tabs>
          <w:tab w:val="left" w:pos="375"/>
        </w:tabs>
        <w:spacing w:line="360" w:lineRule="auto"/>
        <w:ind w:left="425" w:hanging="425"/>
        <w:rPr>
          <w:rFonts w:ascii="宋体" w:hAnsi="宋体"/>
          <w:sz w:val="24"/>
        </w:rPr>
      </w:pPr>
      <w:r w:rsidRPr="00231D46">
        <w:rPr>
          <w:rFonts w:ascii="宋体" w:hAnsi="宋体" w:hint="eastAsia"/>
          <w:sz w:val="24"/>
        </w:rPr>
        <w:t>7.3</w:t>
      </w:r>
      <w:r w:rsidRPr="00231D46">
        <w:rPr>
          <w:rFonts w:ascii="宋体" w:hAnsi="宋体" w:hint="eastAsia"/>
          <w:sz w:val="24"/>
        </w:rPr>
        <w:tab/>
      </w:r>
      <w:r w:rsidR="003F39BE" w:rsidRPr="00231D46">
        <w:rPr>
          <w:rFonts w:ascii="宋体" w:hAnsi="宋体" w:hint="eastAsia"/>
          <w:sz w:val="24"/>
        </w:rPr>
        <w:t>如潜在投标人认为已公开发售的招标文件含有歧视性条款或不合理的要求，应当在投标截止时间（不含投标截止时间当日）十日以前以书面形式一次性向招标人或招标代理人提出质疑，同时提交相应的证明资料。否则，招标人或招标代理人视潜在投标人完全理解并认同招标文件的所有内容及条款。</w:t>
      </w:r>
    </w:p>
    <w:p w14:paraId="33ABE8AD" w14:textId="0EBCD592" w:rsidR="000B50B9" w:rsidRPr="00231D46" w:rsidRDefault="00320567" w:rsidP="00320567">
      <w:pPr>
        <w:tabs>
          <w:tab w:val="left" w:pos="375"/>
        </w:tabs>
        <w:spacing w:line="360" w:lineRule="auto"/>
        <w:ind w:left="425" w:hanging="425"/>
        <w:rPr>
          <w:rFonts w:ascii="宋体" w:hAnsi="宋体"/>
          <w:sz w:val="24"/>
        </w:rPr>
      </w:pPr>
      <w:r w:rsidRPr="00231D46">
        <w:rPr>
          <w:rFonts w:ascii="宋体" w:hAnsi="宋体" w:hint="eastAsia"/>
          <w:sz w:val="24"/>
        </w:rPr>
        <w:t>7.4</w:t>
      </w:r>
      <w:r w:rsidRPr="00231D46">
        <w:rPr>
          <w:rFonts w:ascii="宋体" w:hAnsi="宋体" w:hint="eastAsia"/>
          <w:sz w:val="24"/>
        </w:rPr>
        <w:tab/>
      </w:r>
      <w:r w:rsidR="003F39BE" w:rsidRPr="00231D46">
        <w:rPr>
          <w:rFonts w:ascii="宋体" w:hAnsi="宋体" w:hint="eastAsia"/>
          <w:sz w:val="24"/>
        </w:rPr>
        <w:t>招标文件的补充、修改或澄清将以书面、网上公告或电邮等形式通知所有</w:t>
      </w:r>
      <w:bookmarkStart w:id="42" w:name="_Toc82940125"/>
      <w:bookmarkStart w:id="43" w:name="_Toc103498938"/>
      <w:bookmarkStart w:id="44" w:name="_Toc49844080"/>
      <w:r w:rsidR="003F39BE" w:rsidRPr="00231D46">
        <w:rPr>
          <w:rFonts w:ascii="宋体" w:hAnsi="宋体" w:hint="eastAsia"/>
          <w:sz w:val="24"/>
        </w:rPr>
        <w:t>潜在投标人，</w:t>
      </w:r>
      <w:bookmarkEnd w:id="42"/>
      <w:bookmarkEnd w:id="43"/>
      <w:bookmarkEnd w:id="44"/>
      <w:r w:rsidR="003F39BE" w:rsidRPr="00231D46">
        <w:rPr>
          <w:rFonts w:ascii="宋体" w:hAnsi="宋体" w:hint="eastAsia"/>
          <w:sz w:val="24"/>
        </w:rPr>
        <w:t>并</w:t>
      </w:r>
      <w:bookmarkStart w:id="45" w:name="_Toc49844081"/>
      <w:bookmarkStart w:id="46" w:name="_Toc49159955"/>
      <w:bookmarkStart w:id="47" w:name="_Toc48707735"/>
      <w:bookmarkStart w:id="48" w:name="_Toc82940126"/>
      <w:r w:rsidR="003F39BE" w:rsidRPr="00231D46">
        <w:rPr>
          <w:rFonts w:ascii="宋体" w:hAnsi="宋体" w:hint="eastAsia"/>
          <w:sz w:val="24"/>
        </w:rPr>
        <w:t>对其投标有约束力。潜在投标人</w:t>
      </w:r>
      <w:bookmarkEnd w:id="45"/>
      <w:bookmarkEnd w:id="46"/>
      <w:bookmarkEnd w:id="47"/>
      <w:bookmarkEnd w:id="48"/>
      <w:r w:rsidR="003F39BE" w:rsidRPr="00231D46">
        <w:rPr>
          <w:rFonts w:ascii="宋体" w:hAnsi="宋体" w:hint="eastAsia"/>
          <w:sz w:val="24"/>
        </w:rPr>
        <w:t>在</w:t>
      </w:r>
      <w:bookmarkStart w:id="49" w:name="_Toc49159956"/>
      <w:bookmarkStart w:id="50" w:name="_Toc48707736"/>
      <w:r w:rsidR="003F39BE" w:rsidRPr="00231D46">
        <w:rPr>
          <w:rFonts w:ascii="宋体" w:hAnsi="宋体" w:hint="eastAsia"/>
          <w:sz w:val="24"/>
        </w:rPr>
        <w:t>收到上述通知</w:t>
      </w:r>
      <w:bookmarkEnd w:id="49"/>
      <w:bookmarkEnd w:id="50"/>
      <w:r w:rsidR="003F39BE" w:rsidRPr="00231D46">
        <w:rPr>
          <w:rFonts w:ascii="宋体" w:hAnsi="宋体" w:hint="eastAsia"/>
          <w:sz w:val="24"/>
        </w:rPr>
        <w:t>后，应立即向招标人和招标代理人以书面形式确认收到此类文件。不论潜在投标人是否确认，均将被视为在编制投标文件时已考虑了上述补充、修改或澄清。</w:t>
      </w:r>
    </w:p>
    <w:p w14:paraId="650A05EB" w14:textId="2D96D6D8" w:rsidR="000B50B9" w:rsidRPr="00231D46" w:rsidRDefault="00320567" w:rsidP="00320567">
      <w:pPr>
        <w:tabs>
          <w:tab w:val="left" w:pos="375"/>
        </w:tabs>
        <w:spacing w:line="360" w:lineRule="auto"/>
        <w:ind w:left="425" w:hanging="425"/>
        <w:rPr>
          <w:rFonts w:ascii="宋体" w:hAnsi="宋体"/>
          <w:sz w:val="24"/>
        </w:rPr>
      </w:pPr>
      <w:r w:rsidRPr="00231D46">
        <w:rPr>
          <w:rFonts w:ascii="宋体" w:hAnsi="宋体" w:hint="eastAsia"/>
          <w:sz w:val="24"/>
        </w:rPr>
        <w:t>7.5</w:t>
      </w:r>
      <w:r w:rsidRPr="00231D46">
        <w:rPr>
          <w:rFonts w:ascii="宋体" w:hAnsi="宋体" w:hint="eastAsia"/>
          <w:sz w:val="24"/>
        </w:rPr>
        <w:tab/>
      </w:r>
      <w:r w:rsidR="003F39BE" w:rsidRPr="00231D46">
        <w:rPr>
          <w:rFonts w:ascii="宋体" w:hAnsi="宋体" w:hint="eastAsia"/>
          <w:sz w:val="24"/>
        </w:rPr>
        <w:t>对于没有提出澄清又参与了该项目的投标人将被视为完全认同该招标文件，投标截止时间后不再受理针对招标文件的相关质疑投诉。</w:t>
      </w:r>
    </w:p>
    <w:p w14:paraId="4C91F6BD" w14:textId="4D5E71C7" w:rsidR="000B50B9" w:rsidRPr="00231D46" w:rsidRDefault="00320567" w:rsidP="00320567">
      <w:pPr>
        <w:tabs>
          <w:tab w:val="left" w:pos="750"/>
        </w:tabs>
        <w:spacing w:beforeLines="50" w:before="156" w:afterLines="50" w:after="156" w:line="360" w:lineRule="auto"/>
        <w:ind w:left="748" w:hanging="748"/>
        <w:jc w:val="center"/>
        <w:outlineLvl w:val="2"/>
        <w:rPr>
          <w:rFonts w:ascii="宋体" w:hAnsi="宋体"/>
          <w:b/>
          <w:sz w:val="24"/>
        </w:rPr>
      </w:pPr>
      <w:bookmarkStart w:id="51" w:name="_Toc317667074"/>
      <w:r w:rsidRPr="00231D46">
        <w:rPr>
          <w:rFonts w:ascii="宋体" w:hAnsi="宋体"/>
          <w:b/>
          <w:sz w:val="24"/>
        </w:rPr>
        <w:t>第三节</w:t>
      </w:r>
      <w:r w:rsidRPr="00231D46">
        <w:rPr>
          <w:rFonts w:ascii="宋体" w:hAnsi="宋体"/>
          <w:b/>
          <w:sz w:val="24"/>
        </w:rPr>
        <w:tab/>
      </w:r>
      <w:r w:rsidR="003F39BE" w:rsidRPr="00231D46">
        <w:rPr>
          <w:rFonts w:ascii="宋体" w:hAnsi="宋体" w:hint="eastAsia"/>
          <w:b/>
          <w:sz w:val="24"/>
        </w:rPr>
        <w:t xml:space="preserve"> </w:t>
      </w:r>
      <w:bookmarkStart w:id="52" w:name="_Toc32342"/>
      <w:bookmarkStart w:id="53" w:name="_Toc56783552"/>
      <w:bookmarkStart w:id="54" w:name="_Toc45113236"/>
      <w:r w:rsidR="003F39BE" w:rsidRPr="00231D46">
        <w:rPr>
          <w:rFonts w:ascii="宋体" w:hAnsi="宋体" w:hint="eastAsia"/>
          <w:b/>
          <w:sz w:val="24"/>
        </w:rPr>
        <w:t>投标文件</w:t>
      </w:r>
      <w:bookmarkEnd w:id="51"/>
      <w:bookmarkEnd w:id="52"/>
      <w:bookmarkEnd w:id="53"/>
      <w:bookmarkEnd w:id="54"/>
    </w:p>
    <w:p w14:paraId="16B39FDB" w14:textId="36EC84FA" w:rsidR="000B50B9" w:rsidRPr="00231D46" w:rsidRDefault="00320567" w:rsidP="00320567">
      <w:pPr>
        <w:tabs>
          <w:tab w:val="left" w:pos="709"/>
          <w:tab w:val="left" w:pos="750"/>
        </w:tabs>
        <w:spacing w:line="360" w:lineRule="auto"/>
        <w:outlineLvl w:val="3"/>
        <w:rPr>
          <w:rFonts w:ascii="宋体" w:hAnsi="宋体"/>
          <w:sz w:val="24"/>
        </w:rPr>
      </w:pPr>
      <w:bookmarkStart w:id="55" w:name="_Toc317667075"/>
      <w:r w:rsidRPr="00231D46">
        <w:rPr>
          <w:rFonts w:ascii="宋体" w:hAnsi="宋体"/>
          <w:b/>
          <w:sz w:val="24"/>
        </w:rPr>
        <w:t>第</w:t>
      </w:r>
      <w:r w:rsidRPr="00231D46">
        <w:rPr>
          <w:rFonts w:ascii="宋体" w:hAnsi="宋体"/>
          <w:b/>
          <w:sz w:val="24"/>
        </w:rPr>
        <w:t>8</w:t>
      </w:r>
      <w:r w:rsidRPr="00231D46">
        <w:rPr>
          <w:rFonts w:ascii="宋体" w:hAnsi="宋体"/>
          <w:b/>
          <w:sz w:val="24"/>
        </w:rPr>
        <w:t>条</w:t>
      </w:r>
      <w:r w:rsidRPr="00231D46">
        <w:rPr>
          <w:rFonts w:ascii="宋体" w:hAnsi="宋体"/>
          <w:b/>
          <w:sz w:val="24"/>
        </w:rPr>
        <w:tab/>
      </w:r>
      <w:r w:rsidR="003F39BE" w:rsidRPr="00231D46">
        <w:rPr>
          <w:rFonts w:ascii="宋体" w:hAnsi="宋体" w:hint="eastAsia"/>
          <w:sz w:val="24"/>
        </w:rPr>
        <w:t>投标文件的组成和语言</w:t>
      </w:r>
      <w:bookmarkEnd w:id="55"/>
    </w:p>
    <w:p w14:paraId="04085D51" w14:textId="009D4CC5" w:rsidR="000B50B9" w:rsidRPr="00231D46" w:rsidRDefault="00320567" w:rsidP="00320567">
      <w:pPr>
        <w:tabs>
          <w:tab w:val="left" w:pos="375"/>
        </w:tabs>
        <w:spacing w:line="360" w:lineRule="auto"/>
        <w:ind w:left="567" w:hanging="567"/>
        <w:rPr>
          <w:rFonts w:ascii="宋体" w:hAnsi="宋体"/>
          <w:sz w:val="24"/>
        </w:rPr>
      </w:pPr>
      <w:r w:rsidRPr="00231D46">
        <w:rPr>
          <w:rFonts w:ascii="宋体" w:hAnsi="宋体" w:hint="eastAsia"/>
          <w:sz w:val="24"/>
        </w:rPr>
        <w:t>8.1</w:t>
      </w:r>
      <w:r w:rsidRPr="00231D46">
        <w:rPr>
          <w:rFonts w:ascii="宋体" w:hAnsi="宋体" w:hint="eastAsia"/>
          <w:sz w:val="24"/>
        </w:rPr>
        <w:tab/>
      </w:r>
      <w:r w:rsidR="003F39BE" w:rsidRPr="00231D46">
        <w:rPr>
          <w:rFonts w:ascii="宋体" w:hAnsi="宋体" w:hint="eastAsia"/>
          <w:sz w:val="24"/>
        </w:rPr>
        <w:t>投标文件的组成</w:t>
      </w:r>
    </w:p>
    <w:p w14:paraId="4FF0AE36" w14:textId="77777777" w:rsidR="000B50B9" w:rsidRPr="00231D46" w:rsidRDefault="003F39BE">
      <w:pPr>
        <w:pStyle w:val="USE3"/>
        <w:ind w:left="1" w:firstLineChars="177" w:firstLine="425"/>
        <w:rPr>
          <w:szCs w:val="24"/>
        </w:rPr>
      </w:pPr>
      <w:r w:rsidRPr="00231D46">
        <w:rPr>
          <w:rFonts w:hint="eastAsia"/>
          <w:szCs w:val="24"/>
        </w:rPr>
        <w:t>投标文件由商务文件、技术文件、报价文件、唱标一览表、投标保证金五部分组成。未提供完整的投标文件，因此造成一切后果由投标人自行承担。</w:t>
      </w:r>
    </w:p>
    <w:p w14:paraId="5F5839E3" w14:textId="108CCC71" w:rsidR="000B50B9" w:rsidRPr="00231D46" w:rsidRDefault="00320567" w:rsidP="00320567">
      <w:pPr>
        <w:tabs>
          <w:tab w:val="left" w:pos="375"/>
        </w:tabs>
        <w:spacing w:line="360" w:lineRule="auto"/>
        <w:ind w:left="709" w:hanging="709"/>
        <w:rPr>
          <w:rFonts w:ascii="宋体" w:hAnsi="宋体"/>
          <w:sz w:val="24"/>
        </w:rPr>
      </w:pPr>
      <w:r w:rsidRPr="00231D46">
        <w:rPr>
          <w:rFonts w:ascii="宋体" w:hAnsi="宋体" w:hint="eastAsia"/>
          <w:sz w:val="24"/>
        </w:rPr>
        <w:t>8.1.1</w:t>
      </w:r>
      <w:r w:rsidRPr="00231D46">
        <w:rPr>
          <w:rFonts w:ascii="宋体" w:hAnsi="宋体" w:hint="eastAsia"/>
          <w:sz w:val="24"/>
        </w:rPr>
        <w:tab/>
      </w:r>
      <w:r w:rsidR="003F39BE" w:rsidRPr="00231D46">
        <w:rPr>
          <w:rFonts w:ascii="宋体" w:hAnsi="宋体" w:hint="eastAsia"/>
          <w:sz w:val="24"/>
        </w:rPr>
        <w:t>商务文件，具体组成部分详见招标文件第三册</w:t>
      </w:r>
      <w:r w:rsidR="003F39BE" w:rsidRPr="00231D46">
        <w:rPr>
          <w:rFonts w:ascii="宋体" w:hAnsi="宋体" w:hint="eastAsia"/>
          <w:sz w:val="24"/>
        </w:rPr>
        <w:t>/</w:t>
      </w:r>
      <w:r w:rsidR="003F39BE" w:rsidRPr="00231D46">
        <w:rPr>
          <w:rFonts w:ascii="宋体" w:hAnsi="宋体" w:hint="eastAsia"/>
          <w:sz w:val="24"/>
        </w:rPr>
        <w:t>第六章</w:t>
      </w:r>
      <w:r w:rsidR="003F39BE" w:rsidRPr="00231D46">
        <w:rPr>
          <w:rFonts w:ascii="宋体" w:hAnsi="宋体" w:hint="eastAsia"/>
          <w:sz w:val="24"/>
        </w:rPr>
        <w:t>/</w:t>
      </w:r>
      <w:r w:rsidR="003F39BE" w:rsidRPr="00231D46">
        <w:rPr>
          <w:rFonts w:ascii="宋体" w:hAnsi="宋体" w:hint="eastAsia"/>
          <w:sz w:val="24"/>
        </w:rPr>
        <w:t>第一节</w:t>
      </w:r>
      <w:r w:rsidR="003F39BE" w:rsidRPr="00231D46">
        <w:rPr>
          <w:rFonts w:ascii="宋体" w:hAnsi="宋体" w:hint="eastAsia"/>
          <w:sz w:val="24"/>
        </w:rPr>
        <w:t xml:space="preserve"> </w:t>
      </w:r>
      <w:r w:rsidR="003F39BE" w:rsidRPr="00231D46">
        <w:rPr>
          <w:rFonts w:ascii="宋体" w:hAnsi="宋体" w:hint="eastAsia"/>
          <w:sz w:val="24"/>
        </w:rPr>
        <w:t>投标须知修改表。</w:t>
      </w:r>
    </w:p>
    <w:p w14:paraId="56B1A55C" w14:textId="05BF2220" w:rsidR="000B50B9" w:rsidRPr="00231D46" w:rsidRDefault="00320567" w:rsidP="00320567">
      <w:pPr>
        <w:tabs>
          <w:tab w:val="left" w:pos="375"/>
        </w:tabs>
        <w:spacing w:line="360" w:lineRule="auto"/>
        <w:ind w:left="709" w:hanging="709"/>
        <w:rPr>
          <w:rFonts w:ascii="宋体" w:hAnsi="宋体"/>
          <w:sz w:val="24"/>
        </w:rPr>
      </w:pPr>
      <w:r w:rsidRPr="00231D46">
        <w:rPr>
          <w:rFonts w:ascii="宋体" w:hAnsi="宋体" w:hint="eastAsia"/>
          <w:sz w:val="24"/>
        </w:rPr>
        <w:t>8.1.2</w:t>
      </w:r>
      <w:r w:rsidRPr="00231D46">
        <w:rPr>
          <w:rFonts w:ascii="宋体" w:hAnsi="宋体" w:hint="eastAsia"/>
          <w:sz w:val="24"/>
        </w:rPr>
        <w:tab/>
      </w:r>
      <w:r w:rsidR="003F39BE" w:rsidRPr="00231D46">
        <w:rPr>
          <w:rFonts w:ascii="宋体" w:hAnsi="宋体" w:hint="eastAsia"/>
          <w:sz w:val="24"/>
        </w:rPr>
        <w:t>技术文件，具体组成部分详见招标文件第三册</w:t>
      </w:r>
      <w:r w:rsidR="003F39BE" w:rsidRPr="00231D46">
        <w:rPr>
          <w:rFonts w:ascii="宋体" w:hAnsi="宋体" w:hint="eastAsia"/>
          <w:sz w:val="24"/>
        </w:rPr>
        <w:t>/</w:t>
      </w:r>
      <w:r w:rsidR="003F39BE" w:rsidRPr="00231D46">
        <w:rPr>
          <w:rFonts w:ascii="宋体" w:hAnsi="宋体" w:hint="eastAsia"/>
          <w:sz w:val="24"/>
        </w:rPr>
        <w:t>第六章</w:t>
      </w:r>
      <w:r w:rsidR="003F39BE" w:rsidRPr="00231D46">
        <w:rPr>
          <w:rFonts w:ascii="宋体" w:hAnsi="宋体" w:hint="eastAsia"/>
          <w:sz w:val="24"/>
        </w:rPr>
        <w:t>/</w:t>
      </w:r>
      <w:r w:rsidR="003F39BE" w:rsidRPr="00231D46">
        <w:rPr>
          <w:rFonts w:ascii="宋体" w:hAnsi="宋体" w:hint="eastAsia"/>
          <w:sz w:val="24"/>
        </w:rPr>
        <w:t>第一节</w:t>
      </w:r>
      <w:r w:rsidR="003F39BE" w:rsidRPr="00231D46">
        <w:rPr>
          <w:rFonts w:ascii="宋体" w:hAnsi="宋体" w:hint="eastAsia"/>
          <w:sz w:val="24"/>
        </w:rPr>
        <w:t xml:space="preserve"> </w:t>
      </w:r>
      <w:r w:rsidR="003F39BE" w:rsidRPr="00231D46">
        <w:rPr>
          <w:rFonts w:ascii="宋体" w:hAnsi="宋体" w:hint="eastAsia"/>
          <w:sz w:val="24"/>
        </w:rPr>
        <w:t>投标须知修改表。</w:t>
      </w:r>
    </w:p>
    <w:p w14:paraId="7821A9D6" w14:textId="2678DCE6" w:rsidR="000B50B9" w:rsidRPr="00231D46" w:rsidRDefault="00320567" w:rsidP="00320567">
      <w:pPr>
        <w:tabs>
          <w:tab w:val="left" w:pos="375"/>
        </w:tabs>
        <w:spacing w:line="360" w:lineRule="auto"/>
        <w:ind w:left="495" w:hanging="495"/>
        <w:rPr>
          <w:rFonts w:ascii="宋体" w:hAnsi="宋体"/>
          <w:sz w:val="24"/>
        </w:rPr>
      </w:pPr>
      <w:r w:rsidRPr="00231D46">
        <w:rPr>
          <w:rFonts w:ascii="宋体" w:hAnsi="宋体" w:hint="eastAsia"/>
          <w:sz w:val="24"/>
        </w:rPr>
        <w:t>8.1.3</w:t>
      </w:r>
      <w:r w:rsidRPr="00231D46">
        <w:rPr>
          <w:rFonts w:ascii="宋体" w:hAnsi="宋体" w:hint="eastAsia"/>
          <w:sz w:val="24"/>
        </w:rPr>
        <w:tab/>
      </w:r>
      <w:r w:rsidR="003F39BE" w:rsidRPr="00231D46">
        <w:rPr>
          <w:rFonts w:ascii="宋体" w:hAnsi="宋体" w:hint="eastAsia"/>
          <w:sz w:val="24"/>
        </w:rPr>
        <w:t>唱标一览表，具体组成部分详见招标文件第三册</w:t>
      </w:r>
      <w:r w:rsidR="003F39BE" w:rsidRPr="00231D46">
        <w:rPr>
          <w:rFonts w:ascii="宋体" w:hAnsi="宋体" w:hint="eastAsia"/>
          <w:sz w:val="24"/>
        </w:rPr>
        <w:t>/</w:t>
      </w:r>
      <w:r w:rsidR="003F39BE" w:rsidRPr="00231D46">
        <w:rPr>
          <w:rFonts w:ascii="宋体" w:hAnsi="宋体" w:hint="eastAsia"/>
          <w:sz w:val="24"/>
        </w:rPr>
        <w:t>第六章</w:t>
      </w:r>
      <w:r w:rsidR="003F39BE" w:rsidRPr="00231D46">
        <w:rPr>
          <w:rFonts w:ascii="宋体" w:hAnsi="宋体" w:hint="eastAsia"/>
          <w:sz w:val="24"/>
        </w:rPr>
        <w:t>/</w:t>
      </w:r>
      <w:r w:rsidR="003F39BE" w:rsidRPr="00231D46">
        <w:rPr>
          <w:rFonts w:ascii="宋体" w:hAnsi="宋体" w:hint="eastAsia"/>
          <w:sz w:val="24"/>
        </w:rPr>
        <w:t>第一节</w:t>
      </w:r>
      <w:r w:rsidR="003F39BE" w:rsidRPr="00231D46">
        <w:rPr>
          <w:rFonts w:ascii="宋体" w:hAnsi="宋体" w:hint="eastAsia"/>
          <w:sz w:val="24"/>
        </w:rPr>
        <w:t xml:space="preserve"> </w:t>
      </w:r>
      <w:r w:rsidR="003F39BE" w:rsidRPr="00231D46">
        <w:rPr>
          <w:rFonts w:ascii="宋体" w:hAnsi="宋体" w:hint="eastAsia"/>
          <w:sz w:val="24"/>
        </w:rPr>
        <w:t>投标须知修改表。</w:t>
      </w:r>
    </w:p>
    <w:p w14:paraId="3E7D7AC4" w14:textId="6D170071" w:rsidR="000B50B9" w:rsidRPr="00231D46" w:rsidRDefault="00320567" w:rsidP="00320567">
      <w:pPr>
        <w:tabs>
          <w:tab w:val="left" w:pos="375"/>
        </w:tabs>
        <w:spacing w:line="360" w:lineRule="auto"/>
        <w:ind w:left="495" w:hanging="495"/>
        <w:rPr>
          <w:rFonts w:ascii="宋体" w:hAnsi="宋体"/>
          <w:sz w:val="24"/>
        </w:rPr>
      </w:pPr>
      <w:r w:rsidRPr="00231D46">
        <w:rPr>
          <w:rFonts w:ascii="宋体" w:hAnsi="宋体" w:hint="eastAsia"/>
          <w:sz w:val="24"/>
        </w:rPr>
        <w:t>8.1.4</w:t>
      </w:r>
      <w:r w:rsidRPr="00231D46">
        <w:rPr>
          <w:rFonts w:ascii="宋体" w:hAnsi="宋体" w:hint="eastAsia"/>
          <w:sz w:val="24"/>
        </w:rPr>
        <w:tab/>
      </w:r>
      <w:r w:rsidR="003F39BE" w:rsidRPr="00231D46">
        <w:rPr>
          <w:rFonts w:ascii="宋体" w:hAnsi="宋体" w:hint="eastAsia"/>
          <w:sz w:val="24"/>
        </w:rPr>
        <w:t>报价文件</w:t>
      </w:r>
      <w:r w:rsidR="003F39BE" w:rsidRPr="00231D46">
        <w:rPr>
          <w:rFonts w:ascii="宋体" w:hAnsi="宋体" w:hint="eastAsia"/>
          <w:sz w:val="24"/>
        </w:rPr>
        <w:t xml:space="preserve">  </w:t>
      </w:r>
    </w:p>
    <w:p w14:paraId="6EDB8D23" w14:textId="77777777" w:rsidR="000B50B9" w:rsidRPr="00231D46" w:rsidRDefault="003F39BE">
      <w:pPr>
        <w:spacing w:line="360" w:lineRule="auto"/>
        <w:ind w:left="495"/>
        <w:rPr>
          <w:rFonts w:ascii="宋体" w:hAnsi="宋体"/>
          <w:sz w:val="24"/>
        </w:rPr>
      </w:pPr>
      <w:r w:rsidRPr="00231D46">
        <w:rPr>
          <w:rFonts w:ascii="宋体" w:hAnsi="宋体" w:hint="eastAsia"/>
          <w:sz w:val="24"/>
        </w:rPr>
        <w:t>具体组成部分详见招标文件第三册</w:t>
      </w:r>
      <w:r w:rsidRPr="00231D46">
        <w:rPr>
          <w:rFonts w:ascii="宋体" w:hAnsi="宋体" w:hint="eastAsia"/>
          <w:sz w:val="24"/>
        </w:rPr>
        <w:t>/</w:t>
      </w:r>
      <w:r w:rsidRPr="00231D46">
        <w:rPr>
          <w:rFonts w:ascii="宋体" w:hAnsi="宋体" w:hint="eastAsia"/>
          <w:sz w:val="24"/>
        </w:rPr>
        <w:t>第六章</w:t>
      </w:r>
      <w:r w:rsidRPr="00231D46">
        <w:rPr>
          <w:rFonts w:ascii="宋体" w:hAnsi="宋体" w:hint="eastAsia"/>
          <w:sz w:val="24"/>
        </w:rPr>
        <w:t>/</w:t>
      </w:r>
      <w:r w:rsidRPr="00231D46">
        <w:rPr>
          <w:rFonts w:ascii="宋体" w:hAnsi="宋体" w:hint="eastAsia"/>
          <w:sz w:val="24"/>
        </w:rPr>
        <w:t>第一节</w:t>
      </w:r>
      <w:r w:rsidRPr="00231D46">
        <w:rPr>
          <w:rFonts w:ascii="宋体" w:hAnsi="宋体" w:hint="eastAsia"/>
          <w:sz w:val="24"/>
        </w:rPr>
        <w:t xml:space="preserve"> </w:t>
      </w:r>
      <w:r w:rsidRPr="00231D46">
        <w:rPr>
          <w:rFonts w:ascii="宋体" w:hAnsi="宋体" w:hint="eastAsia"/>
          <w:sz w:val="24"/>
        </w:rPr>
        <w:t>投标须知修改表。</w:t>
      </w:r>
    </w:p>
    <w:p w14:paraId="77C2730B" w14:textId="47FDC262" w:rsidR="000B50B9" w:rsidRPr="00231D46" w:rsidRDefault="00320567" w:rsidP="00320567">
      <w:pPr>
        <w:tabs>
          <w:tab w:val="left" w:pos="375"/>
        </w:tabs>
        <w:spacing w:line="360" w:lineRule="auto"/>
        <w:ind w:left="495" w:hanging="495"/>
        <w:rPr>
          <w:rFonts w:ascii="宋体" w:hAnsi="宋体"/>
          <w:sz w:val="24"/>
        </w:rPr>
      </w:pPr>
      <w:r w:rsidRPr="00231D46">
        <w:rPr>
          <w:rFonts w:ascii="宋体" w:hAnsi="宋体" w:hint="eastAsia"/>
          <w:sz w:val="24"/>
        </w:rPr>
        <w:lastRenderedPageBreak/>
        <w:t>8.1.5</w:t>
      </w:r>
      <w:r w:rsidRPr="00231D46">
        <w:rPr>
          <w:rFonts w:ascii="宋体" w:hAnsi="宋体" w:hint="eastAsia"/>
          <w:sz w:val="24"/>
        </w:rPr>
        <w:tab/>
      </w:r>
      <w:r w:rsidR="003F39BE" w:rsidRPr="00231D46">
        <w:rPr>
          <w:rFonts w:ascii="宋体" w:hAnsi="宋体" w:hint="eastAsia"/>
          <w:sz w:val="24"/>
        </w:rPr>
        <w:t>投标保证金</w:t>
      </w:r>
      <w:r w:rsidR="003F39BE" w:rsidRPr="00231D46">
        <w:rPr>
          <w:rFonts w:ascii="宋体" w:hAnsi="宋体" w:hint="eastAsia"/>
          <w:sz w:val="24"/>
        </w:rPr>
        <w:t xml:space="preserve">  </w:t>
      </w:r>
    </w:p>
    <w:p w14:paraId="79C46C99" w14:textId="68C77C70" w:rsidR="000B50B9" w:rsidRPr="00231D46" w:rsidRDefault="00320567" w:rsidP="00320567">
      <w:pPr>
        <w:tabs>
          <w:tab w:val="left" w:pos="840"/>
        </w:tabs>
        <w:spacing w:line="360" w:lineRule="auto"/>
        <w:ind w:left="709" w:hanging="420"/>
        <w:rPr>
          <w:rFonts w:ascii="宋体" w:hAnsi="宋体"/>
          <w:sz w:val="24"/>
        </w:rPr>
      </w:pPr>
      <w:r w:rsidRPr="00231D46">
        <w:rPr>
          <w:rFonts w:ascii="Wingdings" w:hAnsi="Wingdings"/>
          <w:sz w:val="24"/>
        </w:rPr>
        <w:t></w:t>
      </w:r>
      <w:r w:rsidRPr="00231D46">
        <w:rPr>
          <w:rFonts w:ascii="Wingdings" w:hAnsi="Wingdings"/>
          <w:sz w:val="24"/>
        </w:rPr>
        <w:tab/>
      </w:r>
      <w:r w:rsidR="003F39BE" w:rsidRPr="00231D46">
        <w:rPr>
          <w:rFonts w:ascii="宋体" w:hAnsi="宋体" w:hint="eastAsia"/>
          <w:sz w:val="24"/>
        </w:rPr>
        <w:t>投标保证金</w:t>
      </w:r>
      <w:r w:rsidR="003F39BE" w:rsidRPr="00231D46">
        <w:rPr>
          <w:rFonts w:ascii="宋体" w:hAnsi="宋体" w:hint="eastAsia"/>
          <w:sz w:val="24"/>
        </w:rPr>
        <w:t xml:space="preserve"> </w:t>
      </w:r>
      <w:r w:rsidR="003F39BE" w:rsidRPr="00231D46">
        <w:rPr>
          <w:rFonts w:ascii="宋体" w:hAnsi="宋体" w:hint="eastAsia"/>
          <w:sz w:val="24"/>
        </w:rPr>
        <w:t>（如适用保函，须按格式</w:t>
      </w:r>
      <w:r w:rsidR="003F39BE" w:rsidRPr="00231D46">
        <w:rPr>
          <w:rFonts w:ascii="宋体" w:hAnsi="宋体" w:hint="eastAsia"/>
          <w:sz w:val="24"/>
        </w:rPr>
        <w:t>5</w:t>
      </w:r>
      <w:r w:rsidR="003F39BE" w:rsidRPr="00231D46">
        <w:rPr>
          <w:rFonts w:ascii="宋体" w:hAnsi="宋体" w:hint="eastAsia"/>
          <w:sz w:val="24"/>
        </w:rPr>
        <w:t>提供）</w:t>
      </w:r>
    </w:p>
    <w:p w14:paraId="7F87104E" w14:textId="048BC1FA" w:rsidR="000B50B9" w:rsidRPr="00231D46" w:rsidRDefault="00320567" w:rsidP="00320567">
      <w:pPr>
        <w:tabs>
          <w:tab w:val="left" w:pos="375"/>
        </w:tabs>
        <w:spacing w:line="360" w:lineRule="auto"/>
        <w:ind w:left="426" w:hanging="426"/>
        <w:rPr>
          <w:rFonts w:ascii="宋体" w:hAnsi="宋体"/>
          <w:sz w:val="24"/>
        </w:rPr>
      </w:pPr>
      <w:r w:rsidRPr="00231D46">
        <w:rPr>
          <w:rFonts w:ascii="宋体" w:hAnsi="宋体" w:hint="eastAsia"/>
          <w:sz w:val="24"/>
        </w:rPr>
        <w:t>8.2</w:t>
      </w:r>
      <w:r w:rsidRPr="00231D46">
        <w:rPr>
          <w:rFonts w:ascii="宋体" w:hAnsi="宋体" w:hint="eastAsia"/>
          <w:sz w:val="24"/>
        </w:rPr>
        <w:tab/>
      </w:r>
      <w:r w:rsidR="003F39BE" w:rsidRPr="00231D46">
        <w:rPr>
          <w:rFonts w:ascii="宋体" w:hAnsi="宋体" w:hint="eastAsia"/>
          <w:sz w:val="24"/>
        </w:rPr>
        <w:t>投标文件的语言</w:t>
      </w:r>
    </w:p>
    <w:p w14:paraId="7B8981BC" w14:textId="77777777" w:rsidR="000B50B9" w:rsidRPr="00231D46" w:rsidRDefault="003F39BE">
      <w:pPr>
        <w:tabs>
          <w:tab w:val="left" w:pos="851"/>
        </w:tabs>
        <w:spacing w:line="360" w:lineRule="auto"/>
        <w:ind w:firstLineChars="177" w:firstLine="425"/>
        <w:rPr>
          <w:rFonts w:ascii="宋体" w:hAnsi="宋体"/>
          <w:sz w:val="24"/>
        </w:rPr>
      </w:pPr>
      <w:r w:rsidRPr="00231D46">
        <w:rPr>
          <w:rFonts w:ascii="宋体" w:hAnsi="宋体" w:hint="eastAsia"/>
          <w:sz w:val="24"/>
        </w:rPr>
        <w:t>投标文件以及与投标有关的所有往来函电均应用中文书写。投标人提交的支持性文件和印刷的文献可以用另一种语言，但相应的内容应翻译成中文，在评标活动中，以翻译本为准。如投标文件未附翻译本，由此导致的不利后果由投标人自负。</w:t>
      </w:r>
    </w:p>
    <w:p w14:paraId="6542FDCF" w14:textId="2FFD5C8A" w:rsidR="000B50B9" w:rsidRPr="00231D46" w:rsidRDefault="00320567" w:rsidP="00320567">
      <w:pPr>
        <w:tabs>
          <w:tab w:val="left" w:pos="709"/>
          <w:tab w:val="left" w:pos="750"/>
        </w:tabs>
        <w:spacing w:line="360" w:lineRule="auto"/>
        <w:outlineLvl w:val="3"/>
        <w:rPr>
          <w:rFonts w:ascii="宋体" w:hAnsi="宋体"/>
          <w:sz w:val="24"/>
        </w:rPr>
      </w:pPr>
      <w:bookmarkStart w:id="56" w:name="_Toc317667076"/>
      <w:r w:rsidRPr="00231D46">
        <w:rPr>
          <w:rFonts w:ascii="宋体" w:hAnsi="宋体"/>
          <w:b/>
          <w:sz w:val="24"/>
        </w:rPr>
        <w:t>第</w:t>
      </w:r>
      <w:r w:rsidRPr="00231D46">
        <w:rPr>
          <w:rFonts w:ascii="宋体" w:hAnsi="宋体"/>
          <w:b/>
          <w:sz w:val="24"/>
        </w:rPr>
        <w:t>9</w:t>
      </w:r>
      <w:r w:rsidRPr="00231D46">
        <w:rPr>
          <w:rFonts w:ascii="宋体" w:hAnsi="宋体"/>
          <w:b/>
          <w:sz w:val="24"/>
        </w:rPr>
        <w:t>条</w:t>
      </w:r>
      <w:r w:rsidRPr="00231D46">
        <w:rPr>
          <w:rFonts w:ascii="宋体" w:hAnsi="宋体"/>
          <w:b/>
          <w:sz w:val="24"/>
        </w:rPr>
        <w:tab/>
      </w:r>
      <w:r w:rsidR="003F39BE" w:rsidRPr="00231D46">
        <w:rPr>
          <w:rFonts w:ascii="宋体" w:hAnsi="宋体" w:hint="eastAsia"/>
          <w:sz w:val="24"/>
        </w:rPr>
        <w:t>投标文件的编制</w:t>
      </w:r>
      <w:bookmarkEnd w:id="56"/>
    </w:p>
    <w:p w14:paraId="560FD96C" w14:textId="48596E67" w:rsidR="000B50B9" w:rsidRPr="00231D46" w:rsidRDefault="00320567" w:rsidP="00320567">
      <w:pPr>
        <w:tabs>
          <w:tab w:val="left" w:pos="375"/>
        </w:tabs>
        <w:spacing w:line="360" w:lineRule="auto"/>
        <w:ind w:left="426" w:hanging="426"/>
        <w:rPr>
          <w:rFonts w:ascii="宋体" w:hAnsi="宋体"/>
          <w:sz w:val="24"/>
        </w:rPr>
      </w:pPr>
      <w:r w:rsidRPr="00231D46">
        <w:rPr>
          <w:rFonts w:ascii="宋体" w:hAnsi="宋体" w:hint="eastAsia"/>
          <w:sz w:val="24"/>
        </w:rPr>
        <w:t>9.1</w:t>
      </w:r>
      <w:r w:rsidRPr="00231D46">
        <w:rPr>
          <w:rFonts w:ascii="宋体" w:hAnsi="宋体" w:hint="eastAsia"/>
          <w:sz w:val="24"/>
        </w:rPr>
        <w:tab/>
      </w:r>
      <w:r w:rsidR="003F39BE" w:rsidRPr="00231D46">
        <w:rPr>
          <w:rFonts w:ascii="宋体" w:hAnsi="宋体" w:hint="eastAsia"/>
          <w:sz w:val="24"/>
        </w:rPr>
        <w:t>投标文件制作原则</w:t>
      </w:r>
    </w:p>
    <w:p w14:paraId="3914DB4D" w14:textId="77777777" w:rsidR="000B50B9" w:rsidRPr="00231D46" w:rsidRDefault="003F39BE">
      <w:pPr>
        <w:spacing w:line="360" w:lineRule="auto"/>
        <w:ind w:left="454" w:firstLineChars="200" w:firstLine="480"/>
        <w:rPr>
          <w:rFonts w:ascii="宋体" w:hAnsi="宋体"/>
          <w:sz w:val="24"/>
        </w:rPr>
      </w:pPr>
      <w:r w:rsidRPr="00231D46">
        <w:rPr>
          <w:rFonts w:ascii="宋体" w:hAnsi="宋体" w:hint="eastAsia"/>
          <w:sz w:val="24"/>
        </w:rPr>
        <w:t>投标人应使用深圳能源集团电子招标投标平台“投标文件制作客户端”制作生成投标文件，</w:t>
      </w:r>
      <w:r w:rsidRPr="00231D46">
        <w:rPr>
          <w:rFonts w:ascii="宋体" w:hAnsi="宋体" w:hint="eastAsia"/>
          <w:sz w:val="24"/>
        </w:rPr>
        <w:t xml:space="preserve"> </w:t>
      </w:r>
      <w:r w:rsidRPr="00231D46">
        <w:rPr>
          <w:rFonts w:ascii="宋体" w:hAnsi="宋体" w:hint="eastAsia"/>
          <w:sz w:val="24"/>
        </w:rPr>
        <w:t>并在截止投标时间前完成传输递交。（投标文件总容量大小不超过</w:t>
      </w:r>
      <w:r w:rsidRPr="00231D46">
        <w:rPr>
          <w:rFonts w:ascii="宋体" w:hAnsi="宋体" w:hint="eastAsia"/>
          <w:sz w:val="24"/>
        </w:rPr>
        <w:t>500M</w:t>
      </w:r>
      <w:r w:rsidRPr="00231D46">
        <w:rPr>
          <w:rFonts w:ascii="宋体" w:hAnsi="宋体" w:hint="eastAsia"/>
          <w:sz w:val="24"/>
        </w:rPr>
        <w:t>，详见办事指南：</w:t>
      </w:r>
      <w:r w:rsidRPr="00231D46">
        <w:rPr>
          <w:rFonts w:ascii="宋体" w:hAnsi="宋体" w:hint="eastAsia"/>
          <w:sz w:val="24"/>
        </w:rPr>
        <w:t>https://zb.sec.com.cn/banshi/index.jhtml</w:t>
      </w:r>
      <w:r w:rsidRPr="00231D46">
        <w:rPr>
          <w:rFonts w:ascii="宋体" w:hAnsi="宋体" w:hint="eastAsia"/>
          <w:sz w:val="24"/>
        </w:rPr>
        <w:t>）</w:t>
      </w:r>
    </w:p>
    <w:p w14:paraId="702DF55B" w14:textId="77777777" w:rsidR="000B50B9" w:rsidRPr="00231D46" w:rsidRDefault="003F39BE">
      <w:pPr>
        <w:spacing w:line="360" w:lineRule="auto"/>
        <w:ind w:left="454" w:firstLineChars="200" w:firstLine="480"/>
        <w:rPr>
          <w:rFonts w:ascii="宋体" w:hAnsi="宋体"/>
          <w:b/>
          <w:sz w:val="24"/>
        </w:rPr>
      </w:pPr>
      <w:r w:rsidRPr="00231D46">
        <w:rPr>
          <w:rFonts w:ascii="宋体" w:hAnsi="宋体" w:hint="eastAsia"/>
          <w:sz w:val="24"/>
        </w:rPr>
        <w:t>投标人应按招标文件的要求编制投标文件（商务文件、技术文件、报价文件、唱标一览表和投标保证金）。</w:t>
      </w:r>
      <w:r w:rsidRPr="00231D46">
        <w:rPr>
          <w:rFonts w:ascii="宋体" w:hAnsi="宋体" w:hint="eastAsia"/>
          <w:b/>
          <w:sz w:val="24"/>
        </w:rPr>
        <w:t>投标人必须保证其投标文件及所附资料（无论其重要与否）的真实性，否则评标委员会将否决其投标，投标保证金不予退还。</w:t>
      </w:r>
    </w:p>
    <w:p w14:paraId="2E2AA2D7" w14:textId="4B459B08" w:rsidR="000B50B9" w:rsidRPr="00231D46" w:rsidRDefault="00320567" w:rsidP="00320567">
      <w:pPr>
        <w:tabs>
          <w:tab w:val="left" w:pos="375"/>
        </w:tabs>
        <w:spacing w:line="360" w:lineRule="auto"/>
        <w:ind w:left="426" w:hanging="426"/>
        <w:rPr>
          <w:rFonts w:ascii="宋体" w:hAnsi="宋体"/>
          <w:sz w:val="24"/>
        </w:rPr>
      </w:pPr>
      <w:r w:rsidRPr="00231D46">
        <w:rPr>
          <w:rFonts w:ascii="宋体" w:hAnsi="宋体" w:hint="eastAsia"/>
          <w:sz w:val="24"/>
        </w:rPr>
        <w:t>9.2</w:t>
      </w:r>
      <w:r w:rsidRPr="00231D46">
        <w:rPr>
          <w:rFonts w:ascii="宋体" w:hAnsi="宋体" w:hint="eastAsia"/>
          <w:sz w:val="24"/>
        </w:rPr>
        <w:tab/>
      </w:r>
      <w:r w:rsidR="003F39BE" w:rsidRPr="00231D46">
        <w:rPr>
          <w:rFonts w:ascii="宋体" w:hAnsi="宋体" w:hint="eastAsia"/>
          <w:sz w:val="24"/>
        </w:rPr>
        <w:t>投标人编制投标文件中所引用的顺序和编号应与招标文件一致，同时可以增加说明或描述性文字。投标文件对招标文件未提出异议的条款，均被视为接受和同意。投标文件与招标文件的任何差异之处，均应在“实质性条款响应表”、“合同条款响应表”和“技术条款（服务条款）响应表”中列出响应方案及具体参数。</w:t>
      </w:r>
    </w:p>
    <w:p w14:paraId="34B5D278" w14:textId="00D01F18" w:rsidR="000B50B9" w:rsidRPr="00231D46" w:rsidRDefault="00320567" w:rsidP="00320567">
      <w:pPr>
        <w:tabs>
          <w:tab w:val="left" w:pos="375"/>
        </w:tabs>
        <w:spacing w:line="360" w:lineRule="auto"/>
        <w:ind w:left="426" w:hanging="426"/>
        <w:rPr>
          <w:rFonts w:ascii="宋体" w:hAnsi="宋体"/>
          <w:sz w:val="24"/>
        </w:rPr>
      </w:pPr>
      <w:r w:rsidRPr="00231D46">
        <w:rPr>
          <w:rFonts w:ascii="宋体" w:hAnsi="宋体" w:hint="eastAsia"/>
          <w:sz w:val="24"/>
        </w:rPr>
        <w:t>9.3</w:t>
      </w:r>
      <w:r w:rsidRPr="00231D46">
        <w:rPr>
          <w:rFonts w:ascii="宋体" w:hAnsi="宋体" w:hint="eastAsia"/>
          <w:sz w:val="24"/>
        </w:rPr>
        <w:tab/>
      </w:r>
      <w:r w:rsidR="003F39BE" w:rsidRPr="00231D46">
        <w:rPr>
          <w:rFonts w:ascii="宋体" w:hAnsi="宋体" w:hint="eastAsia"/>
          <w:sz w:val="24"/>
        </w:rPr>
        <w:t>投标人应认真阅读招标文件中所有的须知、格式、条款、技术规范和</w:t>
      </w:r>
      <w:bookmarkStart w:id="57" w:name="_Toc48707738"/>
      <w:bookmarkStart w:id="58" w:name="_Toc82940128"/>
      <w:bookmarkStart w:id="59" w:name="_Toc49159958"/>
      <w:bookmarkStart w:id="60" w:name="_Toc49844083"/>
      <w:r w:rsidR="003F39BE" w:rsidRPr="00231D46">
        <w:rPr>
          <w:rFonts w:ascii="宋体" w:hAnsi="宋体" w:hint="eastAsia"/>
          <w:sz w:val="24"/>
        </w:rPr>
        <w:t>其它资料</w:t>
      </w:r>
      <w:bookmarkEnd w:id="57"/>
      <w:bookmarkEnd w:id="58"/>
      <w:bookmarkEnd w:id="59"/>
      <w:bookmarkEnd w:id="60"/>
      <w:r w:rsidR="003F39BE" w:rsidRPr="00231D46">
        <w:rPr>
          <w:rFonts w:ascii="宋体" w:hAnsi="宋体" w:hint="eastAsia"/>
          <w:sz w:val="24"/>
        </w:rPr>
        <w:t>。如投标人没有按照招标文件的要求提交全部资料，或者提交的资料没有对招标文件在各方面都做出实质性的响应，可能导致投标被否决，风险由投标人承担。</w:t>
      </w:r>
    </w:p>
    <w:p w14:paraId="3E58208F" w14:textId="40A7CF7F" w:rsidR="000B50B9" w:rsidRPr="00231D46" w:rsidRDefault="00320567" w:rsidP="00320567">
      <w:pPr>
        <w:tabs>
          <w:tab w:val="left" w:pos="375"/>
        </w:tabs>
        <w:spacing w:line="360" w:lineRule="auto"/>
        <w:ind w:left="426" w:hanging="426"/>
        <w:rPr>
          <w:rFonts w:ascii="宋体" w:hAnsi="宋体"/>
          <w:sz w:val="24"/>
        </w:rPr>
      </w:pPr>
      <w:r w:rsidRPr="00231D46">
        <w:rPr>
          <w:rFonts w:ascii="宋体" w:hAnsi="宋体" w:hint="eastAsia"/>
          <w:sz w:val="24"/>
        </w:rPr>
        <w:t>9.4</w:t>
      </w:r>
      <w:r w:rsidRPr="00231D46">
        <w:rPr>
          <w:rFonts w:ascii="宋体" w:hAnsi="宋体" w:hint="eastAsia"/>
          <w:sz w:val="24"/>
        </w:rPr>
        <w:tab/>
      </w:r>
      <w:r w:rsidR="003F39BE" w:rsidRPr="00231D46">
        <w:rPr>
          <w:rFonts w:ascii="宋体" w:hAnsi="宋体" w:hint="eastAsia"/>
          <w:sz w:val="24"/>
        </w:rPr>
        <w:t>投标人对招标人</w:t>
      </w:r>
      <w:r w:rsidR="003F39BE" w:rsidRPr="00231D46">
        <w:rPr>
          <w:rFonts w:ascii="宋体" w:hAnsi="宋体" w:hint="eastAsia"/>
          <w:sz w:val="24"/>
        </w:rPr>
        <w:t>/</w:t>
      </w:r>
      <w:r w:rsidR="003F39BE" w:rsidRPr="00231D46">
        <w:rPr>
          <w:rFonts w:ascii="宋体" w:hAnsi="宋体" w:hint="eastAsia"/>
          <w:sz w:val="24"/>
        </w:rPr>
        <w:t>招标代理人所作的一切有效补充、修改文件及澄清过程中的承诺，均被视为投标文件不可分割的一部分。</w:t>
      </w:r>
    </w:p>
    <w:p w14:paraId="55E5D50E" w14:textId="2800C58F" w:rsidR="000B50B9" w:rsidRPr="00231D46" w:rsidRDefault="00320567" w:rsidP="00320567">
      <w:pPr>
        <w:tabs>
          <w:tab w:val="left" w:pos="375"/>
        </w:tabs>
        <w:spacing w:line="360" w:lineRule="auto"/>
        <w:ind w:left="426" w:hanging="426"/>
        <w:rPr>
          <w:rFonts w:ascii="宋体" w:hAnsi="宋体"/>
          <w:sz w:val="24"/>
        </w:rPr>
      </w:pPr>
      <w:r w:rsidRPr="00231D46">
        <w:rPr>
          <w:rFonts w:ascii="宋体" w:hAnsi="宋体" w:hint="eastAsia"/>
          <w:sz w:val="24"/>
        </w:rPr>
        <w:t>9.5</w:t>
      </w:r>
      <w:r w:rsidRPr="00231D46">
        <w:rPr>
          <w:rFonts w:ascii="宋体" w:hAnsi="宋体" w:hint="eastAsia"/>
          <w:sz w:val="24"/>
        </w:rPr>
        <w:tab/>
      </w:r>
      <w:r w:rsidR="003F39BE" w:rsidRPr="00231D46">
        <w:rPr>
          <w:rFonts w:ascii="宋体" w:hAnsi="宋体" w:hint="eastAsia"/>
          <w:sz w:val="24"/>
        </w:rPr>
        <w:t>投标文件若电子</w:t>
      </w:r>
      <w:r w:rsidR="003F39BE" w:rsidRPr="00231D46">
        <w:rPr>
          <w:rFonts w:ascii="宋体" w:hAnsi="宋体"/>
          <w:sz w:val="24"/>
        </w:rPr>
        <w:t>平台</w:t>
      </w:r>
      <w:r w:rsidR="003F39BE" w:rsidRPr="00231D46">
        <w:rPr>
          <w:rFonts w:ascii="宋体" w:hAnsi="宋体" w:hint="eastAsia"/>
          <w:sz w:val="24"/>
        </w:rPr>
        <w:t>版文件与纸质版文件不符，以电子</w:t>
      </w:r>
      <w:r w:rsidR="003F39BE" w:rsidRPr="00231D46">
        <w:rPr>
          <w:rFonts w:ascii="宋体" w:hAnsi="宋体"/>
          <w:sz w:val="24"/>
        </w:rPr>
        <w:t>平台</w:t>
      </w:r>
      <w:r w:rsidR="003F39BE" w:rsidRPr="00231D46">
        <w:rPr>
          <w:rFonts w:ascii="宋体" w:hAnsi="宋体" w:hint="eastAsia"/>
          <w:sz w:val="24"/>
        </w:rPr>
        <w:t>提交版本为准（适用于有制作纸质版文件要求的）。</w:t>
      </w:r>
    </w:p>
    <w:p w14:paraId="6D2B6262" w14:textId="6EBB7191" w:rsidR="000B50B9" w:rsidRPr="00231D46" w:rsidRDefault="00320567" w:rsidP="00320567">
      <w:pPr>
        <w:tabs>
          <w:tab w:val="left" w:pos="375"/>
        </w:tabs>
        <w:spacing w:line="360" w:lineRule="auto"/>
        <w:ind w:left="426" w:hanging="426"/>
        <w:rPr>
          <w:rFonts w:ascii="宋体" w:hAnsi="宋体"/>
          <w:sz w:val="24"/>
        </w:rPr>
      </w:pPr>
      <w:r w:rsidRPr="00231D46">
        <w:rPr>
          <w:rFonts w:ascii="宋体" w:hAnsi="宋体" w:hint="eastAsia"/>
          <w:sz w:val="24"/>
        </w:rPr>
        <w:t>9.6</w:t>
      </w:r>
      <w:r w:rsidRPr="00231D46">
        <w:rPr>
          <w:rFonts w:ascii="宋体" w:hAnsi="宋体" w:hint="eastAsia"/>
          <w:sz w:val="24"/>
        </w:rPr>
        <w:tab/>
      </w:r>
      <w:r w:rsidR="003F39BE" w:rsidRPr="00231D46">
        <w:rPr>
          <w:rFonts w:ascii="宋体" w:hAnsi="宋体" w:hint="eastAsia"/>
          <w:sz w:val="24"/>
        </w:rPr>
        <w:t>投标文件封面需清楚地标明“正本”或“副本”字样。若正本与副本（或电子版文件）不符，以正本为准。（适用于有制作纸质版副本要求）</w:t>
      </w:r>
    </w:p>
    <w:p w14:paraId="346A43D0" w14:textId="02360DC8" w:rsidR="000B50B9" w:rsidRPr="00231D46" w:rsidRDefault="00320567" w:rsidP="00320567">
      <w:pPr>
        <w:tabs>
          <w:tab w:val="left" w:pos="375"/>
        </w:tabs>
        <w:spacing w:line="360" w:lineRule="auto"/>
        <w:ind w:left="426" w:hanging="426"/>
        <w:rPr>
          <w:rFonts w:ascii="宋体" w:hAnsi="宋体"/>
          <w:sz w:val="24"/>
        </w:rPr>
      </w:pPr>
      <w:r w:rsidRPr="00231D46">
        <w:rPr>
          <w:rFonts w:ascii="宋体" w:hAnsi="宋体" w:hint="eastAsia"/>
          <w:sz w:val="24"/>
        </w:rPr>
        <w:lastRenderedPageBreak/>
        <w:t>9.7</w:t>
      </w:r>
      <w:r w:rsidRPr="00231D46">
        <w:rPr>
          <w:rFonts w:ascii="宋体" w:hAnsi="宋体" w:hint="eastAsia"/>
          <w:sz w:val="24"/>
        </w:rPr>
        <w:tab/>
      </w:r>
      <w:r w:rsidR="003F39BE" w:rsidRPr="00231D46">
        <w:rPr>
          <w:rFonts w:ascii="宋体" w:hAnsi="宋体" w:hint="eastAsia"/>
          <w:sz w:val="24"/>
        </w:rPr>
        <w:t>投标文件采用打印，同时投标文件的副本可采用正本的复印件（若副本为正本的复印件，则副本须加盖骑缝章）。若投标文件中出现文件资料不完整或字迹不清晰无法辨别的，将以“不利于投标人的判断”的原则进行处理。（适用于有制作纸质版副本要求）</w:t>
      </w:r>
    </w:p>
    <w:p w14:paraId="6BB83FED" w14:textId="0842B568" w:rsidR="000B50B9" w:rsidRPr="00231D46" w:rsidRDefault="00320567" w:rsidP="00320567">
      <w:pPr>
        <w:tabs>
          <w:tab w:val="left" w:pos="375"/>
        </w:tabs>
        <w:spacing w:line="360" w:lineRule="auto"/>
        <w:ind w:left="426" w:hanging="426"/>
        <w:rPr>
          <w:rFonts w:ascii="宋体" w:hAnsi="宋体"/>
          <w:b/>
          <w:sz w:val="24"/>
        </w:rPr>
      </w:pPr>
      <w:r w:rsidRPr="00231D46">
        <w:rPr>
          <w:rFonts w:ascii="宋体" w:hAnsi="宋体" w:hint="eastAsia"/>
          <w:b/>
          <w:sz w:val="24"/>
        </w:rPr>
        <w:t>9.8</w:t>
      </w:r>
      <w:r w:rsidRPr="00231D46">
        <w:rPr>
          <w:rFonts w:ascii="宋体" w:hAnsi="宋体" w:hint="eastAsia"/>
          <w:b/>
          <w:sz w:val="24"/>
        </w:rPr>
        <w:tab/>
      </w:r>
      <w:r w:rsidR="003F39BE" w:rsidRPr="00231D46">
        <w:rPr>
          <w:rFonts w:ascii="宋体" w:hAnsi="宋体" w:hint="eastAsia"/>
          <w:b/>
          <w:sz w:val="24"/>
        </w:rPr>
        <w:t>投标人应注意：（</w:t>
      </w:r>
      <w:r w:rsidR="003F39BE" w:rsidRPr="00231D46">
        <w:rPr>
          <w:rFonts w:ascii="宋体" w:hAnsi="宋体" w:hint="eastAsia"/>
          <w:b/>
          <w:sz w:val="24"/>
        </w:rPr>
        <w:t>1</w:t>
      </w:r>
      <w:r w:rsidR="003F39BE" w:rsidRPr="00231D46">
        <w:rPr>
          <w:rFonts w:ascii="宋体" w:hAnsi="宋体" w:hint="eastAsia"/>
          <w:b/>
          <w:sz w:val="24"/>
        </w:rPr>
        <w:t>）采用两阶段开标的，除报价文件、唱标一览表、投标文件电子版（报价部分）外，投标文件其他部分（商务技术标）不得包含任何有关投标报价的信息。（</w:t>
      </w:r>
      <w:r w:rsidR="003F39BE" w:rsidRPr="00231D46">
        <w:rPr>
          <w:rFonts w:ascii="宋体" w:hAnsi="宋体" w:hint="eastAsia"/>
          <w:b/>
          <w:sz w:val="24"/>
        </w:rPr>
        <w:t>2</w:t>
      </w:r>
      <w:r w:rsidR="003F39BE" w:rsidRPr="00231D46">
        <w:rPr>
          <w:rFonts w:ascii="宋体" w:hAnsi="宋体" w:hint="eastAsia"/>
          <w:b/>
          <w:sz w:val="24"/>
        </w:rPr>
        <w:t>）招标文件要求采用明标、暗标方式制作投标文件的，暗标投标文件内容中不得包含投标单位的名称、</w:t>
      </w:r>
      <w:r w:rsidR="003F39BE" w:rsidRPr="00231D46">
        <w:rPr>
          <w:rFonts w:ascii="宋体" w:hAnsi="宋体" w:hint="eastAsia"/>
          <w:b/>
          <w:sz w:val="24"/>
        </w:rPr>
        <w:t>logo</w:t>
      </w:r>
      <w:r w:rsidR="003F39BE" w:rsidRPr="00231D46">
        <w:rPr>
          <w:rFonts w:ascii="宋体" w:hAnsi="宋体" w:hint="eastAsia"/>
          <w:b/>
          <w:sz w:val="24"/>
        </w:rPr>
        <w:t>等单位识别信息。</w:t>
      </w:r>
    </w:p>
    <w:p w14:paraId="16795E3D" w14:textId="77777777" w:rsidR="000B50B9" w:rsidRPr="00231D46" w:rsidRDefault="003F39BE">
      <w:pPr>
        <w:spacing w:line="360" w:lineRule="auto"/>
        <w:ind w:left="426"/>
        <w:rPr>
          <w:rFonts w:ascii="宋体" w:hAnsi="宋体"/>
          <w:b/>
          <w:sz w:val="24"/>
        </w:rPr>
      </w:pPr>
      <w:r w:rsidRPr="00231D46">
        <w:rPr>
          <w:rFonts w:ascii="宋体" w:hAnsi="宋体" w:hint="eastAsia"/>
          <w:b/>
          <w:sz w:val="24"/>
        </w:rPr>
        <w:t>违反本条款的，其投标文件将被招标人或招标代理人拒收或无法通过评标符合性审查。</w:t>
      </w:r>
    </w:p>
    <w:p w14:paraId="4920F671" w14:textId="1A354271" w:rsidR="000B50B9" w:rsidRPr="00231D46" w:rsidRDefault="00320567" w:rsidP="00320567">
      <w:pPr>
        <w:tabs>
          <w:tab w:val="left" w:pos="375"/>
        </w:tabs>
        <w:snapToGrid w:val="0"/>
        <w:spacing w:line="360" w:lineRule="auto"/>
        <w:ind w:left="426" w:hanging="426"/>
        <w:rPr>
          <w:rFonts w:ascii="宋体" w:hAnsi="宋体"/>
          <w:b/>
          <w:sz w:val="24"/>
        </w:rPr>
      </w:pPr>
      <w:r w:rsidRPr="00231D46">
        <w:rPr>
          <w:rFonts w:ascii="宋体" w:hAnsi="宋体" w:hint="eastAsia"/>
          <w:b/>
          <w:sz w:val="24"/>
        </w:rPr>
        <w:t>9.9</w:t>
      </w:r>
      <w:r w:rsidRPr="00231D46">
        <w:rPr>
          <w:rFonts w:ascii="宋体" w:hAnsi="宋体" w:hint="eastAsia"/>
          <w:b/>
          <w:sz w:val="24"/>
        </w:rPr>
        <w:tab/>
      </w:r>
      <w:r w:rsidR="003F39BE" w:rsidRPr="00231D46">
        <w:rPr>
          <w:rFonts w:ascii="宋体" w:hAnsi="宋体" w:hint="eastAsia"/>
          <w:b/>
          <w:sz w:val="24"/>
        </w:rPr>
        <w:t>不同投标人的电子投标文件中包含的计算机网卡</w:t>
      </w:r>
      <w:r w:rsidR="003F39BE" w:rsidRPr="00231D46">
        <w:rPr>
          <w:rFonts w:ascii="宋体" w:hAnsi="宋体"/>
          <w:b/>
          <w:sz w:val="24"/>
        </w:rPr>
        <w:t>MAC</w:t>
      </w:r>
      <w:r w:rsidR="003F39BE" w:rsidRPr="00231D46">
        <w:rPr>
          <w:rFonts w:ascii="宋体" w:hAnsi="宋体"/>
          <w:b/>
          <w:sz w:val="24"/>
        </w:rPr>
        <w:t>地址、</w:t>
      </w:r>
      <w:r w:rsidR="003F39BE" w:rsidRPr="00231D46">
        <w:rPr>
          <w:rFonts w:ascii="宋体" w:hAnsi="宋体"/>
          <w:b/>
          <w:sz w:val="24"/>
        </w:rPr>
        <w:t>CPU</w:t>
      </w:r>
      <w:r w:rsidR="003F39BE" w:rsidRPr="00231D46">
        <w:rPr>
          <w:rFonts w:ascii="宋体" w:hAnsi="宋体"/>
          <w:b/>
          <w:sz w:val="24"/>
        </w:rPr>
        <w:t>序列号和硬盘序列号信息均相同的，其投标将被否决。</w:t>
      </w:r>
    </w:p>
    <w:p w14:paraId="109B344E" w14:textId="5D214300" w:rsidR="000B50B9" w:rsidRPr="00231D46" w:rsidRDefault="00320567" w:rsidP="00320567">
      <w:pPr>
        <w:tabs>
          <w:tab w:val="left" w:pos="709"/>
          <w:tab w:val="left" w:pos="750"/>
        </w:tabs>
        <w:spacing w:line="360" w:lineRule="auto"/>
        <w:outlineLvl w:val="3"/>
        <w:rPr>
          <w:rFonts w:ascii="宋体" w:hAnsi="宋体"/>
          <w:sz w:val="24"/>
        </w:rPr>
      </w:pPr>
      <w:bookmarkStart w:id="61" w:name="_Toc317667079"/>
      <w:bookmarkStart w:id="62" w:name="_Toc317667077"/>
      <w:r w:rsidRPr="00231D46">
        <w:rPr>
          <w:rFonts w:ascii="宋体" w:hAnsi="宋体"/>
          <w:b/>
          <w:sz w:val="24"/>
        </w:rPr>
        <w:t>第</w:t>
      </w:r>
      <w:r w:rsidRPr="00231D46">
        <w:rPr>
          <w:rFonts w:ascii="宋体" w:hAnsi="宋体"/>
          <w:b/>
          <w:sz w:val="24"/>
        </w:rPr>
        <w:t>10</w:t>
      </w:r>
      <w:r w:rsidRPr="00231D46">
        <w:rPr>
          <w:rFonts w:ascii="宋体" w:hAnsi="宋体"/>
          <w:b/>
          <w:sz w:val="24"/>
        </w:rPr>
        <w:t>条</w:t>
      </w:r>
      <w:r w:rsidRPr="00231D46">
        <w:rPr>
          <w:rFonts w:ascii="宋体" w:hAnsi="宋体"/>
          <w:b/>
          <w:sz w:val="24"/>
        </w:rPr>
        <w:tab/>
      </w:r>
      <w:r w:rsidR="003F39BE" w:rsidRPr="00231D46">
        <w:rPr>
          <w:rFonts w:ascii="宋体" w:hAnsi="宋体" w:hint="eastAsia"/>
          <w:sz w:val="24"/>
        </w:rPr>
        <w:t>投标报价</w:t>
      </w:r>
      <w:bookmarkEnd w:id="61"/>
    </w:p>
    <w:p w14:paraId="2D32535A" w14:textId="30B13B1B" w:rsidR="000B50B9" w:rsidRPr="00231D46" w:rsidRDefault="00320567" w:rsidP="00320567">
      <w:pPr>
        <w:tabs>
          <w:tab w:val="left" w:pos="375"/>
        </w:tabs>
        <w:spacing w:line="360" w:lineRule="auto"/>
        <w:ind w:left="566" w:hanging="566"/>
        <w:rPr>
          <w:rFonts w:ascii="宋体" w:hAnsi="宋体"/>
          <w:sz w:val="24"/>
        </w:rPr>
      </w:pPr>
      <w:bookmarkStart w:id="63" w:name="_Toc317667070"/>
      <w:r w:rsidRPr="00231D46">
        <w:rPr>
          <w:rFonts w:ascii="宋体" w:hAnsi="宋体" w:hint="eastAsia"/>
          <w:sz w:val="24"/>
        </w:rPr>
        <w:t>10.1</w:t>
      </w:r>
      <w:r w:rsidRPr="00231D46">
        <w:rPr>
          <w:rFonts w:ascii="宋体" w:hAnsi="宋体" w:hint="eastAsia"/>
          <w:sz w:val="24"/>
        </w:rPr>
        <w:tab/>
      </w:r>
      <w:r w:rsidR="003F39BE" w:rsidRPr="00231D46">
        <w:rPr>
          <w:rFonts w:ascii="宋体" w:hAnsi="宋体" w:hint="eastAsia"/>
          <w:sz w:val="24"/>
        </w:rPr>
        <w:t>投标报价货币</w:t>
      </w:r>
      <w:bookmarkEnd w:id="63"/>
      <w:r w:rsidR="003F39BE" w:rsidRPr="00231D46">
        <w:rPr>
          <w:rFonts w:ascii="宋体" w:hAnsi="宋体" w:hint="eastAsia"/>
          <w:sz w:val="24"/>
        </w:rPr>
        <w:t>：所有投标均应以人民币报价。</w:t>
      </w:r>
    </w:p>
    <w:p w14:paraId="7EB47451" w14:textId="3F18ACFD" w:rsidR="000B50B9" w:rsidRPr="00231D46" w:rsidRDefault="00320567" w:rsidP="00320567">
      <w:pPr>
        <w:tabs>
          <w:tab w:val="left" w:pos="375"/>
        </w:tabs>
        <w:spacing w:line="360" w:lineRule="auto"/>
        <w:ind w:left="566" w:hanging="566"/>
        <w:rPr>
          <w:rFonts w:ascii="宋体" w:hAnsi="宋体"/>
          <w:sz w:val="24"/>
        </w:rPr>
      </w:pPr>
      <w:r w:rsidRPr="00231D46">
        <w:rPr>
          <w:rFonts w:ascii="宋体" w:hAnsi="宋体" w:hint="eastAsia"/>
          <w:sz w:val="24"/>
        </w:rPr>
        <w:t>10.2</w:t>
      </w:r>
      <w:r w:rsidRPr="00231D46">
        <w:rPr>
          <w:rFonts w:ascii="宋体" w:hAnsi="宋体" w:hint="eastAsia"/>
          <w:sz w:val="24"/>
        </w:rPr>
        <w:tab/>
      </w:r>
      <w:r w:rsidR="003F39BE" w:rsidRPr="00231D46">
        <w:rPr>
          <w:rFonts w:ascii="宋体" w:hAnsi="宋体" w:hint="eastAsia"/>
          <w:sz w:val="24"/>
        </w:rPr>
        <w:t>投标报价应为固定总价或固定费率报价，包括服务的价格、为提供服务而产生的相关一切费用。如招标文件中要求分项报价而投标人未单独列明的分项价格，将被视为该费用已包含在其他分项中。具体详见第三册</w:t>
      </w:r>
      <w:r w:rsidR="003F39BE" w:rsidRPr="00231D46">
        <w:rPr>
          <w:rFonts w:ascii="宋体" w:hAnsi="宋体" w:hint="eastAsia"/>
          <w:sz w:val="24"/>
        </w:rPr>
        <w:t>/</w:t>
      </w:r>
      <w:r w:rsidR="003F39BE" w:rsidRPr="00231D46">
        <w:rPr>
          <w:rFonts w:ascii="宋体" w:hAnsi="宋体" w:hint="eastAsia"/>
          <w:sz w:val="24"/>
        </w:rPr>
        <w:t>第六章</w:t>
      </w:r>
      <w:r w:rsidR="003F39BE" w:rsidRPr="00231D46">
        <w:rPr>
          <w:rFonts w:ascii="宋体" w:hAnsi="宋体" w:hint="eastAsia"/>
          <w:sz w:val="24"/>
        </w:rPr>
        <w:t>/</w:t>
      </w:r>
      <w:r w:rsidR="003F39BE" w:rsidRPr="00231D46">
        <w:rPr>
          <w:rFonts w:ascii="宋体" w:hAnsi="宋体" w:hint="eastAsia"/>
          <w:sz w:val="24"/>
        </w:rPr>
        <w:t>第一节</w:t>
      </w:r>
      <w:r w:rsidR="003F39BE" w:rsidRPr="00231D46">
        <w:rPr>
          <w:rFonts w:ascii="宋体" w:hAnsi="宋体" w:hint="eastAsia"/>
          <w:sz w:val="24"/>
        </w:rPr>
        <w:t xml:space="preserve"> </w:t>
      </w:r>
      <w:r w:rsidR="003F39BE" w:rsidRPr="00231D46">
        <w:rPr>
          <w:rFonts w:ascii="宋体" w:hAnsi="宋体" w:hint="eastAsia"/>
          <w:sz w:val="24"/>
        </w:rPr>
        <w:t>投标须知修改表</w:t>
      </w:r>
    </w:p>
    <w:p w14:paraId="6BDF3259" w14:textId="0FB21D3F" w:rsidR="000B50B9" w:rsidRPr="00231D46" w:rsidRDefault="00320567" w:rsidP="00320567">
      <w:pPr>
        <w:tabs>
          <w:tab w:val="left" w:pos="375"/>
        </w:tabs>
        <w:spacing w:line="360" w:lineRule="auto"/>
        <w:ind w:left="566" w:hanging="566"/>
        <w:rPr>
          <w:rFonts w:ascii="宋体" w:hAnsi="宋体"/>
          <w:sz w:val="24"/>
        </w:rPr>
      </w:pPr>
      <w:r w:rsidRPr="00231D46">
        <w:rPr>
          <w:rFonts w:ascii="宋体" w:hAnsi="宋体" w:hint="eastAsia"/>
          <w:sz w:val="24"/>
        </w:rPr>
        <w:t>10.3</w:t>
      </w:r>
      <w:r w:rsidRPr="00231D46">
        <w:rPr>
          <w:rFonts w:ascii="宋体" w:hAnsi="宋体" w:hint="eastAsia"/>
          <w:sz w:val="24"/>
        </w:rPr>
        <w:tab/>
      </w:r>
      <w:r w:rsidR="003F39BE" w:rsidRPr="00231D46">
        <w:rPr>
          <w:rFonts w:ascii="宋体" w:hAnsi="宋体" w:hint="eastAsia"/>
          <w:sz w:val="24"/>
        </w:rPr>
        <w:t>最高投标限价：投标报价不应超过最高投标限价。若有最高投标限价，将在招标文件第三册</w:t>
      </w:r>
      <w:r w:rsidR="003F39BE" w:rsidRPr="00231D46">
        <w:rPr>
          <w:rFonts w:ascii="宋体" w:hAnsi="宋体" w:hint="eastAsia"/>
          <w:sz w:val="24"/>
        </w:rPr>
        <w:t>/</w:t>
      </w:r>
      <w:r w:rsidR="003F39BE" w:rsidRPr="00231D46">
        <w:rPr>
          <w:rFonts w:ascii="宋体" w:hAnsi="宋体" w:hint="eastAsia"/>
          <w:sz w:val="24"/>
        </w:rPr>
        <w:t>第六章</w:t>
      </w:r>
      <w:r w:rsidR="003F39BE" w:rsidRPr="00231D46">
        <w:rPr>
          <w:rFonts w:ascii="宋体" w:hAnsi="宋体" w:hint="eastAsia"/>
          <w:sz w:val="24"/>
        </w:rPr>
        <w:t>/</w:t>
      </w:r>
      <w:r w:rsidR="003F39BE" w:rsidRPr="00231D46">
        <w:rPr>
          <w:rFonts w:ascii="宋体" w:hAnsi="宋体" w:hint="eastAsia"/>
          <w:sz w:val="24"/>
        </w:rPr>
        <w:t>第一节投标须知修改表中予以明确。</w:t>
      </w:r>
    </w:p>
    <w:p w14:paraId="6C9B61F6" w14:textId="77777777" w:rsidR="000B50B9" w:rsidRPr="00231D46" w:rsidRDefault="003F39BE">
      <w:pPr>
        <w:spacing w:line="360" w:lineRule="auto"/>
        <w:ind w:left="567" w:firstLineChars="200" w:firstLine="480"/>
        <w:rPr>
          <w:rFonts w:ascii="宋体" w:hAnsi="宋体"/>
          <w:sz w:val="24"/>
        </w:rPr>
      </w:pPr>
      <w:r w:rsidRPr="00231D46">
        <w:rPr>
          <w:rFonts w:ascii="宋体" w:hAnsi="宋体" w:hint="eastAsia"/>
          <w:sz w:val="24"/>
        </w:rPr>
        <w:t>投标人应被认为已经阅读了招标文件以及审查了所有附件，是在充分理解招标文件要求的基础上进行投标报价，且已确保投标报价已涵盖了所有招标文件规定的范围。如投标人不清楚或无法确定招标文件规定的范围中的某项或某几项内容，则应按招标文件第二册</w:t>
      </w:r>
      <w:r w:rsidRPr="00231D46">
        <w:rPr>
          <w:rFonts w:ascii="宋体" w:hAnsi="宋体" w:hint="eastAsia"/>
          <w:sz w:val="24"/>
        </w:rPr>
        <w:t>/</w:t>
      </w:r>
      <w:r w:rsidRPr="00231D46">
        <w:rPr>
          <w:rFonts w:ascii="宋体" w:hAnsi="宋体" w:hint="eastAsia"/>
          <w:sz w:val="24"/>
        </w:rPr>
        <w:t>第三章</w:t>
      </w:r>
      <w:r w:rsidRPr="00231D46">
        <w:rPr>
          <w:rFonts w:ascii="宋体" w:hAnsi="宋体" w:hint="eastAsia"/>
          <w:sz w:val="24"/>
        </w:rPr>
        <w:t>/</w:t>
      </w:r>
      <w:r w:rsidRPr="00231D46">
        <w:rPr>
          <w:rFonts w:ascii="宋体" w:hAnsi="宋体" w:hint="eastAsia"/>
          <w:sz w:val="24"/>
        </w:rPr>
        <w:t>第</w:t>
      </w:r>
      <w:r w:rsidRPr="00231D46">
        <w:rPr>
          <w:rFonts w:ascii="宋体" w:hAnsi="宋体" w:hint="eastAsia"/>
          <w:sz w:val="24"/>
        </w:rPr>
        <w:t>7</w:t>
      </w:r>
      <w:r w:rsidRPr="00231D46">
        <w:rPr>
          <w:rFonts w:ascii="宋体" w:hAnsi="宋体" w:hint="eastAsia"/>
          <w:sz w:val="24"/>
        </w:rPr>
        <w:t>条中</w:t>
      </w:r>
      <w:r w:rsidRPr="00231D46">
        <w:rPr>
          <w:rFonts w:ascii="宋体" w:hAnsi="宋体" w:hint="eastAsia"/>
          <w:sz w:val="24"/>
        </w:rPr>
        <w:t>7.1</w:t>
      </w:r>
      <w:r w:rsidRPr="00231D46">
        <w:rPr>
          <w:rFonts w:ascii="宋体" w:hAnsi="宋体" w:hint="eastAsia"/>
          <w:sz w:val="24"/>
        </w:rPr>
        <w:t>项的规定，提出澄清要求。</w:t>
      </w:r>
    </w:p>
    <w:p w14:paraId="200A0E49" w14:textId="38EA4DA9" w:rsidR="000B50B9" w:rsidRPr="00231D46" w:rsidRDefault="00320567" w:rsidP="00320567">
      <w:pPr>
        <w:tabs>
          <w:tab w:val="left" w:pos="375"/>
        </w:tabs>
        <w:spacing w:line="360" w:lineRule="auto"/>
        <w:ind w:left="566" w:hanging="566"/>
        <w:rPr>
          <w:rFonts w:ascii="宋体" w:hAnsi="宋体"/>
          <w:sz w:val="24"/>
        </w:rPr>
      </w:pPr>
      <w:r w:rsidRPr="00231D46">
        <w:rPr>
          <w:rFonts w:ascii="宋体" w:hAnsi="宋体" w:hint="eastAsia"/>
          <w:sz w:val="24"/>
        </w:rPr>
        <w:t>10.4</w:t>
      </w:r>
      <w:r w:rsidRPr="00231D46">
        <w:rPr>
          <w:rFonts w:ascii="宋体" w:hAnsi="宋体" w:hint="eastAsia"/>
          <w:sz w:val="24"/>
        </w:rPr>
        <w:tab/>
      </w:r>
      <w:r w:rsidR="003F39BE" w:rsidRPr="00231D46">
        <w:rPr>
          <w:rFonts w:ascii="宋体" w:hAnsi="宋体" w:hint="eastAsia"/>
          <w:sz w:val="24"/>
        </w:rPr>
        <w:t>投标人所服务如使用了专利技术，则使用该专利技术所涉及的全部费用均必须包含在服务报价中。投标人应保证招标人不承担使用该专利技术可能产生一切纠纷的责任。</w:t>
      </w:r>
    </w:p>
    <w:p w14:paraId="3CD2B9FF" w14:textId="7D86D6C5" w:rsidR="000B50B9" w:rsidRPr="00231D46" w:rsidRDefault="00320567" w:rsidP="00320567">
      <w:pPr>
        <w:tabs>
          <w:tab w:val="left" w:pos="375"/>
        </w:tabs>
        <w:spacing w:line="360" w:lineRule="auto"/>
        <w:ind w:left="566" w:hanging="566"/>
        <w:rPr>
          <w:rFonts w:ascii="宋体" w:hAnsi="宋体"/>
          <w:sz w:val="24"/>
        </w:rPr>
      </w:pPr>
      <w:r w:rsidRPr="00231D46">
        <w:rPr>
          <w:rFonts w:ascii="宋体" w:hAnsi="宋体" w:hint="eastAsia"/>
          <w:sz w:val="24"/>
        </w:rPr>
        <w:t>10.5</w:t>
      </w:r>
      <w:r w:rsidRPr="00231D46">
        <w:rPr>
          <w:rFonts w:ascii="宋体" w:hAnsi="宋体" w:hint="eastAsia"/>
          <w:sz w:val="24"/>
        </w:rPr>
        <w:tab/>
      </w:r>
      <w:r w:rsidR="003F39BE" w:rsidRPr="00231D46">
        <w:rPr>
          <w:rFonts w:ascii="宋体" w:hAnsi="宋体" w:hint="eastAsia"/>
          <w:sz w:val="24"/>
        </w:rPr>
        <w:t>投标人如有优惠报价，则必须在唱标一览表中，附带投标报价说明，并同时必须报出优惠前的各分项报价。</w:t>
      </w:r>
    </w:p>
    <w:p w14:paraId="7B363D4E" w14:textId="73A434B4" w:rsidR="000B50B9" w:rsidRPr="00231D46" w:rsidRDefault="00320567" w:rsidP="00320567">
      <w:pPr>
        <w:tabs>
          <w:tab w:val="left" w:pos="375"/>
        </w:tabs>
        <w:spacing w:line="360" w:lineRule="auto"/>
        <w:ind w:left="566" w:hanging="566"/>
        <w:rPr>
          <w:rFonts w:ascii="宋体" w:hAnsi="宋体"/>
          <w:sz w:val="24"/>
        </w:rPr>
      </w:pPr>
      <w:r w:rsidRPr="00231D46">
        <w:rPr>
          <w:rFonts w:ascii="宋体" w:hAnsi="宋体" w:hint="eastAsia"/>
          <w:sz w:val="24"/>
        </w:rPr>
        <w:lastRenderedPageBreak/>
        <w:t>10.6</w:t>
      </w:r>
      <w:r w:rsidRPr="00231D46">
        <w:rPr>
          <w:rFonts w:ascii="宋体" w:hAnsi="宋体" w:hint="eastAsia"/>
          <w:sz w:val="24"/>
        </w:rPr>
        <w:tab/>
      </w:r>
      <w:r w:rsidR="003F39BE" w:rsidRPr="00231D46">
        <w:rPr>
          <w:rFonts w:ascii="宋体" w:hAnsi="宋体" w:hint="eastAsia"/>
          <w:sz w:val="24"/>
        </w:rPr>
        <w:t>投标人的优惠报价必须在唱标时公布，否则评标时不以其优惠报价进行评标。如中标，则以优惠价格签订合同。</w:t>
      </w:r>
    </w:p>
    <w:p w14:paraId="6ADAD916" w14:textId="425C8D44" w:rsidR="000B50B9" w:rsidRPr="00231D46" w:rsidRDefault="00320567" w:rsidP="00320567">
      <w:pPr>
        <w:tabs>
          <w:tab w:val="left" w:pos="375"/>
        </w:tabs>
        <w:spacing w:line="360" w:lineRule="auto"/>
        <w:ind w:left="569" w:hanging="569"/>
        <w:rPr>
          <w:rFonts w:ascii="宋体" w:hAnsi="宋体"/>
          <w:b/>
          <w:sz w:val="24"/>
        </w:rPr>
      </w:pPr>
      <w:r w:rsidRPr="00231D46">
        <w:rPr>
          <w:rFonts w:ascii="宋体" w:hAnsi="宋体" w:hint="eastAsia"/>
          <w:sz w:val="24"/>
        </w:rPr>
        <w:t>10.7</w:t>
      </w:r>
      <w:r w:rsidRPr="00231D46">
        <w:rPr>
          <w:rFonts w:ascii="宋体" w:hAnsi="宋体" w:hint="eastAsia"/>
          <w:sz w:val="24"/>
        </w:rPr>
        <w:tab/>
      </w:r>
      <w:r w:rsidR="003F39BE" w:rsidRPr="00231D46">
        <w:rPr>
          <w:rFonts w:ascii="宋体" w:hAnsi="宋体" w:hint="eastAsia"/>
          <w:b/>
          <w:sz w:val="24"/>
        </w:rPr>
        <w:t>出现以下投标报价情况，其投标将被否决：</w:t>
      </w:r>
    </w:p>
    <w:p w14:paraId="68C715A7" w14:textId="77777777" w:rsidR="000B50B9" w:rsidRPr="00231D46" w:rsidRDefault="003F39BE">
      <w:pPr>
        <w:spacing w:line="360" w:lineRule="auto"/>
        <w:ind w:left="851" w:hanging="851"/>
        <w:rPr>
          <w:rFonts w:ascii="宋体" w:hAnsi="宋体"/>
          <w:b/>
          <w:sz w:val="24"/>
        </w:rPr>
      </w:pPr>
      <w:r w:rsidRPr="00231D46">
        <w:rPr>
          <w:rFonts w:ascii="宋体" w:hAnsi="宋体" w:hint="eastAsia"/>
          <w:b/>
          <w:sz w:val="24"/>
        </w:rPr>
        <w:t>10.7.1</w:t>
      </w:r>
      <w:r w:rsidRPr="00231D46">
        <w:rPr>
          <w:rFonts w:ascii="宋体" w:hAnsi="宋体" w:hint="eastAsia"/>
          <w:b/>
          <w:sz w:val="24"/>
        </w:rPr>
        <w:t>投标人提交滑动价格或投标截止时间后提出价格调整要求的；</w:t>
      </w:r>
    </w:p>
    <w:p w14:paraId="3896A0D4" w14:textId="77777777" w:rsidR="000B50B9" w:rsidRPr="00231D46" w:rsidRDefault="003F39BE">
      <w:pPr>
        <w:spacing w:line="360" w:lineRule="auto"/>
        <w:ind w:left="851" w:hanging="851"/>
        <w:rPr>
          <w:rFonts w:ascii="宋体" w:hAnsi="宋体"/>
          <w:b/>
          <w:sz w:val="24"/>
        </w:rPr>
      </w:pPr>
      <w:r w:rsidRPr="00231D46">
        <w:rPr>
          <w:rFonts w:ascii="宋体" w:hAnsi="宋体" w:hint="eastAsia"/>
          <w:b/>
          <w:sz w:val="24"/>
        </w:rPr>
        <w:t>10.7.2</w:t>
      </w:r>
      <w:r w:rsidRPr="00231D46">
        <w:rPr>
          <w:rFonts w:ascii="宋体" w:hAnsi="宋体" w:hint="eastAsia"/>
          <w:b/>
          <w:sz w:val="24"/>
        </w:rPr>
        <w:t>投标人在投标报价中提供</w:t>
      </w:r>
      <w:bookmarkStart w:id="64" w:name="_Toc82940129"/>
      <w:bookmarkStart w:id="65" w:name="_Toc49844084"/>
      <w:r w:rsidRPr="00231D46">
        <w:rPr>
          <w:rFonts w:ascii="宋体" w:hAnsi="宋体" w:hint="eastAsia"/>
          <w:b/>
          <w:sz w:val="24"/>
        </w:rPr>
        <w:t>两个以上</w:t>
      </w:r>
      <w:bookmarkEnd w:id="64"/>
      <w:bookmarkEnd w:id="65"/>
      <w:r w:rsidRPr="00231D46">
        <w:rPr>
          <w:rFonts w:ascii="宋体" w:hAnsi="宋体" w:hint="eastAsia"/>
          <w:b/>
          <w:sz w:val="24"/>
        </w:rPr>
        <w:t>的报价且未明确哪个报价有效；</w:t>
      </w:r>
    </w:p>
    <w:p w14:paraId="05A4B3D8" w14:textId="77777777" w:rsidR="000B50B9" w:rsidRPr="00231D46" w:rsidRDefault="003F39BE">
      <w:pPr>
        <w:spacing w:line="360" w:lineRule="auto"/>
        <w:ind w:left="851" w:hanging="851"/>
        <w:rPr>
          <w:rFonts w:ascii="宋体" w:hAnsi="宋体"/>
          <w:b/>
          <w:sz w:val="24"/>
        </w:rPr>
      </w:pPr>
      <w:r w:rsidRPr="00231D46">
        <w:rPr>
          <w:rFonts w:ascii="宋体" w:hAnsi="宋体" w:hint="eastAsia"/>
          <w:b/>
          <w:sz w:val="24"/>
        </w:rPr>
        <w:t>10.7.3</w:t>
      </w:r>
      <w:r w:rsidRPr="00231D46">
        <w:rPr>
          <w:rFonts w:ascii="宋体" w:hAnsi="宋体" w:hint="eastAsia"/>
          <w:b/>
          <w:sz w:val="24"/>
        </w:rPr>
        <w:t>投标报价超出在招标文件第三册</w:t>
      </w:r>
      <w:r w:rsidRPr="00231D46">
        <w:rPr>
          <w:rFonts w:ascii="宋体" w:hAnsi="宋体" w:hint="eastAsia"/>
          <w:b/>
          <w:sz w:val="24"/>
        </w:rPr>
        <w:t>/</w:t>
      </w:r>
      <w:r w:rsidRPr="00231D46">
        <w:rPr>
          <w:rFonts w:ascii="宋体" w:hAnsi="宋体" w:hint="eastAsia"/>
          <w:b/>
          <w:sz w:val="24"/>
        </w:rPr>
        <w:t>第六章</w:t>
      </w:r>
      <w:r w:rsidRPr="00231D46">
        <w:rPr>
          <w:rFonts w:ascii="宋体" w:hAnsi="宋体" w:hint="eastAsia"/>
          <w:b/>
          <w:sz w:val="24"/>
        </w:rPr>
        <w:t>/</w:t>
      </w:r>
      <w:r w:rsidRPr="00231D46">
        <w:rPr>
          <w:rFonts w:ascii="宋体" w:hAnsi="宋体" w:hint="eastAsia"/>
          <w:b/>
          <w:sz w:val="24"/>
        </w:rPr>
        <w:t>第一节投标须知修改表规定的最高投标限价；（如适用）</w:t>
      </w:r>
    </w:p>
    <w:p w14:paraId="1A941C3E" w14:textId="77777777" w:rsidR="000B50B9" w:rsidRPr="00231D46" w:rsidRDefault="003F39BE">
      <w:pPr>
        <w:spacing w:line="360" w:lineRule="auto"/>
        <w:ind w:left="851" w:hanging="851"/>
        <w:rPr>
          <w:rFonts w:ascii="宋体" w:hAnsi="宋体"/>
          <w:b/>
          <w:sz w:val="24"/>
        </w:rPr>
      </w:pPr>
      <w:r w:rsidRPr="00231D46">
        <w:rPr>
          <w:rFonts w:ascii="宋体" w:hAnsi="宋体" w:hint="eastAsia"/>
          <w:b/>
          <w:sz w:val="24"/>
        </w:rPr>
        <w:t>10.7.4</w:t>
      </w:r>
      <w:r w:rsidRPr="00231D46">
        <w:rPr>
          <w:rFonts w:ascii="宋体" w:hAnsi="宋体" w:hint="eastAsia"/>
          <w:b/>
          <w:sz w:val="24"/>
        </w:rPr>
        <w:t>投标报价的信息出现在商务文件、技术文件和投标文件电子版（商务技术部分）中。（适用两阶段开标）</w:t>
      </w:r>
    </w:p>
    <w:p w14:paraId="3F0C47E5" w14:textId="3D640D3C" w:rsidR="000B50B9" w:rsidRPr="00231D46" w:rsidRDefault="00320567" w:rsidP="00320567">
      <w:pPr>
        <w:tabs>
          <w:tab w:val="left" w:pos="375"/>
        </w:tabs>
        <w:spacing w:line="360" w:lineRule="auto"/>
        <w:ind w:left="566" w:hanging="566"/>
        <w:rPr>
          <w:rFonts w:ascii="宋体" w:hAnsi="宋体" w:cs="宋体"/>
          <w:sz w:val="24"/>
        </w:rPr>
      </w:pPr>
      <w:r w:rsidRPr="00231D46">
        <w:rPr>
          <w:rFonts w:ascii="宋体" w:hAnsi="宋体" w:cs="宋体" w:hint="eastAsia"/>
          <w:sz w:val="24"/>
        </w:rPr>
        <w:t>10.8</w:t>
      </w:r>
      <w:r w:rsidRPr="00231D46">
        <w:rPr>
          <w:rFonts w:ascii="宋体" w:hAnsi="宋体" w:cs="宋体" w:hint="eastAsia"/>
          <w:sz w:val="24"/>
        </w:rPr>
        <w:tab/>
      </w:r>
      <w:r w:rsidR="003F39BE" w:rsidRPr="00231D46">
        <w:rPr>
          <w:rFonts w:ascii="宋体" w:hAnsi="宋体" w:hint="eastAsia"/>
          <w:sz w:val="24"/>
        </w:rPr>
        <w:t>如招标人另有规定的将在招标文件第三册</w:t>
      </w:r>
      <w:r w:rsidR="003F39BE" w:rsidRPr="00231D46">
        <w:rPr>
          <w:rFonts w:ascii="宋体" w:hAnsi="宋体" w:hint="eastAsia"/>
          <w:sz w:val="24"/>
        </w:rPr>
        <w:t>/</w:t>
      </w:r>
      <w:r w:rsidR="003F39BE" w:rsidRPr="00231D46">
        <w:rPr>
          <w:rFonts w:ascii="宋体" w:hAnsi="宋体" w:hint="eastAsia"/>
          <w:sz w:val="24"/>
        </w:rPr>
        <w:t>第六章</w:t>
      </w:r>
      <w:r w:rsidR="003F39BE" w:rsidRPr="00231D46">
        <w:rPr>
          <w:rFonts w:ascii="宋体" w:hAnsi="宋体" w:hint="eastAsia"/>
          <w:sz w:val="24"/>
        </w:rPr>
        <w:t>/</w:t>
      </w:r>
      <w:r w:rsidR="003F39BE" w:rsidRPr="00231D46">
        <w:rPr>
          <w:rFonts w:ascii="宋体" w:hAnsi="宋体" w:hint="eastAsia"/>
          <w:sz w:val="24"/>
        </w:rPr>
        <w:t>第一节投标须知修改表规定。</w:t>
      </w:r>
    </w:p>
    <w:p w14:paraId="552F0012" w14:textId="1DBFAB74" w:rsidR="000B50B9" w:rsidRPr="00231D46" w:rsidRDefault="00320567" w:rsidP="00320567">
      <w:pPr>
        <w:tabs>
          <w:tab w:val="left" w:pos="709"/>
          <w:tab w:val="left" w:pos="750"/>
        </w:tabs>
        <w:spacing w:line="360" w:lineRule="auto"/>
        <w:outlineLvl w:val="3"/>
        <w:rPr>
          <w:rFonts w:ascii="宋体" w:hAnsi="宋体"/>
          <w:sz w:val="24"/>
        </w:rPr>
      </w:pPr>
      <w:bookmarkStart w:id="66" w:name="_Toc317667080"/>
      <w:r w:rsidRPr="00231D46">
        <w:rPr>
          <w:rFonts w:ascii="宋体" w:hAnsi="宋体"/>
          <w:b/>
          <w:sz w:val="24"/>
        </w:rPr>
        <w:t>第</w:t>
      </w:r>
      <w:r w:rsidRPr="00231D46">
        <w:rPr>
          <w:rFonts w:ascii="宋体" w:hAnsi="宋体"/>
          <w:b/>
          <w:sz w:val="24"/>
        </w:rPr>
        <w:t>11</w:t>
      </w:r>
      <w:r w:rsidRPr="00231D46">
        <w:rPr>
          <w:rFonts w:ascii="宋体" w:hAnsi="宋体"/>
          <w:b/>
          <w:sz w:val="24"/>
        </w:rPr>
        <w:t>条</w:t>
      </w:r>
      <w:r w:rsidRPr="00231D46">
        <w:rPr>
          <w:rFonts w:ascii="宋体" w:hAnsi="宋体"/>
          <w:b/>
          <w:sz w:val="24"/>
        </w:rPr>
        <w:tab/>
      </w:r>
      <w:r w:rsidR="003F39BE" w:rsidRPr="00231D46">
        <w:rPr>
          <w:rFonts w:ascii="宋体" w:hAnsi="宋体" w:hint="eastAsia"/>
          <w:sz w:val="24"/>
        </w:rPr>
        <w:t>投标保证金</w:t>
      </w:r>
      <w:bookmarkEnd w:id="66"/>
    </w:p>
    <w:p w14:paraId="07229141" w14:textId="77777777" w:rsidR="000B50B9" w:rsidRPr="00231D46" w:rsidRDefault="003F39BE">
      <w:pPr>
        <w:spacing w:line="360" w:lineRule="auto"/>
        <w:rPr>
          <w:rFonts w:ascii="宋体" w:hAnsi="宋体"/>
          <w:sz w:val="24"/>
        </w:rPr>
      </w:pPr>
      <w:r w:rsidRPr="00231D46">
        <w:rPr>
          <w:rFonts w:ascii="宋体" w:hAnsi="宋体" w:hint="eastAsia"/>
          <w:sz w:val="24"/>
        </w:rPr>
        <w:t>11.1</w:t>
      </w:r>
      <w:r w:rsidRPr="00231D46">
        <w:rPr>
          <w:rFonts w:ascii="宋体" w:hAnsi="宋体" w:hint="eastAsia"/>
          <w:sz w:val="24"/>
        </w:rPr>
        <w:t>投标保证金是为了保护招标人免遭因投标人的行为而蒙受损失，而要求投标人在投标截止时间前递交一定金额的担保。招标人在因投标人的行为受到损害时可根据招标文件中本条第</w:t>
      </w:r>
      <w:r w:rsidRPr="00231D46">
        <w:rPr>
          <w:rFonts w:ascii="宋体" w:hAnsi="宋体" w:hint="eastAsia"/>
          <w:sz w:val="24"/>
        </w:rPr>
        <w:t>11.6</w:t>
      </w:r>
      <w:r w:rsidRPr="00231D46">
        <w:rPr>
          <w:rFonts w:ascii="宋体" w:hAnsi="宋体" w:hint="eastAsia"/>
          <w:sz w:val="24"/>
        </w:rPr>
        <w:t>条的规定不予退还投标人的投标保证金。</w:t>
      </w:r>
    </w:p>
    <w:p w14:paraId="542B0E81" w14:textId="77777777" w:rsidR="000B50B9" w:rsidRPr="00231D46" w:rsidRDefault="003F39BE">
      <w:pPr>
        <w:spacing w:line="360" w:lineRule="auto"/>
        <w:rPr>
          <w:rFonts w:ascii="宋体" w:hAnsi="宋体"/>
          <w:sz w:val="24"/>
        </w:rPr>
      </w:pPr>
      <w:r w:rsidRPr="00231D46">
        <w:rPr>
          <w:rFonts w:ascii="宋体" w:hAnsi="宋体" w:hint="eastAsia"/>
          <w:sz w:val="24"/>
        </w:rPr>
        <w:t>11.2</w:t>
      </w:r>
      <w:r w:rsidRPr="00231D46">
        <w:rPr>
          <w:rFonts w:ascii="宋体" w:hAnsi="宋体" w:hint="eastAsia"/>
          <w:sz w:val="24"/>
        </w:rPr>
        <w:t>投标保证金的形式</w:t>
      </w:r>
    </w:p>
    <w:p w14:paraId="12D844EE" w14:textId="77777777" w:rsidR="000B50B9" w:rsidRPr="00231D46" w:rsidRDefault="003F39BE">
      <w:pPr>
        <w:spacing w:line="360" w:lineRule="auto"/>
        <w:ind w:left="850" w:hangingChars="354" w:hanging="850"/>
        <w:rPr>
          <w:rFonts w:ascii="宋体" w:hAnsi="宋体"/>
          <w:sz w:val="24"/>
        </w:rPr>
      </w:pPr>
      <w:r w:rsidRPr="00231D46">
        <w:rPr>
          <w:rFonts w:ascii="宋体" w:hAnsi="宋体" w:hint="eastAsia"/>
          <w:sz w:val="24"/>
        </w:rPr>
        <w:t>11.2.1</w:t>
      </w:r>
      <w:r w:rsidRPr="00231D46">
        <w:rPr>
          <w:rFonts w:ascii="宋体" w:hAnsi="宋体"/>
          <w:sz w:val="24"/>
        </w:rPr>
        <w:t xml:space="preserve"> </w:t>
      </w:r>
      <w:r w:rsidRPr="00231D46">
        <w:rPr>
          <w:rFonts w:ascii="宋体" w:hAnsi="宋体" w:hint="eastAsia"/>
          <w:sz w:val="24"/>
        </w:rPr>
        <w:t>银行电汇账号，如下：</w:t>
      </w:r>
    </w:p>
    <w:p w14:paraId="0DD91EAE" w14:textId="77777777" w:rsidR="000B50B9" w:rsidRPr="00231D46" w:rsidRDefault="003F39BE">
      <w:pPr>
        <w:spacing w:line="360" w:lineRule="auto"/>
        <w:ind w:leftChars="343" w:left="720"/>
        <w:jc w:val="left"/>
        <w:rPr>
          <w:rFonts w:ascii="宋体" w:hAnsi="宋体"/>
          <w:sz w:val="24"/>
        </w:rPr>
      </w:pPr>
      <w:r w:rsidRPr="00231D46">
        <w:rPr>
          <w:rFonts w:ascii="宋体" w:hAnsi="宋体" w:hint="eastAsia"/>
          <w:sz w:val="24"/>
        </w:rPr>
        <w:t>单位名称：深圳能源集团股份有限公司置业管理分公司</w:t>
      </w:r>
    </w:p>
    <w:p w14:paraId="5D7A9FDF" w14:textId="77777777" w:rsidR="000B50B9" w:rsidRPr="00231D46" w:rsidRDefault="003F39BE">
      <w:pPr>
        <w:spacing w:line="360" w:lineRule="auto"/>
        <w:ind w:leftChars="343" w:left="720"/>
        <w:jc w:val="left"/>
        <w:rPr>
          <w:rFonts w:ascii="宋体" w:hAnsi="宋体"/>
          <w:sz w:val="24"/>
        </w:rPr>
      </w:pPr>
      <w:r w:rsidRPr="00231D46">
        <w:rPr>
          <w:rFonts w:ascii="宋体" w:hAnsi="宋体" w:hint="eastAsia"/>
          <w:sz w:val="24"/>
        </w:rPr>
        <w:t>开户银行：中国银行深圳中心区支行营业部</w:t>
      </w:r>
    </w:p>
    <w:p w14:paraId="445423B9" w14:textId="77777777" w:rsidR="000B50B9" w:rsidRPr="00231D46" w:rsidRDefault="003F39BE">
      <w:pPr>
        <w:spacing w:line="360" w:lineRule="auto"/>
        <w:ind w:leftChars="343" w:left="720"/>
        <w:jc w:val="left"/>
        <w:rPr>
          <w:rFonts w:ascii="宋体" w:hAnsi="宋体"/>
          <w:sz w:val="24"/>
        </w:rPr>
      </w:pPr>
      <w:r w:rsidRPr="00231D46">
        <w:rPr>
          <w:rFonts w:ascii="宋体" w:hAnsi="宋体" w:hint="eastAsia"/>
          <w:sz w:val="24"/>
        </w:rPr>
        <w:t>账</w:t>
      </w:r>
      <w:r w:rsidRPr="00231D46">
        <w:rPr>
          <w:rFonts w:ascii="宋体" w:hAnsi="宋体" w:hint="eastAsia"/>
          <w:sz w:val="24"/>
        </w:rPr>
        <w:t xml:space="preserve">    </w:t>
      </w:r>
      <w:r w:rsidRPr="00231D46">
        <w:rPr>
          <w:rFonts w:ascii="宋体" w:hAnsi="宋体" w:hint="eastAsia"/>
          <w:sz w:val="24"/>
        </w:rPr>
        <w:t>号：</w:t>
      </w:r>
      <w:r w:rsidRPr="00231D46">
        <w:rPr>
          <w:rFonts w:ascii="宋体" w:hAnsi="宋体" w:hint="eastAsia"/>
          <w:sz w:val="24"/>
        </w:rPr>
        <w:t>760176426696</w:t>
      </w:r>
    </w:p>
    <w:p w14:paraId="6AEB57C1" w14:textId="77777777" w:rsidR="000B50B9" w:rsidRPr="00231D46" w:rsidRDefault="003F39BE">
      <w:pPr>
        <w:spacing w:line="360" w:lineRule="auto"/>
        <w:ind w:left="850" w:hangingChars="354" w:hanging="850"/>
        <w:rPr>
          <w:rFonts w:ascii="宋体" w:hAnsi="宋体"/>
          <w:sz w:val="24"/>
        </w:rPr>
      </w:pPr>
      <w:r w:rsidRPr="00231D46">
        <w:rPr>
          <w:rFonts w:ascii="宋体" w:hAnsi="宋体" w:hint="eastAsia"/>
          <w:sz w:val="24"/>
        </w:rPr>
        <w:t>11.2.2</w:t>
      </w:r>
      <w:r w:rsidRPr="00231D46">
        <w:rPr>
          <w:rFonts w:ascii="宋体" w:hAnsi="宋体" w:hint="eastAsia"/>
          <w:sz w:val="24"/>
        </w:rPr>
        <w:t>银行保函</w:t>
      </w:r>
    </w:p>
    <w:p w14:paraId="6192885D" w14:textId="77777777" w:rsidR="000B50B9" w:rsidRPr="00231D46" w:rsidRDefault="003F39BE">
      <w:pPr>
        <w:spacing w:line="360" w:lineRule="auto"/>
        <w:ind w:left="1049" w:hangingChars="437" w:hanging="1049"/>
        <w:rPr>
          <w:rFonts w:ascii="宋体" w:hAnsi="宋体"/>
          <w:sz w:val="24"/>
        </w:rPr>
      </w:pPr>
      <w:r w:rsidRPr="00231D46">
        <w:rPr>
          <w:rFonts w:ascii="宋体" w:hAnsi="宋体" w:hint="eastAsia"/>
          <w:sz w:val="24"/>
        </w:rPr>
        <w:t>11.2.2.1</w:t>
      </w:r>
      <w:r w:rsidRPr="00231D46">
        <w:rPr>
          <w:rFonts w:ascii="宋体" w:hAnsi="宋体" w:hint="eastAsia"/>
          <w:sz w:val="24"/>
        </w:rPr>
        <w:t>招标文件第三册</w:t>
      </w:r>
      <w:r w:rsidRPr="00231D46">
        <w:rPr>
          <w:rFonts w:ascii="宋体" w:hAnsi="宋体" w:hint="eastAsia"/>
          <w:sz w:val="24"/>
        </w:rPr>
        <w:t>/</w:t>
      </w:r>
      <w:r w:rsidRPr="00231D46">
        <w:rPr>
          <w:rFonts w:ascii="宋体" w:hAnsi="宋体" w:hint="eastAsia"/>
          <w:sz w:val="24"/>
        </w:rPr>
        <w:t>第六章</w:t>
      </w:r>
      <w:r w:rsidRPr="00231D46">
        <w:rPr>
          <w:rFonts w:ascii="宋体" w:hAnsi="宋体" w:hint="eastAsia"/>
          <w:sz w:val="24"/>
        </w:rPr>
        <w:t>/</w:t>
      </w:r>
      <w:r w:rsidRPr="00231D46">
        <w:rPr>
          <w:rFonts w:ascii="宋体" w:hAnsi="宋体" w:hint="eastAsia"/>
          <w:sz w:val="24"/>
        </w:rPr>
        <w:t>第一节投标须知修改表明确可以使用银行保函形式，方可采用银行保函形式。</w:t>
      </w:r>
    </w:p>
    <w:p w14:paraId="4D863E5D" w14:textId="77777777" w:rsidR="000B50B9" w:rsidRPr="00231D46" w:rsidRDefault="003F39BE">
      <w:pPr>
        <w:spacing w:line="360" w:lineRule="auto"/>
        <w:ind w:left="1049" w:hangingChars="437" w:hanging="1049"/>
        <w:rPr>
          <w:rFonts w:ascii="宋体" w:hAnsi="宋体"/>
          <w:sz w:val="24"/>
        </w:rPr>
      </w:pPr>
      <w:r w:rsidRPr="00231D46">
        <w:rPr>
          <w:rFonts w:ascii="宋体" w:hAnsi="宋体" w:hint="eastAsia"/>
          <w:sz w:val="24"/>
        </w:rPr>
        <w:t>11.2.2.2</w:t>
      </w:r>
      <w:r w:rsidRPr="00231D46">
        <w:rPr>
          <w:rFonts w:ascii="宋体" w:hAnsi="宋体" w:hint="eastAsia"/>
          <w:sz w:val="24"/>
        </w:rPr>
        <w:t>银行保函须严格按照第五章投标文件通用格式中“投标保证金保函格式”提供。</w:t>
      </w:r>
    </w:p>
    <w:p w14:paraId="321342D0" w14:textId="77777777" w:rsidR="000B50B9" w:rsidRPr="00231D46" w:rsidRDefault="003F39BE">
      <w:pPr>
        <w:spacing w:line="360" w:lineRule="auto"/>
        <w:ind w:left="1049" w:hangingChars="437" w:hanging="1049"/>
        <w:rPr>
          <w:rFonts w:ascii="宋体" w:hAnsi="宋体"/>
          <w:sz w:val="24"/>
        </w:rPr>
      </w:pPr>
      <w:r w:rsidRPr="00231D46">
        <w:rPr>
          <w:rFonts w:ascii="宋体" w:hAnsi="宋体" w:hint="eastAsia"/>
          <w:sz w:val="24"/>
        </w:rPr>
        <w:t>11.2.2.3</w:t>
      </w:r>
      <w:r w:rsidRPr="00231D46">
        <w:rPr>
          <w:rFonts w:ascii="宋体" w:hAnsi="宋体" w:hint="eastAsia"/>
          <w:sz w:val="24"/>
        </w:rPr>
        <w:t>投标人未按招标文件要求，提供了银行保函形式的投标保证金，招标人或招标代理人有权不予接受。</w:t>
      </w:r>
    </w:p>
    <w:p w14:paraId="27F6F4EA" w14:textId="77777777" w:rsidR="000B50B9" w:rsidRPr="00231D46" w:rsidRDefault="003F39BE">
      <w:pPr>
        <w:spacing w:line="360" w:lineRule="auto"/>
        <w:ind w:left="1049" w:hangingChars="437" w:hanging="1049"/>
        <w:rPr>
          <w:rFonts w:ascii="宋体" w:hAnsi="宋体"/>
          <w:sz w:val="24"/>
        </w:rPr>
      </w:pPr>
      <w:r w:rsidRPr="00231D46">
        <w:rPr>
          <w:rFonts w:ascii="宋体" w:hAnsi="宋体" w:hint="eastAsia"/>
          <w:sz w:val="24"/>
        </w:rPr>
        <w:t>11.2.3</w:t>
      </w:r>
      <w:r w:rsidRPr="00231D46">
        <w:rPr>
          <w:rFonts w:ascii="宋体" w:hAnsi="宋体" w:hint="eastAsia"/>
          <w:sz w:val="24"/>
        </w:rPr>
        <w:t>其他投标保证金形式：</w:t>
      </w:r>
      <w:r w:rsidRPr="00231D46">
        <w:rPr>
          <w:rFonts w:ascii="宋体" w:hAnsi="宋体" w:hint="eastAsia"/>
          <w:sz w:val="24"/>
        </w:rPr>
        <w:t>/</w:t>
      </w:r>
    </w:p>
    <w:p w14:paraId="481E7632" w14:textId="77777777" w:rsidR="000B50B9" w:rsidRPr="00231D46" w:rsidRDefault="003F39BE">
      <w:pPr>
        <w:spacing w:line="360" w:lineRule="auto"/>
        <w:rPr>
          <w:rFonts w:ascii="宋体" w:hAnsi="宋体"/>
          <w:sz w:val="24"/>
        </w:rPr>
      </w:pPr>
      <w:r w:rsidRPr="00231D46">
        <w:rPr>
          <w:rFonts w:ascii="宋体" w:hAnsi="宋体" w:hint="eastAsia"/>
          <w:sz w:val="24"/>
        </w:rPr>
        <w:t>11.3</w:t>
      </w:r>
      <w:r w:rsidRPr="00231D46">
        <w:rPr>
          <w:rFonts w:ascii="宋体" w:hAnsi="宋体" w:hint="eastAsia"/>
          <w:sz w:val="24"/>
        </w:rPr>
        <w:t>投标保证金应当从投标人的基本账户转出，否则，因此造成的一切不利后果，由投标人自行承担。</w:t>
      </w:r>
    </w:p>
    <w:p w14:paraId="53A9370D" w14:textId="77777777" w:rsidR="000B50B9" w:rsidRPr="00231D46" w:rsidRDefault="003F39BE">
      <w:pPr>
        <w:spacing w:line="360" w:lineRule="auto"/>
        <w:rPr>
          <w:rFonts w:ascii="宋体" w:hAnsi="宋体"/>
          <w:b/>
          <w:sz w:val="24"/>
        </w:rPr>
      </w:pPr>
      <w:r w:rsidRPr="00231D46">
        <w:rPr>
          <w:rFonts w:ascii="宋体" w:hAnsi="宋体" w:hint="eastAsia"/>
          <w:b/>
          <w:sz w:val="24"/>
        </w:rPr>
        <w:lastRenderedPageBreak/>
        <w:t>11.4</w:t>
      </w:r>
      <w:r w:rsidRPr="00231D46">
        <w:rPr>
          <w:rFonts w:ascii="宋体" w:hAnsi="宋体" w:hint="eastAsia"/>
          <w:b/>
          <w:sz w:val="24"/>
        </w:rPr>
        <w:t>投标保证金金额：按招标文件第三册</w:t>
      </w:r>
      <w:r w:rsidRPr="00231D46">
        <w:rPr>
          <w:rFonts w:ascii="宋体" w:hAnsi="宋体" w:hint="eastAsia"/>
          <w:b/>
          <w:sz w:val="24"/>
        </w:rPr>
        <w:t>/</w:t>
      </w:r>
      <w:r w:rsidRPr="00231D46">
        <w:rPr>
          <w:rFonts w:ascii="宋体" w:hAnsi="宋体" w:hint="eastAsia"/>
          <w:b/>
          <w:sz w:val="24"/>
        </w:rPr>
        <w:t>第六章</w:t>
      </w:r>
      <w:r w:rsidRPr="00231D46">
        <w:rPr>
          <w:rFonts w:ascii="宋体" w:hAnsi="宋体" w:hint="eastAsia"/>
          <w:b/>
          <w:sz w:val="24"/>
        </w:rPr>
        <w:t>/</w:t>
      </w:r>
      <w:r w:rsidRPr="00231D46">
        <w:rPr>
          <w:rFonts w:ascii="宋体" w:hAnsi="宋体" w:hint="eastAsia"/>
          <w:b/>
          <w:sz w:val="24"/>
        </w:rPr>
        <w:t>第一节投标须知修改表规定的金额提供，未在投标截止时间前提交有效全额投标保证金的，其投标将被否决。</w:t>
      </w:r>
    </w:p>
    <w:p w14:paraId="1DB1D43A" w14:textId="77777777" w:rsidR="000B50B9" w:rsidRPr="00231D46" w:rsidRDefault="003F39BE">
      <w:pPr>
        <w:spacing w:line="360" w:lineRule="auto"/>
        <w:rPr>
          <w:rFonts w:ascii="宋体" w:hAnsi="宋体"/>
          <w:sz w:val="24"/>
        </w:rPr>
      </w:pPr>
      <w:r w:rsidRPr="00231D46">
        <w:rPr>
          <w:rFonts w:ascii="宋体" w:hAnsi="宋体" w:hint="eastAsia"/>
          <w:sz w:val="24"/>
        </w:rPr>
        <w:t>11.5</w:t>
      </w:r>
      <w:r w:rsidRPr="00231D46">
        <w:rPr>
          <w:rFonts w:ascii="宋体" w:hAnsi="宋体" w:hint="eastAsia"/>
          <w:sz w:val="24"/>
        </w:rPr>
        <w:t>投标保证金的退还：</w:t>
      </w:r>
    </w:p>
    <w:p w14:paraId="4A277B21" w14:textId="77777777" w:rsidR="000B50B9" w:rsidRPr="00231D46" w:rsidRDefault="003F39BE">
      <w:pPr>
        <w:spacing w:line="360" w:lineRule="auto"/>
        <w:rPr>
          <w:rFonts w:ascii="宋体" w:hAnsi="宋体"/>
          <w:sz w:val="24"/>
        </w:rPr>
      </w:pPr>
      <w:r w:rsidRPr="00231D46">
        <w:rPr>
          <w:rFonts w:ascii="宋体" w:hAnsi="宋体" w:hint="eastAsia"/>
          <w:sz w:val="24"/>
        </w:rPr>
        <w:t>11.5.1</w:t>
      </w:r>
      <w:r w:rsidRPr="00231D46">
        <w:rPr>
          <w:rFonts w:ascii="宋体" w:hAnsi="宋体" w:hint="eastAsia"/>
          <w:sz w:val="24"/>
        </w:rPr>
        <w:t>将在发出中标通知书后，</w:t>
      </w:r>
      <w:r w:rsidRPr="00231D46">
        <w:rPr>
          <w:rFonts w:ascii="宋体" w:hAnsi="宋体" w:hint="eastAsia"/>
          <w:sz w:val="24"/>
        </w:rPr>
        <w:t>5</w:t>
      </w:r>
      <w:r w:rsidRPr="00231D46">
        <w:rPr>
          <w:rFonts w:ascii="宋体" w:hAnsi="宋体" w:hint="eastAsia"/>
          <w:sz w:val="24"/>
        </w:rPr>
        <w:t>日内向未中标的投标人退还投标保证金。</w:t>
      </w:r>
    </w:p>
    <w:p w14:paraId="67AB7475" w14:textId="77777777" w:rsidR="000B50B9" w:rsidRPr="00231D46" w:rsidRDefault="003F39BE">
      <w:pPr>
        <w:spacing w:line="360" w:lineRule="auto"/>
        <w:ind w:left="850" w:hangingChars="354" w:hanging="850"/>
        <w:rPr>
          <w:rFonts w:ascii="宋体" w:hAnsi="宋体"/>
          <w:sz w:val="24"/>
        </w:rPr>
      </w:pPr>
      <w:r w:rsidRPr="00231D46">
        <w:rPr>
          <w:rFonts w:ascii="宋体" w:hAnsi="宋体" w:hint="eastAsia"/>
          <w:sz w:val="24"/>
        </w:rPr>
        <w:t>11.5.2</w:t>
      </w:r>
      <w:r w:rsidRPr="00231D46">
        <w:rPr>
          <w:rFonts w:ascii="宋体" w:hAnsi="宋体" w:hint="eastAsia"/>
          <w:sz w:val="24"/>
        </w:rPr>
        <w:t>将在书面合同签订并接到招标人或中标人通知后，</w:t>
      </w:r>
      <w:r w:rsidRPr="00231D46">
        <w:rPr>
          <w:rFonts w:ascii="宋体" w:hAnsi="宋体" w:hint="eastAsia"/>
          <w:sz w:val="24"/>
        </w:rPr>
        <w:t>5</w:t>
      </w:r>
      <w:r w:rsidRPr="00231D46">
        <w:rPr>
          <w:rFonts w:ascii="宋体" w:hAnsi="宋体" w:hint="eastAsia"/>
          <w:sz w:val="24"/>
        </w:rPr>
        <w:t>日内向中标人退还投标保证金；</w:t>
      </w:r>
      <w:r w:rsidRPr="00231D46">
        <w:rPr>
          <w:rFonts w:ascii="宋体" w:hAnsi="宋体" w:hint="eastAsia"/>
          <w:sz w:val="24"/>
        </w:rPr>
        <w:t xml:space="preserve"> </w:t>
      </w:r>
    </w:p>
    <w:p w14:paraId="379F93AE" w14:textId="77777777" w:rsidR="000B50B9" w:rsidRPr="00231D46" w:rsidRDefault="003F39BE">
      <w:pPr>
        <w:spacing w:line="360" w:lineRule="auto"/>
        <w:ind w:left="850" w:hangingChars="354" w:hanging="850"/>
        <w:rPr>
          <w:rFonts w:ascii="宋体" w:hAnsi="宋体"/>
          <w:sz w:val="24"/>
        </w:rPr>
      </w:pPr>
      <w:r w:rsidRPr="00231D46">
        <w:rPr>
          <w:rFonts w:ascii="宋体" w:hAnsi="宋体" w:hint="eastAsia"/>
          <w:sz w:val="24"/>
        </w:rPr>
        <w:t>11.5.3</w:t>
      </w:r>
      <w:r w:rsidRPr="00231D46">
        <w:rPr>
          <w:rFonts w:ascii="宋体" w:hAnsi="宋体" w:hint="eastAsia"/>
          <w:sz w:val="24"/>
        </w:rPr>
        <w:t>投标有效期满，投标人拒绝延长投标有效期的，招标人或招标代理人将在收到投标人拒绝延长投标有效期的书面文件后，</w:t>
      </w:r>
      <w:r w:rsidRPr="00231D46">
        <w:rPr>
          <w:rFonts w:ascii="宋体" w:hAnsi="宋体" w:hint="eastAsia"/>
          <w:sz w:val="24"/>
        </w:rPr>
        <w:t>5</w:t>
      </w:r>
      <w:r w:rsidRPr="00231D46">
        <w:rPr>
          <w:rFonts w:ascii="宋体" w:hAnsi="宋体" w:hint="eastAsia"/>
          <w:sz w:val="24"/>
        </w:rPr>
        <w:t>日内退还其投标保证金。</w:t>
      </w:r>
    </w:p>
    <w:p w14:paraId="7FF1589E" w14:textId="77777777" w:rsidR="000B50B9" w:rsidRPr="00231D46" w:rsidRDefault="003F39BE">
      <w:pPr>
        <w:spacing w:line="360" w:lineRule="auto"/>
        <w:rPr>
          <w:rFonts w:ascii="宋体" w:hAnsi="宋体"/>
          <w:sz w:val="24"/>
        </w:rPr>
      </w:pPr>
      <w:r w:rsidRPr="00231D46">
        <w:rPr>
          <w:rFonts w:ascii="宋体" w:hAnsi="宋体" w:hint="eastAsia"/>
          <w:sz w:val="24"/>
        </w:rPr>
        <w:t>11.6</w:t>
      </w:r>
      <w:r w:rsidRPr="00231D46">
        <w:rPr>
          <w:rFonts w:ascii="宋体" w:hAnsi="宋体" w:hint="eastAsia"/>
          <w:sz w:val="24"/>
        </w:rPr>
        <w:t>出现下列情况之一时，投标人的投标保证金将被没收：</w:t>
      </w:r>
    </w:p>
    <w:p w14:paraId="68E1A081" w14:textId="77777777" w:rsidR="000B50B9" w:rsidRPr="00231D46" w:rsidRDefault="003F39BE">
      <w:pPr>
        <w:spacing w:line="360" w:lineRule="auto"/>
        <w:ind w:left="850" w:hangingChars="354" w:hanging="850"/>
        <w:rPr>
          <w:rFonts w:ascii="宋体" w:hAnsi="宋体"/>
          <w:sz w:val="24"/>
        </w:rPr>
      </w:pPr>
      <w:r w:rsidRPr="00231D46">
        <w:rPr>
          <w:rFonts w:ascii="宋体" w:hAnsi="宋体" w:hint="eastAsia"/>
          <w:sz w:val="24"/>
        </w:rPr>
        <w:t>11.6.1</w:t>
      </w:r>
      <w:r w:rsidRPr="00231D46">
        <w:rPr>
          <w:rFonts w:ascii="宋体" w:hAnsi="宋体" w:hint="eastAsia"/>
          <w:sz w:val="24"/>
        </w:rPr>
        <w:t>投标人在招标文件规定的投标截止时间后、投标有效期内撤回其投标。</w:t>
      </w:r>
    </w:p>
    <w:p w14:paraId="32D75F7D" w14:textId="77777777" w:rsidR="000B50B9" w:rsidRPr="00231D46" w:rsidRDefault="003F39BE">
      <w:pPr>
        <w:spacing w:line="360" w:lineRule="auto"/>
        <w:ind w:left="850" w:hangingChars="354" w:hanging="850"/>
        <w:rPr>
          <w:rFonts w:ascii="宋体" w:hAnsi="宋体"/>
          <w:sz w:val="24"/>
        </w:rPr>
      </w:pPr>
      <w:r w:rsidRPr="00231D46">
        <w:rPr>
          <w:rFonts w:ascii="宋体" w:hAnsi="宋体" w:hint="eastAsia"/>
          <w:sz w:val="24"/>
        </w:rPr>
        <w:t>11.6.2</w:t>
      </w:r>
      <w:r w:rsidRPr="00231D46">
        <w:rPr>
          <w:rFonts w:ascii="宋体" w:hAnsi="宋体" w:hint="eastAsia"/>
          <w:sz w:val="24"/>
        </w:rPr>
        <w:t>投标人在投标截止日期后对投标文件作出实质性修改。</w:t>
      </w:r>
    </w:p>
    <w:p w14:paraId="0B770419" w14:textId="77777777" w:rsidR="000B50B9" w:rsidRPr="00231D46" w:rsidRDefault="003F39BE">
      <w:pPr>
        <w:spacing w:line="360" w:lineRule="auto"/>
        <w:ind w:left="850" w:hangingChars="354" w:hanging="850"/>
        <w:rPr>
          <w:rFonts w:ascii="宋体" w:hAnsi="宋体"/>
          <w:sz w:val="24"/>
        </w:rPr>
      </w:pPr>
      <w:r w:rsidRPr="00231D46">
        <w:rPr>
          <w:rFonts w:ascii="宋体" w:hAnsi="宋体" w:hint="eastAsia"/>
          <w:sz w:val="24"/>
        </w:rPr>
        <w:t>11.6.3</w:t>
      </w:r>
      <w:r w:rsidRPr="00231D46">
        <w:rPr>
          <w:rFonts w:ascii="宋体" w:hAnsi="宋体" w:hint="eastAsia"/>
          <w:sz w:val="24"/>
        </w:rPr>
        <w:t>投标人被通知中标后，拒绝按中标条件签订合同（即不按投标时承诺的技术方案、供货范围和价格等签订合同，但招标人提出的变化除外）。</w:t>
      </w:r>
    </w:p>
    <w:p w14:paraId="6FE4E3B5" w14:textId="77777777" w:rsidR="000B50B9" w:rsidRPr="00231D46" w:rsidRDefault="003F39BE">
      <w:pPr>
        <w:spacing w:line="360" w:lineRule="auto"/>
        <w:ind w:left="850" w:hangingChars="354" w:hanging="850"/>
        <w:rPr>
          <w:rFonts w:ascii="宋体" w:hAnsi="宋体"/>
          <w:sz w:val="24"/>
        </w:rPr>
      </w:pPr>
      <w:r w:rsidRPr="00231D46">
        <w:rPr>
          <w:rFonts w:ascii="宋体" w:hAnsi="宋体" w:hint="eastAsia"/>
          <w:sz w:val="24"/>
        </w:rPr>
        <w:t>11.6.4</w:t>
      </w:r>
      <w:r w:rsidRPr="00231D46">
        <w:rPr>
          <w:rFonts w:ascii="宋体" w:hAnsi="宋体" w:hint="eastAsia"/>
          <w:sz w:val="24"/>
        </w:rPr>
        <w:t>发出中标通知书后，中标人拒绝按要求提交履约保证金（如有），导致合同无法履行。</w:t>
      </w:r>
    </w:p>
    <w:p w14:paraId="3B009289" w14:textId="77777777" w:rsidR="000B50B9" w:rsidRPr="00231D46" w:rsidRDefault="003F39BE">
      <w:pPr>
        <w:spacing w:line="360" w:lineRule="auto"/>
        <w:ind w:left="850" w:hangingChars="354" w:hanging="850"/>
        <w:rPr>
          <w:rFonts w:ascii="宋体" w:hAnsi="宋体"/>
          <w:sz w:val="24"/>
        </w:rPr>
      </w:pPr>
      <w:r w:rsidRPr="00231D46">
        <w:rPr>
          <w:rFonts w:ascii="宋体" w:hAnsi="宋体" w:hint="eastAsia"/>
          <w:sz w:val="24"/>
        </w:rPr>
        <w:t>11.6.5</w:t>
      </w:r>
      <w:r w:rsidRPr="00231D46">
        <w:rPr>
          <w:rFonts w:ascii="宋体" w:hAnsi="宋体" w:hint="eastAsia"/>
          <w:sz w:val="24"/>
        </w:rPr>
        <w:t>投标人违反招标文件第二册</w:t>
      </w:r>
      <w:r w:rsidRPr="00231D46">
        <w:rPr>
          <w:rFonts w:ascii="宋体" w:hAnsi="宋体" w:hint="eastAsia"/>
          <w:sz w:val="24"/>
        </w:rPr>
        <w:t>/</w:t>
      </w:r>
      <w:r w:rsidRPr="00231D46">
        <w:rPr>
          <w:rFonts w:ascii="宋体" w:hAnsi="宋体" w:hint="eastAsia"/>
          <w:sz w:val="24"/>
        </w:rPr>
        <w:t>第三章</w:t>
      </w:r>
      <w:r w:rsidRPr="00231D46">
        <w:rPr>
          <w:rFonts w:ascii="宋体" w:hAnsi="宋体" w:hint="eastAsia"/>
          <w:sz w:val="24"/>
        </w:rPr>
        <w:t>/</w:t>
      </w:r>
      <w:r w:rsidRPr="00231D46">
        <w:rPr>
          <w:rFonts w:ascii="宋体" w:hAnsi="宋体" w:hint="eastAsia"/>
          <w:sz w:val="24"/>
        </w:rPr>
        <w:t>第</w:t>
      </w:r>
      <w:r w:rsidRPr="00231D46">
        <w:rPr>
          <w:rFonts w:ascii="宋体" w:hAnsi="宋体" w:hint="eastAsia"/>
          <w:sz w:val="24"/>
        </w:rPr>
        <w:t>39</w:t>
      </w:r>
      <w:r w:rsidRPr="00231D46">
        <w:rPr>
          <w:rFonts w:ascii="宋体" w:hAnsi="宋体" w:hint="eastAsia"/>
          <w:sz w:val="24"/>
        </w:rPr>
        <w:t>条投标人纪律中任何一条的。</w:t>
      </w:r>
    </w:p>
    <w:p w14:paraId="20026E4F" w14:textId="77777777" w:rsidR="000B50B9" w:rsidRPr="00231D46" w:rsidRDefault="003F39BE">
      <w:pPr>
        <w:spacing w:line="360" w:lineRule="auto"/>
        <w:rPr>
          <w:rFonts w:ascii="宋体" w:hAnsi="宋体"/>
          <w:sz w:val="24"/>
        </w:rPr>
      </w:pPr>
      <w:r w:rsidRPr="00231D46">
        <w:rPr>
          <w:rFonts w:ascii="宋体" w:hAnsi="宋体" w:hint="eastAsia"/>
          <w:sz w:val="24"/>
        </w:rPr>
        <w:t>11.7</w:t>
      </w:r>
      <w:r w:rsidRPr="00231D46">
        <w:rPr>
          <w:rFonts w:ascii="宋体" w:hAnsi="宋体" w:hint="eastAsia"/>
          <w:sz w:val="24"/>
        </w:rPr>
        <w:t>出现以下规定情形之一时，将在</w:t>
      </w:r>
      <w:r w:rsidRPr="00231D46">
        <w:rPr>
          <w:rFonts w:ascii="宋体" w:hAnsi="宋体" w:hint="eastAsia"/>
          <w:sz w:val="24"/>
        </w:rPr>
        <w:t>5</w:t>
      </w:r>
      <w:r w:rsidRPr="00231D46">
        <w:rPr>
          <w:rFonts w:ascii="宋体" w:hAnsi="宋体" w:hint="eastAsia"/>
          <w:sz w:val="24"/>
        </w:rPr>
        <w:t>日内退还投标人的投标保证金。</w:t>
      </w:r>
    </w:p>
    <w:p w14:paraId="184E8CB1" w14:textId="77777777" w:rsidR="000B50B9" w:rsidRPr="00231D46" w:rsidRDefault="003F39BE">
      <w:pPr>
        <w:spacing w:line="360" w:lineRule="auto"/>
        <w:rPr>
          <w:rFonts w:ascii="宋体" w:hAnsi="宋体"/>
          <w:sz w:val="24"/>
        </w:rPr>
      </w:pPr>
      <w:r w:rsidRPr="00231D46">
        <w:rPr>
          <w:rFonts w:ascii="宋体" w:hAnsi="宋体" w:hint="eastAsia"/>
          <w:sz w:val="24"/>
        </w:rPr>
        <w:t>11.7.1</w:t>
      </w:r>
      <w:r w:rsidRPr="00231D46">
        <w:rPr>
          <w:rFonts w:ascii="宋体" w:hAnsi="宋体" w:hint="eastAsia"/>
          <w:sz w:val="24"/>
        </w:rPr>
        <w:t>招标失败需重新组织招标的；</w:t>
      </w:r>
    </w:p>
    <w:p w14:paraId="18781A6D" w14:textId="77777777" w:rsidR="000B50B9" w:rsidRPr="00231D46" w:rsidRDefault="003F39BE">
      <w:pPr>
        <w:spacing w:line="360" w:lineRule="auto"/>
        <w:ind w:left="850" w:hangingChars="354" w:hanging="850"/>
        <w:rPr>
          <w:rFonts w:ascii="宋体" w:hAnsi="宋体"/>
          <w:sz w:val="24"/>
        </w:rPr>
      </w:pPr>
      <w:r w:rsidRPr="00231D46">
        <w:rPr>
          <w:rFonts w:ascii="宋体" w:hAnsi="宋体" w:hint="eastAsia"/>
          <w:sz w:val="24"/>
        </w:rPr>
        <w:t>11.7.2</w:t>
      </w:r>
      <w:r w:rsidRPr="00231D46">
        <w:rPr>
          <w:rFonts w:ascii="宋体" w:hAnsi="宋体" w:hint="eastAsia"/>
          <w:sz w:val="24"/>
        </w:rPr>
        <w:t>招标过程因正当理由被招标人宣布终止或出现招标文件第二册</w:t>
      </w:r>
      <w:r w:rsidRPr="00231D46">
        <w:rPr>
          <w:rFonts w:ascii="宋体" w:hAnsi="宋体" w:hint="eastAsia"/>
          <w:sz w:val="24"/>
        </w:rPr>
        <w:t>/</w:t>
      </w:r>
      <w:r w:rsidRPr="00231D46">
        <w:rPr>
          <w:rFonts w:ascii="宋体" w:hAnsi="宋体" w:hint="eastAsia"/>
          <w:sz w:val="24"/>
        </w:rPr>
        <w:t>第三章</w:t>
      </w:r>
      <w:r w:rsidRPr="00231D46">
        <w:rPr>
          <w:rFonts w:ascii="宋体" w:hAnsi="宋体" w:hint="eastAsia"/>
          <w:sz w:val="24"/>
        </w:rPr>
        <w:t>/</w:t>
      </w:r>
      <w:r w:rsidRPr="00231D46">
        <w:rPr>
          <w:rFonts w:ascii="宋体" w:hAnsi="宋体" w:hint="eastAsia"/>
          <w:sz w:val="24"/>
        </w:rPr>
        <w:t>第</w:t>
      </w:r>
      <w:r w:rsidRPr="00231D46">
        <w:rPr>
          <w:rFonts w:ascii="宋体" w:hAnsi="宋体" w:hint="eastAsia"/>
          <w:sz w:val="24"/>
        </w:rPr>
        <w:t>4</w:t>
      </w:r>
      <w:r w:rsidRPr="00231D46">
        <w:rPr>
          <w:rFonts w:ascii="宋体" w:hAnsi="宋体" w:hint="eastAsia"/>
          <w:sz w:val="24"/>
        </w:rPr>
        <w:t>条</w:t>
      </w:r>
      <w:r w:rsidRPr="00231D46">
        <w:rPr>
          <w:rFonts w:ascii="宋体" w:hAnsi="宋体" w:hint="eastAsia"/>
          <w:sz w:val="24"/>
        </w:rPr>
        <w:t>4.2</w:t>
      </w:r>
      <w:r w:rsidRPr="00231D46">
        <w:rPr>
          <w:rFonts w:ascii="宋体" w:hAnsi="宋体" w:hint="eastAsia"/>
          <w:sz w:val="24"/>
        </w:rPr>
        <w:t>情况的；</w:t>
      </w:r>
    </w:p>
    <w:p w14:paraId="529A7CF2" w14:textId="77777777" w:rsidR="000B50B9" w:rsidRPr="00231D46" w:rsidRDefault="003F39BE">
      <w:pPr>
        <w:spacing w:line="360" w:lineRule="auto"/>
        <w:rPr>
          <w:rFonts w:ascii="宋体" w:hAnsi="宋体"/>
          <w:sz w:val="24"/>
        </w:rPr>
      </w:pPr>
      <w:r w:rsidRPr="00231D46">
        <w:rPr>
          <w:rFonts w:ascii="宋体" w:hAnsi="宋体" w:hint="eastAsia"/>
          <w:sz w:val="24"/>
        </w:rPr>
        <w:t>11.8</w:t>
      </w:r>
      <w:r w:rsidRPr="00231D46">
        <w:rPr>
          <w:rFonts w:ascii="宋体" w:hAnsi="宋体" w:hint="eastAsia"/>
          <w:sz w:val="24"/>
        </w:rPr>
        <w:t>投标保证金的退还形式：招标代理人将按照投标人提供的《招标代理服务费承诺及投标保证金退还声明》（格式见第五章）退回投标保证金。</w:t>
      </w:r>
    </w:p>
    <w:p w14:paraId="0BB83658" w14:textId="77589E59" w:rsidR="000B50B9" w:rsidRPr="00231D46" w:rsidRDefault="00320567" w:rsidP="00320567">
      <w:pPr>
        <w:tabs>
          <w:tab w:val="left" w:pos="709"/>
          <w:tab w:val="left" w:pos="750"/>
        </w:tabs>
        <w:spacing w:line="360" w:lineRule="auto"/>
        <w:outlineLvl w:val="3"/>
        <w:rPr>
          <w:rFonts w:ascii="宋体" w:hAnsi="宋体"/>
          <w:sz w:val="24"/>
        </w:rPr>
      </w:pPr>
      <w:bookmarkStart w:id="67" w:name="_Toc317667081"/>
      <w:r w:rsidRPr="00231D46">
        <w:rPr>
          <w:rFonts w:ascii="宋体" w:hAnsi="宋体"/>
          <w:b/>
          <w:sz w:val="24"/>
        </w:rPr>
        <w:t>第</w:t>
      </w:r>
      <w:r w:rsidRPr="00231D46">
        <w:rPr>
          <w:rFonts w:ascii="宋体" w:hAnsi="宋体"/>
          <w:b/>
          <w:sz w:val="24"/>
        </w:rPr>
        <w:t>12</w:t>
      </w:r>
      <w:r w:rsidRPr="00231D46">
        <w:rPr>
          <w:rFonts w:ascii="宋体" w:hAnsi="宋体"/>
          <w:b/>
          <w:sz w:val="24"/>
        </w:rPr>
        <w:t>条</w:t>
      </w:r>
      <w:r w:rsidRPr="00231D46">
        <w:rPr>
          <w:rFonts w:ascii="宋体" w:hAnsi="宋体"/>
          <w:b/>
          <w:sz w:val="24"/>
        </w:rPr>
        <w:tab/>
      </w:r>
      <w:r w:rsidR="003F39BE" w:rsidRPr="00231D46">
        <w:rPr>
          <w:rFonts w:ascii="宋体" w:hAnsi="宋体" w:hint="eastAsia"/>
          <w:sz w:val="24"/>
        </w:rPr>
        <w:t>投标有效期</w:t>
      </w:r>
      <w:bookmarkEnd w:id="67"/>
    </w:p>
    <w:p w14:paraId="35098D0F" w14:textId="5A139C67" w:rsidR="000B50B9" w:rsidRPr="00231D46" w:rsidRDefault="00320567" w:rsidP="00320567">
      <w:pPr>
        <w:tabs>
          <w:tab w:val="left" w:pos="375"/>
        </w:tabs>
        <w:spacing w:line="360" w:lineRule="auto"/>
        <w:ind w:left="566" w:hanging="566"/>
        <w:rPr>
          <w:rFonts w:ascii="宋体" w:hAnsi="宋体"/>
          <w:sz w:val="24"/>
        </w:rPr>
      </w:pPr>
      <w:r w:rsidRPr="00231D46">
        <w:rPr>
          <w:rFonts w:ascii="宋体" w:eastAsia="宋体" w:hAnsi="宋体"/>
          <w:sz w:val="24"/>
        </w:rPr>
        <w:t>12.1</w:t>
      </w:r>
      <w:r w:rsidRPr="00231D46">
        <w:rPr>
          <w:rFonts w:ascii="宋体" w:eastAsia="宋体" w:hAnsi="宋体"/>
          <w:sz w:val="24"/>
        </w:rPr>
        <w:tab/>
      </w:r>
      <w:r w:rsidR="003F39BE" w:rsidRPr="00231D46">
        <w:rPr>
          <w:rFonts w:ascii="宋体" w:hAnsi="宋体" w:hint="eastAsia"/>
          <w:sz w:val="24"/>
        </w:rPr>
        <w:t>投标有效期应为自投标截止时间后</w:t>
      </w:r>
      <w:r w:rsidR="003F39BE" w:rsidRPr="00231D46">
        <w:rPr>
          <w:rFonts w:ascii="宋体" w:hAnsi="宋体" w:hint="eastAsia"/>
          <w:sz w:val="24"/>
        </w:rPr>
        <w:t>120</w:t>
      </w:r>
      <w:r w:rsidR="003F39BE" w:rsidRPr="00231D46">
        <w:rPr>
          <w:rFonts w:ascii="宋体" w:hAnsi="宋体" w:hint="eastAsia"/>
          <w:sz w:val="24"/>
        </w:rPr>
        <w:t>天，如招标人另有规定的在招标文件第三册</w:t>
      </w:r>
      <w:r w:rsidR="003F39BE" w:rsidRPr="00231D46">
        <w:rPr>
          <w:rFonts w:ascii="宋体" w:hAnsi="宋体" w:hint="eastAsia"/>
          <w:sz w:val="24"/>
        </w:rPr>
        <w:t>/</w:t>
      </w:r>
      <w:r w:rsidR="003F39BE" w:rsidRPr="00231D46">
        <w:rPr>
          <w:rFonts w:ascii="宋体" w:hAnsi="宋体" w:hint="eastAsia"/>
          <w:sz w:val="24"/>
        </w:rPr>
        <w:t>第六章</w:t>
      </w:r>
      <w:r w:rsidR="003F39BE" w:rsidRPr="00231D46">
        <w:rPr>
          <w:rFonts w:ascii="宋体" w:hAnsi="宋体" w:hint="eastAsia"/>
          <w:sz w:val="24"/>
        </w:rPr>
        <w:t>/</w:t>
      </w:r>
      <w:r w:rsidR="003F39BE" w:rsidRPr="00231D46">
        <w:rPr>
          <w:rFonts w:ascii="宋体" w:hAnsi="宋体" w:hint="eastAsia"/>
          <w:sz w:val="24"/>
        </w:rPr>
        <w:t>第一节投标须知修改表规定。</w:t>
      </w:r>
      <w:r w:rsidR="003F39BE" w:rsidRPr="00231D46">
        <w:rPr>
          <w:rFonts w:ascii="宋体" w:hAnsi="宋体" w:hint="eastAsia"/>
          <w:b/>
          <w:sz w:val="24"/>
        </w:rPr>
        <w:t>投标有效期不足的将被否决投标。</w:t>
      </w:r>
    </w:p>
    <w:p w14:paraId="4A75500A" w14:textId="7EF3626B" w:rsidR="000B50B9" w:rsidRPr="00231D46" w:rsidRDefault="00320567" w:rsidP="00320567">
      <w:pPr>
        <w:tabs>
          <w:tab w:val="left" w:pos="375"/>
        </w:tabs>
        <w:spacing w:line="360" w:lineRule="auto"/>
        <w:ind w:left="566" w:hanging="566"/>
        <w:rPr>
          <w:rFonts w:ascii="宋体" w:hAnsi="宋体"/>
          <w:sz w:val="24"/>
        </w:rPr>
      </w:pPr>
      <w:r w:rsidRPr="00231D46">
        <w:rPr>
          <w:rFonts w:ascii="宋体" w:eastAsia="宋体" w:hAnsi="宋体"/>
          <w:sz w:val="24"/>
        </w:rPr>
        <w:t>12.2</w:t>
      </w:r>
      <w:r w:rsidRPr="00231D46">
        <w:rPr>
          <w:rFonts w:ascii="宋体" w:eastAsia="宋体" w:hAnsi="宋体"/>
          <w:sz w:val="24"/>
        </w:rPr>
        <w:tab/>
      </w:r>
      <w:r w:rsidR="003F39BE" w:rsidRPr="00231D46">
        <w:rPr>
          <w:rFonts w:ascii="宋体" w:hAnsi="宋体" w:hint="eastAsia"/>
          <w:sz w:val="24"/>
        </w:rPr>
        <w:t>在原投标有效期结束前，出现特殊情况的，招标人将以书面形式要求所有投标人延长投标有效期。投标人同意延长的，将不得提出修改投标文件的实质性内容，应当相应延长投标保证金的有效期；投标人拒绝延长的，其投标失效，投标人有权收回其全额投标保证金。</w:t>
      </w:r>
    </w:p>
    <w:p w14:paraId="118C7670" w14:textId="14CC2949" w:rsidR="000B50B9" w:rsidRPr="00231D46" w:rsidRDefault="00320567" w:rsidP="00320567">
      <w:pPr>
        <w:tabs>
          <w:tab w:val="left" w:pos="709"/>
          <w:tab w:val="left" w:pos="750"/>
        </w:tabs>
        <w:spacing w:line="360" w:lineRule="auto"/>
        <w:outlineLvl w:val="3"/>
        <w:rPr>
          <w:rFonts w:ascii="宋体" w:hAnsi="宋体"/>
          <w:sz w:val="24"/>
        </w:rPr>
      </w:pPr>
      <w:r w:rsidRPr="00231D46">
        <w:rPr>
          <w:rFonts w:ascii="宋体" w:hAnsi="宋体"/>
          <w:b/>
          <w:sz w:val="24"/>
        </w:rPr>
        <w:lastRenderedPageBreak/>
        <w:t>第</w:t>
      </w:r>
      <w:r w:rsidRPr="00231D46">
        <w:rPr>
          <w:rFonts w:ascii="宋体" w:hAnsi="宋体"/>
          <w:b/>
          <w:sz w:val="24"/>
        </w:rPr>
        <w:t>13</w:t>
      </w:r>
      <w:r w:rsidRPr="00231D46">
        <w:rPr>
          <w:rFonts w:ascii="宋体" w:hAnsi="宋体"/>
          <w:b/>
          <w:sz w:val="24"/>
        </w:rPr>
        <w:t>条</w:t>
      </w:r>
      <w:r w:rsidRPr="00231D46">
        <w:rPr>
          <w:rFonts w:ascii="宋体" w:hAnsi="宋体"/>
          <w:b/>
          <w:sz w:val="24"/>
        </w:rPr>
        <w:tab/>
      </w:r>
      <w:r w:rsidR="003F39BE" w:rsidRPr="00231D46">
        <w:rPr>
          <w:rFonts w:ascii="宋体" w:hAnsi="宋体" w:hint="eastAsia"/>
          <w:sz w:val="24"/>
        </w:rPr>
        <w:t>投标文件的数量、签</w:t>
      </w:r>
      <w:bookmarkEnd w:id="62"/>
      <w:r w:rsidR="003F39BE" w:rsidRPr="00231D46">
        <w:rPr>
          <w:rFonts w:ascii="宋体" w:hAnsi="宋体" w:hint="eastAsia"/>
          <w:sz w:val="24"/>
        </w:rPr>
        <w:t>字、盖章</w:t>
      </w:r>
    </w:p>
    <w:p w14:paraId="54A86241" w14:textId="38C52A45" w:rsidR="000B50B9" w:rsidRPr="00231D46" w:rsidRDefault="00320567" w:rsidP="00320567">
      <w:pPr>
        <w:tabs>
          <w:tab w:val="left" w:pos="375"/>
        </w:tabs>
        <w:spacing w:line="360" w:lineRule="auto"/>
        <w:ind w:left="566" w:hanging="566"/>
        <w:rPr>
          <w:rFonts w:ascii="宋体" w:hAnsi="宋体"/>
          <w:sz w:val="24"/>
          <w:u w:val="single"/>
        </w:rPr>
      </w:pPr>
      <w:r w:rsidRPr="00231D46">
        <w:rPr>
          <w:rFonts w:ascii="宋体" w:eastAsia="宋体" w:hAnsi="宋体"/>
          <w:sz w:val="24"/>
        </w:rPr>
        <w:t>13.1</w:t>
      </w:r>
      <w:r w:rsidRPr="00231D46">
        <w:rPr>
          <w:rFonts w:ascii="宋体" w:eastAsia="宋体" w:hAnsi="宋体"/>
          <w:sz w:val="24"/>
        </w:rPr>
        <w:tab/>
      </w:r>
      <w:r w:rsidR="003F39BE" w:rsidRPr="00231D46">
        <w:rPr>
          <w:rFonts w:ascii="宋体" w:hAnsi="宋体" w:hint="eastAsia"/>
          <w:sz w:val="24"/>
        </w:rPr>
        <w:t>投标文件的数量：投标人应按照招标文件第三册</w:t>
      </w:r>
      <w:r w:rsidR="003F39BE" w:rsidRPr="00231D46">
        <w:rPr>
          <w:rFonts w:ascii="宋体" w:hAnsi="宋体" w:hint="eastAsia"/>
          <w:sz w:val="24"/>
        </w:rPr>
        <w:t>/</w:t>
      </w:r>
      <w:r w:rsidR="003F39BE" w:rsidRPr="00231D46">
        <w:rPr>
          <w:rFonts w:ascii="宋体" w:hAnsi="宋体" w:hint="eastAsia"/>
          <w:sz w:val="24"/>
        </w:rPr>
        <w:t>第六章</w:t>
      </w:r>
      <w:r w:rsidR="003F39BE" w:rsidRPr="00231D46">
        <w:rPr>
          <w:rFonts w:ascii="宋体" w:hAnsi="宋体" w:hint="eastAsia"/>
          <w:sz w:val="24"/>
        </w:rPr>
        <w:t>/</w:t>
      </w:r>
      <w:r w:rsidR="003F39BE" w:rsidRPr="00231D46">
        <w:rPr>
          <w:rFonts w:ascii="宋体" w:hAnsi="宋体" w:hint="eastAsia"/>
          <w:sz w:val="24"/>
        </w:rPr>
        <w:t>第一节投标须知修改表所要求的数量提供投标文件。</w:t>
      </w:r>
    </w:p>
    <w:p w14:paraId="5ACE40F6" w14:textId="2A5277A8" w:rsidR="000B50B9" w:rsidRPr="00231D46" w:rsidRDefault="00320567" w:rsidP="00320567">
      <w:pPr>
        <w:tabs>
          <w:tab w:val="left" w:pos="375"/>
        </w:tabs>
        <w:spacing w:line="360" w:lineRule="auto"/>
        <w:ind w:left="566" w:hanging="566"/>
        <w:rPr>
          <w:rFonts w:ascii="宋体" w:hAnsi="宋体"/>
          <w:sz w:val="24"/>
        </w:rPr>
      </w:pPr>
      <w:r w:rsidRPr="00231D46">
        <w:rPr>
          <w:rFonts w:ascii="宋体" w:eastAsia="宋体" w:hAnsi="宋体"/>
          <w:sz w:val="24"/>
        </w:rPr>
        <w:t>13.2</w:t>
      </w:r>
      <w:r w:rsidRPr="00231D46">
        <w:rPr>
          <w:rFonts w:ascii="宋体" w:eastAsia="宋体" w:hAnsi="宋体"/>
          <w:sz w:val="24"/>
        </w:rPr>
        <w:tab/>
      </w:r>
      <w:r w:rsidR="003F39BE" w:rsidRPr="00231D46">
        <w:rPr>
          <w:rFonts w:ascii="宋体" w:hAnsi="宋体" w:hint="eastAsia"/>
          <w:sz w:val="24"/>
        </w:rPr>
        <w:t>招标文件第五章和第六章</w:t>
      </w:r>
      <w:r w:rsidR="003F39BE" w:rsidRPr="00231D46">
        <w:rPr>
          <w:rFonts w:ascii="宋体" w:hAnsi="宋体" w:hint="eastAsia"/>
          <w:sz w:val="24"/>
        </w:rPr>
        <w:t>/</w:t>
      </w:r>
      <w:r w:rsidR="003F39BE" w:rsidRPr="00231D46">
        <w:rPr>
          <w:rFonts w:ascii="宋体" w:hAnsi="宋体" w:hint="eastAsia"/>
          <w:sz w:val="24"/>
        </w:rPr>
        <w:t>第三节中投标文件格式已注明要求投标人盖章和</w:t>
      </w:r>
      <w:r w:rsidR="003F39BE" w:rsidRPr="00231D46">
        <w:rPr>
          <w:rFonts w:ascii="宋体" w:hAnsi="宋体" w:hint="eastAsia"/>
          <w:sz w:val="24"/>
        </w:rPr>
        <w:t>/</w:t>
      </w:r>
      <w:r w:rsidR="003F39BE" w:rsidRPr="00231D46">
        <w:rPr>
          <w:rFonts w:ascii="宋体" w:hAnsi="宋体" w:hint="eastAsia"/>
          <w:sz w:val="24"/>
        </w:rPr>
        <w:t>或投标人代表签字的文件或资料，投标人必须加盖公章和由法定代表人或法定代表人授权的代理人手写签字；否则，视为无效的文件或资料，因此导致一切不利于投标人的结果，由投标人自行承担。</w:t>
      </w:r>
    </w:p>
    <w:p w14:paraId="359F060B" w14:textId="77777777" w:rsidR="000B50B9" w:rsidRPr="00231D46" w:rsidRDefault="003F39BE">
      <w:pPr>
        <w:spacing w:line="360" w:lineRule="auto"/>
        <w:ind w:left="566"/>
        <w:rPr>
          <w:rFonts w:ascii="宋体" w:hAnsi="宋体"/>
          <w:b/>
          <w:sz w:val="24"/>
        </w:rPr>
      </w:pPr>
      <w:r w:rsidRPr="00231D46">
        <w:rPr>
          <w:rStyle w:val="fontstyle01"/>
          <w:rFonts w:hint="default"/>
          <w:b/>
          <w:color w:val="auto"/>
        </w:rPr>
        <w:t>投标文件可使用CA证书加盖电子签章，但涉及法定代表人或者授权人签字处需手写签字后扫描成图片导入投标文件制作客户端。</w:t>
      </w:r>
    </w:p>
    <w:p w14:paraId="30B7A452" w14:textId="62CE95B7" w:rsidR="000B50B9" w:rsidRPr="00231D46" w:rsidRDefault="00320567" w:rsidP="00320567">
      <w:pPr>
        <w:tabs>
          <w:tab w:val="left" w:pos="375"/>
        </w:tabs>
        <w:spacing w:line="360" w:lineRule="auto"/>
        <w:ind w:left="566" w:hanging="566"/>
        <w:rPr>
          <w:rFonts w:ascii="宋体" w:hAnsi="宋体"/>
          <w:sz w:val="24"/>
        </w:rPr>
      </w:pPr>
      <w:r w:rsidRPr="00231D46">
        <w:rPr>
          <w:rFonts w:ascii="宋体" w:eastAsia="宋体" w:hAnsi="宋体"/>
          <w:sz w:val="24"/>
        </w:rPr>
        <w:t>13.3</w:t>
      </w:r>
      <w:r w:rsidRPr="00231D46">
        <w:rPr>
          <w:rFonts w:ascii="宋体" w:eastAsia="宋体" w:hAnsi="宋体"/>
          <w:sz w:val="24"/>
        </w:rPr>
        <w:tab/>
      </w:r>
      <w:r w:rsidR="003F39BE" w:rsidRPr="00231D46">
        <w:rPr>
          <w:rFonts w:ascii="宋体" w:hAnsi="宋体" w:hint="eastAsia"/>
          <w:sz w:val="24"/>
        </w:rPr>
        <w:t>投标文件中任何行间插字、涂改、叠写和</w:t>
      </w:r>
      <w:r w:rsidR="003F39BE" w:rsidRPr="00231D46">
        <w:rPr>
          <w:rFonts w:ascii="宋体" w:hAnsi="宋体" w:hint="eastAsia"/>
          <w:sz w:val="24"/>
        </w:rPr>
        <w:t>/</w:t>
      </w:r>
      <w:r w:rsidR="003F39BE" w:rsidRPr="00231D46">
        <w:rPr>
          <w:rFonts w:ascii="宋体" w:hAnsi="宋体" w:hint="eastAsia"/>
          <w:sz w:val="24"/>
        </w:rPr>
        <w:t>或增删，必须由法定代表人或法定代表人授权的代理人用姓在旁边签字方有效，否则导致一切不利于投标人的结果，由投标人自行承担。</w:t>
      </w:r>
    </w:p>
    <w:p w14:paraId="1027ACD7" w14:textId="3F8963F3" w:rsidR="000B50B9" w:rsidRPr="00231D46" w:rsidRDefault="00320567" w:rsidP="00320567">
      <w:pPr>
        <w:tabs>
          <w:tab w:val="left" w:pos="709"/>
          <w:tab w:val="left" w:pos="750"/>
        </w:tabs>
        <w:spacing w:line="360" w:lineRule="auto"/>
        <w:outlineLvl w:val="3"/>
        <w:rPr>
          <w:rFonts w:ascii="宋体" w:hAnsi="宋体"/>
          <w:sz w:val="24"/>
        </w:rPr>
      </w:pPr>
      <w:r w:rsidRPr="00231D46">
        <w:rPr>
          <w:rFonts w:ascii="宋体" w:hAnsi="宋体"/>
          <w:b/>
          <w:sz w:val="24"/>
        </w:rPr>
        <w:t>第</w:t>
      </w:r>
      <w:r w:rsidRPr="00231D46">
        <w:rPr>
          <w:rFonts w:ascii="宋体" w:hAnsi="宋体"/>
          <w:b/>
          <w:sz w:val="24"/>
        </w:rPr>
        <w:t>14</w:t>
      </w:r>
      <w:r w:rsidRPr="00231D46">
        <w:rPr>
          <w:rFonts w:ascii="宋体" w:hAnsi="宋体"/>
          <w:b/>
          <w:sz w:val="24"/>
        </w:rPr>
        <w:t>条</w:t>
      </w:r>
      <w:r w:rsidRPr="00231D46">
        <w:rPr>
          <w:rFonts w:ascii="宋体" w:hAnsi="宋体"/>
          <w:b/>
          <w:sz w:val="24"/>
        </w:rPr>
        <w:tab/>
      </w:r>
      <w:r w:rsidR="003F39BE" w:rsidRPr="00231D46">
        <w:rPr>
          <w:rFonts w:ascii="宋体" w:hAnsi="宋体" w:hint="eastAsia"/>
          <w:sz w:val="24"/>
        </w:rPr>
        <w:t>投标文件的生成、打印、密封、装订、标记</w:t>
      </w:r>
    </w:p>
    <w:p w14:paraId="5D1E7FC8" w14:textId="72E1FDB2" w:rsidR="000B50B9" w:rsidRPr="00231D46" w:rsidRDefault="00320567" w:rsidP="00320567">
      <w:pPr>
        <w:tabs>
          <w:tab w:val="left" w:pos="375"/>
        </w:tabs>
        <w:spacing w:line="360" w:lineRule="auto"/>
        <w:ind w:left="495" w:hanging="495"/>
        <w:rPr>
          <w:rFonts w:ascii="宋体" w:hAnsi="宋体"/>
          <w:sz w:val="24"/>
        </w:rPr>
      </w:pPr>
      <w:r w:rsidRPr="00231D46">
        <w:rPr>
          <w:rFonts w:ascii="宋体" w:hAnsi="宋体" w:hint="eastAsia"/>
          <w:sz w:val="24"/>
        </w:rPr>
        <w:t>14.1</w:t>
      </w:r>
      <w:r w:rsidRPr="00231D46">
        <w:rPr>
          <w:rFonts w:ascii="宋体" w:hAnsi="宋体" w:hint="eastAsia"/>
          <w:sz w:val="24"/>
        </w:rPr>
        <w:tab/>
      </w:r>
      <w:r w:rsidR="003F39BE" w:rsidRPr="00231D46">
        <w:rPr>
          <w:rFonts w:ascii="宋体" w:hAnsi="宋体" w:hint="eastAsia"/>
          <w:sz w:val="24"/>
        </w:rPr>
        <w:t>投标文件的生成</w:t>
      </w:r>
    </w:p>
    <w:p w14:paraId="76190707" w14:textId="77777777" w:rsidR="000B50B9" w:rsidRPr="00231D46" w:rsidRDefault="003F39BE">
      <w:pPr>
        <w:spacing w:line="360" w:lineRule="auto"/>
        <w:ind w:left="495"/>
        <w:rPr>
          <w:rFonts w:ascii="宋体" w:hAnsi="宋体"/>
          <w:sz w:val="24"/>
        </w:rPr>
      </w:pPr>
      <w:r w:rsidRPr="00231D46">
        <w:rPr>
          <w:rFonts w:ascii="宋体" w:hAnsi="宋体" w:hint="eastAsia"/>
          <w:sz w:val="24"/>
        </w:rPr>
        <w:t>投标人应使用深圳能源集团电子招标投标平台“投标文件制作客户端”制作生成投标文件，</w:t>
      </w:r>
      <w:r w:rsidRPr="00231D46">
        <w:rPr>
          <w:rFonts w:ascii="宋体" w:hAnsi="宋体" w:hint="eastAsia"/>
          <w:sz w:val="24"/>
        </w:rPr>
        <w:t xml:space="preserve"> </w:t>
      </w:r>
      <w:r w:rsidRPr="00231D46">
        <w:rPr>
          <w:rFonts w:ascii="宋体" w:hAnsi="宋体" w:hint="eastAsia"/>
          <w:sz w:val="24"/>
        </w:rPr>
        <w:t>并在截止投标时间前完成传输递交。</w:t>
      </w:r>
      <w:r w:rsidRPr="00231D46">
        <w:rPr>
          <w:rFonts w:ascii="宋体" w:hAnsi="宋体" w:hint="eastAsia"/>
          <w:sz w:val="24"/>
        </w:rPr>
        <w:t xml:space="preserve"> </w:t>
      </w:r>
      <w:r w:rsidRPr="00231D46">
        <w:rPr>
          <w:rFonts w:ascii="宋体" w:hAnsi="宋体" w:hint="eastAsia"/>
          <w:sz w:val="24"/>
        </w:rPr>
        <w:t>（投标文件总容量大小不超过</w:t>
      </w:r>
      <w:r w:rsidRPr="00231D46">
        <w:rPr>
          <w:rFonts w:ascii="宋体" w:hAnsi="宋体" w:hint="eastAsia"/>
          <w:sz w:val="24"/>
        </w:rPr>
        <w:t>500M</w:t>
      </w:r>
      <w:r w:rsidRPr="00231D46">
        <w:rPr>
          <w:rFonts w:ascii="宋体" w:hAnsi="宋体" w:hint="eastAsia"/>
          <w:sz w:val="24"/>
        </w:rPr>
        <w:t>，详见办事指南：</w:t>
      </w:r>
      <w:hyperlink r:id="rId18" w:history="1">
        <w:r w:rsidRPr="00231D46">
          <w:rPr>
            <w:rStyle w:val="af0"/>
            <w:rFonts w:ascii="宋体" w:hAnsi="宋体" w:hint="eastAsia"/>
            <w:color w:val="auto"/>
            <w:sz w:val="24"/>
          </w:rPr>
          <w:t>https://zb.sec.com.cn/banshi/index.jhtml</w:t>
        </w:r>
      </w:hyperlink>
      <w:r w:rsidRPr="00231D46">
        <w:rPr>
          <w:rFonts w:ascii="宋体" w:hAnsi="宋体" w:hint="eastAsia"/>
          <w:sz w:val="24"/>
        </w:rPr>
        <w:t>）</w:t>
      </w:r>
    </w:p>
    <w:p w14:paraId="392F7C8C" w14:textId="76AA007F" w:rsidR="000B50B9" w:rsidRPr="00231D46" w:rsidRDefault="00320567" w:rsidP="00320567">
      <w:pPr>
        <w:tabs>
          <w:tab w:val="left" w:pos="375"/>
        </w:tabs>
        <w:spacing w:line="360" w:lineRule="auto"/>
        <w:ind w:left="495" w:hanging="495"/>
        <w:rPr>
          <w:rFonts w:ascii="宋体" w:hAnsi="宋体"/>
          <w:sz w:val="24"/>
        </w:rPr>
      </w:pPr>
      <w:r w:rsidRPr="00231D46">
        <w:rPr>
          <w:rFonts w:ascii="宋体" w:hAnsi="宋体" w:hint="eastAsia"/>
          <w:sz w:val="24"/>
        </w:rPr>
        <w:t>14.2</w:t>
      </w:r>
      <w:r w:rsidRPr="00231D46">
        <w:rPr>
          <w:rFonts w:ascii="宋体" w:hAnsi="宋体" w:hint="eastAsia"/>
          <w:sz w:val="24"/>
        </w:rPr>
        <w:tab/>
      </w:r>
      <w:r w:rsidR="003F39BE" w:rsidRPr="00231D46">
        <w:rPr>
          <w:rFonts w:ascii="宋体" w:hAnsi="宋体" w:hint="eastAsia"/>
          <w:sz w:val="24"/>
        </w:rPr>
        <w:t>投标文件的打印：打印纸质版文件的要求（如有），详见第三册</w:t>
      </w:r>
      <w:r w:rsidR="003F39BE" w:rsidRPr="00231D46">
        <w:rPr>
          <w:rFonts w:ascii="宋体" w:hAnsi="宋体" w:hint="eastAsia"/>
          <w:sz w:val="24"/>
        </w:rPr>
        <w:t>/</w:t>
      </w:r>
      <w:r w:rsidR="003F39BE" w:rsidRPr="00231D46">
        <w:rPr>
          <w:rFonts w:ascii="宋体" w:hAnsi="宋体" w:hint="eastAsia"/>
          <w:sz w:val="24"/>
        </w:rPr>
        <w:t>第六章</w:t>
      </w:r>
      <w:r w:rsidR="003F39BE" w:rsidRPr="00231D46">
        <w:rPr>
          <w:rFonts w:ascii="宋体" w:hAnsi="宋体" w:hint="eastAsia"/>
          <w:sz w:val="24"/>
        </w:rPr>
        <w:t>/</w:t>
      </w:r>
      <w:r w:rsidR="003F39BE" w:rsidRPr="00231D46">
        <w:rPr>
          <w:rFonts w:ascii="宋体" w:hAnsi="宋体" w:hint="eastAsia"/>
          <w:sz w:val="24"/>
        </w:rPr>
        <w:t>第一节投标须知修改表</w:t>
      </w:r>
      <w:r w:rsidR="003F39BE" w:rsidRPr="00231D46">
        <w:rPr>
          <w:rFonts w:ascii="宋体" w:hAnsi="宋体" w:hint="eastAsia"/>
          <w:sz w:val="24"/>
        </w:rPr>
        <w:t>-</w:t>
      </w:r>
      <w:r w:rsidR="003F39BE" w:rsidRPr="00231D46">
        <w:rPr>
          <w:rFonts w:ascii="宋体" w:hAnsi="宋体" w:hint="eastAsia"/>
          <w:sz w:val="24"/>
        </w:rPr>
        <w:t>投标文件制作及递交要求。</w:t>
      </w:r>
    </w:p>
    <w:p w14:paraId="6DC9DB00" w14:textId="71BCE4FF" w:rsidR="000B50B9" w:rsidRPr="00231D46" w:rsidRDefault="00320567" w:rsidP="00320567">
      <w:pPr>
        <w:tabs>
          <w:tab w:val="left" w:pos="375"/>
        </w:tabs>
        <w:spacing w:line="360" w:lineRule="auto"/>
        <w:ind w:left="495" w:hanging="495"/>
        <w:rPr>
          <w:rFonts w:ascii="宋体" w:hAnsi="宋体"/>
          <w:sz w:val="24"/>
        </w:rPr>
      </w:pPr>
      <w:r w:rsidRPr="00231D46">
        <w:rPr>
          <w:rFonts w:ascii="宋体" w:hAnsi="宋体" w:hint="eastAsia"/>
          <w:sz w:val="24"/>
        </w:rPr>
        <w:t>14.3</w:t>
      </w:r>
      <w:r w:rsidRPr="00231D46">
        <w:rPr>
          <w:rFonts w:ascii="宋体" w:hAnsi="宋体" w:hint="eastAsia"/>
          <w:sz w:val="24"/>
        </w:rPr>
        <w:tab/>
      </w:r>
      <w:r w:rsidR="003F39BE" w:rsidRPr="00231D46">
        <w:rPr>
          <w:rFonts w:ascii="宋体" w:hAnsi="宋体" w:hint="eastAsia"/>
          <w:sz w:val="24"/>
        </w:rPr>
        <w:t>投标文件的密封</w:t>
      </w:r>
      <w:r w:rsidR="003F39BE" w:rsidRPr="00231D46">
        <w:rPr>
          <w:rFonts w:ascii="宋体" w:hAnsi="宋体" w:hint="eastAsia"/>
          <w:b/>
          <w:sz w:val="24"/>
        </w:rPr>
        <w:t>（针对纸质文件）</w:t>
      </w:r>
    </w:p>
    <w:p w14:paraId="73E38E86" w14:textId="77777777" w:rsidR="000B50B9" w:rsidRPr="00231D46" w:rsidRDefault="003F39BE">
      <w:pPr>
        <w:spacing w:line="360" w:lineRule="auto"/>
        <w:rPr>
          <w:rFonts w:ascii="宋体" w:hAnsi="宋体"/>
          <w:sz w:val="24"/>
        </w:rPr>
      </w:pPr>
      <w:r w:rsidRPr="00231D46">
        <w:rPr>
          <w:rFonts w:ascii="宋体" w:hAnsi="宋体" w:hint="eastAsia"/>
          <w:sz w:val="24"/>
        </w:rPr>
        <w:t>1</w:t>
      </w:r>
      <w:r w:rsidRPr="00231D46">
        <w:rPr>
          <w:rFonts w:ascii="宋体" w:hAnsi="宋体"/>
          <w:sz w:val="24"/>
        </w:rPr>
        <w:t>4.3.1</w:t>
      </w:r>
      <w:r w:rsidRPr="00231D46">
        <w:rPr>
          <w:rFonts w:ascii="宋体" w:hAnsi="宋体" w:hint="eastAsia"/>
          <w:sz w:val="24"/>
        </w:rPr>
        <w:t>所有投标文件均须密封包装；</w:t>
      </w:r>
    </w:p>
    <w:p w14:paraId="7BDFB0DF" w14:textId="77777777" w:rsidR="000B50B9" w:rsidRPr="00231D46" w:rsidRDefault="003F39BE">
      <w:pPr>
        <w:spacing w:line="360" w:lineRule="auto"/>
        <w:ind w:left="1"/>
        <w:rPr>
          <w:rFonts w:ascii="宋体" w:hAnsi="宋体"/>
          <w:sz w:val="24"/>
        </w:rPr>
      </w:pPr>
      <w:r w:rsidRPr="00231D46">
        <w:rPr>
          <w:rFonts w:ascii="宋体" w:hAnsi="宋体"/>
          <w:sz w:val="24"/>
        </w:rPr>
        <w:t>14.3.2</w:t>
      </w:r>
      <w:r w:rsidRPr="00231D46">
        <w:rPr>
          <w:rFonts w:ascii="宋体" w:hAnsi="宋体" w:hint="eastAsia"/>
          <w:sz w:val="24"/>
        </w:rPr>
        <w:t>其他要求详见第三册</w:t>
      </w:r>
      <w:r w:rsidRPr="00231D46">
        <w:rPr>
          <w:rFonts w:ascii="宋体" w:hAnsi="宋体" w:hint="eastAsia"/>
          <w:sz w:val="24"/>
        </w:rPr>
        <w:t>/</w:t>
      </w:r>
      <w:r w:rsidRPr="00231D46">
        <w:rPr>
          <w:rFonts w:ascii="宋体" w:hAnsi="宋体" w:hint="eastAsia"/>
          <w:sz w:val="24"/>
        </w:rPr>
        <w:t>第六章</w:t>
      </w:r>
      <w:r w:rsidRPr="00231D46">
        <w:rPr>
          <w:rFonts w:ascii="宋体" w:hAnsi="宋体" w:hint="eastAsia"/>
          <w:sz w:val="24"/>
        </w:rPr>
        <w:t>/</w:t>
      </w:r>
      <w:r w:rsidRPr="00231D46">
        <w:rPr>
          <w:rFonts w:ascii="宋体" w:hAnsi="宋体" w:hint="eastAsia"/>
          <w:sz w:val="24"/>
        </w:rPr>
        <w:t>第一节投标须知修改表</w:t>
      </w:r>
      <w:r w:rsidRPr="00231D46">
        <w:rPr>
          <w:rFonts w:ascii="宋体" w:hAnsi="宋体" w:hint="eastAsia"/>
          <w:sz w:val="24"/>
        </w:rPr>
        <w:t>-</w:t>
      </w:r>
      <w:r w:rsidRPr="00231D46">
        <w:rPr>
          <w:rFonts w:ascii="宋体" w:hAnsi="宋体" w:hint="eastAsia"/>
          <w:sz w:val="24"/>
        </w:rPr>
        <w:t>投标文件制作及递交要求。</w:t>
      </w:r>
    </w:p>
    <w:p w14:paraId="4F916780" w14:textId="753D8C29" w:rsidR="000B50B9" w:rsidRPr="00231D46" w:rsidRDefault="00320567" w:rsidP="00320567">
      <w:pPr>
        <w:tabs>
          <w:tab w:val="left" w:pos="375"/>
        </w:tabs>
        <w:spacing w:line="360" w:lineRule="auto"/>
        <w:ind w:left="495" w:hanging="495"/>
        <w:rPr>
          <w:rFonts w:ascii="宋体" w:hAnsi="宋体"/>
          <w:sz w:val="24"/>
        </w:rPr>
      </w:pPr>
      <w:bookmarkStart w:id="68" w:name="_Toc317667082"/>
      <w:r w:rsidRPr="00231D46">
        <w:rPr>
          <w:rFonts w:ascii="宋体" w:hAnsi="宋体" w:hint="eastAsia"/>
          <w:sz w:val="24"/>
        </w:rPr>
        <w:t>14.4</w:t>
      </w:r>
      <w:r w:rsidRPr="00231D46">
        <w:rPr>
          <w:rFonts w:ascii="宋体" w:hAnsi="宋体" w:hint="eastAsia"/>
          <w:sz w:val="24"/>
        </w:rPr>
        <w:tab/>
      </w:r>
      <w:r w:rsidR="003F39BE" w:rsidRPr="00231D46">
        <w:rPr>
          <w:rFonts w:ascii="宋体" w:hAnsi="宋体" w:hint="eastAsia"/>
          <w:sz w:val="24"/>
        </w:rPr>
        <w:t>投标文件的装订</w:t>
      </w:r>
      <w:r w:rsidR="003F39BE" w:rsidRPr="00231D46">
        <w:rPr>
          <w:rFonts w:ascii="宋体" w:hAnsi="宋体" w:hint="eastAsia"/>
          <w:b/>
          <w:sz w:val="24"/>
        </w:rPr>
        <w:t>（针对纸质文件）：</w:t>
      </w:r>
      <w:r w:rsidR="003F39BE" w:rsidRPr="00231D46">
        <w:rPr>
          <w:rFonts w:ascii="宋体" w:hAnsi="宋体" w:hint="eastAsia"/>
          <w:sz w:val="24"/>
        </w:rPr>
        <w:t>详见第三册</w:t>
      </w:r>
      <w:r w:rsidR="003F39BE" w:rsidRPr="00231D46">
        <w:rPr>
          <w:rFonts w:ascii="宋体" w:hAnsi="宋体" w:hint="eastAsia"/>
          <w:sz w:val="24"/>
        </w:rPr>
        <w:t>/</w:t>
      </w:r>
      <w:r w:rsidR="003F39BE" w:rsidRPr="00231D46">
        <w:rPr>
          <w:rFonts w:ascii="宋体" w:hAnsi="宋体" w:hint="eastAsia"/>
          <w:sz w:val="24"/>
        </w:rPr>
        <w:t>第六章</w:t>
      </w:r>
      <w:r w:rsidR="003F39BE" w:rsidRPr="00231D46">
        <w:rPr>
          <w:rFonts w:ascii="宋体" w:hAnsi="宋体" w:hint="eastAsia"/>
          <w:sz w:val="24"/>
        </w:rPr>
        <w:t>/</w:t>
      </w:r>
      <w:r w:rsidR="003F39BE" w:rsidRPr="00231D46">
        <w:rPr>
          <w:rFonts w:ascii="宋体" w:hAnsi="宋体" w:hint="eastAsia"/>
          <w:sz w:val="24"/>
        </w:rPr>
        <w:t>第一节投标须知修改表</w:t>
      </w:r>
      <w:r w:rsidR="003F39BE" w:rsidRPr="00231D46">
        <w:rPr>
          <w:rFonts w:ascii="宋体" w:hAnsi="宋体" w:hint="eastAsia"/>
          <w:sz w:val="24"/>
        </w:rPr>
        <w:t>-</w:t>
      </w:r>
      <w:r w:rsidR="003F39BE" w:rsidRPr="00231D46">
        <w:rPr>
          <w:rFonts w:ascii="宋体" w:hAnsi="宋体" w:hint="eastAsia"/>
          <w:sz w:val="24"/>
        </w:rPr>
        <w:t>投标文件制作及递交要求。</w:t>
      </w:r>
    </w:p>
    <w:p w14:paraId="183C8985" w14:textId="4FD9E546" w:rsidR="000B50B9" w:rsidRPr="00231D46" w:rsidRDefault="00320567" w:rsidP="00320567">
      <w:pPr>
        <w:tabs>
          <w:tab w:val="left" w:pos="375"/>
        </w:tabs>
        <w:spacing w:line="360" w:lineRule="auto"/>
        <w:ind w:left="495" w:hanging="495"/>
        <w:rPr>
          <w:rFonts w:ascii="宋体" w:hAnsi="宋体"/>
          <w:sz w:val="24"/>
        </w:rPr>
      </w:pPr>
      <w:r w:rsidRPr="00231D46">
        <w:rPr>
          <w:rFonts w:ascii="宋体" w:hAnsi="宋体" w:hint="eastAsia"/>
          <w:sz w:val="24"/>
        </w:rPr>
        <w:t>14.5</w:t>
      </w:r>
      <w:r w:rsidRPr="00231D46">
        <w:rPr>
          <w:rFonts w:ascii="宋体" w:hAnsi="宋体" w:hint="eastAsia"/>
          <w:sz w:val="24"/>
        </w:rPr>
        <w:tab/>
      </w:r>
      <w:r w:rsidR="003F39BE" w:rsidRPr="00231D46">
        <w:rPr>
          <w:rFonts w:ascii="宋体" w:hAnsi="宋体" w:hint="eastAsia"/>
          <w:sz w:val="24"/>
        </w:rPr>
        <w:t>投标文件的</w:t>
      </w:r>
      <w:bookmarkEnd w:id="68"/>
      <w:r w:rsidR="003F39BE" w:rsidRPr="00231D46">
        <w:rPr>
          <w:rFonts w:ascii="宋体" w:hAnsi="宋体" w:hint="eastAsia"/>
          <w:sz w:val="24"/>
        </w:rPr>
        <w:t>标记</w:t>
      </w:r>
      <w:r w:rsidR="003F39BE" w:rsidRPr="00231D46">
        <w:rPr>
          <w:rFonts w:ascii="宋体" w:hAnsi="宋体" w:hint="eastAsia"/>
          <w:b/>
          <w:sz w:val="24"/>
        </w:rPr>
        <w:t>（针对纸质文件）</w:t>
      </w:r>
    </w:p>
    <w:p w14:paraId="65747BFF" w14:textId="77777777" w:rsidR="000B50B9" w:rsidRPr="00231D46" w:rsidRDefault="003F39BE">
      <w:pPr>
        <w:spacing w:line="360" w:lineRule="auto"/>
        <w:rPr>
          <w:rFonts w:ascii="宋体" w:hAnsi="宋体"/>
          <w:sz w:val="24"/>
        </w:rPr>
      </w:pPr>
      <w:r w:rsidRPr="00231D46">
        <w:rPr>
          <w:rFonts w:ascii="宋体" w:hAnsi="宋体" w:hint="eastAsia"/>
          <w:sz w:val="24"/>
        </w:rPr>
        <w:t>1</w:t>
      </w:r>
      <w:r w:rsidRPr="00231D46">
        <w:rPr>
          <w:rFonts w:ascii="宋体" w:hAnsi="宋体"/>
          <w:sz w:val="24"/>
        </w:rPr>
        <w:t>4.5.1</w:t>
      </w:r>
      <w:r w:rsidRPr="00231D46">
        <w:rPr>
          <w:rFonts w:ascii="宋体" w:hAnsi="宋体" w:hint="eastAsia"/>
          <w:sz w:val="24"/>
        </w:rPr>
        <w:t>所有投标文件的各密封件封面和封口处上应加盖公章。</w:t>
      </w:r>
    </w:p>
    <w:p w14:paraId="40C5C6D2" w14:textId="77777777" w:rsidR="000B50B9" w:rsidRPr="00231D46" w:rsidRDefault="003F39BE">
      <w:pPr>
        <w:spacing w:line="360" w:lineRule="auto"/>
        <w:rPr>
          <w:rFonts w:ascii="宋体" w:hAnsi="宋体"/>
          <w:sz w:val="24"/>
        </w:rPr>
      </w:pPr>
      <w:r w:rsidRPr="00231D46">
        <w:rPr>
          <w:rFonts w:ascii="宋体" w:hAnsi="宋体"/>
          <w:sz w:val="24"/>
        </w:rPr>
        <w:t>14.5.2</w:t>
      </w:r>
      <w:r w:rsidRPr="00231D46">
        <w:rPr>
          <w:rFonts w:ascii="宋体" w:hAnsi="宋体" w:hint="eastAsia"/>
          <w:sz w:val="24"/>
        </w:rPr>
        <w:t>所有投标文件的各密封件封面上需注明项目名称、项目编号、投标人名称及投标文件名称。</w:t>
      </w:r>
    </w:p>
    <w:p w14:paraId="7E693051" w14:textId="4E077958" w:rsidR="000B50B9" w:rsidRPr="00231D46" w:rsidRDefault="00320567" w:rsidP="00320567">
      <w:pPr>
        <w:tabs>
          <w:tab w:val="left" w:pos="709"/>
          <w:tab w:val="left" w:pos="750"/>
        </w:tabs>
        <w:spacing w:line="360" w:lineRule="auto"/>
        <w:outlineLvl w:val="3"/>
        <w:rPr>
          <w:rFonts w:ascii="宋体" w:hAnsi="宋体"/>
          <w:sz w:val="24"/>
        </w:rPr>
      </w:pPr>
      <w:bookmarkStart w:id="69" w:name="_Toc317667084"/>
      <w:r w:rsidRPr="00231D46">
        <w:rPr>
          <w:rFonts w:ascii="宋体" w:hAnsi="宋体"/>
          <w:b/>
          <w:sz w:val="24"/>
        </w:rPr>
        <w:t>第</w:t>
      </w:r>
      <w:r w:rsidRPr="00231D46">
        <w:rPr>
          <w:rFonts w:ascii="宋体" w:hAnsi="宋体"/>
          <w:b/>
          <w:sz w:val="24"/>
        </w:rPr>
        <w:t>15</w:t>
      </w:r>
      <w:r w:rsidRPr="00231D46">
        <w:rPr>
          <w:rFonts w:ascii="宋体" w:hAnsi="宋体"/>
          <w:b/>
          <w:sz w:val="24"/>
        </w:rPr>
        <w:t>条</w:t>
      </w:r>
      <w:r w:rsidRPr="00231D46">
        <w:rPr>
          <w:rFonts w:ascii="宋体" w:hAnsi="宋体"/>
          <w:b/>
          <w:sz w:val="24"/>
        </w:rPr>
        <w:tab/>
      </w:r>
      <w:r w:rsidR="003F39BE" w:rsidRPr="00231D46">
        <w:rPr>
          <w:rFonts w:ascii="宋体" w:hAnsi="宋体" w:hint="eastAsia"/>
          <w:sz w:val="24"/>
        </w:rPr>
        <w:t>投标文件的补充、修改和撤回</w:t>
      </w:r>
      <w:bookmarkEnd w:id="69"/>
    </w:p>
    <w:p w14:paraId="246F7EF3" w14:textId="6BB668A8" w:rsidR="000B50B9" w:rsidRPr="00231D46" w:rsidRDefault="00320567" w:rsidP="00320567">
      <w:pPr>
        <w:tabs>
          <w:tab w:val="left" w:pos="375"/>
          <w:tab w:val="left" w:pos="426"/>
        </w:tabs>
        <w:spacing w:line="360" w:lineRule="auto"/>
        <w:ind w:left="566" w:hanging="566"/>
        <w:rPr>
          <w:rFonts w:ascii="宋体" w:hAnsi="宋体"/>
          <w:sz w:val="24"/>
        </w:rPr>
      </w:pPr>
      <w:r w:rsidRPr="00231D46">
        <w:rPr>
          <w:rFonts w:ascii="宋体" w:hAnsi="宋体" w:hint="eastAsia"/>
          <w:sz w:val="24"/>
        </w:rPr>
        <w:lastRenderedPageBreak/>
        <w:t>15.1</w:t>
      </w:r>
      <w:r w:rsidRPr="00231D46">
        <w:rPr>
          <w:rFonts w:ascii="宋体" w:hAnsi="宋体" w:hint="eastAsia"/>
          <w:sz w:val="24"/>
        </w:rPr>
        <w:tab/>
      </w:r>
      <w:r w:rsidR="003F39BE" w:rsidRPr="00231D46">
        <w:rPr>
          <w:rFonts w:ascii="宋体" w:hAnsi="宋体" w:hint="eastAsia"/>
          <w:sz w:val="24"/>
        </w:rPr>
        <w:t>投标人在递交投标文件后，可以修改或撤回其投标，但投标人必须在规定的投标截止时间之前，将修改或撤回的书面通知递交到招标代理人。</w:t>
      </w:r>
    </w:p>
    <w:p w14:paraId="6465FCED" w14:textId="661917E4" w:rsidR="000B50B9" w:rsidRPr="00231D46" w:rsidRDefault="00320567" w:rsidP="00320567">
      <w:pPr>
        <w:tabs>
          <w:tab w:val="left" w:pos="375"/>
          <w:tab w:val="left" w:pos="426"/>
        </w:tabs>
        <w:spacing w:line="360" w:lineRule="auto"/>
        <w:ind w:left="566" w:hanging="566"/>
        <w:rPr>
          <w:rFonts w:ascii="宋体" w:hAnsi="宋体"/>
          <w:sz w:val="24"/>
        </w:rPr>
      </w:pPr>
      <w:r w:rsidRPr="00231D46">
        <w:rPr>
          <w:rFonts w:ascii="宋体" w:hAnsi="宋体" w:hint="eastAsia"/>
          <w:sz w:val="24"/>
        </w:rPr>
        <w:t>15.2</w:t>
      </w:r>
      <w:r w:rsidRPr="00231D46">
        <w:rPr>
          <w:rFonts w:ascii="宋体" w:hAnsi="宋体" w:hint="eastAsia"/>
          <w:sz w:val="24"/>
        </w:rPr>
        <w:tab/>
      </w:r>
      <w:r w:rsidR="003F39BE" w:rsidRPr="00231D46">
        <w:rPr>
          <w:rFonts w:ascii="宋体" w:hAnsi="宋体" w:hint="eastAsia"/>
          <w:sz w:val="24"/>
        </w:rPr>
        <w:t>投标人的修改或撤回通知应参照招标文件第二册</w:t>
      </w:r>
      <w:r w:rsidR="003F39BE" w:rsidRPr="00231D46">
        <w:rPr>
          <w:rFonts w:ascii="宋体" w:hAnsi="宋体" w:hint="eastAsia"/>
          <w:sz w:val="24"/>
        </w:rPr>
        <w:t>/</w:t>
      </w:r>
      <w:r w:rsidR="003F39BE" w:rsidRPr="00231D46">
        <w:rPr>
          <w:rFonts w:ascii="宋体" w:hAnsi="宋体" w:hint="eastAsia"/>
          <w:sz w:val="24"/>
        </w:rPr>
        <w:t>第三章中涉及投标文件编制、签署、密封、标记和递交的规定，并在外包装上明显注明“投标文件修改书”或“投标文件撤回通知”字样。撤回通知也可先以传真形式发</w:t>
      </w:r>
      <w:bookmarkStart w:id="70" w:name="_Toc82940139"/>
      <w:bookmarkStart w:id="71" w:name="_Toc49844094"/>
      <w:r w:rsidR="003F39BE" w:rsidRPr="00231D46">
        <w:rPr>
          <w:rFonts w:ascii="宋体" w:hAnsi="宋体" w:hint="eastAsia"/>
          <w:sz w:val="24"/>
        </w:rPr>
        <w:t>出，再签</w:t>
      </w:r>
      <w:bookmarkEnd w:id="70"/>
      <w:bookmarkEnd w:id="71"/>
      <w:r w:rsidR="003F39BE" w:rsidRPr="00231D46">
        <w:rPr>
          <w:rFonts w:ascii="宋体" w:hAnsi="宋体" w:hint="eastAsia"/>
          <w:sz w:val="24"/>
        </w:rPr>
        <w:t>字确认。</w:t>
      </w:r>
    </w:p>
    <w:p w14:paraId="37A50955" w14:textId="76103047" w:rsidR="000B50B9" w:rsidRPr="00231D46" w:rsidRDefault="00320567" w:rsidP="00320567">
      <w:pPr>
        <w:tabs>
          <w:tab w:val="left" w:pos="375"/>
          <w:tab w:val="left" w:pos="426"/>
        </w:tabs>
        <w:spacing w:line="360" w:lineRule="auto"/>
        <w:ind w:left="566" w:hanging="566"/>
        <w:rPr>
          <w:rFonts w:ascii="宋体" w:hAnsi="宋体"/>
          <w:sz w:val="24"/>
        </w:rPr>
      </w:pPr>
      <w:r w:rsidRPr="00231D46">
        <w:rPr>
          <w:rFonts w:ascii="宋体" w:hAnsi="宋体" w:hint="eastAsia"/>
          <w:sz w:val="24"/>
        </w:rPr>
        <w:t>15.3</w:t>
      </w:r>
      <w:r w:rsidRPr="00231D46">
        <w:rPr>
          <w:rFonts w:ascii="宋体" w:hAnsi="宋体" w:hint="eastAsia"/>
          <w:sz w:val="24"/>
        </w:rPr>
        <w:tab/>
      </w:r>
      <w:r w:rsidR="003F39BE" w:rsidRPr="00231D46">
        <w:rPr>
          <w:rFonts w:ascii="宋体" w:hAnsi="宋体" w:hint="eastAsia"/>
          <w:sz w:val="24"/>
        </w:rPr>
        <w:t>投标截止时间后不得对投标文件进行任何更改。</w:t>
      </w:r>
    </w:p>
    <w:p w14:paraId="5163D7AC" w14:textId="6F2EEB92" w:rsidR="000B50B9" w:rsidRPr="00231D46" w:rsidRDefault="00320567" w:rsidP="00320567">
      <w:pPr>
        <w:tabs>
          <w:tab w:val="left" w:pos="375"/>
          <w:tab w:val="left" w:pos="426"/>
        </w:tabs>
        <w:spacing w:line="360" w:lineRule="auto"/>
        <w:ind w:left="566" w:hanging="566"/>
        <w:rPr>
          <w:rFonts w:ascii="宋体" w:hAnsi="宋体"/>
          <w:sz w:val="24"/>
        </w:rPr>
      </w:pPr>
      <w:r w:rsidRPr="00231D46">
        <w:rPr>
          <w:rFonts w:ascii="宋体" w:hAnsi="宋体" w:hint="eastAsia"/>
          <w:sz w:val="24"/>
        </w:rPr>
        <w:t>15.4</w:t>
      </w:r>
      <w:r w:rsidRPr="00231D46">
        <w:rPr>
          <w:rFonts w:ascii="宋体" w:hAnsi="宋体" w:hint="eastAsia"/>
          <w:sz w:val="24"/>
        </w:rPr>
        <w:tab/>
      </w:r>
      <w:r w:rsidR="003F39BE" w:rsidRPr="00231D46">
        <w:rPr>
          <w:rFonts w:ascii="宋体" w:hAnsi="宋体" w:hint="eastAsia"/>
          <w:sz w:val="24"/>
        </w:rPr>
        <w:t>从投标截止时间至投标文件有效期结束为止，投标人不得撤回其投标，否则其投标保证金将按招标文件第二册</w:t>
      </w:r>
      <w:r w:rsidR="003F39BE" w:rsidRPr="00231D46">
        <w:rPr>
          <w:rFonts w:ascii="宋体" w:hAnsi="宋体" w:hint="eastAsia"/>
          <w:sz w:val="24"/>
        </w:rPr>
        <w:t>/</w:t>
      </w:r>
      <w:r w:rsidR="003F39BE" w:rsidRPr="00231D46">
        <w:rPr>
          <w:rFonts w:ascii="宋体" w:hAnsi="宋体" w:hint="eastAsia"/>
          <w:sz w:val="24"/>
        </w:rPr>
        <w:t>第三章</w:t>
      </w:r>
      <w:r w:rsidR="003F39BE" w:rsidRPr="00231D46">
        <w:rPr>
          <w:rFonts w:ascii="宋体" w:hAnsi="宋体" w:hint="eastAsia"/>
          <w:sz w:val="24"/>
        </w:rPr>
        <w:t>/</w:t>
      </w:r>
      <w:r w:rsidR="003F39BE" w:rsidRPr="00231D46">
        <w:rPr>
          <w:rFonts w:ascii="宋体" w:hAnsi="宋体" w:hint="eastAsia"/>
          <w:sz w:val="24"/>
        </w:rPr>
        <w:t>第</w:t>
      </w:r>
      <w:r w:rsidR="003F39BE" w:rsidRPr="00231D46">
        <w:rPr>
          <w:rFonts w:ascii="宋体" w:hAnsi="宋体" w:hint="eastAsia"/>
          <w:sz w:val="24"/>
        </w:rPr>
        <w:t>11</w:t>
      </w:r>
      <w:r w:rsidR="003F39BE" w:rsidRPr="00231D46">
        <w:rPr>
          <w:rFonts w:ascii="宋体" w:hAnsi="宋体" w:hint="eastAsia"/>
          <w:sz w:val="24"/>
        </w:rPr>
        <w:t>条中</w:t>
      </w:r>
      <w:r w:rsidR="003F39BE" w:rsidRPr="00231D46">
        <w:rPr>
          <w:rFonts w:ascii="宋体" w:hAnsi="宋体" w:hint="eastAsia"/>
          <w:sz w:val="24"/>
        </w:rPr>
        <w:t>11.6</w:t>
      </w:r>
      <w:r w:rsidR="003F39BE" w:rsidRPr="00231D46">
        <w:rPr>
          <w:rFonts w:ascii="宋体" w:hAnsi="宋体" w:hint="eastAsia"/>
          <w:sz w:val="24"/>
        </w:rPr>
        <w:t>被没收。</w:t>
      </w:r>
    </w:p>
    <w:p w14:paraId="7E55BA7F" w14:textId="1CCDC7DD" w:rsidR="000B50B9" w:rsidRPr="00231D46" w:rsidRDefault="00320567" w:rsidP="00320567">
      <w:pPr>
        <w:tabs>
          <w:tab w:val="left" w:pos="709"/>
          <w:tab w:val="left" w:pos="750"/>
        </w:tabs>
        <w:spacing w:line="360" w:lineRule="auto"/>
        <w:outlineLvl w:val="3"/>
        <w:rPr>
          <w:rFonts w:ascii="宋体" w:hAnsi="宋体"/>
          <w:sz w:val="24"/>
        </w:rPr>
      </w:pPr>
      <w:bookmarkStart w:id="72" w:name="_Toc45113237"/>
      <w:bookmarkStart w:id="73" w:name="_Toc56783553"/>
      <w:r w:rsidRPr="00231D46">
        <w:rPr>
          <w:rFonts w:ascii="宋体" w:hAnsi="宋体"/>
          <w:b/>
          <w:sz w:val="24"/>
        </w:rPr>
        <w:t>第</w:t>
      </w:r>
      <w:r w:rsidRPr="00231D46">
        <w:rPr>
          <w:rFonts w:ascii="宋体" w:hAnsi="宋体"/>
          <w:b/>
          <w:sz w:val="24"/>
        </w:rPr>
        <w:t>16</w:t>
      </w:r>
      <w:r w:rsidRPr="00231D46">
        <w:rPr>
          <w:rFonts w:ascii="宋体" w:hAnsi="宋体"/>
          <w:b/>
          <w:sz w:val="24"/>
        </w:rPr>
        <w:t>条</w:t>
      </w:r>
      <w:r w:rsidRPr="00231D46">
        <w:rPr>
          <w:rFonts w:ascii="宋体" w:hAnsi="宋体"/>
          <w:b/>
          <w:sz w:val="24"/>
        </w:rPr>
        <w:tab/>
      </w:r>
      <w:r w:rsidR="003F39BE" w:rsidRPr="00231D46">
        <w:rPr>
          <w:rFonts w:ascii="宋体" w:hAnsi="宋体" w:hint="eastAsia"/>
          <w:sz w:val="24"/>
        </w:rPr>
        <w:t>投标文件的递交</w:t>
      </w:r>
    </w:p>
    <w:p w14:paraId="39E0923F" w14:textId="2F1C63D7" w:rsidR="000B50B9" w:rsidRPr="00231D46" w:rsidRDefault="00320567" w:rsidP="00320567">
      <w:pPr>
        <w:tabs>
          <w:tab w:val="left" w:pos="375"/>
        </w:tabs>
        <w:spacing w:line="360" w:lineRule="auto"/>
        <w:ind w:left="567" w:hanging="567"/>
        <w:jc w:val="left"/>
        <w:rPr>
          <w:rFonts w:ascii="宋体" w:hAnsi="宋体"/>
          <w:sz w:val="24"/>
        </w:rPr>
      </w:pPr>
      <w:r w:rsidRPr="00231D46">
        <w:rPr>
          <w:rFonts w:ascii="宋体" w:hAnsi="宋体" w:hint="eastAsia"/>
          <w:sz w:val="24"/>
        </w:rPr>
        <w:t>16.1</w:t>
      </w:r>
      <w:r w:rsidRPr="00231D46">
        <w:rPr>
          <w:rFonts w:ascii="宋体" w:hAnsi="宋体" w:hint="eastAsia"/>
          <w:sz w:val="24"/>
        </w:rPr>
        <w:tab/>
      </w:r>
      <w:r w:rsidR="003F39BE" w:rsidRPr="00231D46">
        <w:rPr>
          <w:rFonts w:ascii="宋体" w:hAnsi="宋体" w:hint="eastAsia"/>
          <w:sz w:val="24"/>
        </w:rPr>
        <w:t>投标文件递交及数量：详见招标文件第三册</w:t>
      </w:r>
      <w:r w:rsidR="003F39BE" w:rsidRPr="00231D46">
        <w:rPr>
          <w:rFonts w:ascii="宋体" w:hAnsi="宋体" w:hint="eastAsia"/>
          <w:sz w:val="24"/>
        </w:rPr>
        <w:t>/</w:t>
      </w:r>
      <w:r w:rsidR="003F39BE" w:rsidRPr="00231D46">
        <w:rPr>
          <w:rFonts w:ascii="宋体" w:hAnsi="宋体" w:hint="eastAsia"/>
          <w:sz w:val="24"/>
        </w:rPr>
        <w:t>第六章</w:t>
      </w:r>
      <w:r w:rsidR="003F39BE" w:rsidRPr="00231D46">
        <w:rPr>
          <w:rFonts w:ascii="宋体" w:hAnsi="宋体" w:hint="eastAsia"/>
          <w:sz w:val="24"/>
        </w:rPr>
        <w:t>/</w:t>
      </w:r>
      <w:r w:rsidR="003F39BE" w:rsidRPr="00231D46">
        <w:rPr>
          <w:rFonts w:ascii="宋体" w:hAnsi="宋体" w:hint="eastAsia"/>
          <w:sz w:val="24"/>
        </w:rPr>
        <w:t>第一节投标须知修改表规定。</w:t>
      </w:r>
    </w:p>
    <w:p w14:paraId="77575B51" w14:textId="07A3B9D2" w:rsidR="000B50B9" w:rsidRPr="00231D46" w:rsidRDefault="00320567" w:rsidP="00320567">
      <w:pPr>
        <w:tabs>
          <w:tab w:val="left" w:pos="375"/>
        </w:tabs>
        <w:spacing w:line="360" w:lineRule="auto"/>
        <w:ind w:left="567" w:hanging="567"/>
        <w:jc w:val="left"/>
        <w:rPr>
          <w:rFonts w:ascii="宋体" w:hAnsi="宋体"/>
          <w:sz w:val="24"/>
        </w:rPr>
      </w:pPr>
      <w:r w:rsidRPr="00231D46">
        <w:rPr>
          <w:rFonts w:ascii="宋体" w:hAnsi="宋体" w:hint="eastAsia"/>
          <w:sz w:val="24"/>
        </w:rPr>
        <w:t>16.2</w:t>
      </w:r>
      <w:r w:rsidRPr="00231D46">
        <w:rPr>
          <w:rFonts w:ascii="宋体" w:hAnsi="宋体" w:hint="eastAsia"/>
          <w:sz w:val="24"/>
        </w:rPr>
        <w:tab/>
      </w:r>
      <w:r w:rsidR="003F39BE" w:rsidRPr="00231D46">
        <w:rPr>
          <w:rFonts w:ascii="宋体" w:hAnsi="宋体" w:hint="eastAsia"/>
          <w:sz w:val="24"/>
        </w:rPr>
        <w:t>递交投标文件截止时间及投标文件递交地点：投标人应在投标截止时间前，将投标文件递交至指定的投标文件递交地点，否则，招标人和招标代理人拒绝接受其投标文件。投标截止时间及投标文件递交地点详见招标文件第三册</w:t>
      </w:r>
      <w:r w:rsidR="003F39BE" w:rsidRPr="00231D46">
        <w:rPr>
          <w:rFonts w:ascii="宋体" w:hAnsi="宋体" w:hint="eastAsia"/>
          <w:sz w:val="24"/>
        </w:rPr>
        <w:t>/</w:t>
      </w:r>
      <w:r w:rsidR="003F39BE" w:rsidRPr="00231D46">
        <w:rPr>
          <w:rFonts w:ascii="宋体" w:hAnsi="宋体" w:hint="eastAsia"/>
          <w:sz w:val="24"/>
        </w:rPr>
        <w:t>第六章</w:t>
      </w:r>
      <w:r w:rsidR="003F39BE" w:rsidRPr="00231D46">
        <w:rPr>
          <w:rFonts w:ascii="宋体" w:hAnsi="宋体" w:hint="eastAsia"/>
          <w:sz w:val="24"/>
        </w:rPr>
        <w:t>/</w:t>
      </w:r>
      <w:r w:rsidR="003F39BE" w:rsidRPr="00231D46">
        <w:rPr>
          <w:rFonts w:ascii="宋体" w:hAnsi="宋体" w:hint="eastAsia"/>
          <w:sz w:val="24"/>
        </w:rPr>
        <w:t>第一节投标须知修改表规定。</w:t>
      </w:r>
    </w:p>
    <w:p w14:paraId="6D5729DC" w14:textId="18EE2DFC" w:rsidR="000B50B9" w:rsidRPr="00231D46" w:rsidRDefault="00320567" w:rsidP="00320567">
      <w:pPr>
        <w:tabs>
          <w:tab w:val="left" w:pos="750"/>
          <w:tab w:val="left" w:pos="993"/>
        </w:tabs>
        <w:spacing w:beforeLines="50" w:before="156" w:afterLines="50" w:after="156" w:line="360" w:lineRule="auto"/>
        <w:ind w:left="748" w:hanging="322"/>
        <w:jc w:val="center"/>
        <w:outlineLvl w:val="2"/>
        <w:rPr>
          <w:rFonts w:ascii="宋体" w:hAnsi="宋体"/>
          <w:sz w:val="24"/>
        </w:rPr>
      </w:pPr>
      <w:bookmarkStart w:id="74" w:name="_Toc3496"/>
      <w:r w:rsidRPr="00231D46">
        <w:rPr>
          <w:rFonts w:ascii="宋体" w:hAnsi="宋体"/>
          <w:b/>
          <w:sz w:val="24"/>
        </w:rPr>
        <w:t>第四节</w:t>
      </w:r>
      <w:r w:rsidRPr="00231D46">
        <w:rPr>
          <w:rFonts w:ascii="宋体" w:hAnsi="宋体"/>
          <w:b/>
          <w:sz w:val="24"/>
        </w:rPr>
        <w:tab/>
      </w:r>
      <w:r w:rsidR="003F39BE" w:rsidRPr="00231D46">
        <w:rPr>
          <w:rFonts w:ascii="宋体" w:hAnsi="宋体" w:hint="eastAsia"/>
          <w:b/>
          <w:sz w:val="24"/>
        </w:rPr>
        <w:t>开标</w:t>
      </w:r>
      <w:bookmarkEnd w:id="72"/>
      <w:bookmarkEnd w:id="73"/>
      <w:bookmarkEnd w:id="74"/>
    </w:p>
    <w:p w14:paraId="43EDCB71" w14:textId="0EF309DB" w:rsidR="000B50B9" w:rsidRPr="00231D46" w:rsidRDefault="00320567" w:rsidP="00320567">
      <w:pPr>
        <w:tabs>
          <w:tab w:val="left" w:pos="709"/>
          <w:tab w:val="left" w:pos="750"/>
        </w:tabs>
        <w:spacing w:line="360" w:lineRule="auto"/>
        <w:outlineLvl w:val="3"/>
        <w:rPr>
          <w:rFonts w:ascii="宋体" w:hAnsi="宋体"/>
          <w:sz w:val="24"/>
        </w:rPr>
      </w:pPr>
      <w:r w:rsidRPr="00231D46">
        <w:rPr>
          <w:rFonts w:ascii="宋体" w:hAnsi="宋体"/>
          <w:b/>
          <w:sz w:val="24"/>
        </w:rPr>
        <w:t>第</w:t>
      </w:r>
      <w:r w:rsidRPr="00231D46">
        <w:rPr>
          <w:rFonts w:ascii="宋体" w:hAnsi="宋体"/>
          <w:b/>
          <w:sz w:val="24"/>
        </w:rPr>
        <w:t>17</w:t>
      </w:r>
      <w:r w:rsidRPr="00231D46">
        <w:rPr>
          <w:rFonts w:ascii="宋体" w:hAnsi="宋体"/>
          <w:b/>
          <w:sz w:val="24"/>
        </w:rPr>
        <w:t>条</w:t>
      </w:r>
      <w:r w:rsidRPr="00231D46">
        <w:rPr>
          <w:rFonts w:ascii="宋体" w:hAnsi="宋体"/>
          <w:b/>
          <w:sz w:val="24"/>
        </w:rPr>
        <w:tab/>
      </w:r>
      <w:r w:rsidR="003F39BE" w:rsidRPr="00231D46">
        <w:rPr>
          <w:rFonts w:ascii="宋体" w:hAnsi="宋体" w:hint="eastAsia"/>
          <w:sz w:val="24"/>
        </w:rPr>
        <w:t>开标方式：</w:t>
      </w:r>
      <w:r w:rsidR="003F39BE" w:rsidRPr="00231D46">
        <w:rPr>
          <w:rFonts w:ascii="宋体" w:hAnsi="宋体" w:hint="eastAsia"/>
          <w:sz w:val="24"/>
        </w:rPr>
        <w:t xml:space="preserve"> </w:t>
      </w:r>
    </w:p>
    <w:p w14:paraId="14A284E5" w14:textId="2F0C5849" w:rsidR="000B50B9" w:rsidRPr="00231D46" w:rsidRDefault="00320567" w:rsidP="00320567">
      <w:pPr>
        <w:tabs>
          <w:tab w:val="left" w:pos="375"/>
        </w:tabs>
        <w:spacing w:line="360" w:lineRule="auto"/>
        <w:ind w:left="567" w:hanging="567"/>
        <w:rPr>
          <w:rFonts w:ascii="宋体" w:hAnsi="宋体"/>
          <w:sz w:val="24"/>
        </w:rPr>
      </w:pPr>
      <w:r w:rsidRPr="00231D46">
        <w:rPr>
          <w:rFonts w:ascii="宋体" w:hAnsi="宋体" w:hint="eastAsia"/>
          <w:sz w:val="24"/>
        </w:rPr>
        <w:t>17.1</w:t>
      </w:r>
      <w:r w:rsidRPr="00231D46">
        <w:rPr>
          <w:rFonts w:ascii="宋体" w:hAnsi="宋体" w:hint="eastAsia"/>
          <w:sz w:val="24"/>
        </w:rPr>
        <w:tab/>
      </w:r>
      <w:r w:rsidR="003F39BE" w:rsidRPr="00231D46">
        <w:rPr>
          <w:rFonts w:ascii="宋体" w:hAnsi="宋体" w:hint="eastAsia"/>
          <w:sz w:val="24"/>
        </w:rPr>
        <w:t>一次性开标</w:t>
      </w:r>
    </w:p>
    <w:p w14:paraId="39D10CAC" w14:textId="1C0CB870" w:rsidR="000B50B9" w:rsidRPr="00231D46" w:rsidRDefault="00320567" w:rsidP="00320567">
      <w:pPr>
        <w:tabs>
          <w:tab w:val="left" w:pos="375"/>
        </w:tabs>
        <w:spacing w:line="360" w:lineRule="auto"/>
        <w:ind w:left="567" w:hanging="567"/>
        <w:rPr>
          <w:rFonts w:ascii="宋体" w:hAnsi="宋体"/>
          <w:sz w:val="24"/>
        </w:rPr>
      </w:pPr>
      <w:r w:rsidRPr="00231D46">
        <w:rPr>
          <w:rFonts w:ascii="宋体" w:hAnsi="宋体" w:hint="eastAsia"/>
          <w:sz w:val="24"/>
        </w:rPr>
        <w:t>17.2</w:t>
      </w:r>
      <w:r w:rsidRPr="00231D46">
        <w:rPr>
          <w:rFonts w:ascii="宋体" w:hAnsi="宋体" w:hint="eastAsia"/>
          <w:sz w:val="24"/>
        </w:rPr>
        <w:tab/>
      </w:r>
      <w:r w:rsidR="003F39BE" w:rsidRPr="00231D46">
        <w:rPr>
          <w:rFonts w:ascii="宋体" w:hAnsi="宋体" w:hint="eastAsia"/>
          <w:sz w:val="24"/>
        </w:rPr>
        <w:t>两阶段开标</w:t>
      </w:r>
    </w:p>
    <w:p w14:paraId="23E00744" w14:textId="4B7CD48D" w:rsidR="000B50B9" w:rsidRPr="00231D46" w:rsidRDefault="00320567" w:rsidP="00320567">
      <w:pPr>
        <w:tabs>
          <w:tab w:val="left" w:pos="709"/>
          <w:tab w:val="left" w:pos="750"/>
        </w:tabs>
        <w:spacing w:line="360" w:lineRule="auto"/>
        <w:outlineLvl w:val="3"/>
        <w:rPr>
          <w:rFonts w:ascii="宋体" w:hAnsi="宋体"/>
          <w:sz w:val="24"/>
        </w:rPr>
      </w:pPr>
      <w:r w:rsidRPr="00231D46">
        <w:rPr>
          <w:rFonts w:ascii="宋体" w:hAnsi="宋体"/>
          <w:b/>
          <w:sz w:val="24"/>
        </w:rPr>
        <w:t>第</w:t>
      </w:r>
      <w:r w:rsidRPr="00231D46">
        <w:rPr>
          <w:rFonts w:ascii="宋体" w:hAnsi="宋体"/>
          <w:b/>
          <w:sz w:val="24"/>
        </w:rPr>
        <w:t>18</w:t>
      </w:r>
      <w:r w:rsidRPr="00231D46">
        <w:rPr>
          <w:rFonts w:ascii="宋体" w:hAnsi="宋体"/>
          <w:b/>
          <w:sz w:val="24"/>
        </w:rPr>
        <w:t>条</w:t>
      </w:r>
      <w:r w:rsidRPr="00231D46">
        <w:rPr>
          <w:rFonts w:ascii="宋体" w:hAnsi="宋体"/>
          <w:b/>
          <w:sz w:val="24"/>
        </w:rPr>
        <w:tab/>
      </w:r>
      <w:r w:rsidR="003F39BE" w:rsidRPr="00231D46">
        <w:rPr>
          <w:rFonts w:ascii="宋体" w:hAnsi="宋体" w:hint="eastAsia"/>
          <w:sz w:val="24"/>
        </w:rPr>
        <w:t>开标程序</w:t>
      </w:r>
    </w:p>
    <w:p w14:paraId="64837AF1" w14:textId="4A7F9890" w:rsidR="000B50B9" w:rsidRPr="00231D46" w:rsidRDefault="00320567" w:rsidP="00320567">
      <w:pPr>
        <w:tabs>
          <w:tab w:val="left" w:pos="375"/>
        </w:tabs>
        <w:spacing w:line="360" w:lineRule="auto"/>
        <w:ind w:left="567" w:hanging="567"/>
        <w:rPr>
          <w:rFonts w:ascii="宋体" w:hAnsi="宋体"/>
          <w:b/>
          <w:sz w:val="24"/>
        </w:rPr>
      </w:pPr>
      <w:r w:rsidRPr="00231D46">
        <w:rPr>
          <w:rFonts w:ascii="宋体" w:hAnsi="宋体" w:hint="eastAsia"/>
          <w:b/>
          <w:sz w:val="24"/>
        </w:rPr>
        <w:t>18.1</w:t>
      </w:r>
      <w:r w:rsidRPr="00231D46">
        <w:rPr>
          <w:rFonts w:ascii="宋体" w:hAnsi="宋体" w:hint="eastAsia"/>
          <w:b/>
          <w:sz w:val="24"/>
        </w:rPr>
        <w:tab/>
      </w:r>
      <w:r w:rsidR="003F39BE" w:rsidRPr="00231D46">
        <w:rPr>
          <w:rFonts w:ascii="宋体" w:hAnsi="宋体" w:hint="eastAsia"/>
          <w:b/>
          <w:sz w:val="24"/>
        </w:rPr>
        <w:t>一次性开标</w:t>
      </w:r>
    </w:p>
    <w:p w14:paraId="23105515" w14:textId="3E44B402" w:rsidR="000B50B9" w:rsidRPr="00231D46" w:rsidRDefault="00320567" w:rsidP="00320567">
      <w:pPr>
        <w:tabs>
          <w:tab w:val="left" w:pos="2880"/>
        </w:tabs>
        <w:spacing w:line="360" w:lineRule="auto"/>
        <w:ind w:left="850" w:hanging="850"/>
        <w:rPr>
          <w:rFonts w:ascii="宋体" w:hAnsi="宋体"/>
          <w:sz w:val="24"/>
        </w:rPr>
      </w:pPr>
      <w:r w:rsidRPr="00231D46">
        <w:rPr>
          <w:rFonts w:ascii="宋体" w:hAnsi="宋体" w:hint="eastAsia"/>
          <w:sz w:val="24"/>
        </w:rPr>
        <w:t>18.1.1</w:t>
      </w:r>
      <w:r w:rsidRPr="00231D46">
        <w:rPr>
          <w:rFonts w:ascii="宋体" w:hAnsi="宋体" w:hint="eastAsia"/>
          <w:sz w:val="24"/>
        </w:rPr>
        <w:tab/>
      </w:r>
      <w:r w:rsidR="003F39BE" w:rsidRPr="00231D46">
        <w:rPr>
          <w:rFonts w:ascii="宋体" w:hAnsi="宋体" w:hint="eastAsia"/>
          <w:sz w:val="24"/>
        </w:rPr>
        <w:t>招标项目将按招标文件第三册</w:t>
      </w:r>
      <w:r w:rsidR="003F39BE" w:rsidRPr="00231D46">
        <w:rPr>
          <w:rFonts w:ascii="宋体" w:hAnsi="宋体" w:hint="eastAsia"/>
          <w:sz w:val="24"/>
        </w:rPr>
        <w:t>/</w:t>
      </w:r>
      <w:r w:rsidR="003F39BE" w:rsidRPr="00231D46">
        <w:rPr>
          <w:rFonts w:ascii="宋体" w:hAnsi="宋体" w:hint="eastAsia"/>
          <w:sz w:val="24"/>
        </w:rPr>
        <w:t>第六章</w:t>
      </w:r>
      <w:r w:rsidR="003F39BE" w:rsidRPr="00231D46">
        <w:rPr>
          <w:rFonts w:ascii="宋体" w:hAnsi="宋体" w:hint="eastAsia"/>
          <w:sz w:val="24"/>
        </w:rPr>
        <w:t>/</w:t>
      </w:r>
      <w:r w:rsidR="003F39BE" w:rsidRPr="00231D46">
        <w:rPr>
          <w:rFonts w:ascii="宋体" w:hAnsi="宋体" w:hint="eastAsia"/>
          <w:sz w:val="24"/>
        </w:rPr>
        <w:t>第一节投标须知修改表规定的开标时间、开标地点进行开标。</w:t>
      </w:r>
    </w:p>
    <w:p w14:paraId="449CBED3" w14:textId="3B802629" w:rsidR="000B50B9" w:rsidRPr="00231D46" w:rsidRDefault="00320567" w:rsidP="00320567">
      <w:pPr>
        <w:tabs>
          <w:tab w:val="left" w:pos="2880"/>
        </w:tabs>
        <w:spacing w:line="360" w:lineRule="auto"/>
        <w:ind w:left="850" w:hanging="850"/>
        <w:rPr>
          <w:rFonts w:ascii="宋体" w:hAnsi="宋体"/>
          <w:sz w:val="24"/>
        </w:rPr>
      </w:pPr>
      <w:r w:rsidRPr="00231D46">
        <w:rPr>
          <w:rFonts w:ascii="宋体" w:hAnsi="宋体" w:hint="eastAsia"/>
          <w:sz w:val="24"/>
        </w:rPr>
        <w:t>18.1.2</w:t>
      </w:r>
      <w:r w:rsidRPr="00231D46">
        <w:rPr>
          <w:rFonts w:ascii="宋体" w:hAnsi="宋体" w:hint="eastAsia"/>
          <w:sz w:val="24"/>
        </w:rPr>
        <w:tab/>
      </w:r>
      <w:r w:rsidR="003F39BE" w:rsidRPr="00231D46">
        <w:rPr>
          <w:rFonts w:ascii="宋体" w:hAnsi="宋体" w:hint="eastAsia"/>
          <w:sz w:val="24"/>
        </w:rPr>
        <w:t>受理投标文件</w:t>
      </w:r>
    </w:p>
    <w:p w14:paraId="4C518755" w14:textId="77777777" w:rsidR="000B50B9" w:rsidRPr="00231D46" w:rsidRDefault="003F39BE">
      <w:pPr>
        <w:tabs>
          <w:tab w:val="left" w:pos="1276"/>
        </w:tabs>
        <w:spacing w:line="360" w:lineRule="auto"/>
        <w:ind w:leftChars="354" w:left="743" w:firstLineChars="200" w:firstLine="480"/>
        <w:rPr>
          <w:rFonts w:ascii="宋体" w:hAnsi="宋体"/>
          <w:sz w:val="24"/>
        </w:rPr>
      </w:pPr>
      <w:r w:rsidRPr="00231D46">
        <w:rPr>
          <w:rFonts w:ascii="宋体" w:hAnsi="宋体" w:hint="eastAsia"/>
          <w:sz w:val="24"/>
        </w:rPr>
        <w:t>投标人应在招标文件要求的投标截止时间前，按要求提交投标文件。</w:t>
      </w:r>
      <w:r w:rsidRPr="00231D46">
        <w:rPr>
          <w:rFonts w:ascii="宋体" w:hAnsi="宋体" w:hint="eastAsia"/>
          <w:b/>
          <w:sz w:val="24"/>
        </w:rPr>
        <w:t>招标人或招标代理人将根据招标文件第二册</w:t>
      </w:r>
      <w:r w:rsidRPr="00231D46">
        <w:rPr>
          <w:rFonts w:ascii="宋体" w:hAnsi="宋体" w:hint="eastAsia"/>
          <w:b/>
          <w:sz w:val="24"/>
        </w:rPr>
        <w:t>/</w:t>
      </w:r>
      <w:r w:rsidRPr="00231D46">
        <w:rPr>
          <w:rFonts w:ascii="宋体" w:hAnsi="宋体" w:hint="eastAsia"/>
          <w:b/>
          <w:sz w:val="24"/>
        </w:rPr>
        <w:t>第三章</w:t>
      </w:r>
      <w:r w:rsidRPr="00231D46">
        <w:rPr>
          <w:rFonts w:ascii="宋体" w:hAnsi="宋体" w:hint="eastAsia"/>
          <w:b/>
          <w:sz w:val="24"/>
        </w:rPr>
        <w:t>/</w:t>
      </w:r>
      <w:r w:rsidRPr="00231D46">
        <w:rPr>
          <w:rFonts w:ascii="宋体" w:hAnsi="宋体" w:hint="eastAsia"/>
          <w:b/>
          <w:sz w:val="24"/>
        </w:rPr>
        <w:t>第</w:t>
      </w:r>
      <w:r w:rsidRPr="00231D46">
        <w:rPr>
          <w:rFonts w:ascii="宋体" w:hAnsi="宋体" w:hint="eastAsia"/>
          <w:b/>
          <w:sz w:val="24"/>
        </w:rPr>
        <w:t>19</w:t>
      </w:r>
      <w:r w:rsidRPr="00231D46">
        <w:rPr>
          <w:rFonts w:ascii="宋体" w:hAnsi="宋体" w:hint="eastAsia"/>
          <w:b/>
          <w:sz w:val="24"/>
        </w:rPr>
        <w:t>条规定，受理其投标文件。</w:t>
      </w:r>
    </w:p>
    <w:p w14:paraId="6EC1AA2F" w14:textId="6617D62B" w:rsidR="000B50B9" w:rsidRPr="00231D46" w:rsidRDefault="00320567" w:rsidP="00320567">
      <w:pPr>
        <w:tabs>
          <w:tab w:val="left" w:pos="2880"/>
        </w:tabs>
        <w:spacing w:line="360" w:lineRule="auto"/>
        <w:ind w:left="850" w:hanging="850"/>
        <w:rPr>
          <w:rFonts w:ascii="宋体" w:hAnsi="宋体"/>
          <w:b/>
          <w:sz w:val="24"/>
        </w:rPr>
      </w:pPr>
      <w:r w:rsidRPr="00231D46">
        <w:rPr>
          <w:rFonts w:ascii="宋体" w:hAnsi="宋体" w:hint="eastAsia"/>
          <w:sz w:val="24"/>
        </w:rPr>
        <w:t>18.1.3</w:t>
      </w:r>
      <w:r w:rsidRPr="00231D46">
        <w:rPr>
          <w:rFonts w:ascii="宋体" w:hAnsi="宋体" w:hint="eastAsia"/>
          <w:sz w:val="24"/>
        </w:rPr>
        <w:tab/>
      </w:r>
      <w:r w:rsidR="003F39BE" w:rsidRPr="00231D46">
        <w:rPr>
          <w:rFonts w:ascii="宋体" w:hAnsi="宋体" w:hint="eastAsia"/>
          <w:sz w:val="24"/>
        </w:rPr>
        <w:t>开标会由招标人或招标代理人主持。</w:t>
      </w:r>
      <w:r w:rsidR="003F39BE" w:rsidRPr="00231D46">
        <w:rPr>
          <w:rFonts w:ascii="宋体" w:hAnsi="宋体" w:hint="eastAsia"/>
          <w:b/>
          <w:sz w:val="24"/>
        </w:rPr>
        <w:t>投标人代表持</w:t>
      </w:r>
      <w:r w:rsidR="003F39BE" w:rsidRPr="00231D46">
        <w:rPr>
          <w:rFonts w:ascii="宋体" w:hAnsi="宋体" w:hint="eastAsia"/>
          <w:b/>
          <w:sz w:val="24"/>
        </w:rPr>
        <w:t>CA</w:t>
      </w:r>
      <w:r w:rsidR="003F39BE" w:rsidRPr="00231D46">
        <w:rPr>
          <w:rFonts w:ascii="宋体" w:hAnsi="宋体" w:hint="eastAsia"/>
          <w:b/>
          <w:sz w:val="24"/>
        </w:rPr>
        <w:t>登录深圳能源集团</w:t>
      </w:r>
      <w:r w:rsidR="003F39BE" w:rsidRPr="00231D46">
        <w:rPr>
          <w:rFonts w:ascii="宋体" w:hAnsi="宋体" w:hint="eastAsia"/>
          <w:b/>
          <w:sz w:val="24"/>
        </w:rPr>
        <w:lastRenderedPageBreak/>
        <w:t>电子招标投标平台开标大厅参与开标会，投标人需在规定时间内解密成功，否则将导致投标失败。</w:t>
      </w:r>
    </w:p>
    <w:p w14:paraId="16AAB2E8" w14:textId="63C70BAD" w:rsidR="000B50B9" w:rsidRPr="00231D46" w:rsidRDefault="00320567" w:rsidP="00320567">
      <w:pPr>
        <w:tabs>
          <w:tab w:val="left" w:pos="2880"/>
        </w:tabs>
        <w:spacing w:line="360" w:lineRule="auto"/>
        <w:ind w:left="850" w:hanging="850"/>
        <w:rPr>
          <w:rFonts w:ascii="宋体" w:hAnsi="宋体"/>
          <w:sz w:val="24"/>
        </w:rPr>
      </w:pPr>
      <w:r w:rsidRPr="00231D46">
        <w:rPr>
          <w:rFonts w:ascii="宋体" w:hAnsi="宋体" w:hint="eastAsia"/>
          <w:sz w:val="24"/>
        </w:rPr>
        <w:t>18.1.4</w:t>
      </w:r>
      <w:r w:rsidRPr="00231D46">
        <w:rPr>
          <w:rFonts w:ascii="宋体" w:hAnsi="宋体" w:hint="eastAsia"/>
          <w:sz w:val="24"/>
        </w:rPr>
        <w:tab/>
      </w:r>
      <w:r w:rsidR="003F39BE" w:rsidRPr="00231D46">
        <w:rPr>
          <w:rFonts w:ascii="宋体" w:hAnsi="宋体" w:hint="eastAsia"/>
          <w:sz w:val="24"/>
        </w:rPr>
        <w:t>开标时，首先由各投标人在开标大厅对投标文件进行解密操作，然后由招标代理人操作解封报价，投标人可在解封报价后在深圳能源集团电子招标投标平台开标大厅查阅开标情况。</w:t>
      </w:r>
    </w:p>
    <w:p w14:paraId="2D9E1C10" w14:textId="70E0310F" w:rsidR="000B50B9" w:rsidRPr="00231D46" w:rsidRDefault="00320567" w:rsidP="00320567">
      <w:pPr>
        <w:tabs>
          <w:tab w:val="left" w:pos="2880"/>
        </w:tabs>
        <w:spacing w:line="360" w:lineRule="auto"/>
        <w:ind w:left="850" w:hanging="850"/>
        <w:rPr>
          <w:rFonts w:ascii="宋体" w:hAnsi="宋体"/>
          <w:sz w:val="24"/>
        </w:rPr>
      </w:pPr>
      <w:r w:rsidRPr="00231D46">
        <w:rPr>
          <w:rFonts w:ascii="宋体" w:hAnsi="宋体" w:hint="eastAsia"/>
          <w:sz w:val="24"/>
        </w:rPr>
        <w:t>18.1.5</w:t>
      </w:r>
      <w:r w:rsidRPr="00231D46">
        <w:rPr>
          <w:rFonts w:ascii="宋体" w:hAnsi="宋体" w:hint="eastAsia"/>
          <w:sz w:val="24"/>
        </w:rPr>
        <w:tab/>
      </w:r>
      <w:r w:rsidR="003F39BE" w:rsidRPr="00231D46">
        <w:rPr>
          <w:rFonts w:ascii="宋体" w:hAnsi="宋体" w:hint="eastAsia"/>
          <w:sz w:val="24"/>
        </w:rPr>
        <w:t>投标人对开标有异议的，须按照招标文件第二册</w:t>
      </w:r>
      <w:r w:rsidR="003F39BE" w:rsidRPr="00231D46">
        <w:rPr>
          <w:rFonts w:ascii="宋体" w:hAnsi="宋体" w:hint="eastAsia"/>
          <w:sz w:val="24"/>
        </w:rPr>
        <w:t>/</w:t>
      </w:r>
      <w:r w:rsidR="003F39BE" w:rsidRPr="00231D46">
        <w:rPr>
          <w:rFonts w:ascii="宋体" w:hAnsi="宋体" w:hint="eastAsia"/>
          <w:sz w:val="24"/>
        </w:rPr>
        <w:t>第三章</w:t>
      </w:r>
      <w:r w:rsidR="003F39BE" w:rsidRPr="00231D46">
        <w:rPr>
          <w:rFonts w:ascii="宋体" w:hAnsi="宋体" w:hint="eastAsia"/>
          <w:sz w:val="24"/>
        </w:rPr>
        <w:t>/</w:t>
      </w:r>
      <w:r w:rsidR="003F39BE" w:rsidRPr="00231D46">
        <w:rPr>
          <w:rFonts w:ascii="宋体" w:hAnsi="宋体" w:hint="eastAsia"/>
          <w:sz w:val="24"/>
        </w:rPr>
        <w:t>第</w:t>
      </w:r>
      <w:r w:rsidR="003F39BE" w:rsidRPr="00231D46">
        <w:rPr>
          <w:rFonts w:ascii="宋体" w:hAnsi="宋体" w:hint="eastAsia"/>
          <w:sz w:val="24"/>
        </w:rPr>
        <w:t>34</w:t>
      </w:r>
      <w:r w:rsidR="003F39BE" w:rsidRPr="00231D46">
        <w:rPr>
          <w:rFonts w:ascii="宋体" w:hAnsi="宋体" w:hint="eastAsia"/>
          <w:sz w:val="24"/>
        </w:rPr>
        <w:t>条提出，招标人将在当场作出答复，并予以书面记录。</w:t>
      </w:r>
    </w:p>
    <w:p w14:paraId="25A76AFB" w14:textId="6962082A" w:rsidR="000B50B9" w:rsidRPr="00231D46" w:rsidRDefault="00320567" w:rsidP="00320567">
      <w:pPr>
        <w:tabs>
          <w:tab w:val="left" w:pos="2880"/>
        </w:tabs>
        <w:spacing w:line="360" w:lineRule="auto"/>
        <w:ind w:left="850" w:hanging="850"/>
        <w:rPr>
          <w:rFonts w:ascii="宋体" w:hAnsi="宋体"/>
          <w:sz w:val="24"/>
        </w:rPr>
      </w:pPr>
      <w:r w:rsidRPr="00231D46">
        <w:rPr>
          <w:rFonts w:ascii="宋体" w:hAnsi="宋体" w:hint="eastAsia"/>
          <w:sz w:val="24"/>
        </w:rPr>
        <w:t>18.1.6</w:t>
      </w:r>
      <w:r w:rsidRPr="00231D46">
        <w:rPr>
          <w:rFonts w:ascii="宋体" w:hAnsi="宋体" w:hint="eastAsia"/>
          <w:sz w:val="24"/>
        </w:rPr>
        <w:tab/>
      </w:r>
      <w:r w:rsidR="003F39BE" w:rsidRPr="00231D46">
        <w:rPr>
          <w:rFonts w:ascii="宋体" w:hAnsi="宋体" w:hint="eastAsia"/>
          <w:sz w:val="24"/>
        </w:rPr>
        <w:t>开标会结束后，全部已拆启（解密）投标文件送交评标委员会评审。</w:t>
      </w:r>
    </w:p>
    <w:p w14:paraId="22BFD881" w14:textId="6CBA84A5" w:rsidR="000B50B9" w:rsidRPr="00231D46" w:rsidRDefault="00320567" w:rsidP="00320567">
      <w:pPr>
        <w:tabs>
          <w:tab w:val="left" w:pos="375"/>
        </w:tabs>
        <w:spacing w:line="360" w:lineRule="auto"/>
        <w:ind w:left="567" w:hanging="567"/>
        <w:rPr>
          <w:rFonts w:ascii="宋体" w:hAnsi="宋体"/>
          <w:b/>
          <w:sz w:val="24"/>
        </w:rPr>
      </w:pPr>
      <w:r w:rsidRPr="00231D46">
        <w:rPr>
          <w:rFonts w:ascii="宋体" w:hAnsi="宋体" w:hint="eastAsia"/>
          <w:b/>
          <w:sz w:val="24"/>
        </w:rPr>
        <w:t>18.2</w:t>
      </w:r>
      <w:r w:rsidRPr="00231D46">
        <w:rPr>
          <w:rFonts w:ascii="宋体" w:hAnsi="宋体" w:hint="eastAsia"/>
          <w:b/>
          <w:sz w:val="24"/>
        </w:rPr>
        <w:tab/>
      </w:r>
      <w:r w:rsidR="003F39BE" w:rsidRPr="00231D46">
        <w:rPr>
          <w:rFonts w:ascii="宋体" w:hAnsi="宋体" w:hint="eastAsia"/>
          <w:b/>
          <w:sz w:val="24"/>
        </w:rPr>
        <w:t>两阶段开标</w:t>
      </w:r>
    </w:p>
    <w:p w14:paraId="34E1A4FB" w14:textId="07F55246" w:rsidR="000B50B9" w:rsidRPr="00231D46" w:rsidRDefault="00320567" w:rsidP="00320567">
      <w:pPr>
        <w:tabs>
          <w:tab w:val="left" w:pos="1140"/>
        </w:tabs>
        <w:spacing w:line="360" w:lineRule="auto"/>
        <w:ind w:left="850" w:hanging="850"/>
        <w:rPr>
          <w:rFonts w:ascii="宋体" w:hAnsi="宋体"/>
          <w:sz w:val="24"/>
        </w:rPr>
      </w:pPr>
      <w:r w:rsidRPr="00231D46">
        <w:rPr>
          <w:rFonts w:ascii="宋体" w:hAnsi="宋体" w:hint="eastAsia"/>
          <w:sz w:val="24"/>
        </w:rPr>
        <w:t>18.2.1</w:t>
      </w:r>
      <w:r w:rsidRPr="00231D46">
        <w:rPr>
          <w:rFonts w:ascii="宋体" w:hAnsi="宋体" w:hint="eastAsia"/>
          <w:sz w:val="24"/>
        </w:rPr>
        <w:tab/>
      </w:r>
      <w:r w:rsidR="003F39BE" w:rsidRPr="00231D46">
        <w:rPr>
          <w:rFonts w:ascii="宋体" w:hAnsi="宋体" w:hint="eastAsia"/>
          <w:sz w:val="24"/>
        </w:rPr>
        <w:t>招标项目将按招标文件第三册</w:t>
      </w:r>
      <w:r w:rsidR="003F39BE" w:rsidRPr="00231D46">
        <w:rPr>
          <w:rFonts w:ascii="宋体" w:hAnsi="宋体" w:hint="eastAsia"/>
          <w:sz w:val="24"/>
        </w:rPr>
        <w:t>/</w:t>
      </w:r>
      <w:r w:rsidR="003F39BE" w:rsidRPr="00231D46">
        <w:rPr>
          <w:rFonts w:ascii="宋体" w:hAnsi="宋体" w:hint="eastAsia"/>
          <w:sz w:val="24"/>
        </w:rPr>
        <w:t>第六章</w:t>
      </w:r>
      <w:r w:rsidR="003F39BE" w:rsidRPr="00231D46">
        <w:rPr>
          <w:rFonts w:ascii="宋体" w:hAnsi="宋体" w:hint="eastAsia"/>
          <w:sz w:val="24"/>
        </w:rPr>
        <w:t>/</w:t>
      </w:r>
      <w:r w:rsidR="003F39BE" w:rsidRPr="00231D46">
        <w:rPr>
          <w:rFonts w:ascii="宋体" w:hAnsi="宋体" w:hint="eastAsia"/>
          <w:sz w:val="24"/>
        </w:rPr>
        <w:t>第一节投标须知修改表规定的开标时间、开标地点进行两阶段开标。</w:t>
      </w:r>
    </w:p>
    <w:p w14:paraId="4F82FC09" w14:textId="35FB6242" w:rsidR="000B50B9" w:rsidRPr="00231D46" w:rsidRDefault="00320567" w:rsidP="00320567">
      <w:pPr>
        <w:tabs>
          <w:tab w:val="left" w:pos="1140"/>
        </w:tabs>
        <w:spacing w:line="360" w:lineRule="auto"/>
        <w:ind w:left="850" w:hanging="850"/>
        <w:rPr>
          <w:rFonts w:ascii="宋体" w:hAnsi="宋体"/>
          <w:sz w:val="24"/>
        </w:rPr>
      </w:pPr>
      <w:r w:rsidRPr="00231D46">
        <w:rPr>
          <w:rFonts w:ascii="宋体" w:hAnsi="宋体" w:hint="eastAsia"/>
          <w:sz w:val="24"/>
        </w:rPr>
        <w:t>18.2.2</w:t>
      </w:r>
      <w:r w:rsidRPr="00231D46">
        <w:rPr>
          <w:rFonts w:ascii="宋体" w:hAnsi="宋体" w:hint="eastAsia"/>
          <w:sz w:val="24"/>
        </w:rPr>
        <w:tab/>
      </w:r>
      <w:r w:rsidR="003F39BE" w:rsidRPr="00231D46">
        <w:rPr>
          <w:rFonts w:ascii="宋体" w:hAnsi="宋体" w:hint="eastAsia"/>
          <w:sz w:val="24"/>
        </w:rPr>
        <w:t>受理投标文件</w:t>
      </w:r>
    </w:p>
    <w:p w14:paraId="6F0BD0B7" w14:textId="77777777" w:rsidR="000B50B9" w:rsidRPr="00231D46" w:rsidRDefault="003F39BE">
      <w:pPr>
        <w:tabs>
          <w:tab w:val="left" w:pos="1276"/>
        </w:tabs>
        <w:spacing w:line="360" w:lineRule="auto"/>
        <w:ind w:leftChars="354" w:left="743" w:firstLineChars="200" w:firstLine="480"/>
        <w:rPr>
          <w:rFonts w:ascii="宋体" w:hAnsi="宋体"/>
          <w:sz w:val="24"/>
        </w:rPr>
      </w:pPr>
      <w:r w:rsidRPr="00231D46">
        <w:rPr>
          <w:rFonts w:ascii="宋体" w:hAnsi="宋体" w:hint="eastAsia"/>
          <w:sz w:val="24"/>
        </w:rPr>
        <w:t>投标人应在招标文件要求的投标截止时间前，按要求提交投标文件。招标人或招标代理人将根据招标文件第二册</w:t>
      </w:r>
      <w:r w:rsidRPr="00231D46">
        <w:rPr>
          <w:rFonts w:ascii="宋体" w:hAnsi="宋体" w:hint="eastAsia"/>
          <w:sz w:val="24"/>
        </w:rPr>
        <w:t>/</w:t>
      </w:r>
      <w:r w:rsidRPr="00231D46">
        <w:rPr>
          <w:rFonts w:ascii="宋体" w:hAnsi="宋体" w:hint="eastAsia"/>
          <w:sz w:val="24"/>
        </w:rPr>
        <w:t>第三章</w:t>
      </w:r>
      <w:r w:rsidRPr="00231D46">
        <w:rPr>
          <w:rFonts w:ascii="宋体" w:hAnsi="宋体" w:hint="eastAsia"/>
          <w:sz w:val="24"/>
        </w:rPr>
        <w:t>/</w:t>
      </w:r>
      <w:r w:rsidRPr="00231D46">
        <w:rPr>
          <w:rFonts w:ascii="宋体" w:hAnsi="宋体" w:hint="eastAsia"/>
          <w:sz w:val="24"/>
        </w:rPr>
        <w:t>第</w:t>
      </w:r>
      <w:r w:rsidRPr="00231D46">
        <w:rPr>
          <w:rFonts w:ascii="宋体" w:hAnsi="宋体" w:hint="eastAsia"/>
          <w:sz w:val="24"/>
        </w:rPr>
        <w:t>19</w:t>
      </w:r>
      <w:r w:rsidRPr="00231D46">
        <w:rPr>
          <w:rFonts w:ascii="宋体" w:hAnsi="宋体" w:hint="eastAsia"/>
          <w:sz w:val="24"/>
        </w:rPr>
        <w:t>条规定，受理投标文件。</w:t>
      </w:r>
    </w:p>
    <w:p w14:paraId="3352E874" w14:textId="17D3DE14" w:rsidR="000B50B9" w:rsidRPr="00231D46" w:rsidRDefault="00320567" w:rsidP="00320567">
      <w:pPr>
        <w:tabs>
          <w:tab w:val="left" w:pos="1140"/>
        </w:tabs>
        <w:spacing w:line="360" w:lineRule="auto"/>
        <w:ind w:left="850" w:hanging="850"/>
        <w:rPr>
          <w:rFonts w:ascii="宋体" w:hAnsi="宋体"/>
          <w:b/>
          <w:sz w:val="24"/>
        </w:rPr>
      </w:pPr>
      <w:r w:rsidRPr="00231D46">
        <w:rPr>
          <w:rFonts w:ascii="宋体" w:hAnsi="宋体" w:hint="eastAsia"/>
          <w:sz w:val="24"/>
        </w:rPr>
        <w:t>18.2.3</w:t>
      </w:r>
      <w:r w:rsidRPr="00231D46">
        <w:rPr>
          <w:rFonts w:ascii="宋体" w:hAnsi="宋体" w:hint="eastAsia"/>
          <w:sz w:val="24"/>
        </w:rPr>
        <w:tab/>
      </w:r>
      <w:r w:rsidR="003F39BE" w:rsidRPr="00231D46">
        <w:rPr>
          <w:rFonts w:ascii="宋体" w:hAnsi="宋体" w:hint="eastAsia"/>
          <w:sz w:val="24"/>
        </w:rPr>
        <w:t>第一阶段开标会由招标人或招标代理人主持。</w:t>
      </w:r>
      <w:r w:rsidR="003F39BE" w:rsidRPr="00231D46">
        <w:rPr>
          <w:rFonts w:ascii="宋体" w:hAnsi="宋体" w:hint="eastAsia"/>
          <w:b/>
          <w:sz w:val="24"/>
        </w:rPr>
        <w:t>投标人代表持</w:t>
      </w:r>
      <w:r w:rsidR="003F39BE" w:rsidRPr="00231D46">
        <w:rPr>
          <w:rFonts w:ascii="宋体" w:hAnsi="宋体" w:hint="eastAsia"/>
          <w:b/>
          <w:sz w:val="24"/>
        </w:rPr>
        <w:t>CA</w:t>
      </w:r>
      <w:r w:rsidR="003F39BE" w:rsidRPr="00231D46">
        <w:rPr>
          <w:rFonts w:ascii="宋体" w:hAnsi="宋体" w:hint="eastAsia"/>
          <w:b/>
          <w:sz w:val="24"/>
        </w:rPr>
        <w:t>登录深圳能源集团电子招标投标平台开标大厅参与开标会，投标人需在规定时间内解密成功，否则将导致投标失败。</w:t>
      </w:r>
    </w:p>
    <w:p w14:paraId="0EAC7A3E" w14:textId="5084F5BB" w:rsidR="000B50B9" w:rsidRPr="00231D46" w:rsidRDefault="00320567" w:rsidP="00320567">
      <w:pPr>
        <w:tabs>
          <w:tab w:val="left" w:pos="1140"/>
        </w:tabs>
        <w:spacing w:line="360" w:lineRule="auto"/>
        <w:ind w:left="850" w:hanging="850"/>
        <w:rPr>
          <w:rFonts w:ascii="宋体" w:hAnsi="宋体"/>
          <w:sz w:val="24"/>
        </w:rPr>
      </w:pPr>
      <w:r w:rsidRPr="00231D46">
        <w:rPr>
          <w:rFonts w:ascii="宋体" w:hAnsi="宋体" w:hint="eastAsia"/>
          <w:sz w:val="24"/>
        </w:rPr>
        <w:t>18.2.4</w:t>
      </w:r>
      <w:r w:rsidRPr="00231D46">
        <w:rPr>
          <w:rFonts w:ascii="宋体" w:hAnsi="宋体" w:hint="eastAsia"/>
          <w:sz w:val="24"/>
        </w:rPr>
        <w:tab/>
      </w:r>
      <w:r w:rsidR="003F39BE" w:rsidRPr="00231D46">
        <w:rPr>
          <w:rFonts w:ascii="宋体" w:hAnsi="宋体" w:hint="eastAsia"/>
          <w:sz w:val="24"/>
        </w:rPr>
        <w:t>第一阶段开标时，首先由各投标人代表在开标大厅对投标文件进行解密操作，然后由招标代理人操作解封商务技术文件，投标人可在解封后在深圳能源集团电子招标投标平台开标大厅查阅第一阶段开标情况。</w:t>
      </w:r>
    </w:p>
    <w:p w14:paraId="09DA56AC" w14:textId="52603959" w:rsidR="000B50B9" w:rsidRPr="00231D46" w:rsidRDefault="00320567" w:rsidP="00320567">
      <w:pPr>
        <w:tabs>
          <w:tab w:val="left" w:pos="1140"/>
        </w:tabs>
        <w:spacing w:line="360" w:lineRule="auto"/>
        <w:ind w:left="850" w:hanging="850"/>
        <w:rPr>
          <w:rFonts w:ascii="宋体" w:hAnsi="宋体"/>
          <w:sz w:val="24"/>
        </w:rPr>
      </w:pPr>
      <w:r w:rsidRPr="00231D46">
        <w:rPr>
          <w:rFonts w:ascii="宋体" w:hAnsi="宋体" w:hint="eastAsia"/>
          <w:sz w:val="24"/>
        </w:rPr>
        <w:t>18.2.5</w:t>
      </w:r>
      <w:r w:rsidRPr="00231D46">
        <w:rPr>
          <w:rFonts w:ascii="宋体" w:hAnsi="宋体" w:hint="eastAsia"/>
          <w:sz w:val="24"/>
        </w:rPr>
        <w:tab/>
      </w:r>
      <w:r w:rsidR="003F39BE" w:rsidRPr="00231D46">
        <w:rPr>
          <w:rFonts w:ascii="宋体" w:hAnsi="宋体" w:hint="eastAsia"/>
          <w:sz w:val="24"/>
        </w:rPr>
        <w:t>第一阶段开标会结束，商务文件和技术文件送交评标委员会评审。其余未拆启（解密）的投标文件（唱标一览表、报价文件和电子版）将在第二阶段解密开启，</w:t>
      </w:r>
      <w:r w:rsidR="003F39BE" w:rsidRPr="00231D46">
        <w:rPr>
          <w:rFonts w:ascii="宋体" w:hAnsi="宋体" w:hint="eastAsia"/>
          <w:b/>
          <w:sz w:val="24"/>
        </w:rPr>
        <w:t>具体解密时间由招标代理人电话通知，投标人须保证在此期间通讯畅通。</w:t>
      </w:r>
    </w:p>
    <w:p w14:paraId="183BB62A" w14:textId="57903579" w:rsidR="000B50B9" w:rsidRPr="00231D46" w:rsidRDefault="00320567" w:rsidP="00320567">
      <w:pPr>
        <w:tabs>
          <w:tab w:val="left" w:pos="1140"/>
        </w:tabs>
        <w:spacing w:line="360" w:lineRule="auto"/>
        <w:ind w:left="850" w:hanging="850"/>
        <w:rPr>
          <w:rFonts w:ascii="宋体" w:hAnsi="宋体"/>
          <w:sz w:val="24"/>
        </w:rPr>
      </w:pPr>
      <w:r w:rsidRPr="00231D46">
        <w:rPr>
          <w:rFonts w:ascii="宋体" w:hAnsi="宋体" w:hint="eastAsia"/>
          <w:sz w:val="24"/>
        </w:rPr>
        <w:t>18.2.6</w:t>
      </w:r>
      <w:r w:rsidRPr="00231D46">
        <w:rPr>
          <w:rFonts w:ascii="宋体" w:hAnsi="宋体" w:hint="eastAsia"/>
          <w:sz w:val="24"/>
        </w:rPr>
        <w:tab/>
      </w:r>
      <w:r w:rsidR="003F39BE" w:rsidRPr="00231D46">
        <w:rPr>
          <w:rFonts w:ascii="宋体" w:hAnsi="宋体" w:hint="eastAsia"/>
          <w:sz w:val="24"/>
        </w:rPr>
        <w:t>第一阶段评审完成后，进入第二阶段的开标程序。</w:t>
      </w:r>
    </w:p>
    <w:p w14:paraId="45C82D25" w14:textId="0685D6DB" w:rsidR="000B50B9" w:rsidRPr="00231D46" w:rsidRDefault="00320567" w:rsidP="00320567">
      <w:pPr>
        <w:tabs>
          <w:tab w:val="left" w:pos="1140"/>
        </w:tabs>
        <w:spacing w:line="360" w:lineRule="auto"/>
        <w:ind w:left="850" w:hanging="850"/>
        <w:rPr>
          <w:rFonts w:ascii="宋体" w:hAnsi="宋体"/>
          <w:sz w:val="24"/>
        </w:rPr>
      </w:pPr>
      <w:r w:rsidRPr="00231D46">
        <w:rPr>
          <w:rFonts w:ascii="宋体" w:hAnsi="宋体" w:hint="eastAsia"/>
          <w:sz w:val="24"/>
        </w:rPr>
        <w:t>18.2.7</w:t>
      </w:r>
      <w:r w:rsidRPr="00231D46">
        <w:rPr>
          <w:rFonts w:ascii="宋体" w:hAnsi="宋体" w:hint="eastAsia"/>
          <w:sz w:val="24"/>
        </w:rPr>
        <w:tab/>
      </w:r>
      <w:r w:rsidR="003F39BE" w:rsidRPr="00231D46">
        <w:rPr>
          <w:rFonts w:ascii="宋体" w:hAnsi="宋体" w:hint="eastAsia"/>
          <w:sz w:val="24"/>
        </w:rPr>
        <w:t>第二阶段开标会由招标人或招标代理人主持。投标人代表持</w:t>
      </w:r>
      <w:r w:rsidR="003F39BE" w:rsidRPr="00231D46">
        <w:rPr>
          <w:rFonts w:ascii="宋体" w:hAnsi="宋体" w:hint="eastAsia"/>
          <w:sz w:val="24"/>
        </w:rPr>
        <w:t>CA</w:t>
      </w:r>
      <w:r w:rsidR="003F39BE" w:rsidRPr="00231D46">
        <w:rPr>
          <w:rFonts w:ascii="宋体" w:hAnsi="宋体" w:hint="eastAsia"/>
          <w:sz w:val="24"/>
        </w:rPr>
        <w:t>登录深圳能源集团电子招标投标平台开标大厅参与开标会。未进入第二阶段的开标程序的投标人，唱标一览表、报价文件和电子版将无需解密开启。</w:t>
      </w:r>
    </w:p>
    <w:p w14:paraId="2B78ADA6" w14:textId="420CF7A9" w:rsidR="000B50B9" w:rsidRPr="00231D46" w:rsidRDefault="00320567" w:rsidP="00320567">
      <w:pPr>
        <w:tabs>
          <w:tab w:val="left" w:pos="1140"/>
        </w:tabs>
        <w:spacing w:line="360" w:lineRule="auto"/>
        <w:ind w:left="850" w:hanging="850"/>
        <w:rPr>
          <w:rFonts w:ascii="宋体" w:hAnsi="宋体"/>
          <w:sz w:val="24"/>
        </w:rPr>
      </w:pPr>
      <w:r w:rsidRPr="00231D46">
        <w:rPr>
          <w:rFonts w:ascii="宋体" w:hAnsi="宋体" w:hint="eastAsia"/>
          <w:sz w:val="24"/>
        </w:rPr>
        <w:t>18.2.8</w:t>
      </w:r>
      <w:r w:rsidRPr="00231D46">
        <w:rPr>
          <w:rFonts w:ascii="宋体" w:hAnsi="宋体" w:hint="eastAsia"/>
          <w:sz w:val="24"/>
        </w:rPr>
        <w:tab/>
      </w:r>
      <w:r w:rsidR="003F39BE" w:rsidRPr="00231D46">
        <w:rPr>
          <w:rFonts w:ascii="宋体" w:hAnsi="宋体" w:hint="eastAsia"/>
          <w:sz w:val="24"/>
        </w:rPr>
        <w:t>第二阶段开标时，招标人或招标代理人将公布进入报价评审的投标人名单，</w:t>
      </w:r>
      <w:r w:rsidR="003F39BE" w:rsidRPr="00231D46">
        <w:rPr>
          <w:rFonts w:ascii="宋体" w:hAnsi="宋体" w:hint="eastAsia"/>
          <w:sz w:val="24"/>
        </w:rPr>
        <w:lastRenderedPageBreak/>
        <w:t>投标人代表在开标大厅对价格标文件进行解密操作，然后由招标代理人操作解封报价文件，投标人可在解封后在深圳能源集团电子招标投标平台开标大厅查阅第二阶段开标情况；如有修改详见招标文件第三册</w:t>
      </w:r>
      <w:r w:rsidR="003F39BE" w:rsidRPr="00231D46">
        <w:rPr>
          <w:rFonts w:ascii="宋体" w:hAnsi="宋体" w:hint="eastAsia"/>
          <w:sz w:val="24"/>
        </w:rPr>
        <w:t>/</w:t>
      </w:r>
      <w:r w:rsidR="003F39BE" w:rsidRPr="00231D46">
        <w:rPr>
          <w:rFonts w:ascii="宋体" w:hAnsi="宋体" w:hint="eastAsia"/>
          <w:sz w:val="24"/>
        </w:rPr>
        <w:t>第六章</w:t>
      </w:r>
      <w:r w:rsidR="003F39BE" w:rsidRPr="00231D46">
        <w:rPr>
          <w:rFonts w:ascii="宋体" w:hAnsi="宋体" w:hint="eastAsia"/>
          <w:sz w:val="24"/>
        </w:rPr>
        <w:t>/</w:t>
      </w:r>
      <w:r w:rsidR="003F39BE" w:rsidRPr="00231D46">
        <w:rPr>
          <w:rFonts w:ascii="宋体" w:hAnsi="宋体" w:hint="eastAsia"/>
          <w:sz w:val="24"/>
        </w:rPr>
        <w:t>第一节投标须知修改表规定的其他内容。</w:t>
      </w:r>
    </w:p>
    <w:p w14:paraId="4FAA7E8A" w14:textId="53461127" w:rsidR="000B50B9" w:rsidRPr="00231D46" w:rsidRDefault="00320567" w:rsidP="00320567">
      <w:pPr>
        <w:tabs>
          <w:tab w:val="left" w:pos="1140"/>
        </w:tabs>
        <w:spacing w:line="360" w:lineRule="auto"/>
        <w:ind w:left="850" w:hanging="850"/>
        <w:rPr>
          <w:rFonts w:ascii="宋体" w:hAnsi="宋体"/>
          <w:sz w:val="24"/>
        </w:rPr>
      </w:pPr>
      <w:r w:rsidRPr="00231D46">
        <w:rPr>
          <w:rFonts w:ascii="宋体" w:hAnsi="宋体" w:hint="eastAsia"/>
          <w:sz w:val="24"/>
        </w:rPr>
        <w:t>18.2.9</w:t>
      </w:r>
      <w:r w:rsidRPr="00231D46">
        <w:rPr>
          <w:rFonts w:ascii="宋体" w:hAnsi="宋体" w:hint="eastAsia"/>
          <w:sz w:val="24"/>
        </w:rPr>
        <w:tab/>
      </w:r>
      <w:r w:rsidR="003F39BE" w:rsidRPr="00231D46">
        <w:rPr>
          <w:rFonts w:ascii="宋体" w:hAnsi="宋体" w:hint="eastAsia"/>
          <w:sz w:val="24"/>
        </w:rPr>
        <w:t>第二阶段开标会结束，报价文件和电子版送交评标委员会评审。</w:t>
      </w:r>
    </w:p>
    <w:p w14:paraId="5AC547AD" w14:textId="6A943870" w:rsidR="000B50B9" w:rsidRPr="00231D46" w:rsidRDefault="00320567" w:rsidP="00320567">
      <w:pPr>
        <w:tabs>
          <w:tab w:val="left" w:pos="1140"/>
        </w:tabs>
        <w:spacing w:line="360" w:lineRule="auto"/>
        <w:ind w:left="850" w:hanging="850"/>
        <w:rPr>
          <w:rFonts w:ascii="宋体" w:hAnsi="宋体"/>
          <w:sz w:val="24"/>
        </w:rPr>
      </w:pPr>
      <w:r w:rsidRPr="00231D46">
        <w:rPr>
          <w:rFonts w:ascii="宋体" w:hAnsi="宋体" w:hint="eastAsia"/>
          <w:sz w:val="24"/>
        </w:rPr>
        <w:t>18.2.10</w:t>
      </w:r>
      <w:r w:rsidRPr="00231D46">
        <w:rPr>
          <w:rFonts w:ascii="宋体" w:hAnsi="宋体" w:hint="eastAsia"/>
          <w:sz w:val="24"/>
        </w:rPr>
        <w:tab/>
      </w:r>
      <w:r w:rsidR="003F39BE" w:rsidRPr="00231D46">
        <w:rPr>
          <w:rFonts w:ascii="宋体" w:hAnsi="宋体" w:hint="eastAsia"/>
          <w:sz w:val="24"/>
        </w:rPr>
        <w:t>投标人对两阶段的开标有异议的，须按照招标文件第二册</w:t>
      </w:r>
      <w:r w:rsidR="003F39BE" w:rsidRPr="00231D46">
        <w:rPr>
          <w:rFonts w:ascii="宋体" w:hAnsi="宋体" w:hint="eastAsia"/>
          <w:sz w:val="24"/>
        </w:rPr>
        <w:t>/</w:t>
      </w:r>
      <w:r w:rsidR="003F39BE" w:rsidRPr="00231D46">
        <w:rPr>
          <w:rFonts w:ascii="宋体" w:hAnsi="宋体" w:hint="eastAsia"/>
          <w:sz w:val="24"/>
        </w:rPr>
        <w:t>第三章</w:t>
      </w:r>
      <w:r w:rsidR="003F39BE" w:rsidRPr="00231D46">
        <w:rPr>
          <w:rFonts w:ascii="宋体" w:hAnsi="宋体" w:hint="eastAsia"/>
          <w:sz w:val="24"/>
        </w:rPr>
        <w:t>/</w:t>
      </w:r>
      <w:r w:rsidR="003F39BE" w:rsidRPr="00231D46">
        <w:rPr>
          <w:rFonts w:ascii="宋体" w:hAnsi="宋体" w:hint="eastAsia"/>
          <w:sz w:val="24"/>
        </w:rPr>
        <w:t>第</w:t>
      </w:r>
      <w:r w:rsidR="003F39BE" w:rsidRPr="00231D46">
        <w:rPr>
          <w:rFonts w:ascii="宋体" w:hAnsi="宋体" w:hint="eastAsia"/>
          <w:sz w:val="24"/>
        </w:rPr>
        <w:t>34</w:t>
      </w:r>
      <w:r w:rsidR="003F39BE" w:rsidRPr="00231D46">
        <w:rPr>
          <w:rFonts w:ascii="宋体" w:hAnsi="宋体" w:hint="eastAsia"/>
          <w:sz w:val="24"/>
        </w:rPr>
        <w:t>条提出，招标人将在当场作出答复，并予以书面记录。</w:t>
      </w:r>
    </w:p>
    <w:p w14:paraId="5D5BA5FE" w14:textId="7FD9396C" w:rsidR="000B50B9" w:rsidRPr="00231D46" w:rsidRDefault="00320567" w:rsidP="00320567">
      <w:pPr>
        <w:tabs>
          <w:tab w:val="left" w:pos="709"/>
          <w:tab w:val="left" w:pos="750"/>
        </w:tabs>
        <w:spacing w:line="360" w:lineRule="auto"/>
        <w:outlineLvl w:val="3"/>
        <w:rPr>
          <w:rFonts w:ascii="宋体" w:hAnsi="宋体"/>
          <w:sz w:val="24"/>
        </w:rPr>
      </w:pPr>
      <w:r w:rsidRPr="00231D46">
        <w:rPr>
          <w:rFonts w:ascii="宋体" w:hAnsi="宋体"/>
          <w:b/>
          <w:sz w:val="24"/>
        </w:rPr>
        <w:t>第</w:t>
      </w:r>
      <w:r w:rsidRPr="00231D46">
        <w:rPr>
          <w:rFonts w:ascii="宋体" w:hAnsi="宋体"/>
          <w:b/>
          <w:sz w:val="24"/>
        </w:rPr>
        <w:t>19</w:t>
      </w:r>
      <w:r w:rsidRPr="00231D46">
        <w:rPr>
          <w:rFonts w:ascii="宋体" w:hAnsi="宋体"/>
          <w:b/>
          <w:sz w:val="24"/>
        </w:rPr>
        <w:t>条</w:t>
      </w:r>
      <w:r w:rsidRPr="00231D46">
        <w:rPr>
          <w:rFonts w:ascii="宋体" w:hAnsi="宋体"/>
          <w:b/>
          <w:sz w:val="24"/>
        </w:rPr>
        <w:tab/>
      </w:r>
      <w:r w:rsidR="003F39BE" w:rsidRPr="00231D46">
        <w:rPr>
          <w:rFonts w:ascii="宋体" w:hAnsi="宋体" w:hint="eastAsia"/>
          <w:sz w:val="24"/>
        </w:rPr>
        <w:t>投标文件的受理</w:t>
      </w:r>
    </w:p>
    <w:p w14:paraId="1FFBDB90" w14:textId="2D066D1A" w:rsidR="000B50B9" w:rsidRPr="00231D46" w:rsidRDefault="00320567" w:rsidP="00320567">
      <w:pPr>
        <w:tabs>
          <w:tab w:val="left" w:pos="375"/>
        </w:tabs>
        <w:spacing w:line="360" w:lineRule="auto"/>
        <w:ind w:left="567" w:hanging="567"/>
        <w:rPr>
          <w:rFonts w:ascii="宋体" w:hAnsi="宋体"/>
          <w:sz w:val="24"/>
        </w:rPr>
      </w:pPr>
      <w:r w:rsidRPr="00231D46">
        <w:rPr>
          <w:rFonts w:ascii="宋体" w:hAnsi="宋体" w:hint="eastAsia"/>
          <w:sz w:val="24"/>
        </w:rPr>
        <w:t>19.1</w:t>
      </w:r>
      <w:r w:rsidRPr="00231D46">
        <w:rPr>
          <w:rFonts w:ascii="宋体" w:hAnsi="宋体" w:hint="eastAsia"/>
          <w:sz w:val="24"/>
        </w:rPr>
        <w:tab/>
      </w:r>
      <w:r w:rsidR="003F39BE" w:rsidRPr="00231D46">
        <w:rPr>
          <w:rFonts w:ascii="宋体" w:hAnsi="宋体" w:hint="eastAsia"/>
          <w:sz w:val="24"/>
        </w:rPr>
        <w:t>出现以下情况之一，招标人将拒收投标文件：</w:t>
      </w:r>
    </w:p>
    <w:p w14:paraId="1C22F86F" w14:textId="542D40B6" w:rsidR="000B50B9" w:rsidRPr="00231D46" w:rsidRDefault="00320567" w:rsidP="00320567">
      <w:pPr>
        <w:tabs>
          <w:tab w:val="left" w:pos="480"/>
        </w:tabs>
        <w:spacing w:line="360" w:lineRule="auto"/>
        <w:ind w:left="851" w:hanging="851"/>
        <w:rPr>
          <w:rFonts w:ascii="宋体" w:hAnsi="宋体"/>
          <w:sz w:val="24"/>
        </w:rPr>
      </w:pPr>
      <w:r w:rsidRPr="00231D46">
        <w:rPr>
          <w:rFonts w:ascii="宋体" w:hAnsi="宋体" w:hint="eastAsia"/>
          <w:sz w:val="24"/>
        </w:rPr>
        <w:t>19.1.1</w:t>
      </w:r>
      <w:r w:rsidRPr="00231D46">
        <w:rPr>
          <w:rFonts w:ascii="宋体" w:hAnsi="宋体" w:hint="eastAsia"/>
          <w:sz w:val="24"/>
        </w:rPr>
        <w:tab/>
      </w:r>
      <w:r w:rsidR="003F39BE" w:rsidRPr="00231D46">
        <w:rPr>
          <w:rFonts w:ascii="宋体" w:hAnsi="宋体" w:hint="eastAsia"/>
          <w:sz w:val="24"/>
        </w:rPr>
        <w:t>未通过资格预审的申请人提交的投标文件；（如适用）</w:t>
      </w:r>
    </w:p>
    <w:p w14:paraId="04A17AFE" w14:textId="51DE31E7" w:rsidR="000B50B9" w:rsidRPr="00231D46" w:rsidRDefault="00320567" w:rsidP="00320567">
      <w:pPr>
        <w:tabs>
          <w:tab w:val="left" w:pos="480"/>
        </w:tabs>
        <w:spacing w:line="360" w:lineRule="auto"/>
        <w:ind w:left="851" w:hanging="851"/>
        <w:rPr>
          <w:rFonts w:ascii="宋体" w:hAnsi="宋体"/>
          <w:sz w:val="24"/>
        </w:rPr>
      </w:pPr>
      <w:r w:rsidRPr="00231D46">
        <w:rPr>
          <w:rFonts w:ascii="宋体" w:hAnsi="宋体" w:hint="eastAsia"/>
          <w:sz w:val="24"/>
        </w:rPr>
        <w:t>19.1.2</w:t>
      </w:r>
      <w:r w:rsidRPr="00231D46">
        <w:rPr>
          <w:rFonts w:ascii="宋体" w:hAnsi="宋体" w:hint="eastAsia"/>
          <w:sz w:val="24"/>
        </w:rPr>
        <w:tab/>
      </w:r>
      <w:r w:rsidR="003F39BE" w:rsidRPr="00231D46">
        <w:rPr>
          <w:rFonts w:ascii="宋体" w:hAnsi="宋体" w:hint="eastAsia"/>
          <w:sz w:val="24"/>
        </w:rPr>
        <w:t>未购买招标文件的潜在投标人提交的投标文件；</w:t>
      </w:r>
    </w:p>
    <w:p w14:paraId="41F80C62" w14:textId="5371DAA8" w:rsidR="000B50B9" w:rsidRPr="00231D46" w:rsidRDefault="00320567" w:rsidP="00320567">
      <w:pPr>
        <w:tabs>
          <w:tab w:val="left" w:pos="480"/>
        </w:tabs>
        <w:spacing w:line="360" w:lineRule="auto"/>
        <w:ind w:left="851" w:hanging="851"/>
        <w:rPr>
          <w:rFonts w:ascii="宋体" w:hAnsi="宋体"/>
          <w:sz w:val="24"/>
        </w:rPr>
      </w:pPr>
      <w:r w:rsidRPr="00231D46">
        <w:rPr>
          <w:rFonts w:ascii="宋体" w:hAnsi="宋体" w:hint="eastAsia"/>
          <w:sz w:val="24"/>
        </w:rPr>
        <w:t>19.1.3</w:t>
      </w:r>
      <w:r w:rsidRPr="00231D46">
        <w:rPr>
          <w:rFonts w:ascii="宋体" w:hAnsi="宋体" w:hint="eastAsia"/>
          <w:sz w:val="24"/>
        </w:rPr>
        <w:tab/>
      </w:r>
      <w:r w:rsidR="003F39BE" w:rsidRPr="00231D46">
        <w:rPr>
          <w:rFonts w:ascii="宋体" w:hAnsi="宋体" w:hint="eastAsia"/>
          <w:sz w:val="24"/>
        </w:rPr>
        <w:t>在投标截止时间之后送达的投标文件；</w:t>
      </w:r>
    </w:p>
    <w:p w14:paraId="63FFE896" w14:textId="69433C6C" w:rsidR="000B50B9" w:rsidRPr="00231D46" w:rsidRDefault="00320567" w:rsidP="00320567">
      <w:pPr>
        <w:tabs>
          <w:tab w:val="left" w:pos="480"/>
        </w:tabs>
        <w:spacing w:line="360" w:lineRule="auto"/>
        <w:ind w:left="851" w:hanging="851"/>
        <w:rPr>
          <w:rFonts w:ascii="宋体" w:hAnsi="宋体"/>
          <w:sz w:val="24"/>
        </w:rPr>
      </w:pPr>
      <w:r w:rsidRPr="00231D46">
        <w:rPr>
          <w:rFonts w:ascii="宋体" w:hAnsi="宋体" w:hint="eastAsia"/>
          <w:sz w:val="24"/>
        </w:rPr>
        <w:t>19.1.4</w:t>
      </w:r>
      <w:r w:rsidRPr="00231D46">
        <w:rPr>
          <w:rFonts w:ascii="宋体" w:hAnsi="宋体" w:hint="eastAsia"/>
          <w:sz w:val="24"/>
        </w:rPr>
        <w:tab/>
      </w:r>
      <w:r w:rsidR="003F39BE" w:rsidRPr="00231D46">
        <w:rPr>
          <w:rFonts w:ascii="宋体" w:hAnsi="宋体" w:hint="eastAsia"/>
          <w:sz w:val="24"/>
        </w:rPr>
        <w:t>未按招标文件要求加密上传的投标文件。</w:t>
      </w:r>
    </w:p>
    <w:p w14:paraId="6B8AAC4A" w14:textId="67185F21" w:rsidR="000B50B9" w:rsidRPr="00231D46" w:rsidRDefault="00320567" w:rsidP="00320567">
      <w:pPr>
        <w:tabs>
          <w:tab w:val="left" w:pos="375"/>
        </w:tabs>
        <w:spacing w:line="360" w:lineRule="auto"/>
        <w:ind w:left="567" w:hanging="567"/>
        <w:rPr>
          <w:rFonts w:ascii="宋体" w:hAnsi="宋体"/>
          <w:sz w:val="24"/>
        </w:rPr>
      </w:pPr>
      <w:r w:rsidRPr="00231D46">
        <w:rPr>
          <w:rFonts w:ascii="宋体" w:hAnsi="宋体" w:hint="eastAsia"/>
          <w:sz w:val="24"/>
        </w:rPr>
        <w:t>19.2</w:t>
      </w:r>
      <w:r w:rsidRPr="00231D46">
        <w:rPr>
          <w:rFonts w:ascii="宋体" w:hAnsi="宋体" w:hint="eastAsia"/>
          <w:sz w:val="24"/>
        </w:rPr>
        <w:tab/>
      </w:r>
      <w:r w:rsidR="003F39BE" w:rsidRPr="00231D46">
        <w:rPr>
          <w:rFonts w:ascii="宋体" w:hAnsi="宋体" w:hint="eastAsia"/>
          <w:sz w:val="24"/>
        </w:rPr>
        <w:t>若出现</w:t>
      </w:r>
      <w:r w:rsidR="003F39BE" w:rsidRPr="00231D46">
        <w:rPr>
          <w:rFonts w:ascii="宋体" w:hAnsi="宋体" w:hint="eastAsia"/>
          <w:sz w:val="24"/>
        </w:rPr>
        <w:t>19.1</w:t>
      </w:r>
      <w:r w:rsidR="003F39BE" w:rsidRPr="00231D46">
        <w:rPr>
          <w:rFonts w:ascii="宋体" w:hAnsi="宋体" w:hint="eastAsia"/>
          <w:sz w:val="24"/>
        </w:rPr>
        <w:t>中情况的，招标人或招标代理人将进行书面记录。</w:t>
      </w:r>
    </w:p>
    <w:p w14:paraId="42007F01" w14:textId="3E12C294" w:rsidR="000B50B9" w:rsidRPr="00231D46" w:rsidRDefault="00320567" w:rsidP="00320567">
      <w:pPr>
        <w:tabs>
          <w:tab w:val="left" w:pos="750"/>
          <w:tab w:val="left" w:pos="993"/>
        </w:tabs>
        <w:spacing w:beforeLines="50" w:before="156" w:afterLines="50" w:after="156" w:line="360" w:lineRule="auto"/>
        <w:ind w:left="748" w:hanging="322"/>
        <w:jc w:val="center"/>
        <w:outlineLvl w:val="2"/>
        <w:rPr>
          <w:rFonts w:ascii="宋体" w:hAnsi="宋体"/>
          <w:b/>
          <w:sz w:val="24"/>
        </w:rPr>
      </w:pPr>
      <w:bookmarkStart w:id="75" w:name="_Toc317667090"/>
      <w:bookmarkStart w:id="76" w:name="_Toc56783554"/>
      <w:bookmarkStart w:id="77" w:name="_Toc20352"/>
      <w:bookmarkStart w:id="78" w:name="_Toc45113238"/>
      <w:r w:rsidRPr="00231D46">
        <w:rPr>
          <w:rFonts w:ascii="宋体" w:hAnsi="宋体"/>
          <w:b/>
          <w:sz w:val="24"/>
        </w:rPr>
        <w:t>第五节</w:t>
      </w:r>
      <w:r w:rsidRPr="00231D46">
        <w:rPr>
          <w:rFonts w:ascii="宋体" w:hAnsi="宋体"/>
          <w:b/>
          <w:sz w:val="24"/>
        </w:rPr>
        <w:tab/>
      </w:r>
      <w:r w:rsidR="003F39BE" w:rsidRPr="00231D46">
        <w:rPr>
          <w:rFonts w:ascii="宋体" w:hAnsi="宋体" w:hint="eastAsia"/>
          <w:b/>
          <w:sz w:val="24"/>
        </w:rPr>
        <w:t>评标</w:t>
      </w:r>
      <w:bookmarkEnd w:id="75"/>
      <w:bookmarkEnd w:id="76"/>
      <w:bookmarkEnd w:id="77"/>
      <w:bookmarkEnd w:id="78"/>
    </w:p>
    <w:p w14:paraId="28152766" w14:textId="65120867" w:rsidR="000B50B9" w:rsidRPr="00231D46" w:rsidRDefault="00320567" w:rsidP="00320567">
      <w:pPr>
        <w:tabs>
          <w:tab w:val="left" w:pos="709"/>
          <w:tab w:val="left" w:pos="750"/>
        </w:tabs>
        <w:spacing w:line="360" w:lineRule="auto"/>
        <w:outlineLvl w:val="3"/>
        <w:rPr>
          <w:rFonts w:ascii="宋体" w:hAnsi="宋体"/>
          <w:sz w:val="24"/>
        </w:rPr>
      </w:pPr>
      <w:r w:rsidRPr="00231D46">
        <w:rPr>
          <w:rFonts w:ascii="宋体" w:hAnsi="宋体"/>
          <w:b/>
          <w:sz w:val="24"/>
        </w:rPr>
        <w:t>第</w:t>
      </w:r>
      <w:r w:rsidRPr="00231D46">
        <w:rPr>
          <w:rFonts w:ascii="宋体" w:hAnsi="宋体"/>
          <w:b/>
          <w:sz w:val="24"/>
        </w:rPr>
        <w:t>20</w:t>
      </w:r>
      <w:r w:rsidRPr="00231D46">
        <w:rPr>
          <w:rFonts w:ascii="宋体" w:hAnsi="宋体"/>
          <w:b/>
          <w:sz w:val="24"/>
        </w:rPr>
        <w:t>条</w:t>
      </w:r>
      <w:r w:rsidRPr="00231D46">
        <w:rPr>
          <w:rFonts w:ascii="宋体" w:hAnsi="宋体"/>
          <w:b/>
          <w:sz w:val="24"/>
        </w:rPr>
        <w:tab/>
      </w:r>
      <w:r w:rsidR="003F39BE" w:rsidRPr="00231D46">
        <w:rPr>
          <w:rFonts w:ascii="宋体" w:hAnsi="宋体" w:hint="eastAsia"/>
          <w:sz w:val="24"/>
        </w:rPr>
        <w:t>评标委员会</w:t>
      </w:r>
    </w:p>
    <w:p w14:paraId="4E954C52" w14:textId="1146EEC9" w:rsidR="000B50B9" w:rsidRPr="00231D46" w:rsidRDefault="00320567" w:rsidP="00320567">
      <w:pPr>
        <w:tabs>
          <w:tab w:val="left" w:pos="375"/>
        </w:tabs>
        <w:spacing w:line="360" w:lineRule="auto"/>
        <w:ind w:left="567" w:hanging="567"/>
        <w:rPr>
          <w:rFonts w:ascii="宋体" w:hAnsi="宋体"/>
          <w:sz w:val="24"/>
        </w:rPr>
      </w:pPr>
      <w:r w:rsidRPr="00231D46">
        <w:rPr>
          <w:rFonts w:ascii="宋体" w:hAnsi="宋体" w:hint="eastAsia"/>
          <w:sz w:val="24"/>
        </w:rPr>
        <w:t>20.1</w:t>
      </w:r>
      <w:r w:rsidRPr="00231D46">
        <w:rPr>
          <w:rFonts w:ascii="宋体" w:hAnsi="宋体" w:hint="eastAsia"/>
          <w:sz w:val="24"/>
        </w:rPr>
        <w:tab/>
      </w:r>
      <w:r w:rsidR="003F39BE" w:rsidRPr="00231D46">
        <w:rPr>
          <w:rFonts w:ascii="宋体" w:hAnsi="宋体" w:hint="eastAsia"/>
          <w:sz w:val="24"/>
        </w:rPr>
        <w:t>评标委员会职责</w:t>
      </w:r>
    </w:p>
    <w:p w14:paraId="509DBE94" w14:textId="4AFDBC36" w:rsidR="000B50B9" w:rsidRPr="00231D46" w:rsidRDefault="00320567" w:rsidP="00320567">
      <w:pPr>
        <w:tabs>
          <w:tab w:val="left" w:pos="480"/>
        </w:tabs>
        <w:spacing w:line="360" w:lineRule="auto"/>
        <w:ind w:left="826" w:hanging="826"/>
        <w:rPr>
          <w:rFonts w:ascii="宋体" w:hAnsi="宋体"/>
          <w:sz w:val="24"/>
        </w:rPr>
      </w:pPr>
      <w:r w:rsidRPr="00231D46">
        <w:rPr>
          <w:rFonts w:ascii="宋体" w:hAnsi="宋体" w:hint="eastAsia"/>
          <w:sz w:val="24"/>
        </w:rPr>
        <w:t>20.1.1</w:t>
      </w:r>
      <w:r w:rsidRPr="00231D46">
        <w:rPr>
          <w:rFonts w:ascii="宋体" w:hAnsi="宋体" w:hint="eastAsia"/>
          <w:sz w:val="24"/>
        </w:rPr>
        <w:tab/>
      </w:r>
      <w:r w:rsidR="003F39BE" w:rsidRPr="00231D46">
        <w:rPr>
          <w:rFonts w:ascii="宋体" w:hAnsi="宋体" w:hint="eastAsia"/>
          <w:sz w:val="24"/>
        </w:rPr>
        <w:t>评标由依照国家和有关招投标管理部门制定的有关法律、法规组建的评标委员会负责。</w:t>
      </w:r>
    </w:p>
    <w:p w14:paraId="4EA516F8" w14:textId="6646F3A4" w:rsidR="000B50B9" w:rsidRPr="00231D46" w:rsidRDefault="00320567" w:rsidP="00320567">
      <w:pPr>
        <w:tabs>
          <w:tab w:val="left" w:pos="480"/>
        </w:tabs>
        <w:spacing w:line="360" w:lineRule="auto"/>
        <w:ind w:left="826" w:hanging="826"/>
        <w:rPr>
          <w:rFonts w:ascii="宋体" w:hAnsi="宋体"/>
          <w:sz w:val="24"/>
        </w:rPr>
      </w:pPr>
      <w:r w:rsidRPr="00231D46">
        <w:rPr>
          <w:rFonts w:ascii="宋体" w:hAnsi="宋体" w:hint="eastAsia"/>
          <w:sz w:val="24"/>
        </w:rPr>
        <w:t>20.1.2</w:t>
      </w:r>
      <w:r w:rsidRPr="00231D46">
        <w:rPr>
          <w:rFonts w:ascii="宋体" w:hAnsi="宋体" w:hint="eastAsia"/>
          <w:sz w:val="24"/>
        </w:rPr>
        <w:tab/>
      </w:r>
      <w:r w:rsidR="003F39BE" w:rsidRPr="00231D46">
        <w:rPr>
          <w:rFonts w:ascii="宋体" w:hAnsi="宋体" w:hint="eastAsia"/>
          <w:sz w:val="24"/>
        </w:rPr>
        <w:t>评标委员会的评标将根据国家和有关招投标管理部门制定的相关法律、法规，招标文件和仅来自于投标人所提供的投标文件，按照招标文件第二册</w:t>
      </w:r>
      <w:r w:rsidR="003F39BE" w:rsidRPr="00231D46">
        <w:rPr>
          <w:rFonts w:ascii="宋体" w:hAnsi="宋体" w:hint="eastAsia"/>
          <w:sz w:val="24"/>
        </w:rPr>
        <w:t>/</w:t>
      </w:r>
      <w:r w:rsidR="003F39BE" w:rsidRPr="00231D46">
        <w:rPr>
          <w:rFonts w:ascii="宋体" w:hAnsi="宋体" w:hint="eastAsia"/>
          <w:sz w:val="24"/>
        </w:rPr>
        <w:t>第四章和第三册</w:t>
      </w:r>
      <w:r w:rsidR="003F39BE" w:rsidRPr="00231D46">
        <w:rPr>
          <w:rFonts w:ascii="宋体" w:hAnsi="宋体" w:hint="eastAsia"/>
          <w:sz w:val="24"/>
        </w:rPr>
        <w:t>/</w:t>
      </w:r>
      <w:r w:rsidR="003F39BE" w:rsidRPr="00231D46">
        <w:rPr>
          <w:rFonts w:ascii="宋体" w:hAnsi="宋体" w:hint="eastAsia"/>
          <w:sz w:val="24"/>
        </w:rPr>
        <w:t>第六章</w:t>
      </w:r>
      <w:r w:rsidR="003F39BE" w:rsidRPr="00231D46">
        <w:rPr>
          <w:rFonts w:ascii="宋体" w:hAnsi="宋体" w:hint="eastAsia"/>
          <w:sz w:val="24"/>
        </w:rPr>
        <w:t>/</w:t>
      </w:r>
      <w:r w:rsidR="003F39BE" w:rsidRPr="00231D46">
        <w:rPr>
          <w:rFonts w:ascii="宋体" w:hAnsi="宋体" w:hint="eastAsia"/>
          <w:sz w:val="24"/>
        </w:rPr>
        <w:t>第二节评标方法修改表中确定的评标标准和方法进行评标。招标文件没有规定的评标标准和方法，评标委员会不得将其作为评标的依据。</w:t>
      </w:r>
    </w:p>
    <w:p w14:paraId="2E6F14D1" w14:textId="0CF32108" w:rsidR="000B50B9" w:rsidRPr="00231D46" w:rsidRDefault="00320567" w:rsidP="00320567">
      <w:pPr>
        <w:tabs>
          <w:tab w:val="left" w:pos="480"/>
        </w:tabs>
        <w:spacing w:line="360" w:lineRule="auto"/>
        <w:ind w:left="826" w:hanging="826"/>
        <w:rPr>
          <w:rFonts w:ascii="宋体" w:hAnsi="宋体"/>
          <w:sz w:val="24"/>
        </w:rPr>
      </w:pPr>
      <w:r w:rsidRPr="00231D46">
        <w:rPr>
          <w:rFonts w:ascii="宋体" w:hAnsi="宋体" w:hint="eastAsia"/>
          <w:sz w:val="24"/>
        </w:rPr>
        <w:t>20.1.3</w:t>
      </w:r>
      <w:r w:rsidRPr="00231D46">
        <w:rPr>
          <w:rFonts w:ascii="宋体" w:hAnsi="宋体" w:hint="eastAsia"/>
          <w:sz w:val="24"/>
        </w:rPr>
        <w:tab/>
      </w:r>
      <w:r w:rsidR="003F39BE" w:rsidRPr="00231D46">
        <w:rPr>
          <w:rFonts w:ascii="宋体" w:hAnsi="宋体" w:hint="eastAsia"/>
          <w:sz w:val="24"/>
        </w:rPr>
        <w:t>在评标期间，评标委员会可要求投标人对其投标文件进行澄清，但不得寻求、提供或允许对投标价格等实质性内容做任何更改。澄清应符合</w:t>
      </w:r>
      <w:r w:rsidR="003F39BE" w:rsidRPr="00231D46">
        <w:rPr>
          <w:rFonts w:ascii="宋体" w:hAnsi="宋体" w:hint="eastAsia"/>
          <w:sz w:val="24"/>
        </w:rPr>
        <w:t>26.1</w:t>
      </w:r>
      <w:r w:rsidR="003F39BE" w:rsidRPr="00231D46">
        <w:rPr>
          <w:rFonts w:ascii="宋体" w:hAnsi="宋体" w:hint="eastAsia"/>
          <w:sz w:val="24"/>
        </w:rPr>
        <w:t>条规定。</w:t>
      </w:r>
    </w:p>
    <w:p w14:paraId="767E5EE7" w14:textId="04AA3885" w:rsidR="000B50B9" w:rsidRPr="00231D46" w:rsidRDefault="00320567" w:rsidP="00320567">
      <w:pPr>
        <w:tabs>
          <w:tab w:val="left" w:pos="375"/>
        </w:tabs>
        <w:spacing w:line="360" w:lineRule="auto"/>
        <w:ind w:left="567" w:hanging="567"/>
        <w:rPr>
          <w:rFonts w:ascii="宋体" w:hAnsi="宋体"/>
          <w:sz w:val="24"/>
        </w:rPr>
      </w:pPr>
      <w:r w:rsidRPr="00231D46">
        <w:rPr>
          <w:rFonts w:ascii="宋体" w:hAnsi="宋体" w:hint="eastAsia"/>
          <w:sz w:val="24"/>
        </w:rPr>
        <w:t>20.2</w:t>
      </w:r>
      <w:r w:rsidRPr="00231D46">
        <w:rPr>
          <w:rFonts w:ascii="宋体" w:hAnsi="宋体" w:hint="eastAsia"/>
          <w:sz w:val="24"/>
        </w:rPr>
        <w:tab/>
      </w:r>
      <w:r w:rsidR="003F39BE" w:rsidRPr="00231D46">
        <w:rPr>
          <w:rFonts w:ascii="宋体" w:hAnsi="宋体" w:hint="eastAsia"/>
          <w:sz w:val="24"/>
        </w:rPr>
        <w:t>评标委员会工作要求</w:t>
      </w:r>
    </w:p>
    <w:p w14:paraId="690BC0F9" w14:textId="356F6143" w:rsidR="000B50B9" w:rsidRPr="00231D46" w:rsidRDefault="00320567" w:rsidP="00320567">
      <w:pPr>
        <w:tabs>
          <w:tab w:val="left" w:pos="480"/>
        </w:tabs>
        <w:spacing w:line="360" w:lineRule="auto"/>
        <w:ind w:left="840" w:hanging="840"/>
        <w:rPr>
          <w:rFonts w:ascii="宋体" w:hAnsi="宋体"/>
          <w:sz w:val="24"/>
        </w:rPr>
      </w:pPr>
      <w:r w:rsidRPr="00231D46">
        <w:rPr>
          <w:rFonts w:ascii="宋体" w:hAnsi="宋体" w:hint="eastAsia"/>
          <w:sz w:val="24"/>
        </w:rPr>
        <w:t>20.2.1</w:t>
      </w:r>
      <w:r w:rsidRPr="00231D46">
        <w:rPr>
          <w:rFonts w:ascii="宋体" w:hAnsi="宋体" w:hint="eastAsia"/>
          <w:sz w:val="24"/>
        </w:rPr>
        <w:tab/>
      </w:r>
      <w:r w:rsidR="003F39BE" w:rsidRPr="00231D46">
        <w:rPr>
          <w:rFonts w:ascii="宋体" w:hAnsi="宋体" w:hint="eastAsia"/>
          <w:sz w:val="24"/>
        </w:rPr>
        <w:t>本着公平、公正的原则，严格按照招标文件的评标标准和方法严谨、客观</w:t>
      </w:r>
      <w:r w:rsidR="003F39BE" w:rsidRPr="00231D46">
        <w:rPr>
          <w:rFonts w:ascii="宋体" w:hAnsi="宋体" w:hint="eastAsia"/>
          <w:sz w:val="24"/>
        </w:rPr>
        <w:lastRenderedPageBreak/>
        <w:t>地进行评标。</w:t>
      </w:r>
    </w:p>
    <w:p w14:paraId="02F6F072" w14:textId="0BA78A40" w:rsidR="000B50B9" w:rsidRPr="00231D46" w:rsidRDefault="00320567" w:rsidP="00320567">
      <w:pPr>
        <w:tabs>
          <w:tab w:val="left" w:pos="480"/>
        </w:tabs>
        <w:spacing w:line="360" w:lineRule="auto"/>
        <w:ind w:left="840" w:hanging="840"/>
        <w:rPr>
          <w:rFonts w:ascii="宋体" w:hAnsi="宋体"/>
          <w:sz w:val="24"/>
        </w:rPr>
      </w:pPr>
      <w:r w:rsidRPr="00231D46">
        <w:rPr>
          <w:rFonts w:ascii="宋体" w:hAnsi="宋体" w:hint="eastAsia"/>
          <w:sz w:val="24"/>
        </w:rPr>
        <w:t>20.2.2</w:t>
      </w:r>
      <w:r w:rsidRPr="00231D46">
        <w:rPr>
          <w:rFonts w:ascii="宋体" w:hAnsi="宋体" w:hint="eastAsia"/>
          <w:sz w:val="24"/>
        </w:rPr>
        <w:tab/>
      </w:r>
      <w:r w:rsidR="003F39BE" w:rsidRPr="00231D46">
        <w:rPr>
          <w:rFonts w:ascii="宋体" w:hAnsi="宋体" w:hint="eastAsia"/>
          <w:sz w:val="24"/>
        </w:rPr>
        <w:t>必须按同一标准对待所有投标人。</w:t>
      </w:r>
    </w:p>
    <w:p w14:paraId="5672ECAD" w14:textId="06873276" w:rsidR="000B50B9" w:rsidRPr="00231D46" w:rsidRDefault="00320567" w:rsidP="00320567">
      <w:pPr>
        <w:tabs>
          <w:tab w:val="left" w:pos="480"/>
        </w:tabs>
        <w:spacing w:line="360" w:lineRule="auto"/>
        <w:ind w:left="840" w:hanging="840"/>
        <w:rPr>
          <w:rFonts w:ascii="宋体" w:hAnsi="宋体"/>
          <w:sz w:val="24"/>
        </w:rPr>
      </w:pPr>
      <w:r w:rsidRPr="00231D46">
        <w:rPr>
          <w:rFonts w:ascii="宋体" w:hAnsi="宋体" w:hint="eastAsia"/>
          <w:sz w:val="24"/>
        </w:rPr>
        <w:t>20.2.3</w:t>
      </w:r>
      <w:r w:rsidRPr="00231D46">
        <w:rPr>
          <w:rFonts w:ascii="宋体" w:hAnsi="宋体" w:hint="eastAsia"/>
          <w:sz w:val="24"/>
        </w:rPr>
        <w:tab/>
      </w:r>
      <w:r w:rsidR="003F39BE" w:rsidRPr="00231D46">
        <w:rPr>
          <w:rFonts w:ascii="宋体" w:hAnsi="宋体" w:hint="eastAsia"/>
          <w:sz w:val="24"/>
        </w:rPr>
        <w:t>各评委必须以书面的形式作出自已评标意见的记录，并签名确认。</w:t>
      </w:r>
    </w:p>
    <w:p w14:paraId="11EE8996" w14:textId="71668EF5" w:rsidR="000B50B9" w:rsidRPr="00231D46" w:rsidRDefault="00320567" w:rsidP="00320567">
      <w:pPr>
        <w:tabs>
          <w:tab w:val="left" w:pos="480"/>
        </w:tabs>
        <w:spacing w:line="360" w:lineRule="auto"/>
        <w:ind w:left="840" w:hanging="840"/>
        <w:rPr>
          <w:rFonts w:ascii="宋体" w:hAnsi="宋体"/>
          <w:sz w:val="24"/>
        </w:rPr>
      </w:pPr>
      <w:r w:rsidRPr="00231D46">
        <w:rPr>
          <w:rFonts w:ascii="宋体" w:hAnsi="宋体" w:hint="eastAsia"/>
          <w:sz w:val="24"/>
        </w:rPr>
        <w:t>20.2.4</w:t>
      </w:r>
      <w:r w:rsidRPr="00231D46">
        <w:rPr>
          <w:rFonts w:ascii="宋体" w:hAnsi="宋体" w:hint="eastAsia"/>
          <w:sz w:val="24"/>
        </w:rPr>
        <w:tab/>
      </w:r>
      <w:r w:rsidR="003F39BE" w:rsidRPr="00231D46">
        <w:rPr>
          <w:rFonts w:ascii="宋体" w:hAnsi="宋体" w:hint="eastAsia"/>
          <w:sz w:val="24"/>
        </w:rPr>
        <w:t>当评委意见不一致时，将遵循少数服从多数的原则。允许评委保留个人意见，但判定结果应服从多数评委意见。</w:t>
      </w:r>
    </w:p>
    <w:p w14:paraId="0720F6B8" w14:textId="41D3B228" w:rsidR="000B50B9" w:rsidRPr="00231D46" w:rsidRDefault="00320567" w:rsidP="00320567">
      <w:pPr>
        <w:tabs>
          <w:tab w:val="left" w:pos="480"/>
        </w:tabs>
        <w:spacing w:line="360" w:lineRule="auto"/>
        <w:ind w:left="840" w:hanging="840"/>
        <w:rPr>
          <w:rFonts w:ascii="宋体" w:hAnsi="宋体"/>
          <w:sz w:val="24"/>
        </w:rPr>
      </w:pPr>
      <w:r w:rsidRPr="00231D46">
        <w:rPr>
          <w:rFonts w:ascii="宋体" w:hAnsi="宋体" w:hint="eastAsia"/>
          <w:sz w:val="24"/>
        </w:rPr>
        <w:t>20.2.5</w:t>
      </w:r>
      <w:r w:rsidRPr="00231D46">
        <w:rPr>
          <w:rFonts w:ascii="宋体" w:hAnsi="宋体" w:hint="eastAsia"/>
          <w:sz w:val="24"/>
        </w:rPr>
        <w:tab/>
      </w:r>
      <w:r w:rsidR="003F39BE" w:rsidRPr="00231D46">
        <w:rPr>
          <w:rFonts w:ascii="宋体" w:hAnsi="宋体" w:hint="eastAsia"/>
          <w:sz w:val="24"/>
        </w:rPr>
        <w:t>除非招标文件中有明确规定，评标委员会判断投标文件的响应性，仅基于投标文件本身而不靠其它外部证据。</w:t>
      </w:r>
    </w:p>
    <w:p w14:paraId="16A59F4D" w14:textId="6D49C33B" w:rsidR="000B50B9" w:rsidRPr="00231D46" w:rsidRDefault="00320567" w:rsidP="00320567">
      <w:pPr>
        <w:tabs>
          <w:tab w:val="left" w:pos="480"/>
        </w:tabs>
        <w:spacing w:line="360" w:lineRule="auto"/>
        <w:ind w:left="840" w:hanging="840"/>
        <w:rPr>
          <w:rFonts w:ascii="宋体" w:hAnsi="宋体"/>
          <w:sz w:val="24"/>
        </w:rPr>
      </w:pPr>
      <w:r w:rsidRPr="00231D46">
        <w:rPr>
          <w:rFonts w:ascii="宋体" w:hAnsi="宋体" w:hint="eastAsia"/>
          <w:sz w:val="24"/>
        </w:rPr>
        <w:t>20.2.6</w:t>
      </w:r>
      <w:r w:rsidRPr="00231D46">
        <w:rPr>
          <w:rFonts w:ascii="宋体" w:hAnsi="宋体" w:hint="eastAsia"/>
          <w:sz w:val="24"/>
        </w:rPr>
        <w:tab/>
      </w:r>
      <w:r w:rsidR="003F39BE" w:rsidRPr="00231D46">
        <w:rPr>
          <w:rFonts w:ascii="宋体" w:hAnsi="宋体" w:hint="eastAsia"/>
          <w:sz w:val="24"/>
        </w:rPr>
        <w:t>评标委员会应以</w:t>
      </w:r>
      <w:r w:rsidR="003F39BE" w:rsidRPr="00231D46">
        <w:rPr>
          <w:rFonts w:ascii="宋体" w:hAnsi="宋体" w:hint="eastAsia"/>
          <w:sz w:val="24"/>
        </w:rPr>
        <w:t xml:space="preserve"> </w:t>
      </w:r>
      <w:r w:rsidR="003F39BE" w:rsidRPr="00231D46">
        <w:rPr>
          <w:rFonts w:ascii="宋体" w:hAnsi="宋体" w:hint="eastAsia"/>
          <w:sz w:val="24"/>
        </w:rPr>
        <w:t>“谨慎判定投标无效或否决投标”的原则，进行评标。</w:t>
      </w:r>
    </w:p>
    <w:p w14:paraId="6ADD1820" w14:textId="181B604A" w:rsidR="000B50B9" w:rsidRPr="00231D46" w:rsidRDefault="00320567" w:rsidP="00320567">
      <w:pPr>
        <w:tabs>
          <w:tab w:val="left" w:pos="480"/>
        </w:tabs>
        <w:spacing w:line="360" w:lineRule="auto"/>
        <w:ind w:left="840" w:hanging="840"/>
        <w:rPr>
          <w:rFonts w:ascii="宋体" w:hAnsi="宋体"/>
          <w:sz w:val="24"/>
        </w:rPr>
      </w:pPr>
      <w:r w:rsidRPr="00231D46">
        <w:rPr>
          <w:rFonts w:ascii="宋体" w:hAnsi="宋体" w:hint="eastAsia"/>
          <w:sz w:val="24"/>
        </w:rPr>
        <w:t>20.2.7</w:t>
      </w:r>
      <w:r w:rsidRPr="00231D46">
        <w:rPr>
          <w:rFonts w:ascii="宋体" w:hAnsi="宋体" w:hint="eastAsia"/>
          <w:sz w:val="24"/>
        </w:rPr>
        <w:tab/>
      </w:r>
      <w:r w:rsidR="003F39BE" w:rsidRPr="00231D46">
        <w:rPr>
          <w:rFonts w:ascii="宋体" w:hAnsi="宋体" w:hint="eastAsia"/>
          <w:sz w:val="24"/>
        </w:rPr>
        <w:t>如评委不按上述规定进行评标，则该评委评标结果无效；如评标结果无效的评委数量超过评委总数的二分之一，则重组评委会重新评标。</w:t>
      </w:r>
    </w:p>
    <w:p w14:paraId="3EF36495" w14:textId="6C6920C7" w:rsidR="000B50B9" w:rsidRPr="00231D46" w:rsidRDefault="00320567" w:rsidP="00320567">
      <w:pPr>
        <w:tabs>
          <w:tab w:val="left" w:pos="480"/>
        </w:tabs>
        <w:spacing w:line="360" w:lineRule="auto"/>
        <w:ind w:left="840" w:hanging="840"/>
        <w:rPr>
          <w:rFonts w:ascii="宋体" w:hAnsi="宋体"/>
          <w:sz w:val="24"/>
        </w:rPr>
      </w:pPr>
      <w:r w:rsidRPr="00231D46">
        <w:rPr>
          <w:rFonts w:ascii="宋体" w:hAnsi="宋体" w:hint="eastAsia"/>
          <w:sz w:val="24"/>
        </w:rPr>
        <w:t>20.2.8</w:t>
      </w:r>
      <w:r w:rsidRPr="00231D46">
        <w:rPr>
          <w:rFonts w:ascii="宋体" w:hAnsi="宋体" w:hint="eastAsia"/>
          <w:sz w:val="24"/>
        </w:rPr>
        <w:tab/>
      </w:r>
      <w:r w:rsidR="003F39BE" w:rsidRPr="00231D46">
        <w:rPr>
          <w:rFonts w:ascii="宋体" w:hAnsi="宋体" w:hint="eastAsia"/>
          <w:sz w:val="24"/>
        </w:rPr>
        <w:t>评标报告应当由评标委员会全体成员签字。对评标结果有不同意见的评标委员会成员应当以书面形式说明其不同意见和理由，评标报告将注明该不同意见。评标委员会成员拒绝在评标报告上签字又不书面说明其不同意见和理由的，视为同意评标结果。</w:t>
      </w:r>
    </w:p>
    <w:p w14:paraId="1A6683C5" w14:textId="032A3119" w:rsidR="000B50B9" w:rsidRPr="00231D46" w:rsidRDefault="00320567" w:rsidP="00320567">
      <w:pPr>
        <w:tabs>
          <w:tab w:val="left" w:pos="375"/>
        </w:tabs>
        <w:spacing w:line="360" w:lineRule="auto"/>
        <w:ind w:left="567" w:hanging="567"/>
        <w:rPr>
          <w:rFonts w:ascii="宋体" w:hAnsi="宋体"/>
          <w:b/>
          <w:sz w:val="24"/>
        </w:rPr>
      </w:pPr>
      <w:r w:rsidRPr="00231D46">
        <w:rPr>
          <w:rFonts w:ascii="宋体" w:hAnsi="宋体" w:hint="eastAsia"/>
          <w:b/>
          <w:sz w:val="24"/>
        </w:rPr>
        <w:t>20.3</w:t>
      </w:r>
      <w:r w:rsidRPr="00231D46">
        <w:rPr>
          <w:rFonts w:ascii="宋体" w:hAnsi="宋体" w:hint="eastAsia"/>
          <w:b/>
          <w:sz w:val="24"/>
        </w:rPr>
        <w:tab/>
      </w:r>
      <w:r w:rsidR="003F39BE" w:rsidRPr="00231D46">
        <w:rPr>
          <w:rFonts w:ascii="宋体" w:hAnsi="宋体" w:hint="eastAsia"/>
          <w:b/>
          <w:sz w:val="24"/>
        </w:rPr>
        <w:t>评标原则</w:t>
      </w:r>
    </w:p>
    <w:p w14:paraId="69D9D5A9" w14:textId="1B6AD48F" w:rsidR="000B50B9" w:rsidRPr="00231D46" w:rsidRDefault="00320567" w:rsidP="00320567">
      <w:pPr>
        <w:tabs>
          <w:tab w:val="left" w:pos="480"/>
        </w:tabs>
        <w:spacing w:line="360" w:lineRule="auto"/>
        <w:ind w:left="811" w:hanging="780"/>
        <w:rPr>
          <w:rFonts w:ascii="宋体" w:hAnsi="宋体"/>
          <w:sz w:val="24"/>
        </w:rPr>
      </w:pPr>
      <w:r w:rsidRPr="00231D46">
        <w:rPr>
          <w:rFonts w:ascii="宋体" w:hAnsi="宋体" w:hint="eastAsia"/>
          <w:sz w:val="24"/>
        </w:rPr>
        <w:t>20.3.1</w:t>
      </w:r>
      <w:r w:rsidRPr="00231D46">
        <w:rPr>
          <w:rFonts w:ascii="宋体" w:hAnsi="宋体" w:hint="eastAsia"/>
          <w:sz w:val="24"/>
        </w:rPr>
        <w:tab/>
      </w:r>
      <w:r w:rsidR="003F39BE" w:rsidRPr="00231D46">
        <w:rPr>
          <w:rFonts w:ascii="宋体" w:hAnsi="宋体" w:hint="eastAsia"/>
          <w:sz w:val="24"/>
        </w:rPr>
        <w:t>评标委员会将按照招标文件第二册</w:t>
      </w:r>
      <w:r w:rsidR="003F39BE" w:rsidRPr="00231D46">
        <w:rPr>
          <w:rFonts w:ascii="宋体" w:hAnsi="宋体" w:hint="eastAsia"/>
          <w:sz w:val="24"/>
        </w:rPr>
        <w:t>/</w:t>
      </w:r>
      <w:r w:rsidR="003F39BE" w:rsidRPr="00231D46">
        <w:rPr>
          <w:rFonts w:ascii="宋体" w:hAnsi="宋体" w:hint="eastAsia"/>
          <w:sz w:val="24"/>
        </w:rPr>
        <w:t>第四章和第三册</w:t>
      </w:r>
      <w:r w:rsidR="003F39BE" w:rsidRPr="00231D46">
        <w:rPr>
          <w:rFonts w:ascii="宋体" w:hAnsi="宋体" w:hint="eastAsia"/>
          <w:sz w:val="24"/>
        </w:rPr>
        <w:t>/</w:t>
      </w:r>
      <w:r w:rsidR="003F39BE" w:rsidRPr="00231D46">
        <w:rPr>
          <w:rFonts w:ascii="宋体" w:hAnsi="宋体" w:hint="eastAsia"/>
          <w:sz w:val="24"/>
        </w:rPr>
        <w:t>第六章</w:t>
      </w:r>
      <w:r w:rsidR="003F39BE" w:rsidRPr="00231D46">
        <w:rPr>
          <w:rFonts w:ascii="宋体" w:hAnsi="宋体" w:hint="eastAsia"/>
          <w:sz w:val="24"/>
        </w:rPr>
        <w:t>/</w:t>
      </w:r>
      <w:r w:rsidR="003F39BE" w:rsidRPr="00231D46">
        <w:rPr>
          <w:rFonts w:ascii="宋体" w:hAnsi="宋体" w:hint="eastAsia"/>
          <w:sz w:val="24"/>
        </w:rPr>
        <w:t>第二节评标方法修改表中确定的评标标准和方法进行评标。</w:t>
      </w:r>
    </w:p>
    <w:p w14:paraId="64E69DF7" w14:textId="7CC13713" w:rsidR="000B50B9" w:rsidRPr="00231D46" w:rsidRDefault="00320567" w:rsidP="00320567">
      <w:pPr>
        <w:tabs>
          <w:tab w:val="left" w:pos="480"/>
        </w:tabs>
        <w:spacing w:line="360" w:lineRule="auto"/>
        <w:ind w:left="811" w:hanging="780"/>
        <w:rPr>
          <w:rFonts w:ascii="宋体" w:hAnsi="宋体"/>
          <w:sz w:val="24"/>
        </w:rPr>
      </w:pPr>
      <w:r w:rsidRPr="00231D46">
        <w:rPr>
          <w:rFonts w:ascii="宋体" w:hAnsi="宋体" w:hint="eastAsia"/>
          <w:sz w:val="24"/>
        </w:rPr>
        <w:t>20.3.2</w:t>
      </w:r>
      <w:r w:rsidRPr="00231D46">
        <w:rPr>
          <w:rFonts w:ascii="宋体" w:hAnsi="宋体" w:hint="eastAsia"/>
          <w:sz w:val="24"/>
        </w:rPr>
        <w:tab/>
      </w:r>
      <w:r w:rsidR="003F39BE" w:rsidRPr="00231D46">
        <w:rPr>
          <w:rFonts w:ascii="宋体" w:hAnsi="宋体" w:hint="eastAsia"/>
          <w:sz w:val="24"/>
        </w:rPr>
        <w:t>实质性响应的判定</w:t>
      </w:r>
    </w:p>
    <w:p w14:paraId="7E470A4F" w14:textId="1EA859F0" w:rsidR="000B50B9" w:rsidRPr="00231D46" w:rsidRDefault="00320567" w:rsidP="00320567">
      <w:pPr>
        <w:tabs>
          <w:tab w:val="left" w:pos="375"/>
        </w:tabs>
        <w:spacing w:line="360" w:lineRule="auto"/>
        <w:ind w:left="1131" w:hanging="1102"/>
        <w:jc w:val="left"/>
        <w:rPr>
          <w:rFonts w:ascii="宋体" w:hAnsi="宋体"/>
          <w:sz w:val="24"/>
        </w:rPr>
      </w:pPr>
      <w:r w:rsidRPr="00231D46">
        <w:rPr>
          <w:rFonts w:ascii="宋体" w:hAnsi="宋体" w:hint="eastAsia"/>
          <w:sz w:val="24"/>
        </w:rPr>
        <w:t>20.3.2.1</w:t>
      </w:r>
      <w:r w:rsidRPr="00231D46">
        <w:rPr>
          <w:rFonts w:ascii="宋体" w:hAnsi="宋体" w:hint="eastAsia"/>
          <w:sz w:val="24"/>
        </w:rPr>
        <w:tab/>
      </w:r>
      <w:r w:rsidR="003F39BE" w:rsidRPr="00231D46">
        <w:rPr>
          <w:rFonts w:ascii="宋体" w:hAnsi="宋体" w:hint="eastAsia"/>
          <w:sz w:val="24"/>
        </w:rPr>
        <w:t>评标委员会应依据招标文件的规定进行判断。招标文件中未明确规定，而评标委员会认为属于实质性内容的，如投标人存在涉及适用相关法律、税务等内容的偏离，可由评标委员会集体讨论后判定。</w:t>
      </w:r>
    </w:p>
    <w:p w14:paraId="06636307" w14:textId="5178B443" w:rsidR="000B50B9" w:rsidRPr="00231D46" w:rsidRDefault="00320567" w:rsidP="00320567">
      <w:pPr>
        <w:tabs>
          <w:tab w:val="left" w:pos="375"/>
        </w:tabs>
        <w:spacing w:line="360" w:lineRule="auto"/>
        <w:ind w:left="1131" w:hanging="1102"/>
        <w:jc w:val="left"/>
        <w:rPr>
          <w:rFonts w:ascii="宋体" w:hAnsi="宋体"/>
          <w:sz w:val="24"/>
        </w:rPr>
      </w:pPr>
      <w:r w:rsidRPr="00231D46">
        <w:rPr>
          <w:rFonts w:ascii="宋体" w:hAnsi="宋体" w:hint="eastAsia"/>
          <w:sz w:val="24"/>
        </w:rPr>
        <w:t>20.3.2.2</w:t>
      </w:r>
      <w:r w:rsidRPr="00231D46">
        <w:rPr>
          <w:rFonts w:ascii="宋体" w:hAnsi="宋体" w:hint="eastAsia"/>
          <w:sz w:val="24"/>
        </w:rPr>
        <w:tab/>
      </w:r>
      <w:r w:rsidR="003F39BE" w:rsidRPr="00231D46">
        <w:rPr>
          <w:rFonts w:ascii="宋体" w:hAnsi="宋体" w:hint="eastAsia"/>
          <w:sz w:val="24"/>
        </w:rPr>
        <w:t>未实质性响应招标文件要求（实质性条款要求详见招标文件第一册</w:t>
      </w:r>
      <w:r w:rsidR="003F39BE" w:rsidRPr="00231D46">
        <w:rPr>
          <w:rFonts w:ascii="宋体" w:hAnsi="宋体" w:hint="eastAsia"/>
          <w:sz w:val="24"/>
        </w:rPr>
        <w:t>/</w:t>
      </w:r>
      <w:r w:rsidR="003F39BE" w:rsidRPr="00231D46">
        <w:rPr>
          <w:rFonts w:ascii="宋体" w:hAnsi="宋体" w:hint="eastAsia"/>
          <w:sz w:val="24"/>
        </w:rPr>
        <w:t>第二章）的投标将被拒绝。投标人不得通过修正或撤销不符合要求的偏离从而使其投标成为实质性响应的投标。</w:t>
      </w:r>
    </w:p>
    <w:p w14:paraId="2DDAAD6E" w14:textId="3B8F1FBC" w:rsidR="000B50B9" w:rsidRPr="00231D46" w:rsidRDefault="00320567" w:rsidP="00320567">
      <w:pPr>
        <w:tabs>
          <w:tab w:val="left" w:pos="480"/>
        </w:tabs>
        <w:spacing w:line="360" w:lineRule="auto"/>
        <w:ind w:left="811" w:hanging="780"/>
        <w:rPr>
          <w:rFonts w:ascii="宋体" w:hAnsi="宋体"/>
          <w:sz w:val="24"/>
        </w:rPr>
      </w:pPr>
      <w:r w:rsidRPr="00231D46">
        <w:rPr>
          <w:rFonts w:ascii="宋体" w:hAnsi="宋体" w:hint="eastAsia"/>
          <w:sz w:val="24"/>
        </w:rPr>
        <w:t>20.3.3</w:t>
      </w:r>
      <w:r w:rsidRPr="00231D46">
        <w:rPr>
          <w:rFonts w:ascii="宋体" w:hAnsi="宋体" w:hint="eastAsia"/>
          <w:sz w:val="24"/>
        </w:rPr>
        <w:tab/>
      </w:r>
      <w:r w:rsidR="003F39BE" w:rsidRPr="00231D46">
        <w:rPr>
          <w:rFonts w:ascii="宋体" w:hAnsi="宋体" w:hint="eastAsia"/>
          <w:sz w:val="24"/>
        </w:rPr>
        <w:t>评标依据</w:t>
      </w:r>
    </w:p>
    <w:p w14:paraId="393C1D0B" w14:textId="77777777" w:rsidR="000B50B9" w:rsidRPr="00231D46" w:rsidRDefault="003F39BE">
      <w:pPr>
        <w:tabs>
          <w:tab w:val="left" w:pos="1260"/>
        </w:tabs>
        <w:spacing w:line="360" w:lineRule="auto"/>
        <w:ind w:leftChars="15" w:left="31" w:firstLineChars="200" w:firstLine="480"/>
        <w:rPr>
          <w:rFonts w:ascii="宋体" w:hAnsi="宋体"/>
          <w:sz w:val="24"/>
        </w:rPr>
      </w:pPr>
      <w:r w:rsidRPr="00231D46">
        <w:rPr>
          <w:rFonts w:ascii="宋体" w:hAnsi="宋体" w:hint="eastAsia"/>
          <w:sz w:val="24"/>
        </w:rPr>
        <w:t>评标委员会判定投标的响应性只根据投标文件本身的真实无误的内容，而不依据外部的证据。（但投标文件有不真实不正确的内容时除外）；招标文件中没有规定的标准和方法不得作为评标的依据。</w:t>
      </w:r>
    </w:p>
    <w:p w14:paraId="5232FECB" w14:textId="5E6F0B51" w:rsidR="000B50B9" w:rsidRPr="00231D46" w:rsidRDefault="00320567" w:rsidP="00320567">
      <w:pPr>
        <w:tabs>
          <w:tab w:val="left" w:pos="709"/>
          <w:tab w:val="left" w:pos="750"/>
        </w:tabs>
        <w:spacing w:line="360" w:lineRule="auto"/>
        <w:outlineLvl w:val="3"/>
        <w:rPr>
          <w:rFonts w:ascii="宋体" w:hAnsi="宋体"/>
          <w:sz w:val="24"/>
        </w:rPr>
      </w:pPr>
      <w:r w:rsidRPr="00231D46">
        <w:rPr>
          <w:rFonts w:ascii="宋体" w:hAnsi="宋体"/>
          <w:b/>
          <w:sz w:val="24"/>
        </w:rPr>
        <w:t>第</w:t>
      </w:r>
      <w:r w:rsidRPr="00231D46">
        <w:rPr>
          <w:rFonts w:ascii="宋体" w:hAnsi="宋体"/>
          <w:b/>
          <w:sz w:val="24"/>
        </w:rPr>
        <w:t>21</w:t>
      </w:r>
      <w:r w:rsidRPr="00231D46">
        <w:rPr>
          <w:rFonts w:ascii="宋体" w:hAnsi="宋体"/>
          <w:b/>
          <w:sz w:val="24"/>
        </w:rPr>
        <w:t>条</w:t>
      </w:r>
      <w:r w:rsidRPr="00231D46">
        <w:rPr>
          <w:rFonts w:ascii="宋体" w:hAnsi="宋体"/>
          <w:b/>
          <w:sz w:val="24"/>
        </w:rPr>
        <w:tab/>
      </w:r>
      <w:r w:rsidR="003F39BE" w:rsidRPr="00231D46">
        <w:rPr>
          <w:rFonts w:ascii="宋体" w:hAnsi="宋体" w:hint="eastAsia"/>
          <w:sz w:val="24"/>
        </w:rPr>
        <w:t>符合性检查内容及原则</w:t>
      </w:r>
    </w:p>
    <w:p w14:paraId="09659CBF" w14:textId="3462E85B" w:rsidR="000B50B9" w:rsidRPr="00231D46" w:rsidRDefault="00320567" w:rsidP="00320567">
      <w:pPr>
        <w:tabs>
          <w:tab w:val="left" w:pos="480"/>
        </w:tabs>
        <w:spacing w:line="360" w:lineRule="auto"/>
        <w:ind w:left="566" w:hanging="566"/>
        <w:rPr>
          <w:rFonts w:ascii="宋体" w:hAnsi="宋体"/>
          <w:sz w:val="24"/>
        </w:rPr>
      </w:pPr>
      <w:r w:rsidRPr="00231D46">
        <w:rPr>
          <w:rFonts w:ascii="宋体" w:hAnsi="宋体" w:hint="eastAsia"/>
          <w:sz w:val="24"/>
        </w:rPr>
        <w:t>21.1</w:t>
      </w:r>
      <w:r w:rsidRPr="00231D46">
        <w:rPr>
          <w:rFonts w:ascii="宋体" w:hAnsi="宋体" w:hint="eastAsia"/>
          <w:sz w:val="24"/>
        </w:rPr>
        <w:tab/>
      </w:r>
      <w:r w:rsidR="003F39BE" w:rsidRPr="00231D46">
        <w:rPr>
          <w:rFonts w:ascii="宋体" w:hAnsi="宋体" w:hint="eastAsia"/>
          <w:sz w:val="24"/>
        </w:rPr>
        <w:t>符合性检查内容：根据招标文件第一册</w:t>
      </w:r>
      <w:r w:rsidR="003F39BE" w:rsidRPr="00231D46">
        <w:rPr>
          <w:rFonts w:ascii="宋体" w:hAnsi="宋体" w:hint="eastAsia"/>
          <w:sz w:val="24"/>
        </w:rPr>
        <w:t>/</w:t>
      </w:r>
      <w:r w:rsidR="003F39BE" w:rsidRPr="00231D46">
        <w:rPr>
          <w:rFonts w:ascii="宋体" w:hAnsi="宋体" w:hint="eastAsia"/>
          <w:sz w:val="24"/>
        </w:rPr>
        <w:t>第二章</w:t>
      </w:r>
      <w:r w:rsidR="003F39BE" w:rsidRPr="00231D46">
        <w:rPr>
          <w:rFonts w:ascii="宋体" w:hAnsi="宋体" w:hint="eastAsia"/>
          <w:sz w:val="24"/>
        </w:rPr>
        <w:t>/</w:t>
      </w:r>
      <w:r w:rsidR="003F39BE" w:rsidRPr="00231D46">
        <w:rPr>
          <w:rFonts w:ascii="宋体" w:hAnsi="宋体" w:hint="eastAsia"/>
          <w:sz w:val="24"/>
        </w:rPr>
        <w:t>《招标实质性要求条款一览</w:t>
      </w:r>
      <w:r w:rsidR="003F39BE" w:rsidRPr="00231D46">
        <w:rPr>
          <w:rFonts w:ascii="宋体" w:hAnsi="宋体" w:hint="eastAsia"/>
          <w:sz w:val="24"/>
        </w:rPr>
        <w:lastRenderedPageBreak/>
        <w:t>表》的招标实质性要求，评标委员会检查投标文件是否已相应作出实质性响应。</w:t>
      </w:r>
    </w:p>
    <w:p w14:paraId="1A3B0D8D" w14:textId="6F3A8DE8" w:rsidR="000B50B9" w:rsidRPr="00231D46" w:rsidRDefault="00320567" w:rsidP="00320567">
      <w:pPr>
        <w:tabs>
          <w:tab w:val="left" w:pos="480"/>
        </w:tabs>
        <w:spacing w:line="360" w:lineRule="auto"/>
        <w:ind w:left="566" w:hanging="566"/>
        <w:rPr>
          <w:rFonts w:ascii="宋体" w:hAnsi="宋体"/>
          <w:sz w:val="24"/>
        </w:rPr>
      </w:pPr>
      <w:r w:rsidRPr="00231D46">
        <w:rPr>
          <w:rFonts w:ascii="宋体" w:hAnsi="宋体" w:hint="eastAsia"/>
          <w:sz w:val="24"/>
        </w:rPr>
        <w:t>21.2</w:t>
      </w:r>
      <w:r w:rsidRPr="00231D46">
        <w:rPr>
          <w:rFonts w:ascii="宋体" w:hAnsi="宋体" w:hint="eastAsia"/>
          <w:sz w:val="24"/>
        </w:rPr>
        <w:tab/>
      </w:r>
      <w:r w:rsidR="003F39BE" w:rsidRPr="00231D46">
        <w:rPr>
          <w:rFonts w:ascii="宋体" w:hAnsi="宋体" w:hint="eastAsia"/>
          <w:sz w:val="24"/>
        </w:rPr>
        <w:t>符合性检查原则：</w:t>
      </w:r>
    </w:p>
    <w:p w14:paraId="66839C9B" w14:textId="5AAB0DBA" w:rsidR="000B50B9" w:rsidRPr="00231D46" w:rsidRDefault="00320567" w:rsidP="00320567">
      <w:pPr>
        <w:tabs>
          <w:tab w:val="left" w:pos="480"/>
        </w:tabs>
        <w:spacing w:line="360" w:lineRule="auto"/>
        <w:ind w:left="840" w:hanging="840"/>
        <w:rPr>
          <w:rFonts w:ascii="宋体" w:hAnsi="宋体"/>
          <w:sz w:val="24"/>
        </w:rPr>
      </w:pPr>
      <w:r w:rsidRPr="00231D46">
        <w:rPr>
          <w:rFonts w:ascii="宋体" w:hAnsi="宋体" w:hint="eastAsia"/>
          <w:sz w:val="24"/>
        </w:rPr>
        <w:t>21.2.1</w:t>
      </w:r>
      <w:r w:rsidRPr="00231D46">
        <w:rPr>
          <w:rFonts w:ascii="宋体" w:hAnsi="宋体" w:hint="eastAsia"/>
          <w:sz w:val="24"/>
        </w:rPr>
        <w:tab/>
      </w:r>
      <w:r w:rsidR="003F39BE" w:rsidRPr="00231D46">
        <w:rPr>
          <w:rFonts w:ascii="宋体" w:hAnsi="宋体" w:hint="eastAsia"/>
          <w:sz w:val="24"/>
        </w:rPr>
        <w:t>投标文件未对招标文件第一册</w:t>
      </w:r>
      <w:r w:rsidR="003F39BE" w:rsidRPr="00231D46">
        <w:rPr>
          <w:rFonts w:ascii="宋体" w:hAnsi="宋体" w:hint="eastAsia"/>
          <w:sz w:val="24"/>
        </w:rPr>
        <w:t>/</w:t>
      </w:r>
      <w:r w:rsidR="003F39BE" w:rsidRPr="00231D46">
        <w:rPr>
          <w:rFonts w:ascii="宋体" w:hAnsi="宋体" w:hint="eastAsia"/>
          <w:sz w:val="24"/>
        </w:rPr>
        <w:t>第二章</w:t>
      </w:r>
      <w:r w:rsidR="003F39BE" w:rsidRPr="00231D46">
        <w:rPr>
          <w:rFonts w:ascii="宋体" w:hAnsi="宋体" w:hint="eastAsia"/>
          <w:sz w:val="24"/>
        </w:rPr>
        <w:t>/</w:t>
      </w:r>
      <w:r w:rsidR="003F39BE" w:rsidRPr="00231D46">
        <w:rPr>
          <w:rFonts w:ascii="宋体" w:hAnsi="宋体" w:hint="eastAsia"/>
          <w:sz w:val="24"/>
        </w:rPr>
        <w:t>《招标实质性要求条款一览表》的招标实质性要求作出实质性响应，评标委员会应拒绝其投标或判定其投标无效。</w:t>
      </w:r>
    </w:p>
    <w:p w14:paraId="621BE3F6" w14:textId="0AB19B9A" w:rsidR="000B50B9" w:rsidRPr="00231D46" w:rsidRDefault="00320567" w:rsidP="00320567">
      <w:pPr>
        <w:tabs>
          <w:tab w:val="left" w:pos="480"/>
        </w:tabs>
        <w:spacing w:line="360" w:lineRule="auto"/>
        <w:ind w:left="840" w:hanging="840"/>
        <w:rPr>
          <w:rFonts w:ascii="宋体" w:hAnsi="宋体"/>
          <w:sz w:val="24"/>
        </w:rPr>
      </w:pPr>
      <w:r w:rsidRPr="00231D46">
        <w:rPr>
          <w:rFonts w:ascii="宋体" w:hAnsi="宋体" w:hint="eastAsia"/>
          <w:sz w:val="24"/>
        </w:rPr>
        <w:t>21.2.2</w:t>
      </w:r>
      <w:r w:rsidRPr="00231D46">
        <w:rPr>
          <w:rFonts w:ascii="宋体" w:hAnsi="宋体" w:hint="eastAsia"/>
          <w:sz w:val="24"/>
        </w:rPr>
        <w:tab/>
      </w:r>
      <w:r w:rsidR="003F39BE" w:rsidRPr="00231D46">
        <w:rPr>
          <w:rFonts w:ascii="宋体" w:hAnsi="宋体" w:hint="eastAsia"/>
          <w:sz w:val="24"/>
        </w:rPr>
        <w:t>对于投标文件中不构成实质性偏差的不正规、不一致或不规则，评标委员会可以接受，但这种接受不能损害或影响任何投标人的相对排序。</w:t>
      </w:r>
    </w:p>
    <w:p w14:paraId="630545A8" w14:textId="054FB8BE" w:rsidR="000B50B9" w:rsidRPr="00231D46" w:rsidRDefault="00320567" w:rsidP="00320567">
      <w:pPr>
        <w:tabs>
          <w:tab w:val="left" w:pos="709"/>
          <w:tab w:val="left" w:pos="750"/>
        </w:tabs>
        <w:spacing w:line="360" w:lineRule="auto"/>
        <w:outlineLvl w:val="3"/>
        <w:rPr>
          <w:rFonts w:ascii="宋体" w:hAnsi="宋体"/>
          <w:sz w:val="24"/>
        </w:rPr>
      </w:pPr>
      <w:r w:rsidRPr="00231D46">
        <w:rPr>
          <w:rFonts w:ascii="宋体" w:hAnsi="宋体"/>
          <w:b/>
          <w:sz w:val="24"/>
        </w:rPr>
        <w:t>第</w:t>
      </w:r>
      <w:r w:rsidRPr="00231D46">
        <w:rPr>
          <w:rFonts w:ascii="宋体" w:hAnsi="宋体"/>
          <w:b/>
          <w:sz w:val="24"/>
        </w:rPr>
        <w:t>22</w:t>
      </w:r>
      <w:r w:rsidRPr="00231D46">
        <w:rPr>
          <w:rFonts w:ascii="宋体" w:hAnsi="宋体"/>
          <w:b/>
          <w:sz w:val="24"/>
        </w:rPr>
        <w:t>条</w:t>
      </w:r>
      <w:r w:rsidRPr="00231D46">
        <w:rPr>
          <w:rFonts w:ascii="宋体" w:hAnsi="宋体"/>
          <w:b/>
          <w:sz w:val="24"/>
        </w:rPr>
        <w:tab/>
      </w:r>
      <w:r w:rsidR="003F39BE" w:rsidRPr="00231D46">
        <w:rPr>
          <w:rFonts w:ascii="宋体" w:hAnsi="宋体" w:hint="eastAsia"/>
          <w:sz w:val="24"/>
        </w:rPr>
        <w:t>商务评标内容及原则</w:t>
      </w:r>
    </w:p>
    <w:p w14:paraId="5C4E3072" w14:textId="77777777" w:rsidR="000B50B9" w:rsidRPr="00231D46" w:rsidRDefault="003F39BE">
      <w:pPr>
        <w:spacing w:line="360" w:lineRule="auto"/>
        <w:ind w:firstLineChars="200" w:firstLine="480"/>
        <w:rPr>
          <w:rFonts w:ascii="宋体" w:hAnsi="宋体"/>
          <w:sz w:val="24"/>
        </w:rPr>
      </w:pPr>
      <w:r w:rsidRPr="00231D46">
        <w:rPr>
          <w:rFonts w:ascii="宋体" w:hAnsi="宋体" w:hint="eastAsia"/>
          <w:sz w:val="24"/>
        </w:rPr>
        <w:t>根据招标文件第二册</w:t>
      </w:r>
      <w:r w:rsidRPr="00231D46">
        <w:rPr>
          <w:rFonts w:ascii="宋体" w:hAnsi="宋体" w:hint="eastAsia"/>
          <w:sz w:val="24"/>
        </w:rPr>
        <w:t>/</w:t>
      </w:r>
      <w:r w:rsidRPr="00231D46">
        <w:rPr>
          <w:rFonts w:ascii="宋体" w:hAnsi="宋体" w:hint="eastAsia"/>
          <w:sz w:val="24"/>
        </w:rPr>
        <w:t>第四章和第三册</w:t>
      </w:r>
      <w:r w:rsidRPr="00231D46">
        <w:rPr>
          <w:rFonts w:ascii="宋体" w:hAnsi="宋体" w:hint="eastAsia"/>
          <w:sz w:val="24"/>
        </w:rPr>
        <w:t>/</w:t>
      </w:r>
      <w:r w:rsidRPr="00231D46">
        <w:rPr>
          <w:rFonts w:ascii="宋体" w:hAnsi="宋体" w:hint="eastAsia"/>
          <w:sz w:val="24"/>
        </w:rPr>
        <w:t>第六章</w:t>
      </w:r>
      <w:r w:rsidRPr="00231D46">
        <w:rPr>
          <w:rFonts w:ascii="宋体" w:hAnsi="宋体" w:hint="eastAsia"/>
          <w:sz w:val="24"/>
        </w:rPr>
        <w:t>/</w:t>
      </w:r>
      <w:r w:rsidRPr="00231D46">
        <w:rPr>
          <w:rFonts w:ascii="宋体" w:hAnsi="宋体" w:hint="eastAsia"/>
          <w:sz w:val="24"/>
        </w:rPr>
        <w:t>第二节评标方法修改表中的相关规定进行评标。</w:t>
      </w:r>
    </w:p>
    <w:p w14:paraId="3EA56D44" w14:textId="5F561AD1" w:rsidR="000B50B9" w:rsidRPr="00231D46" w:rsidRDefault="00320567" w:rsidP="00320567">
      <w:pPr>
        <w:tabs>
          <w:tab w:val="left" w:pos="709"/>
          <w:tab w:val="left" w:pos="750"/>
        </w:tabs>
        <w:spacing w:line="360" w:lineRule="auto"/>
        <w:outlineLvl w:val="3"/>
        <w:rPr>
          <w:rFonts w:ascii="宋体" w:hAnsi="宋体"/>
          <w:sz w:val="24"/>
        </w:rPr>
      </w:pPr>
      <w:r w:rsidRPr="00231D46">
        <w:rPr>
          <w:rFonts w:ascii="宋体" w:hAnsi="宋体"/>
          <w:b/>
          <w:sz w:val="24"/>
        </w:rPr>
        <w:t>第</w:t>
      </w:r>
      <w:r w:rsidRPr="00231D46">
        <w:rPr>
          <w:rFonts w:ascii="宋体" w:hAnsi="宋体"/>
          <w:b/>
          <w:sz w:val="24"/>
        </w:rPr>
        <w:t>23</w:t>
      </w:r>
      <w:r w:rsidRPr="00231D46">
        <w:rPr>
          <w:rFonts w:ascii="宋体" w:hAnsi="宋体"/>
          <w:b/>
          <w:sz w:val="24"/>
        </w:rPr>
        <w:t>条</w:t>
      </w:r>
      <w:r w:rsidRPr="00231D46">
        <w:rPr>
          <w:rFonts w:ascii="宋体" w:hAnsi="宋体"/>
          <w:b/>
          <w:sz w:val="24"/>
        </w:rPr>
        <w:tab/>
      </w:r>
      <w:r w:rsidR="003F39BE" w:rsidRPr="00231D46">
        <w:rPr>
          <w:rFonts w:ascii="宋体" w:hAnsi="宋体" w:hint="eastAsia"/>
          <w:sz w:val="24"/>
        </w:rPr>
        <w:t>技术评标内容及原则</w:t>
      </w:r>
    </w:p>
    <w:p w14:paraId="6B5D9A19" w14:textId="77777777" w:rsidR="000B50B9" w:rsidRPr="00231D46" w:rsidRDefault="003F39BE">
      <w:pPr>
        <w:spacing w:line="360" w:lineRule="auto"/>
        <w:ind w:firstLineChars="200" w:firstLine="480"/>
        <w:rPr>
          <w:rFonts w:ascii="宋体" w:hAnsi="宋体"/>
          <w:sz w:val="24"/>
        </w:rPr>
      </w:pPr>
      <w:r w:rsidRPr="00231D46">
        <w:rPr>
          <w:rFonts w:ascii="宋体" w:hAnsi="宋体" w:hint="eastAsia"/>
          <w:sz w:val="24"/>
        </w:rPr>
        <w:t>根据招标文件第二册</w:t>
      </w:r>
      <w:r w:rsidRPr="00231D46">
        <w:rPr>
          <w:rFonts w:ascii="宋体" w:hAnsi="宋体" w:hint="eastAsia"/>
          <w:sz w:val="24"/>
        </w:rPr>
        <w:t>/</w:t>
      </w:r>
      <w:r w:rsidRPr="00231D46">
        <w:rPr>
          <w:rFonts w:ascii="宋体" w:hAnsi="宋体" w:hint="eastAsia"/>
          <w:sz w:val="24"/>
        </w:rPr>
        <w:t>第四章和第三册</w:t>
      </w:r>
      <w:r w:rsidRPr="00231D46">
        <w:rPr>
          <w:rFonts w:ascii="宋体" w:hAnsi="宋体" w:hint="eastAsia"/>
          <w:sz w:val="24"/>
        </w:rPr>
        <w:t>/</w:t>
      </w:r>
      <w:r w:rsidRPr="00231D46">
        <w:rPr>
          <w:rFonts w:ascii="宋体" w:hAnsi="宋体" w:hint="eastAsia"/>
          <w:sz w:val="24"/>
        </w:rPr>
        <w:t>第六章</w:t>
      </w:r>
      <w:r w:rsidRPr="00231D46">
        <w:rPr>
          <w:rFonts w:ascii="宋体" w:hAnsi="宋体" w:hint="eastAsia"/>
          <w:sz w:val="24"/>
        </w:rPr>
        <w:t>/</w:t>
      </w:r>
      <w:r w:rsidRPr="00231D46">
        <w:rPr>
          <w:rFonts w:ascii="宋体" w:hAnsi="宋体" w:hint="eastAsia"/>
          <w:sz w:val="24"/>
        </w:rPr>
        <w:t>第二节评标方法修改表中的相关规定进行评标。</w:t>
      </w:r>
    </w:p>
    <w:p w14:paraId="00EDAD78" w14:textId="2CC36713" w:rsidR="000B50B9" w:rsidRPr="00231D46" w:rsidRDefault="00320567" w:rsidP="00320567">
      <w:pPr>
        <w:tabs>
          <w:tab w:val="left" w:pos="709"/>
          <w:tab w:val="left" w:pos="750"/>
        </w:tabs>
        <w:spacing w:line="360" w:lineRule="auto"/>
        <w:outlineLvl w:val="3"/>
        <w:rPr>
          <w:rFonts w:ascii="宋体" w:hAnsi="宋体"/>
          <w:sz w:val="24"/>
        </w:rPr>
      </w:pPr>
      <w:r w:rsidRPr="00231D46">
        <w:rPr>
          <w:rFonts w:ascii="宋体" w:hAnsi="宋体"/>
          <w:b/>
          <w:sz w:val="24"/>
        </w:rPr>
        <w:t>第</w:t>
      </w:r>
      <w:r w:rsidRPr="00231D46">
        <w:rPr>
          <w:rFonts w:ascii="宋体" w:hAnsi="宋体"/>
          <w:b/>
          <w:sz w:val="24"/>
        </w:rPr>
        <w:t>24</w:t>
      </w:r>
      <w:r w:rsidRPr="00231D46">
        <w:rPr>
          <w:rFonts w:ascii="宋体" w:hAnsi="宋体"/>
          <w:b/>
          <w:sz w:val="24"/>
        </w:rPr>
        <w:t>条</w:t>
      </w:r>
      <w:r w:rsidRPr="00231D46">
        <w:rPr>
          <w:rFonts w:ascii="宋体" w:hAnsi="宋体"/>
          <w:b/>
          <w:sz w:val="24"/>
        </w:rPr>
        <w:tab/>
      </w:r>
      <w:r w:rsidR="003F39BE" w:rsidRPr="00231D46">
        <w:rPr>
          <w:rFonts w:ascii="宋体" w:hAnsi="宋体" w:hint="eastAsia"/>
          <w:sz w:val="24"/>
        </w:rPr>
        <w:t>价格评标内容及原则</w:t>
      </w:r>
    </w:p>
    <w:p w14:paraId="392475CA" w14:textId="6FD99EE5" w:rsidR="000B50B9" w:rsidRPr="00231D46" w:rsidRDefault="00320567" w:rsidP="00320567">
      <w:pPr>
        <w:tabs>
          <w:tab w:val="left" w:pos="480"/>
        </w:tabs>
        <w:spacing w:line="360" w:lineRule="auto"/>
        <w:ind w:left="566" w:hanging="566"/>
        <w:rPr>
          <w:rFonts w:ascii="宋体" w:hAnsi="宋体"/>
          <w:sz w:val="24"/>
        </w:rPr>
      </w:pPr>
      <w:r w:rsidRPr="00231D46">
        <w:rPr>
          <w:rFonts w:ascii="宋体" w:hAnsi="宋体" w:hint="eastAsia"/>
          <w:sz w:val="24"/>
        </w:rPr>
        <w:t>24.1</w:t>
      </w:r>
      <w:r w:rsidRPr="00231D46">
        <w:rPr>
          <w:rFonts w:ascii="宋体" w:hAnsi="宋体" w:hint="eastAsia"/>
          <w:sz w:val="24"/>
        </w:rPr>
        <w:tab/>
      </w:r>
      <w:r w:rsidR="003F39BE" w:rsidRPr="00231D46">
        <w:rPr>
          <w:rFonts w:ascii="宋体" w:hAnsi="宋体" w:hint="eastAsia"/>
          <w:sz w:val="24"/>
        </w:rPr>
        <w:t>投标报价的不一致</w:t>
      </w:r>
    </w:p>
    <w:p w14:paraId="46C78BC4" w14:textId="09198E53" w:rsidR="000B50B9" w:rsidRPr="00231D46" w:rsidRDefault="00320567" w:rsidP="00320567">
      <w:pPr>
        <w:tabs>
          <w:tab w:val="left" w:pos="480"/>
        </w:tabs>
        <w:spacing w:line="360" w:lineRule="auto"/>
        <w:ind w:left="840" w:hanging="840"/>
        <w:rPr>
          <w:rFonts w:ascii="宋体" w:hAnsi="宋体"/>
          <w:sz w:val="24"/>
        </w:rPr>
      </w:pPr>
      <w:r w:rsidRPr="00231D46">
        <w:rPr>
          <w:rFonts w:ascii="宋体" w:hAnsi="宋体" w:hint="eastAsia"/>
          <w:sz w:val="24"/>
        </w:rPr>
        <w:t>24.1.1</w:t>
      </w:r>
      <w:r w:rsidRPr="00231D46">
        <w:rPr>
          <w:rFonts w:ascii="宋体" w:hAnsi="宋体" w:hint="eastAsia"/>
          <w:sz w:val="24"/>
        </w:rPr>
        <w:tab/>
      </w:r>
      <w:r w:rsidR="003F39BE" w:rsidRPr="00231D46">
        <w:rPr>
          <w:rFonts w:ascii="宋体" w:hAnsi="宋体" w:hint="eastAsia"/>
          <w:sz w:val="24"/>
        </w:rPr>
        <w:t>唱标一览表中唱标内容与报价文件的内容不一致的，以唱标内容为准，明显错误的除外；</w:t>
      </w:r>
    </w:p>
    <w:p w14:paraId="7049CB25" w14:textId="158E2476" w:rsidR="000B50B9" w:rsidRPr="00231D46" w:rsidRDefault="00320567" w:rsidP="00320567">
      <w:pPr>
        <w:tabs>
          <w:tab w:val="left" w:pos="480"/>
        </w:tabs>
        <w:spacing w:line="360" w:lineRule="auto"/>
        <w:ind w:left="840" w:hanging="840"/>
        <w:rPr>
          <w:rFonts w:ascii="宋体" w:hAnsi="宋体"/>
          <w:sz w:val="24"/>
        </w:rPr>
      </w:pPr>
      <w:r w:rsidRPr="00231D46">
        <w:rPr>
          <w:rFonts w:ascii="宋体" w:hAnsi="宋体" w:hint="eastAsia"/>
          <w:sz w:val="24"/>
        </w:rPr>
        <w:t>24.1.2</w:t>
      </w:r>
      <w:r w:rsidRPr="00231D46">
        <w:rPr>
          <w:rFonts w:ascii="宋体" w:hAnsi="宋体" w:hint="eastAsia"/>
          <w:sz w:val="24"/>
        </w:rPr>
        <w:tab/>
      </w:r>
      <w:r w:rsidR="003F39BE" w:rsidRPr="00231D46">
        <w:rPr>
          <w:rFonts w:ascii="宋体" w:hAnsi="宋体" w:hint="eastAsia"/>
          <w:sz w:val="24"/>
        </w:rPr>
        <w:t>唱标一览表或报价文件中存在大写金额和小写金额不一致的，以大写金额为准。</w:t>
      </w:r>
    </w:p>
    <w:p w14:paraId="5A034EB0" w14:textId="0058F5C8" w:rsidR="000B50B9" w:rsidRPr="00231D46" w:rsidRDefault="00320567" w:rsidP="00320567">
      <w:pPr>
        <w:tabs>
          <w:tab w:val="left" w:pos="480"/>
        </w:tabs>
        <w:spacing w:line="360" w:lineRule="auto"/>
        <w:ind w:left="566" w:hanging="566"/>
        <w:rPr>
          <w:rFonts w:ascii="宋体" w:hAnsi="宋体"/>
          <w:sz w:val="24"/>
        </w:rPr>
      </w:pPr>
      <w:r w:rsidRPr="00231D46">
        <w:rPr>
          <w:rFonts w:ascii="宋体" w:hAnsi="宋体" w:hint="eastAsia"/>
          <w:sz w:val="24"/>
        </w:rPr>
        <w:t>24.2</w:t>
      </w:r>
      <w:r w:rsidRPr="00231D46">
        <w:rPr>
          <w:rFonts w:ascii="宋体" w:hAnsi="宋体" w:hint="eastAsia"/>
          <w:sz w:val="24"/>
        </w:rPr>
        <w:tab/>
      </w:r>
      <w:r w:rsidR="003F39BE" w:rsidRPr="00231D46">
        <w:rPr>
          <w:rFonts w:ascii="宋体" w:hAnsi="宋体" w:hint="eastAsia"/>
          <w:sz w:val="24"/>
        </w:rPr>
        <w:t>投标报价的算术错误</w:t>
      </w:r>
    </w:p>
    <w:p w14:paraId="4BEEA6B4" w14:textId="74239EC0" w:rsidR="000B50B9" w:rsidRPr="00231D46" w:rsidRDefault="00320567" w:rsidP="00320567">
      <w:pPr>
        <w:tabs>
          <w:tab w:val="left" w:pos="480"/>
        </w:tabs>
        <w:spacing w:line="360" w:lineRule="auto"/>
        <w:ind w:left="851" w:hanging="851"/>
        <w:rPr>
          <w:rFonts w:ascii="宋体" w:hAnsi="宋体"/>
          <w:sz w:val="24"/>
        </w:rPr>
      </w:pPr>
      <w:r w:rsidRPr="00231D46">
        <w:rPr>
          <w:rFonts w:ascii="宋体" w:hAnsi="宋体" w:hint="eastAsia"/>
          <w:sz w:val="24"/>
        </w:rPr>
        <w:t>24.2.1</w:t>
      </w:r>
      <w:r w:rsidRPr="00231D46">
        <w:rPr>
          <w:rFonts w:ascii="宋体" w:hAnsi="宋体" w:hint="eastAsia"/>
          <w:sz w:val="24"/>
        </w:rPr>
        <w:tab/>
      </w:r>
      <w:r w:rsidR="003F39BE" w:rsidRPr="00231D46">
        <w:rPr>
          <w:rFonts w:ascii="宋体" w:hAnsi="宋体" w:hint="eastAsia"/>
          <w:sz w:val="24"/>
        </w:rPr>
        <w:t>投标报价如出现算术错误，将按以下方法修正：</w:t>
      </w:r>
    </w:p>
    <w:p w14:paraId="1D7E2F65" w14:textId="73C1FD69" w:rsidR="000B50B9" w:rsidRPr="00231D46" w:rsidRDefault="00320567" w:rsidP="00320567">
      <w:pPr>
        <w:tabs>
          <w:tab w:val="left" w:pos="420"/>
        </w:tabs>
        <w:spacing w:line="360" w:lineRule="auto"/>
        <w:ind w:left="283" w:hanging="283"/>
        <w:rPr>
          <w:rFonts w:ascii="宋体" w:hAnsi="宋体"/>
          <w:sz w:val="24"/>
        </w:rPr>
      </w:pPr>
      <w:r w:rsidRPr="00231D46">
        <w:rPr>
          <w:rFonts w:ascii="宋体" w:hAnsi="宋体"/>
          <w:sz w:val="24"/>
        </w:rPr>
        <w:t>a)</w:t>
      </w:r>
      <w:r w:rsidRPr="00231D46">
        <w:rPr>
          <w:rFonts w:ascii="宋体" w:hAnsi="宋体"/>
          <w:sz w:val="24"/>
        </w:rPr>
        <w:tab/>
      </w:r>
      <w:r w:rsidR="003F39BE" w:rsidRPr="00231D46">
        <w:rPr>
          <w:rFonts w:ascii="宋体" w:hAnsi="宋体" w:hint="eastAsia"/>
          <w:sz w:val="24"/>
        </w:rPr>
        <w:t>报价文件中出现总价金额与按单价汇总金额不一致时，以按单价汇总金额为准，但单价金额小数点有明显错误的除外；</w:t>
      </w:r>
    </w:p>
    <w:p w14:paraId="0CECEDAB" w14:textId="718AC55A" w:rsidR="000B50B9" w:rsidRPr="00231D46" w:rsidRDefault="00320567" w:rsidP="00320567">
      <w:pPr>
        <w:tabs>
          <w:tab w:val="left" w:pos="420"/>
        </w:tabs>
        <w:spacing w:line="360" w:lineRule="auto"/>
        <w:ind w:left="283" w:hanging="283"/>
        <w:rPr>
          <w:rFonts w:ascii="宋体" w:hAnsi="宋体"/>
          <w:sz w:val="24"/>
        </w:rPr>
      </w:pPr>
      <w:r w:rsidRPr="00231D46">
        <w:rPr>
          <w:rFonts w:ascii="宋体" w:hAnsi="宋体"/>
          <w:sz w:val="24"/>
        </w:rPr>
        <w:t>b)</w:t>
      </w:r>
      <w:r w:rsidRPr="00231D46">
        <w:rPr>
          <w:rFonts w:ascii="宋体" w:hAnsi="宋体"/>
          <w:sz w:val="24"/>
        </w:rPr>
        <w:tab/>
      </w:r>
      <w:r w:rsidR="003F39BE" w:rsidRPr="00231D46">
        <w:rPr>
          <w:rFonts w:ascii="宋体" w:hAnsi="宋体" w:hint="eastAsia"/>
          <w:sz w:val="24"/>
        </w:rPr>
        <w:t>对不同文字文本投标文件的解释发生异议的，以中文文本为准。</w:t>
      </w:r>
    </w:p>
    <w:p w14:paraId="78666088" w14:textId="639FB112" w:rsidR="000B50B9" w:rsidRPr="00231D46" w:rsidRDefault="00320567" w:rsidP="00320567">
      <w:pPr>
        <w:tabs>
          <w:tab w:val="left" w:pos="480"/>
        </w:tabs>
        <w:spacing w:line="360" w:lineRule="auto"/>
        <w:ind w:left="566" w:hanging="566"/>
        <w:rPr>
          <w:rFonts w:ascii="宋体" w:hAnsi="宋体"/>
          <w:sz w:val="24"/>
        </w:rPr>
      </w:pPr>
      <w:r w:rsidRPr="00231D46">
        <w:rPr>
          <w:rFonts w:ascii="宋体" w:hAnsi="宋体" w:hint="eastAsia"/>
          <w:sz w:val="24"/>
        </w:rPr>
        <w:t>24.3</w:t>
      </w:r>
      <w:r w:rsidRPr="00231D46">
        <w:rPr>
          <w:rFonts w:ascii="宋体" w:hAnsi="宋体" w:hint="eastAsia"/>
          <w:sz w:val="24"/>
        </w:rPr>
        <w:tab/>
      </w:r>
      <w:r w:rsidR="003F39BE" w:rsidRPr="00231D46">
        <w:rPr>
          <w:rFonts w:ascii="宋体" w:hAnsi="宋体" w:hint="eastAsia"/>
          <w:sz w:val="24"/>
        </w:rPr>
        <w:t>投标报价的错报及漏报</w:t>
      </w:r>
    </w:p>
    <w:p w14:paraId="0A923014" w14:textId="06A7E1B6" w:rsidR="000B50B9" w:rsidRPr="00231D46" w:rsidRDefault="00320567" w:rsidP="00320567">
      <w:pPr>
        <w:tabs>
          <w:tab w:val="left" w:pos="480"/>
        </w:tabs>
        <w:spacing w:line="360" w:lineRule="auto"/>
        <w:ind w:left="850" w:hanging="850"/>
        <w:rPr>
          <w:rFonts w:ascii="宋体" w:hAnsi="宋体"/>
          <w:sz w:val="24"/>
        </w:rPr>
      </w:pPr>
      <w:r w:rsidRPr="00231D46">
        <w:rPr>
          <w:rFonts w:ascii="宋体" w:hAnsi="宋体" w:hint="eastAsia"/>
          <w:sz w:val="24"/>
        </w:rPr>
        <w:t>24.3.1</w:t>
      </w:r>
      <w:r w:rsidRPr="00231D46">
        <w:rPr>
          <w:rFonts w:ascii="宋体" w:hAnsi="宋体" w:hint="eastAsia"/>
          <w:sz w:val="24"/>
        </w:rPr>
        <w:tab/>
      </w:r>
      <w:r w:rsidR="003F39BE" w:rsidRPr="00231D46">
        <w:rPr>
          <w:rFonts w:ascii="宋体" w:hAnsi="宋体" w:hint="eastAsia"/>
          <w:sz w:val="24"/>
        </w:rPr>
        <w:t>投标报价如出现错报及漏报，将以投标人算术修正后的价格为基础按以下方法修正：</w:t>
      </w:r>
    </w:p>
    <w:p w14:paraId="254B2DAF" w14:textId="3D692B1E" w:rsidR="000B50B9" w:rsidRPr="00231D46" w:rsidRDefault="00320567" w:rsidP="00320567">
      <w:pPr>
        <w:tabs>
          <w:tab w:val="left" w:pos="420"/>
        </w:tabs>
        <w:spacing w:line="360" w:lineRule="auto"/>
        <w:ind w:left="425" w:hanging="425"/>
        <w:rPr>
          <w:rFonts w:ascii="宋体" w:hAnsi="宋体"/>
          <w:sz w:val="24"/>
        </w:rPr>
      </w:pPr>
      <w:r w:rsidRPr="00231D46">
        <w:rPr>
          <w:rFonts w:ascii="宋体" w:hAnsi="宋体"/>
          <w:sz w:val="24"/>
        </w:rPr>
        <w:t>a)</w:t>
      </w:r>
      <w:r w:rsidRPr="00231D46">
        <w:rPr>
          <w:rFonts w:ascii="宋体" w:hAnsi="宋体"/>
          <w:sz w:val="24"/>
        </w:rPr>
        <w:tab/>
      </w:r>
      <w:r w:rsidR="003F39BE" w:rsidRPr="00231D46">
        <w:rPr>
          <w:rFonts w:ascii="宋体" w:hAnsi="宋体" w:hint="eastAsia"/>
          <w:sz w:val="24"/>
        </w:rPr>
        <w:t>如招标文件附有招标服务项目清单的，则以该清单的具体数量为标准。投标报价缺报及漏报部分，将按其所报该项单价为准修正，如未报该项单价，则按有</w:t>
      </w:r>
      <w:r w:rsidR="003F39BE" w:rsidRPr="00231D46">
        <w:rPr>
          <w:rFonts w:ascii="宋体" w:hAnsi="宋体" w:hint="eastAsia"/>
          <w:sz w:val="24"/>
        </w:rPr>
        <w:lastRenderedPageBreak/>
        <w:t>效投标人中该项最高单价为准修正。</w:t>
      </w:r>
    </w:p>
    <w:p w14:paraId="502451D0" w14:textId="7C720650" w:rsidR="000B50B9" w:rsidRPr="00231D46" w:rsidRDefault="00320567" w:rsidP="00320567">
      <w:pPr>
        <w:tabs>
          <w:tab w:val="left" w:pos="420"/>
        </w:tabs>
        <w:spacing w:line="360" w:lineRule="auto"/>
        <w:ind w:left="425" w:hanging="425"/>
        <w:rPr>
          <w:rFonts w:ascii="宋体" w:hAnsi="宋体"/>
          <w:sz w:val="24"/>
        </w:rPr>
      </w:pPr>
      <w:r w:rsidRPr="00231D46">
        <w:rPr>
          <w:rFonts w:ascii="宋体" w:hAnsi="宋体"/>
          <w:sz w:val="24"/>
        </w:rPr>
        <w:t>b)</w:t>
      </w:r>
      <w:r w:rsidRPr="00231D46">
        <w:rPr>
          <w:rFonts w:ascii="宋体" w:hAnsi="宋体"/>
          <w:sz w:val="24"/>
        </w:rPr>
        <w:tab/>
      </w:r>
      <w:r w:rsidR="003F39BE" w:rsidRPr="00231D46">
        <w:rPr>
          <w:rFonts w:ascii="宋体" w:hAnsi="宋体" w:hint="eastAsia"/>
          <w:sz w:val="24"/>
        </w:rPr>
        <w:t>如招标文件未附有招标服务项目清单的，则以投标文件技术文件中的服务项目清单为准。投标报价缺报及漏报部分，将按其所报该项单价为准修正，如未报该项单价，则按有效投标人中该项最高单价为准修正。</w:t>
      </w:r>
    </w:p>
    <w:p w14:paraId="1C637E18" w14:textId="64FA96A4" w:rsidR="000B50B9" w:rsidRPr="00231D46" w:rsidRDefault="00320567" w:rsidP="00320567">
      <w:pPr>
        <w:tabs>
          <w:tab w:val="left" w:pos="420"/>
        </w:tabs>
        <w:spacing w:line="360" w:lineRule="auto"/>
        <w:ind w:left="425" w:hanging="425"/>
        <w:rPr>
          <w:rFonts w:ascii="宋体" w:hAnsi="宋体"/>
          <w:sz w:val="24"/>
        </w:rPr>
      </w:pPr>
      <w:r w:rsidRPr="00231D46">
        <w:rPr>
          <w:rFonts w:ascii="宋体" w:hAnsi="宋体"/>
          <w:sz w:val="24"/>
        </w:rPr>
        <w:t>c)</w:t>
      </w:r>
      <w:r w:rsidRPr="00231D46">
        <w:rPr>
          <w:rFonts w:ascii="宋体" w:hAnsi="宋体"/>
          <w:sz w:val="24"/>
        </w:rPr>
        <w:tab/>
      </w:r>
      <w:r w:rsidR="003F39BE" w:rsidRPr="00231D46">
        <w:rPr>
          <w:rFonts w:ascii="宋体" w:hAnsi="宋体" w:hint="eastAsia"/>
          <w:sz w:val="24"/>
        </w:rPr>
        <w:t>若投标报价包含了超出招标文件附有的招标服务项目清单范围部分，则不予减免。</w:t>
      </w:r>
    </w:p>
    <w:p w14:paraId="2FE916EB" w14:textId="0C243205" w:rsidR="000B50B9" w:rsidRPr="00231D46" w:rsidRDefault="00320567" w:rsidP="00320567">
      <w:pPr>
        <w:tabs>
          <w:tab w:val="left" w:pos="480"/>
        </w:tabs>
        <w:spacing w:line="360" w:lineRule="auto"/>
        <w:ind w:left="566" w:hanging="566"/>
        <w:rPr>
          <w:rFonts w:ascii="宋体" w:hAnsi="宋体"/>
          <w:sz w:val="24"/>
        </w:rPr>
      </w:pPr>
      <w:r w:rsidRPr="00231D46">
        <w:rPr>
          <w:rFonts w:ascii="宋体" w:hAnsi="宋体" w:hint="eastAsia"/>
          <w:sz w:val="24"/>
        </w:rPr>
        <w:t>24.4</w:t>
      </w:r>
      <w:r w:rsidRPr="00231D46">
        <w:rPr>
          <w:rFonts w:ascii="宋体" w:hAnsi="宋体" w:hint="eastAsia"/>
          <w:sz w:val="24"/>
        </w:rPr>
        <w:tab/>
      </w:r>
      <w:r w:rsidR="003F39BE" w:rsidRPr="00231D46">
        <w:rPr>
          <w:rFonts w:ascii="宋体" w:hAnsi="宋体" w:hint="eastAsia"/>
          <w:sz w:val="24"/>
        </w:rPr>
        <w:t>经上述</w:t>
      </w:r>
      <w:r w:rsidR="003F39BE" w:rsidRPr="00231D46">
        <w:rPr>
          <w:rFonts w:ascii="宋体" w:hAnsi="宋体" w:hint="eastAsia"/>
          <w:sz w:val="24"/>
        </w:rPr>
        <w:t>24.1</w:t>
      </w:r>
      <w:r w:rsidR="003F39BE" w:rsidRPr="00231D46">
        <w:rPr>
          <w:rFonts w:ascii="宋体" w:hAnsi="宋体" w:hint="eastAsia"/>
          <w:sz w:val="24"/>
        </w:rPr>
        <w:t>、</w:t>
      </w:r>
      <w:r w:rsidR="003F39BE" w:rsidRPr="00231D46">
        <w:rPr>
          <w:rFonts w:ascii="宋体" w:hAnsi="宋体" w:hint="eastAsia"/>
          <w:sz w:val="24"/>
        </w:rPr>
        <w:t>24.2</w:t>
      </w:r>
      <w:r w:rsidR="003F39BE" w:rsidRPr="00231D46">
        <w:rPr>
          <w:rFonts w:ascii="宋体" w:hAnsi="宋体" w:hint="eastAsia"/>
          <w:sz w:val="24"/>
        </w:rPr>
        <w:t>和</w:t>
      </w:r>
      <w:r w:rsidR="003F39BE" w:rsidRPr="00231D46">
        <w:rPr>
          <w:rFonts w:ascii="宋体" w:hAnsi="宋体" w:hint="eastAsia"/>
          <w:sz w:val="24"/>
        </w:rPr>
        <w:t>24.3</w:t>
      </w:r>
      <w:r w:rsidR="003F39BE" w:rsidRPr="00231D46">
        <w:rPr>
          <w:rFonts w:ascii="宋体" w:hAnsi="宋体" w:hint="eastAsia"/>
          <w:sz w:val="24"/>
        </w:rPr>
        <w:t>的修正方法，调整形成投标人的评标价格。</w:t>
      </w:r>
    </w:p>
    <w:p w14:paraId="1C20F1B1" w14:textId="351F4844" w:rsidR="000B50B9" w:rsidRPr="00231D46" w:rsidRDefault="00320567" w:rsidP="00320567">
      <w:pPr>
        <w:tabs>
          <w:tab w:val="left" w:pos="480"/>
        </w:tabs>
        <w:spacing w:line="360" w:lineRule="auto"/>
        <w:ind w:left="566" w:hanging="566"/>
        <w:rPr>
          <w:rFonts w:ascii="宋体" w:hAnsi="宋体"/>
          <w:sz w:val="24"/>
        </w:rPr>
      </w:pPr>
      <w:r w:rsidRPr="00231D46">
        <w:rPr>
          <w:rFonts w:ascii="宋体" w:hAnsi="宋体" w:hint="eastAsia"/>
          <w:sz w:val="24"/>
        </w:rPr>
        <w:t>24.5</w:t>
      </w:r>
      <w:r w:rsidRPr="00231D46">
        <w:rPr>
          <w:rFonts w:ascii="宋体" w:hAnsi="宋体" w:hint="eastAsia"/>
          <w:sz w:val="24"/>
        </w:rPr>
        <w:tab/>
      </w:r>
      <w:r w:rsidR="003F39BE" w:rsidRPr="00231D46">
        <w:rPr>
          <w:rFonts w:ascii="宋体" w:hAnsi="宋体" w:hint="eastAsia"/>
          <w:sz w:val="24"/>
        </w:rPr>
        <w:t>对于评标价格的修正，评标委员会有权按照不利于投标人的原则进行判断。</w:t>
      </w:r>
    </w:p>
    <w:p w14:paraId="36E4CF3F" w14:textId="447AC689" w:rsidR="000B50B9" w:rsidRPr="00231D46" w:rsidRDefault="00320567" w:rsidP="00320567">
      <w:pPr>
        <w:tabs>
          <w:tab w:val="left" w:pos="480"/>
        </w:tabs>
        <w:spacing w:line="360" w:lineRule="auto"/>
        <w:ind w:left="569" w:hanging="569"/>
        <w:rPr>
          <w:rFonts w:ascii="宋体" w:hAnsi="宋体"/>
          <w:b/>
          <w:sz w:val="24"/>
        </w:rPr>
      </w:pPr>
      <w:r w:rsidRPr="00231D46">
        <w:rPr>
          <w:rFonts w:ascii="宋体" w:hAnsi="宋体" w:hint="eastAsia"/>
          <w:b/>
          <w:sz w:val="24"/>
        </w:rPr>
        <w:t>24.6</w:t>
      </w:r>
      <w:r w:rsidRPr="00231D46">
        <w:rPr>
          <w:rFonts w:ascii="宋体" w:hAnsi="宋体" w:hint="eastAsia"/>
          <w:b/>
          <w:sz w:val="24"/>
        </w:rPr>
        <w:tab/>
      </w:r>
      <w:r w:rsidR="003F39BE" w:rsidRPr="00231D46">
        <w:rPr>
          <w:rFonts w:ascii="宋体" w:hAnsi="宋体" w:hint="eastAsia"/>
          <w:b/>
          <w:sz w:val="24"/>
        </w:rPr>
        <w:t>如出现</w:t>
      </w:r>
      <w:r w:rsidR="003F39BE" w:rsidRPr="00231D46">
        <w:rPr>
          <w:rFonts w:ascii="宋体" w:hAnsi="宋体" w:hint="eastAsia"/>
          <w:b/>
          <w:sz w:val="24"/>
        </w:rPr>
        <w:t>24.1</w:t>
      </w:r>
      <w:r w:rsidR="003F39BE" w:rsidRPr="00231D46">
        <w:rPr>
          <w:rFonts w:ascii="宋体" w:hAnsi="宋体" w:hint="eastAsia"/>
          <w:b/>
          <w:sz w:val="24"/>
        </w:rPr>
        <w:t>、</w:t>
      </w:r>
      <w:r w:rsidR="003F39BE" w:rsidRPr="00231D46">
        <w:rPr>
          <w:rFonts w:ascii="宋体" w:hAnsi="宋体" w:hint="eastAsia"/>
          <w:b/>
          <w:sz w:val="24"/>
        </w:rPr>
        <w:t>24.2</w:t>
      </w:r>
      <w:r w:rsidR="003F39BE" w:rsidRPr="00231D46">
        <w:rPr>
          <w:rFonts w:ascii="宋体" w:hAnsi="宋体" w:hint="eastAsia"/>
          <w:b/>
          <w:sz w:val="24"/>
        </w:rPr>
        <w:t>和</w:t>
      </w:r>
      <w:r w:rsidR="003F39BE" w:rsidRPr="00231D46">
        <w:rPr>
          <w:rFonts w:ascii="宋体" w:hAnsi="宋体" w:hint="eastAsia"/>
          <w:b/>
          <w:sz w:val="24"/>
        </w:rPr>
        <w:t>24.3</w:t>
      </w:r>
      <w:r w:rsidR="003F39BE" w:rsidRPr="00231D46">
        <w:rPr>
          <w:rFonts w:ascii="宋体" w:hAnsi="宋体" w:hint="eastAsia"/>
          <w:b/>
          <w:sz w:val="24"/>
        </w:rPr>
        <w:t>中所述情况的，投标人需承诺接受评标委员会对投标报价的处理，同意将修正后的价格作为评标价格。否则，评标委员会将否决其投标。</w:t>
      </w:r>
    </w:p>
    <w:p w14:paraId="02EF635B" w14:textId="4CC88A9F" w:rsidR="000B50B9" w:rsidRPr="00231D46" w:rsidRDefault="00320567" w:rsidP="00320567">
      <w:pPr>
        <w:tabs>
          <w:tab w:val="left" w:pos="480"/>
        </w:tabs>
        <w:spacing w:line="360" w:lineRule="auto"/>
        <w:ind w:left="566" w:hanging="566"/>
        <w:rPr>
          <w:rFonts w:ascii="宋体" w:hAnsi="宋体"/>
          <w:sz w:val="24"/>
        </w:rPr>
      </w:pPr>
      <w:r w:rsidRPr="00231D46">
        <w:rPr>
          <w:rFonts w:ascii="宋体" w:hAnsi="宋体" w:hint="eastAsia"/>
          <w:sz w:val="24"/>
        </w:rPr>
        <w:t>24.7</w:t>
      </w:r>
      <w:r w:rsidRPr="00231D46">
        <w:rPr>
          <w:rFonts w:ascii="宋体" w:hAnsi="宋体" w:hint="eastAsia"/>
          <w:sz w:val="24"/>
        </w:rPr>
        <w:tab/>
      </w:r>
      <w:r w:rsidR="003F39BE" w:rsidRPr="00231D46">
        <w:rPr>
          <w:rFonts w:ascii="宋体" w:hAnsi="宋体" w:hint="eastAsia"/>
          <w:sz w:val="24"/>
        </w:rPr>
        <w:t>上述</w:t>
      </w:r>
      <w:r w:rsidR="003F39BE" w:rsidRPr="00231D46">
        <w:rPr>
          <w:rFonts w:ascii="宋体" w:hAnsi="宋体" w:hint="eastAsia"/>
          <w:sz w:val="24"/>
        </w:rPr>
        <w:t>24.2</w:t>
      </w:r>
      <w:r w:rsidR="003F39BE" w:rsidRPr="00231D46">
        <w:rPr>
          <w:rFonts w:ascii="宋体" w:hAnsi="宋体" w:hint="eastAsia"/>
          <w:sz w:val="24"/>
        </w:rPr>
        <w:t>及</w:t>
      </w:r>
      <w:r w:rsidR="003F39BE" w:rsidRPr="00231D46">
        <w:rPr>
          <w:rFonts w:ascii="宋体" w:hAnsi="宋体" w:hint="eastAsia"/>
          <w:sz w:val="24"/>
        </w:rPr>
        <w:t>24.3</w:t>
      </w:r>
      <w:r w:rsidR="003F39BE" w:rsidRPr="00231D46">
        <w:rPr>
          <w:rFonts w:ascii="宋体" w:hAnsi="宋体" w:hint="eastAsia"/>
          <w:sz w:val="24"/>
        </w:rPr>
        <w:t>修正幅度总和小于或等于投标报价</w:t>
      </w:r>
      <w:r w:rsidR="003F39BE" w:rsidRPr="00231D46">
        <w:rPr>
          <w:rFonts w:ascii="宋体" w:hAnsi="宋体" w:hint="eastAsia"/>
          <w:sz w:val="24"/>
        </w:rPr>
        <w:t>A%</w:t>
      </w:r>
      <w:r w:rsidR="003F39BE" w:rsidRPr="00231D46">
        <w:rPr>
          <w:rFonts w:ascii="宋体" w:hAnsi="宋体" w:hint="eastAsia"/>
          <w:sz w:val="24"/>
        </w:rPr>
        <w:t>时（详见第三册第六章第一节投标须知修改表），投标人需承诺在投标报价不变的情况下，对需要进行修正的部分进行调整，满足招标要求。否则，价格得分为</w:t>
      </w:r>
      <w:r w:rsidR="003F39BE" w:rsidRPr="00231D46">
        <w:rPr>
          <w:rFonts w:ascii="宋体" w:hAnsi="宋体" w:hint="eastAsia"/>
          <w:sz w:val="24"/>
        </w:rPr>
        <w:t>0</w:t>
      </w:r>
      <w:r w:rsidR="003F39BE" w:rsidRPr="00231D46">
        <w:rPr>
          <w:rFonts w:ascii="宋体" w:hAnsi="宋体" w:hint="eastAsia"/>
          <w:sz w:val="24"/>
        </w:rPr>
        <w:t>分，且其价格不计入基准值计算。</w:t>
      </w:r>
    </w:p>
    <w:p w14:paraId="34C347C4" w14:textId="320D8C35" w:rsidR="000B50B9" w:rsidRPr="00231D46" w:rsidRDefault="00320567" w:rsidP="00320567">
      <w:pPr>
        <w:tabs>
          <w:tab w:val="left" w:pos="480"/>
        </w:tabs>
        <w:spacing w:line="360" w:lineRule="auto"/>
        <w:ind w:left="566" w:hanging="566"/>
        <w:rPr>
          <w:rFonts w:ascii="宋体" w:hAnsi="宋体"/>
          <w:sz w:val="24"/>
        </w:rPr>
      </w:pPr>
      <w:r w:rsidRPr="00231D46">
        <w:rPr>
          <w:rFonts w:ascii="宋体" w:hAnsi="宋体" w:hint="eastAsia"/>
          <w:sz w:val="24"/>
        </w:rPr>
        <w:t>24.8</w:t>
      </w:r>
      <w:r w:rsidRPr="00231D46">
        <w:rPr>
          <w:rFonts w:ascii="宋体" w:hAnsi="宋体" w:hint="eastAsia"/>
          <w:sz w:val="24"/>
        </w:rPr>
        <w:tab/>
      </w:r>
      <w:r w:rsidR="003F39BE" w:rsidRPr="00231D46">
        <w:rPr>
          <w:rFonts w:ascii="宋体" w:hAnsi="宋体" w:hint="eastAsia"/>
          <w:sz w:val="24"/>
        </w:rPr>
        <w:t>上述</w:t>
      </w:r>
      <w:r w:rsidR="003F39BE" w:rsidRPr="00231D46">
        <w:rPr>
          <w:rFonts w:ascii="宋体" w:hAnsi="宋体" w:hint="eastAsia"/>
          <w:sz w:val="24"/>
        </w:rPr>
        <w:t>24.2</w:t>
      </w:r>
      <w:r w:rsidR="003F39BE" w:rsidRPr="00231D46">
        <w:rPr>
          <w:rFonts w:ascii="宋体" w:hAnsi="宋体" w:hint="eastAsia"/>
          <w:sz w:val="24"/>
        </w:rPr>
        <w:t>及</w:t>
      </w:r>
      <w:r w:rsidR="003F39BE" w:rsidRPr="00231D46">
        <w:rPr>
          <w:rFonts w:ascii="宋体" w:hAnsi="宋体" w:hint="eastAsia"/>
          <w:sz w:val="24"/>
        </w:rPr>
        <w:t>24.3</w:t>
      </w:r>
      <w:r w:rsidR="003F39BE" w:rsidRPr="00231D46">
        <w:rPr>
          <w:rFonts w:ascii="宋体" w:hAnsi="宋体" w:hint="eastAsia"/>
          <w:sz w:val="24"/>
        </w:rPr>
        <w:t>修正幅度总和大于投标报价</w:t>
      </w:r>
      <w:r w:rsidR="003F39BE" w:rsidRPr="00231D46">
        <w:rPr>
          <w:rFonts w:ascii="宋体" w:hAnsi="宋体" w:hint="eastAsia"/>
          <w:sz w:val="24"/>
        </w:rPr>
        <w:t>A%</w:t>
      </w:r>
      <w:r w:rsidR="003F39BE" w:rsidRPr="00231D46">
        <w:rPr>
          <w:rFonts w:ascii="宋体" w:hAnsi="宋体" w:hint="eastAsia"/>
          <w:sz w:val="24"/>
        </w:rPr>
        <w:t>时（详见第三册第六章第一节投标须知修改表），价格得分为</w:t>
      </w:r>
      <w:r w:rsidR="003F39BE" w:rsidRPr="00231D46">
        <w:rPr>
          <w:rFonts w:ascii="宋体" w:hAnsi="宋体" w:hint="eastAsia"/>
          <w:sz w:val="24"/>
        </w:rPr>
        <w:t>0</w:t>
      </w:r>
      <w:r w:rsidR="003F39BE" w:rsidRPr="00231D46">
        <w:rPr>
          <w:rFonts w:ascii="宋体" w:hAnsi="宋体" w:hint="eastAsia"/>
          <w:sz w:val="24"/>
        </w:rPr>
        <w:t>分，且其价格不计入基准值计算。</w:t>
      </w:r>
    </w:p>
    <w:p w14:paraId="42A4FC67" w14:textId="22DDCCFB" w:rsidR="000B50B9" w:rsidRPr="00231D46" w:rsidRDefault="00320567" w:rsidP="00320567">
      <w:pPr>
        <w:tabs>
          <w:tab w:val="left" w:pos="480"/>
        </w:tabs>
        <w:spacing w:line="360" w:lineRule="auto"/>
        <w:ind w:left="566" w:hanging="566"/>
        <w:rPr>
          <w:rFonts w:ascii="宋体" w:hAnsi="宋体"/>
          <w:sz w:val="24"/>
        </w:rPr>
      </w:pPr>
      <w:r w:rsidRPr="00231D46">
        <w:rPr>
          <w:rFonts w:ascii="宋体" w:hAnsi="宋体" w:hint="eastAsia"/>
          <w:sz w:val="24"/>
        </w:rPr>
        <w:t>24.9</w:t>
      </w:r>
      <w:r w:rsidRPr="00231D46">
        <w:rPr>
          <w:rFonts w:ascii="宋体" w:hAnsi="宋体" w:hint="eastAsia"/>
          <w:sz w:val="24"/>
        </w:rPr>
        <w:tab/>
      </w:r>
      <w:r w:rsidR="003F39BE" w:rsidRPr="00231D46">
        <w:rPr>
          <w:rFonts w:ascii="宋体" w:hAnsi="宋体" w:hint="eastAsia"/>
          <w:sz w:val="24"/>
        </w:rPr>
        <w:t>评标价格仅作为评标时的依据，不能作为中标价格。</w:t>
      </w:r>
    </w:p>
    <w:p w14:paraId="4E73CFDD" w14:textId="3475B642" w:rsidR="000B50B9" w:rsidRPr="00231D46" w:rsidRDefault="00320567" w:rsidP="00320567">
      <w:pPr>
        <w:tabs>
          <w:tab w:val="left" w:pos="480"/>
        </w:tabs>
        <w:spacing w:line="360" w:lineRule="auto"/>
        <w:ind w:left="708" w:hanging="708"/>
        <w:rPr>
          <w:rFonts w:ascii="宋体" w:hAnsi="宋体"/>
          <w:sz w:val="24"/>
        </w:rPr>
      </w:pPr>
      <w:r w:rsidRPr="00231D46">
        <w:rPr>
          <w:rFonts w:ascii="宋体" w:hAnsi="宋体" w:hint="eastAsia"/>
          <w:sz w:val="24"/>
        </w:rPr>
        <w:t>24.10</w:t>
      </w:r>
      <w:r w:rsidRPr="00231D46">
        <w:rPr>
          <w:rFonts w:ascii="宋体" w:hAnsi="宋体" w:hint="eastAsia"/>
          <w:sz w:val="24"/>
        </w:rPr>
        <w:tab/>
      </w:r>
      <w:r w:rsidR="003F39BE" w:rsidRPr="00231D46">
        <w:rPr>
          <w:rFonts w:ascii="宋体" w:hAnsi="宋体" w:hint="eastAsia"/>
          <w:sz w:val="24"/>
        </w:rPr>
        <w:t>对已通过价格评标的评标价格，方可根据招标文件第二册</w:t>
      </w:r>
      <w:r w:rsidR="003F39BE" w:rsidRPr="00231D46">
        <w:rPr>
          <w:rFonts w:ascii="宋体" w:hAnsi="宋体" w:hint="eastAsia"/>
          <w:sz w:val="24"/>
        </w:rPr>
        <w:t>/</w:t>
      </w:r>
      <w:r w:rsidR="003F39BE" w:rsidRPr="00231D46">
        <w:rPr>
          <w:rFonts w:ascii="宋体" w:hAnsi="宋体" w:hint="eastAsia"/>
          <w:sz w:val="24"/>
        </w:rPr>
        <w:t>第四章和第三册</w:t>
      </w:r>
      <w:r w:rsidR="003F39BE" w:rsidRPr="00231D46">
        <w:rPr>
          <w:rFonts w:ascii="宋体" w:hAnsi="宋体" w:hint="eastAsia"/>
          <w:sz w:val="24"/>
        </w:rPr>
        <w:t>/</w:t>
      </w:r>
      <w:r w:rsidR="003F39BE" w:rsidRPr="00231D46">
        <w:rPr>
          <w:rFonts w:ascii="宋体" w:hAnsi="宋体" w:hint="eastAsia"/>
          <w:sz w:val="24"/>
        </w:rPr>
        <w:t>第六章</w:t>
      </w:r>
      <w:r w:rsidR="003F39BE" w:rsidRPr="00231D46">
        <w:rPr>
          <w:rFonts w:ascii="宋体" w:hAnsi="宋体" w:hint="eastAsia"/>
          <w:sz w:val="24"/>
        </w:rPr>
        <w:t>/</w:t>
      </w:r>
      <w:r w:rsidR="003F39BE" w:rsidRPr="00231D46">
        <w:rPr>
          <w:rFonts w:ascii="宋体" w:hAnsi="宋体" w:hint="eastAsia"/>
          <w:sz w:val="24"/>
        </w:rPr>
        <w:t>第二节评标方法修改表中的相关规定进行评分。</w:t>
      </w:r>
    </w:p>
    <w:p w14:paraId="4BFA1FF6" w14:textId="3ED5D7C5" w:rsidR="000B50B9" w:rsidRPr="00231D46" w:rsidRDefault="00320567" w:rsidP="00320567">
      <w:pPr>
        <w:tabs>
          <w:tab w:val="left" w:pos="709"/>
          <w:tab w:val="left" w:pos="750"/>
        </w:tabs>
        <w:spacing w:line="360" w:lineRule="auto"/>
        <w:outlineLvl w:val="3"/>
        <w:rPr>
          <w:rFonts w:ascii="宋体" w:hAnsi="宋体"/>
          <w:sz w:val="24"/>
        </w:rPr>
      </w:pPr>
      <w:r w:rsidRPr="00231D46">
        <w:rPr>
          <w:rFonts w:ascii="宋体" w:hAnsi="宋体"/>
          <w:b/>
          <w:sz w:val="24"/>
        </w:rPr>
        <w:t>第</w:t>
      </w:r>
      <w:r w:rsidRPr="00231D46">
        <w:rPr>
          <w:rFonts w:ascii="宋体" w:hAnsi="宋体"/>
          <w:b/>
          <w:sz w:val="24"/>
        </w:rPr>
        <w:t>25</w:t>
      </w:r>
      <w:r w:rsidRPr="00231D46">
        <w:rPr>
          <w:rFonts w:ascii="宋体" w:hAnsi="宋体"/>
          <w:b/>
          <w:sz w:val="24"/>
        </w:rPr>
        <w:t>条</w:t>
      </w:r>
      <w:r w:rsidRPr="00231D46">
        <w:rPr>
          <w:rFonts w:ascii="宋体" w:hAnsi="宋体"/>
          <w:b/>
          <w:sz w:val="24"/>
        </w:rPr>
        <w:tab/>
      </w:r>
      <w:r w:rsidR="003F39BE" w:rsidRPr="00231D46">
        <w:rPr>
          <w:rFonts w:ascii="宋体" w:hAnsi="宋体" w:hint="eastAsia"/>
          <w:sz w:val="24"/>
        </w:rPr>
        <w:t>投标无效和否决投标的判断及处理</w:t>
      </w:r>
    </w:p>
    <w:p w14:paraId="55A8EF91" w14:textId="2C5C1E13" w:rsidR="000B50B9" w:rsidRPr="00231D46" w:rsidRDefault="00320567" w:rsidP="00320567">
      <w:pPr>
        <w:tabs>
          <w:tab w:val="left" w:pos="375"/>
        </w:tabs>
        <w:spacing w:line="360" w:lineRule="auto"/>
        <w:ind w:left="567" w:hanging="566"/>
        <w:rPr>
          <w:rFonts w:ascii="宋体" w:hAnsi="宋体"/>
          <w:sz w:val="24"/>
        </w:rPr>
      </w:pPr>
      <w:r w:rsidRPr="00231D46">
        <w:rPr>
          <w:rFonts w:ascii="宋体" w:hAnsi="宋体" w:hint="eastAsia"/>
          <w:sz w:val="24"/>
        </w:rPr>
        <w:t>25.1</w:t>
      </w:r>
      <w:r w:rsidRPr="00231D46">
        <w:rPr>
          <w:rFonts w:ascii="宋体" w:hAnsi="宋体" w:hint="eastAsia"/>
          <w:sz w:val="24"/>
        </w:rPr>
        <w:tab/>
      </w:r>
      <w:r w:rsidR="003F39BE" w:rsidRPr="00231D46">
        <w:rPr>
          <w:rFonts w:ascii="宋体" w:hAnsi="宋体" w:hint="eastAsia"/>
          <w:sz w:val="24"/>
        </w:rPr>
        <w:t>如投标人出现以下情形之一的，评标委员会将判定其投标无效：</w:t>
      </w:r>
    </w:p>
    <w:p w14:paraId="4CFB674A" w14:textId="1A7D8C66" w:rsidR="000B50B9" w:rsidRPr="00231D46" w:rsidRDefault="00320567" w:rsidP="00320567">
      <w:pPr>
        <w:tabs>
          <w:tab w:val="left" w:pos="480"/>
        </w:tabs>
        <w:spacing w:line="360" w:lineRule="auto"/>
        <w:ind w:left="826" w:hanging="826"/>
        <w:rPr>
          <w:rFonts w:ascii="宋体" w:hAnsi="宋体"/>
          <w:sz w:val="24"/>
        </w:rPr>
      </w:pPr>
      <w:r w:rsidRPr="00231D46">
        <w:rPr>
          <w:rFonts w:ascii="宋体" w:hAnsi="宋体" w:hint="eastAsia"/>
          <w:sz w:val="24"/>
        </w:rPr>
        <w:t>25.1.1</w:t>
      </w:r>
      <w:r w:rsidRPr="00231D46">
        <w:rPr>
          <w:rFonts w:ascii="宋体" w:hAnsi="宋体" w:hint="eastAsia"/>
          <w:sz w:val="24"/>
        </w:rPr>
        <w:tab/>
      </w:r>
      <w:r w:rsidR="003F39BE" w:rsidRPr="00231D46">
        <w:rPr>
          <w:rFonts w:ascii="宋体" w:hAnsi="宋体" w:hint="eastAsia"/>
          <w:sz w:val="24"/>
        </w:rPr>
        <w:t>投标人由联合体组成的，通过资格预审后投标中联合体增减、更换成员的；</w:t>
      </w:r>
    </w:p>
    <w:p w14:paraId="63B66503" w14:textId="1F0B95C6" w:rsidR="000B50B9" w:rsidRPr="00231D46" w:rsidRDefault="00320567" w:rsidP="00320567">
      <w:pPr>
        <w:tabs>
          <w:tab w:val="left" w:pos="480"/>
        </w:tabs>
        <w:spacing w:line="360" w:lineRule="auto"/>
        <w:ind w:left="826" w:hanging="826"/>
        <w:rPr>
          <w:rFonts w:ascii="宋体" w:hAnsi="宋体"/>
          <w:sz w:val="24"/>
        </w:rPr>
      </w:pPr>
      <w:r w:rsidRPr="00231D46">
        <w:rPr>
          <w:rFonts w:ascii="宋体" w:hAnsi="宋体" w:hint="eastAsia"/>
          <w:sz w:val="24"/>
        </w:rPr>
        <w:t>25.1.2</w:t>
      </w:r>
      <w:r w:rsidRPr="00231D46">
        <w:rPr>
          <w:rFonts w:ascii="宋体" w:hAnsi="宋体" w:hint="eastAsia"/>
          <w:sz w:val="24"/>
        </w:rPr>
        <w:tab/>
      </w:r>
      <w:r w:rsidR="003F39BE" w:rsidRPr="00231D46">
        <w:rPr>
          <w:rFonts w:ascii="宋体" w:hAnsi="宋体" w:hint="eastAsia"/>
          <w:sz w:val="24"/>
        </w:rPr>
        <w:t>投标人由联合体组成的，联合体各方在同一招标项目中以自己名义单独投标或者参加其他联合体投标的；</w:t>
      </w:r>
    </w:p>
    <w:p w14:paraId="674E09D7" w14:textId="04467BE4" w:rsidR="000B50B9" w:rsidRPr="00231D46" w:rsidRDefault="00320567" w:rsidP="00320567">
      <w:pPr>
        <w:tabs>
          <w:tab w:val="left" w:pos="480"/>
        </w:tabs>
        <w:spacing w:line="360" w:lineRule="auto"/>
        <w:ind w:left="826" w:hanging="826"/>
        <w:rPr>
          <w:rFonts w:ascii="宋体" w:hAnsi="宋体"/>
          <w:sz w:val="24"/>
        </w:rPr>
      </w:pPr>
      <w:r w:rsidRPr="00231D46">
        <w:rPr>
          <w:rFonts w:ascii="宋体" w:hAnsi="宋体" w:hint="eastAsia"/>
          <w:sz w:val="24"/>
        </w:rPr>
        <w:t>25.1.3</w:t>
      </w:r>
      <w:r w:rsidRPr="00231D46">
        <w:rPr>
          <w:rFonts w:ascii="宋体" w:hAnsi="宋体" w:hint="eastAsia"/>
          <w:sz w:val="24"/>
        </w:rPr>
        <w:tab/>
      </w:r>
      <w:r w:rsidR="003F39BE" w:rsidRPr="00231D46">
        <w:rPr>
          <w:rFonts w:ascii="宋体" w:hAnsi="宋体" w:hint="eastAsia"/>
          <w:sz w:val="24"/>
        </w:rPr>
        <w:t>投标人与招标人或招标代理人存在利益关系的；</w:t>
      </w:r>
    </w:p>
    <w:p w14:paraId="37DC7092" w14:textId="43F760B9" w:rsidR="000B50B9" w:rsidRPr="00231D46" w:rsidRDefault="00320567" w:rsidP="00320567">
      <w:pPr>
        <w:tabs>
          <w:tab w:val="left" w:pos="480"/>
        </w:tabs>
        <w:spacing w:line="360" w:lineRule="auto"/>
        <w:ind w:left="826" w:hanging="826"/>
        <w:rPr>
          <w:rFonts w:ascii="宋体" w:hAnsi="宋体"/>
          <w:sz w:val="24"/>
        </w:rPr>
      </w:pPr>
      <w:r w:rsidRPr="00231D46">
        <w:rPr>
          <w:rFonts w:ascii="宋体" w:hAnsi="宋体" w:hint="eastAsia"/>
          <w:sz w:val="24"/>
        </w:rPr>
        <w:t>25.1.4</w:t>
      </w:r>
      <w:r w:rsidRPr="00231D46">
        <w:rPr>
          <w:rFonts w:ascii="宋体" w:hAnsi="宋体" w:hint="eastAsia"/>
          <w:sz w:val="24"/>
        </w:rPr>
        <w:tab/>
      </w:r>
      <w:r w:rsidR="003F39BE" w:rsidRPr="00231D46">
        <w:rPr>
          <w:rFonts w:ascii="宋体" w:hAnsi="宋体" w:hint="eastAsia"/>
          <w:sz w:val="24"/>
        </w:rPr>
        <w:t>法定代表人为同一人或存在控股、关系的不同单位，参加同一标段投标或者未划分标段的同一招标项目投标的；</w:t>
      </w:r>
    </w:p>
    <w:p w14:paraId="1ED7675C" w14:textId="7C8CE342" w:rsidR="000B50B9" w:rsidRPr="00231D46" w:rsidRDefault="00320567" w:rsidP="00320567">
      <w:pPr>
        <w:tabs>
          <w:tab w:val="left" w:pos="480"/>
        </w:tabs>
        <w:spacing w:line="360" w:lineRule="auto"/>
        <w:ind w:left="826" w:hanging="826"/>
        <w:rPr>
          <w:rFonts w:ascii="宋体" w:hAnsi="宋体"/>
          <w:sz w:val="24"/>
        </w:rPr>
      </w:pPr>
      <w:r w:rsidRPr="00231D46">
        <w:rPr>
          <w:rFonts w:ascii="宋体" w:hAnsi="宋体" w:hint="eastAsia"/>
          <w:sz w:val="24"/>
        </w:rPr>
        <w:t>25.1.5</w:t>
      </w:r>
      <w:r w:rsidRPr="00231D46">
        <w:rPr>
          <w:rFonts w:ascii="宋体" w:hAnsi="宋体" w:hint="eastAsia"/>
          <w:sz w:val="24"/>
        </w:rPr>
        <w:tab/>
      </w:r>
      <w:r w:rsidR="003F39BE" w:rsidRPr="00231D46">
        <w:rPr>
          <w:rFonts w:ascii="宋体" w:hAnsi="宋体" w:hint="eastAsia"/>
          <w:sz w:val="24"/>
        </w:rPr>
        <w:t>投标人发生合并、分立、破产等重大变化的，应当及时告知招标人。若因前述原因造成投标人不再具备资格预审文件、招标文件规定的资格要求或</w:t>
      </w:r>
      <w:r w:rsidR="003F39BE" w:rsidRPr="00231D46">
        <w:rPr>
          <w:rFonts w:ascii="宋体" w:hAnsi="宋体" w:hint="eastAsia"/>
          <w:sz w:val="24"/>
        </w:rPr>
        <w:lastRenderedPageBreak/>
        <w:t>其投标影响招标公正性的。</w:t>
      </w:r>
    </w:p>
    <w:p w14:paraId="48A4F17D" w14:textId="0BC5550A" w:rsidR="000B50B9" w:rsidRPr="00231D46" w:rsidRDefault="00320567" w:rsidP="00320567">
      <w:pPr>
        <w:tabs>
          <w:tab w:val="left" w:pos="375"/>
        </w:tabs>
        <w:spacing w:line="360" w:lineRule="auto"/>
        <w:ind w:left="567" w:hanging="566"/>
        <w:rPr>
          <w:rFonts w:ascii="宋体" w:hAnsi="宋体"/>
          <w:sz w:val="24"/>
        </w:rPr>
      </w:pPr>
      <w:r w:rsidRPr="00231D46">
        <w:rPr>
          <w:rFonts w:ascii="宋体" w:hAnsi="宋体" w:hint="eastAsia"/>
          <w:sz w:val="24"/>
        </w:rPr>
        <w:t>25.2</w:t>
      </w:r>
      <w:r w:rsidRPr="00231D46">
        <w:rPr>
          <w:rFonts w:ascii="宋体" w:hAnsi="宋体" w:hint="eastAsia"/>
          <w:sz w:val="24"/>
        </w:rPr>
        <w:tab/>
      </w:r>
      <w:r w:rsidR="003F39BE" w:rsidRPr="00231D46">
        <w:rPr>
          <w:rFonts w:ascii="宋体" w:hAnsi="宋体" w:hint="eastAsia"/>
          <w:sz w:val="24"/>
        </w:rPr>
        <w:t>如投标人出现以下情形之一的，评标委员会将否决其投标：</w:t>
      </w:r>
    </w:p>
    <w:p w14:paraId="7AD123AB" w14:textId="46927B31" w:rsidR="000B50B9" w:rsidRPr="00231D46" w:rsidRDefault="00320567" w:rsidP="00320567">
      <w:pPr>
        <w:tabs>
          <w:tab w:val="left" w:pos="480"/>
        </w:tabs>
        <w:spacing w:line="360" w:lineRule="auto"/>
        <w:ind w:left="850" w:hanging="850"/>
        <w:rPr>
          <w:rFonts w:ascii="宋体" w:hAnsi="宋体"/>
          <w:sz w:val="24"/>
        </w:rPr>
      </w:pPr>
      <w:r w:rsidRPr="00231D46">
        <w:rPr>
          <w:rFonts w:ascii="宋体" w:hAnsi="宋体" w:hint="eastAsia"/>
          <w:sz w:val="24"/>
        </w:rPr>
        <w:t>25.2.1</w:t>
      </w:r>
      <w:r w:rsidRPr="00231D46">
        <w:rPr>
          <w:rFonts w:ascii="宋体" w:hAnsi="宋体" w:hint="eastAsia"/>
          <w:sz w:val="24"/>
        </w:rPr>
        <w:tab/>
      </w:r>
      <w:r w:rsidR="003F39BE" w:rsidRPr="00231D46">
        <w:rPr>
          <w:rFonts w:ascii="宋体" w:hAnsi="宋体" w:hint="eastAsia"/>
          <w:sz w:val="24"/>
        </w:rPr>
        <w:t>投标人存在招标文件第二册</w:t>
      </w:r>
      <w:r w:rsidR="003F39BE" w:rsidRPr="00231D46">
        <w:rPr>
          <w:rFonts w:ascii="宋体" w:hAnsi="宋体" w:hint="eastAsia"/>
          <w:sz w:val="24"/>
        </w:rPr>
        <w:t>/</w:t>
      </w:r>
      <w:r w:rsidR="003F39BE" w:rsidRPr="00231D46">
        <w:rPr>
          <w:rFonts w:ascii="宋体" w:hAnsi="宋体" w:hint="eastAsia"/>
          <w:sz w:val="24"/>
        </w:rPr>
        <w:t>第三章</w:t>
      </w:r>
      <w:r w:rsidR="003F39BE" w:rsidRPr="00231D46">
        <w:rPr>
          <w:rFonts w:ascii="宋体" w:hAnsi="宋体" w:hint="eastAsia"/>
          <w:sz w:val="24"/>
        </w:rPr>
        <w:t>/2.5.4</w:t>
      </w:r>
      <w:r w:rsidR="003F39BE" w:rsidRPr="00231D46">
        <w:rPr>
          <w:rFonts w:ascii="宋体" w:hAnsi="宋体" w:hint="eastAsia"/>
          <w:sz w:val="24"/>
        </w:rPr>
        <w:t>条中的情形；</w:t>
      </w:r>
    </w:p>
    <w:p w14:paraId="44526077" w14:textId="48DFA38F" w:rsidR="000B50B9" w:rsidRPr="00231D46" w:rsidRDefault="00320567" w:rsidP="00320567">
      <w:pPr>
        <w:tabs>
          <w:tab w:val="left" w:pos="480"/>
        </w:tabs>
        <w:spacing w:line="360" w:lineRule="auto"/>
        <w:ind w:left="850" w:hanging="850"/>
        <w:rPr>
          <w:rFonts w:ascii="宋体" w:hAnsi="宋体"/>
          <w:sz w:val="24"/>
        </w:rPr>
      </w:pPr>
      <w:r w:rsidRPr="00231D46">
        <w:rPr>
          <w:rFonts w:ascii="宋体" w:hAnsi="宋体" w:hint="eastAsia"/>
          <w:sz w:val="24"/>
        </w:rPr>
        <w:t>25.2.2</w:t>
      </w:r>
      <w:r w:rsidRPr="00231D46">
        <w:rPr>
          <w:rFonts w:ascii="宋体" w:hAnsi="宋体" w:hint="eastAsia"/>
          <w:sz w:val="24"/>
        </w:rPr>
        <w:tab/>
      </w:r>
      <w:r w:rsidR="003F39BE" w:rsidRPr="00231D46">
        <w:rPr>
          <w:rFonts w:ascii="宋体" w:hAnsi="宋体" w:hint="eastAsia"/>
          <w:sz w:val="24"/>
        </w:rPr>
        <w:t>投标人不符合招标文件规定的投标资格要求，未通过资格后审的；</w:t>
      </w:r>
    </w:p>
    <w:p w14:paraId="274B8D20" w14:textId="26954E0A" w:rsidR="000B50B9" w:rsidRPr="00231D46" w:rsidRDefault="00320567" w:rsidP="00320567">
      <w:pPr>
        <w:tabs>
          <w:tab w:val="left" w:pos="480"/>
        </w:tabs>
        <w:spacing w:line="360" w:lineRule="auto"/>
        <w:ind w:left="850" w:hanging="850"/>
        <w:rPr>
          <w:rFonts w:ascii="宋体" w:hAnsi="宋体"/>
          <w:sz w:val="24"/>
        </w:rPr>
      </w:pPr>
      <w:r w:rsidRPr="00231D46">
        <w:rPr>
          <w:rFonts w:ascii="宋体" w:hAnsi="宋体" w:hint="eastAsia"/>
          <w:sz w:val="24"/>
        </w:rPr>
        <w:t>25.2.3</w:t>
      </w:r>
      <w:r w:rsidRPr="00231D46">
        <w:rPr>
          <w:rFonts w:ascii="宋体" w:hAnsi="宋体" w:hint="eastAsia"/>
          <w:sz w:val="24"/>
        </w:rPr>
        <w:tab/>
      </w:r>
      <w:r w:rsidR="003F39BE" w:rsidRPr="00231D46">
        <w:rPr>
          <w:rFonts w:ascii="宋体" w:hAnsi="宋体" w:hint="eastAsia"/>
          <w:sz w:val="24"/>
        </w:rPr>
        <w:t>投标文件未经投标人盖章和单位法人或法人委托代理人签字的，未按要求提供有效法定代表人证明书、法定代表人授权书的（委托代理人签字的，投标文件应附法定代表人签署的授权委托书）；</w:t>
      </w:r>
    </w:p>
    <w:p w14:paraId="1871BA93" w14:textId="21892D23" w:rsidR="000B50B9" w:rsidRPr="00231D46" w:rsidRDefault="00320567" w:rsidP="00320567">
      <w:pPr>
        <w:tabs>
          <w:tab w:val="left" w:pos="480"/>
        </w:tabs>
        <w:spacing w:line="360" w:lineRule="auto"/>
        <w:ind w:left="850" w:hanging="850"/>
        <w:rPr>
          <w:rFonts w:ascii="宋体" w:hAnsi="宋体"/>
          <w:sz w:val="24"/>
        </w:rPr>
      </w:pPr>
      <w:r w:rsidRPr="00231D46">
        <w:rPr>
          <w:rFonts w:ascii="宋体" w:hAnsi="宋体" w:hint="eastAsia"/>
          <w:sz w:val="24"/>
        </w:rPr>
        <w:t>25.2.4</w:t>
      </w:r>
      <w:r w:rsidRPr="00231D46">
        <w:rPr>
          <w:rFonts w:ascii="宋体" w:hAnsi="宋体" w:hint="eastAsia"/>
          <w:sz w:val="24"/>
        </w:rPr>
        <w:tab/>
      </w:r>
      <w:r w:rsidR="003F39BE" w:rsidRPr="00231D46">
        <w:rPr>
          <w:rFonts w:ascii="宋体" w:hAnsi="宋体" w:hint="eastAsia"/>
          <w:sz w:val="24"/>
        </w:rPr>
        <w:t>投标有效期短于招标文件第二册</w:t>
      </w:r>
      <w:r w:rsidR="003F39BE" w:rsidRPr="00231D46">
        <w:rPr>
          <w:rFonts w:ascii="宋体" w:hAnsi="宋体" w:hint="eastAsia"/>
          <w:sz w:val="24"/>
        </w:rPr>
        <w:t>/</w:t>
      </w:r>
      <w:r w:rsidR="003F39BE" w:rsidRPr="00231D46">
        <w:rPr>
          <w:rFonts w:ascii="宋体" w:hAnsi="宋体" w:hint="eastAsia"/>
          <w:sz w:val="24"/>
        </w:rPr>
        <w:t>第三章</w:t>
      </w:r>
      <w:r w:rsidR="003F39BE" w:rsidRPr="00231D46">
        <w:rPr>
          <w:rFonts w:ascii="宋体" w:hAnsi="宋体" w:hint="eastAsia"/>
          <w:sz w:val="24"/>
        </w:rPr>
        <w:t>/12.1</w:t>
      </w:r>
      <w:r w:rsidR="003F39BE" w:rsidRPr="00231D46">
        <w:rPr>
          <w:rFonts w:ascii="宋体" w:hAnsi="宋体" w:hint="eastAsia"/>
          <w:sz w:val="24"/>
        </w:rPr>
        <w:t>条要求的时间；</w:t>
      </w:r>
    </w:p>
    <w:p w14:paraId="5E0F6AD9" w14:textId="3FE3CF01" w:rsidR="000B50B9" w:rsidRPr="00231D46" w:rsidRDefault="00320567" w:rsidP="00320567">
      <w:pPr>
        <w:tabs>
          <w:tab w:val="left" w:pos="480"/>
        </w:tabs>
        <w:spacing w:line="360" w:lineRule="auto"/>
        <w:ind w:left="850" w:hanging="850"/>
        <w:rPr>
          <w:rFonts w:ascii="宋体" w:hAnsi="宋体"/>
          <w:sz w:val="24"/>
        </w:rPr>
      </w:pPr>
      <w:r w:rsidRPr="00231D46">
        <w:rPr>
          <w:rFonts w:ascii="宋体" w:hAnsi="宋体" w:hint="eastAsia"/>
          <w:sz w:val="24"/>
        </w:rPr>
        <w:t>25.2.5</w:t>
      </w:r>
      <w:r w:rsidRPr="00231D46">
        <w:rPr>
          <w:rFonts w:ascii="宋体" w:hAnsi="宋体" w:hint="eastAsia"/>
          <w:sz w:val="24"/>
        </w:rPr>
        <w:tab/>
      </w:r>
      <w:r w:rsidR="003F39BE" w:rsidRPr="00231D46">
        <w:rPr>
          <w:rFonts w:ascii="宋体" w:hAnsi="宋体" w:hint="eastAsia"/>
          <w:sz w:val="24"/>
        </w:rPr>
        <w:t>未按招标文件规定的投标截止时间前提交全额投标保证金的；</w:t>
      </w:r>
    </w:p>
    <w:p w14:paraId="1082F1AF" w14:textId="43DE3D55" w:rsidR="000B50B9" w:rsidRPr="00231D46" w:rsidRDefault="00320567" w:rsidP="00320567">
      <w:pPr>
        <w:tabs>
          <w:tab w:val="left" w:pos="480"/>
        </w:tabs>
        <w:spacing w:line="360" w:lineRule="auto"/>
        <w:ind w:left="850" w:hanging="850"/>
        <w:rPr>
          <w:rFonts w:ascii="宋体" w:hAnsi="宋体"/>
          <w:sz w:val="24"/>
        </w:rPr>
      </w:pPr>
      <w:r w:rsidRPr="00231D46">
        <w:rPr>
          <w:rFonts w:ascii="宋体" w:hAnsi="宋体" w:hint="eastAsia"/>
          <w:sz w:val="24"/>
        </w:rPr>
        <w:t>25.2.6</w:t>
      </w:r>
      <w:r w:rsidRPr="00231D46">
        <w:rPr>
          <w:rFonts w:ascii="宋体" w:hAnsi="宋体" w:hint="eastAsia"/>
          <w:sz w:val="24"/>
        </w:rPr>
        <w:tab/>
      </w:r>
      <w:r w:rsidR="003F39BE" w:rsidRPr="00231D46">
        <w:rPr>
          <w:rFonts w:ascii="宋体" w:hAnsi="宋体" w:hint="eastAsia"/>
          <w:sz w:val="24"/>
        </w:rPr>
        <w:t>投标联合体没有提交共同联合体协议；</w:t>
      </w:r>
    </w:p>
    <w:p w14:paraId="0A7E7ACE" w14:textId="7A23A0D6" w:rsidR="000B50B9" w:rsidRPr="00231D46" w:rsidRDefault="00320567" w:rsidP="00320567">
      <w:pPr>
        <w:tabs>
          <w:tab w:val="left" w:pos="480"/>
        </w:tabs>
        <w:spacing w:line="360" w:lineRule="auto"/>
        <w:ind w:left="850" w:hanging="850"/>
        <w:rPr>
          <w:rFonts w:ascii="宋体" w:hAnsi="宋体"/>
          <w:sz w:val="24"/>
        </w:rPr>
      </w:pPr>
      <w:r w:rsidRPr="00231D46">
        <w:rPr>
          <w:rFonts w:ascii="宋体" w:hAnsi="宋体" w:hint="eastAsia"/>
          <w:sz w:val="24"/>
        </w:rPr>
        <w:t>25.2.7</w:t>
      </w:r>
      <w:r w:rsidRPr="00231D46">
        <w:rPr>
          <w:rFonts w:ascii="宋体" w:hAnsi="宋体" w:hint="eastAsia"/>
          <w:sz w:val="24"/>
        </w:rPr>
        <w:tab/>
      </w:r>
      <w:r w:rsidR="003F39BE" w:rsidRPr="00231D46">
        <w:rPr>
          <w:rFonts w:ascii="宋体" w:hAnsi="宋体" w:hint="eastAsia"/>
          <w:sz w:val="24"/>
        </w:rPr>
        <w:t>投标人负偏离（不满足）或未响应招标文件第一册</w:t>
      </w:r>
      <w:r w:rsidR="003F39BE" w:rsidRPr="00231D46">
        <w:rPr>
          <w:rFonts w:ascii="宋体" w:hAnsi="宋体" w:hint="eastAsia"/>
          <w:sz w:val="24"/>
        </w:rPr>
        <w:t>/</w:t>
      </w:r>
      <w:r w:rsidR="003F39BE" w:rsidRPr="00231D46">
        <w:rPr>
          <w:rFonts w:ascii="宋体" w:hAnsi="宋体" w:hint="eastAsia"/>
          <w:sz w:val="24"/>
        </w:rPr>
        <w:t>第二章中《招标实质性要求条款一览表》中相应内容的；</w:t>
      </w:r>
    </w:p>
    <w:p w14:paraId="3139D51A" w14:textId="6B5A16A5" w:rsidR="000B50B9" w:rsidRPr="00231D46" w:rsidRDefault="00320567" w:rsidP="00320567">
      <w:pPr>
        <w:tabs>
          <w:tab w:val="left" w:pos="480"/>
        </w:tabs>
        <w:spacing w:line="360" w:lineRule="auto"/>
        <w:ind w:left="850" w:hanging="850"/>
        <w:rPr>
          <w:rFonts w:ascii="宋体" w:hAnsi="宋体"/>
          <w:sz w:val="24"/>
        </w:rPr>
      </w:pPr>
      <w:r w:rsidRPr="00231D46">
        <w:rPr>
          <w:rFonts w:ascii="宋体" w:hAnsi="宋体" w:hint="eastAsia"/>
          <w:sz w:val="24"/>
        </w:rPr>
        <w:t>25.2.8</w:t>
      </w:r>
      <w:r w:rsidRPr="00231D46">
        <w:rPr>
          <w:rFonts w:ascii="宋体" w:hAnsi="宋体" w:hint="eastAsia"/>
          <w:sz w:val="24"/>
        </w:rPr>
        <w:tab/>
      </w:r>
      <w:r w:rsidR="003F39BE" w:rsidRPr="00231D46">
        <w:rPr>
          <w:rFonts w:ascii="宋体" w:hAnsi="宋体" w:hint="eastAsia"/>
          <w:sz w:val="24"/>
        </w:rPr>
        <w:t>同一投标人提交两个以上不同的投标文件或者投标报价的（招标文件要求提交备选投标的除外）；</w:t>
      </w:r>
    </w:p>
    <w:p w14:paraId="12B11CFE" w14:textId="5740C889" w:rsidR="000B50B9" w:rsidRPr="00231D46" w:rsidRDefault="00320567" w:rsidP="00320567">
      <w:pPr>
        <w:tabs>
          <w:tab w:val="left" w:pos="480"/>
        </w:tabs>
        <w:spacing w:line="360" w:lineRule="auto"/>
        <w:ind w:left="850" w:hanging="850"/>
        <w:rPr>
          <w:rFonts w:ascii="宋体" w:hAnsi="宋体"/>
          <w:sz w:val="24"/>
        </w:rPr>
      </w:pPr>
      <w:r w:rsidRPr="00231D46">
        <w:rPr>
          <w:rFonts w:ascii="宋体" w:hAnsi="宋体" w:hint="eastAsia"/>
          <w:sz w:val="24"/>
        </w:rPr>
        <w:t>25.2.9</w:t>
      </w:r>
      <w:r w:rsidRPr="00231D46">
        <w:rPr>
          <w:rFonts w:ascii="宋体" w:hAnsi="宋体" w:hint="eastAsia"/>
          <w:sz w:val="24"/>
        </w:rPr>
        <w:tab/>
      </w:r>
      <w:r w:rsidR="003F39BE" w:rsidRPr="00231D46">
        <w:rPr>
          <w:rFonts w:ascii="宋体" w:hAnsi="宋体" w:hint="eastAsia"/>
          <w:sz w:val="24"/>
        </w:rPr>
        <w:t>出现符合招标文件第二册</w:t>
      </w:r>
      <w:r w:rsidR="003F39BE" w:rsidRPr="00231D46">
        <w:rPr>
          <w:rFonts w:ascii="宋体" w:hAnsi="宋体" w:hint="eastAsia"/>
          <w:sz w:val="24"/>
        </w:rPr>
        <w:t>/</w:t>
      </w:r>
      <w:r w:rsidR="003F39BE" w:rsidRPr="00231D46">
        <w:rPr>
          <w:rFonts w:ascii="宋体" w:hAnsi="宋体" w:hint="eastAsia"/>
          <w:sz w:val="24"/>
        </w:rPr>
        <w:t>第三章</w:t>
      </w:r>
      <w:r w:rsidR="003F39BE" w:rsidRPr="00231D46">
        <w:rPr>
          <w:rFonts w:ascii="宋体" w:hAnsi="宋体" w:hint="eastAsia"/>
          <w:sz w:val="24"/>
        </w:rPr>
        <w:t>/10.8</w:t>
      </w:r>
      <w:r w:rsidR="003F39BE" w:rsidRPr="00231D46">
        <w:rPr>
          <w:rFonts w:ascii="宋体" w:hAnsi="宋体" w:hint="eastAsia"/>
          <w:sz w:val="24"/>
        </w:rPr>
        <w:t>条要求的情形；</w:t>
      </w:r>
    </w:p>
    <w:p w14:paraId="2FB1E7E2" w14:textId="52927289" w:rsidR="000B50B9" w:rsidRPr="00231D46" w:rsidRDefault="00320567" w:rsidP="00320567">
      <w:pPr>
        <w:tabs>
          <w:tab w:val="left" w:pos="480"/>
        </w:tabs>
        <w:spacing w:line="360" w:lineRule="auto"/>
        <w:ind w:left="850" w:hanging="850"/>
        <w:rPr>
          <w:rFonts w:ascii="宋体" w:hAnsi="宋体"/>
          <w:sz w:val="24"/>
        </w:rPr>
      </w:pPr>
      <w:r w:rsidRPr="00231D46">
        <w:rPr>
          <w:rFonts w:ascii="宋体" w:hAnsi="宋体" w:hint="eastAsia"/>
          <w:sz w:val="24"/>
        </w:rPr>
        <w:t>25.2.10</w:t>
      </w:r>
      <w:r w:rsidRPr="00231D46">
        <w:rPr>
          <w:rFonts w:ascii="宋体" w:hAnsi="宋体" w:hint="eastAsia"/>
          <w:sz w:val="24"/>
        </w:rPr>
        <w:tab/>
      </w:r>
      <w:r w:rsidR="003F39BE" w:rsidRPr="00231D46">
        <w:rPr>
          <w:rFonts w:ascii="宋体" w:hAnsi="宋体" w:hint="eastAsia"/>
          <w:sz w:val="24"/>
        </w:rPr>
        <w:t>投标报价低于成本；</w:t>
      </w:r>
    </w:p>
    <w:p w14:paraId="57199800" w14:textId="3942CBD5" w:rsidR="000B50B9" w:rsidRPr="00231D46" w:rsidRDefault="00320567" w:rsidP="00320567">
      <w:pPr>
        <w:tabs>
          <w:tab w:val="left" w:pos="480"/>
        </w:tabs>
        <w:spacing w:line="360" w:lineRule="auto"/>
        <w:ind w:left="850" w:hanging="850"/>
        <w:rPr>
          <w:rFonts w:ascii="宋体" w:hAnsi="宋体"/>
          <w:sz w:val="24"/>
        </w:rPr>
      </w:pPr>
      <w:r w:rsidRPr="00231D46">
        <w:rPr>
          <w:rFonts w:ascii="宋体" w:hAnsi="宋体" w:hint="eastAsia"/>
          <w:sz w:val="24"/>
        </w:rPr>
        <w:t>25.2.11</w:t>
      </w:r>
      <w:r w:rsidRPr="00231D46">
        <w:rPr>
          <w:rFonts w:ascii="宋体" w:hAnsi="宋体" w:hint="eastAsia"/>
          <w:sz w:val="24"/>
        </w:rPr>
        <w:tab/>
      </w:r>
      <w:r w:rsidR="003F39BE" w:rsidRPr="00231D46">
        <w:rPr>
          <w:rFonts w:ascii="宋体" w:hAnsi="宋体" w:hint="eastAsia"/>
          <w:sz w:val="24"/>
        </w:rPr>
        <w:t>投标人名称或组织结构与资格预审时不一致且未提供有效证明的；</w:t>
      </w:r>
    </w:p>
    <w:p w14:paraId="0BE91C1C" w14:textId="13F85789" w:rsidR="000B50B9" w:rsidRPr="00231D46" w:rsidRDefault="00320567" w:rsidP="00320567">
      <w:pPr>
        <w:tabs>
          <w:tab w:val="left" w:pos="480"/>
        </w:tabs>
        <w:spacing w:line="360" w:lineRule="auto"/>
        <w:ind w:left="850" w:hanging="850"/>
        <w:rPr>
          <w:rFonts w:ascii="宋体" w:hAnsi="宋体"/>
          <w:sz w:val="24"/>
        </w:rPr>
      </w:pPr>
      <w:r w:rsidRPr="00231D46">
        <w:rPr>
          <w:rFonts w:ascii="宋体" w:hAnsi="宋体" w:hint="eastAsia"/>
          <w:sz w:val="24"/>
        </w:rPr>
        <w:t>25.2.12</w:t>
      </w:r>
      <w:r w:rsidRPr="00231D46">
        <w:rPr>
          <w:rFonts w:ascii="宋体" w:hAnsi="宋体" w:hint="eastAsia"/>
          <w:sz w:val="24"/>
        </w:rPr>
        <w:tab/>
      </w:r>
      <w:r w:rsidR="003F39BE" w:rsidRPr="00231D46">
        <w:rPr>
          <w:rFonts w:ascii="宋体" w:hAnsi="宋体" w:hint="eastAsia"/>
          <w:sz w:val="24"/>
        </w:rPr>
        <w:t>投标人有串通投标、弄虚作假、行贿等违法行为。</w:t>
      </w:r>
    </w:p>
    <w:p w14:paraId="08E80510" w14:textId="5D7FD2C2" w:rsidR="000B50B9" w:rsidRPr="00231D46" w:rsidRDefault="00320567" w:rsidP="00320567">
      <w:pPr>
        <w:tabs>
          <w:tab w:val="left" w:pos="375"/>
        </w:tabs>
        <w:spacing w:line="360" w:lineRule="auto"/>
        <w:ind w:left="567" w:hanging="566"/>
        <w:rPr>
          <w:rFonts w:ascii="宋体" w:hAnsi="宋体"/>
          <w:sz w:val="24"/>
        </w:rPr>
      </w:pPr>
      <w:r w:rsidRPr="00231D46">
        <w:rPr>
          <w:rFonts w:ascii="宋体" w:hAnsi="宋体" w:hint="eastAsia"/>
          <w:sz w:val="24"/>
        </w:rPr>
        <w:t>25.3</w:t>
      </w:r>
      <w:r w:rsidRPr="00231D46">
        <w:rPr>
          <w:rFonts w:ascii="宋体" w:hAnsi="宋体" w:hint="eastAsia"/>
          <w:sz w:val="24"/>
        </w:rPr>
        <w:tab/>
      </w:r>
      <w:r w:rsidR="003F39BE" w:rsidRPr="00231D46">
        <w:rPr>
          <w:rFonts w:ascii="宋体" w:hAnsi="宋体" w:hint="eastAsia"/>
          <w:sz w:val="24"/>
        </w:rPr>
        <w:t>评标委员会判定投标无效或否决投标的投标人，将不对其进行后续评审。</w:t>
      </w:r>
    </w:p>
    <w:p w14:paraId="4816F4B4" w14:textId="23563FAF" w:rsidR="000B50B9" w:rsidRPr="00231D46" w:rsidRDefault="00320567" w:rsidP="00320567">
      <w:pPr>
        <w:tabs>
          <w:tab w:val="left" w:pos="709"/>
          <w:tab w:val="left" w:pos="750"/>
        </w:tabs>
        <w:spacing w:line="360" w:lineRule="auto"/>
        <w:outlineLvl w:val="3"/>
        <w:rPr>
          <w:rFonts w:ascii="宋体" w:hAnsi="宋体"/>
          <w:sz w:val="24"/>
        </w:rPr>
      </w:pPr>
      <w:r w:rsidRPr="00231D46">
        <w:rPr>
          <w:rFonts w:ascii="宋体" w:hAnsi="宋体"/>
          <w:b/>
          <w:sz w:val="24"/>
        </w:rPr>
        <w:t>第</w:t>
      </w:r>
      <w:r w:rsidRPr="00231D46">
        <w:rPr>
          <w:rFonts w:ascii="宋体" w:hAnsi="宋体"/>
          <w:b/>
          <w:sz w:val="24"/>
        </w:rPr>
        <w:t>26</w:t>
      </w:r>
      <w:r w:rsidRPr="00231D46">
        <w:rPr>
          <w:rFonts w:ascii="宋体" w:hAnsi="宋体"/>
          <w:b/>
          <w:sz w:val="24"/>
        </w:rPr>
        <w:t>条</w:t>
      </w:r>
      <w:r w:rsidRPr="00231D46">
        <w:rPr>
          <w:rFonts w:ascii="宋体" w:hAnsi="宋体"/>
          <w:b/>
          <w:sz w:val="24"/>
        </w:rPr>
        <w:tab/>
      </w:r>
      <w:r w:rsidR="003F39BE" w:rsidRPr="00231D46">
        <w:rPr>
          <w:rFonts w:ascii="宋体" w:hAnsi="宋体" w:hint="eastAsia"/>
          <w:sz w:val="24"/>
        </w:rPr>
        <w:t>澄清和评标纪要</w:t>
      </w:r>
    </w:p>
    <w:p w14:paraId="33B67894" w14:textId="4187DB64" w:rsidR="000B50B9" w:rsidRPr="00231D46" w:rsidRDefault="00320567" w:rsidP="00320567">
      <w:pPr>
        <w:tabs>
          <w:tab w:val="left" w:pos="375"/>
        </w:tabs>
        <w:spacing w:line="360" w:lineRule="auto"/>
        <w:ind w:left="567" w:hanging="567"/>
        <w:rPr>
          <w:rFonts w:ascii="宋体" w:hAnsi="宋体"/>
          <w:sz w:val="24"/>
        </w:rPr>
      </w:pPr>
      <w:r w:rsidRPr="00231D46">
        <w:rPr>
          <w:rFonts w:ascii="宋体" w:hAnsi="宋体" w:hint="eastAsia"/>
          <w:sz w:val="24"/>
        </w:rPr>
        <w:t>26.1</w:t>
      </w:r>
      <w:r w:rsidRPr="00231D46">
        <w:rPr>
          <w:rFonts w:ascii="宋体" w:hAnsi="宋体" w:hint="eastAsia"/>
          <w:sz w:val="24"/>
        </w:rPr>
        <w:tab/>
      </w:r>
      <w:r w:rsidR="003F39BE" w:rsidRPr="00231D46">
        <w:rPr>
          <w:rFonts w:ascii="宋体" w:hAnsi="宋体" w:hint="eastAsia"/>
          <w:sz w:val="24"/>
        </w:rPr>
        <w:t>澄清</w:t>
      </w:r>
    </w:p>
    <w:p w14:paraId="7A3CA1C6" w14:textId="3709E0EC" w:rsidR="000B50B9" w:rsidRPr="00231D46" w:rsidRDefault="00320567" w:rsidP="00320567">
      <w:pPr>
        <w:tabs>
          <w:tab w:val="left" w:pos="480"/>
        </w:tabs>
        <w:spacing w:line="360" w:lineRule="auto"/>
        <w:ind w:left="840" w:hanging="840"/>
        <w:rPr>
          <w:rFonts w:ascii="宋体" w:hAnsi="宋体"/>
          <w:sz w:val="24"/>
        </w:rPr>
      </w:pPr>
      <w:r w:rsidRPr="00231D46">
        <w:rPr>
          <w:rFonts w:ascii="宋体" w:hAnsi="宋体" w:hint="eastAsia"/>
          <w:sz w:val="24"/>
        </w:rPr>
        <w:t>26.1.1</w:t>
      </w:r>
      <w:r w:rsidRPr="00231D46">
        <w:rPr>
          <w:rFonts w:ascii="宋体" w:hAnsi="宋体" w:hint="eastAsia"/>
          <w:sz w:val="24"/>
        </w:rPr>
        <w:tab/>
      </w:r>
      <w:r w:rsidR="003F39BE" w:rsidRPr="00231D46">
        <w:rPr>
          <w:rFonts w:ascii="宋体" w:hAnsi="宋体" w:hint="eastAsia"/>
          <w:sz w:val="24"/>
        </w:rPr>
        <w:t>为了公平公正的对投标文件进行评标，在评标期间，评标委员会可要求投标人对其投标文件进行澄清。</w:t>
      </w:r>
    </w:p>
    <w:p w14:paraId="03172B3C" w14:textId="77C7620F" w:rsidR="000B50B9" w:rsidRPr="00231D46" w:rsidRDefault="00320567" w:rsidP="00320567">
      <w:pPr>
        <w:tabs>
          <w:tab w:val="left" w:pos="480"/>
        </w:tabs>
        <w:spacing w:line="360" w:lineRule="auto"/>
        <w:ind w:left="840" w:hanging="840"/>
        <w:rPr>
          <w:rFonts w:ascii="宋体" w:hAnsi="宋体"/>
          <w:sz w:val="24"/>
        </w:rPr>
      </w:pPr>
      <w:r w:rsidRPr="00231D46">
        <w:rPr>
          <w:rFonts w:ascii="宋体" w:hAnsi="宋体" w:hint="eastAsia"/>
          <w:sz w:val="24"/>
        </w:rPr>
        <w:t>26.1.2</w:t>
      </w:r>
      <w:r w:rsidRPr="00231D46">
        <w:rPr>
          <w:rFonts w:ascii="宋体" w:hAnsi="宋体" w:hint="eastAsia"/>
          <w:sz w:val="24"/>
        </w:rPr>
        <w:tab/>
      </w:r>
      <w:r w:rsidR="003F39BE" w:rsidRPr="00231D46">
        <w:rPr>
          <w:rFonts w:ascii="宋体" w:hAnsi="宋体" w:hint="eastAsia"/>
          <w:sz w:val="24"/>
        </w:rPr>
        <w:t>投标人应以书面形式提交答复评标委员会有关需澄清的问题，并由投标人代表签字并注明日期。上述评标委员会的澄清要求和投标人对于澄清问题的答复均不得对原投标文件进行实质性修改和变动。此答复将作为投标人投标文件的一部分。</w:t>
      </w:r>
    </w:p>
    <w:p w14:paraId="2AE24B7B" w14:textId="46F673DB" w:rsidR="000B50B9" w:rsidRPr="00231D46" w:rsidRDefault="00320567" w:rsidP="00320567">
      <w:pPr>
        <w:tabs>
          <w:tab w:val="left" w:pos="480"/>
        </w:tabs>
        <w:spacing w:line="360" w:lineRule="auto"/>
        <w:ind w:left="840" w:hanging="840"/>
        <w:rPr>
          <w:rFonts w:ascii="宋体" w:hAnsi="宋体"/>
          <w:sz w:val="24"/>
        </w:rPr>
      </w:pPr>
      <w:r w:rsidRPr="00231D46">
        <w:rPr>
          <w:rFonts w:ascii="宋体" w:hAnsi="宋体" w:hint="eastAsia"/>
          <w:sz w:val="24"/>
        </w:rPr>
        <w:t>26.1.3</w:t>
      </w:r>
      <w:r w:rsidRPr="00231D46">
        <w:rPr>
          <w:rFonts w:ascii="宋体" w:hAnsi="宋体" w:hint="eastAsia"/>
          <w:sz w:val="24"/>
        </w:rPr>
        <w:tab/>
      </w:r>
      <w:r w:rsidR="003F39BE" w:rsidRPr="00231D46">
        <w:rPr>
          <w:rFonts w:ascii="宋体" w:hAnsi="宋体" w:hint="eastAsia"/>
          <w:sz w:val="24"/>
        </w:rPr>
        <w:t>投标人不得拒绝评标委员会的澄清要求。否则，一切不利于投标人的后果由投标人自行承担。</w:t>
      </w:r>
      <w:r w:rsidR="003F39BE" w:rsidRPr="00231D46">
        <w:rPr>
          <w:rFonts w:ascii="宋体" w:hAnsi="宋体" w:hint="eastAsia"/>
          <w:sz w:val="24"/>
        </w:rPr>
        <w:t xml:space="preserve"> </w:t>
      </w:r>
    </w:p>
    <w:p w14:paraId="46766761" w14:textId="612E4413" w:rsidR="000B50B9" w:rsidRPr="00231D46" w:rsidRDefault="00320567" w:rsidP="00320567">
      <w:pPr>
        <w:tabs>
          <w:tab w:val="left" w:pos="480"/>
        </w:tabs>
        <w:spacing w:line="360" w:lineRule="auto"/>
        <w:ind w:left="840" w:hanging="840"/>
        <w:rPr>
          <w:rFonts w:ascii="宋体" w:hAnsi="宋体"/>
          <w:sz w:val="24"/>
        </w:rPr>
      </w:pPr>
      <w:r w:rsidRPr="00231D46">
        <w:rPr>
          <w:rFonts w:ascii="宋体" w:hAnsi="宋体" w:hint="eastAsia"/>
          <w:sz w:val="24"/>
        </w:rPr>
        <w:t>26.1.4</w:t>
      </w:r>
      <w:r w:rsidRPr="00231D46">
        <w:rPr>
          <w:rFonts w:ascii="宋体" w:hAnsi="宋体" w:hint="eastAsia"/>
          <w:sz w:val="24"/>
        </w:rPr>
        <w:tab/>
      </w:r>
      <w:r w:rsidR="003F39BE" w:rsidRPr="00231D46">
        <w:rPr>
          <w:rFonts w:ascii="宋体" w:hAnsi="宋体" w:hint="eastAsia"/>
          <w:sz w:val="24"/>
        </w:rPr>
        <w:t>投标人参与答复评标委员会有关需澄清问题的人员，要求必须是投标人的</w:t>
      </w:r>
      <w:r w:rsidR="003F39BE" w:rsidRPr="00231D46">
        <w:rPr>
          <w:rFonts w:ascii="宋体" w:hAnsi="宋体" w:hint="eastAsia"/>
          <w:sz w:val="24"/>
        </w:rPr>
        <w:lastRenderedPageBreak/>
        <w:t>法定代表人或其授权代表人。</w:t>
      </w:r>
    </w:p>
    <w:p w14:paraId="4768DFD6" w14:textId="4BF3C08A" w:rsidR="000B50B9" w:rsidRPr="00231D46" w:rsidRDefault="00320567" w:rsidP="00320567">
      <w:pPr>
        <w:tabs>
          <w:tab w:val="left" w:pos="480"/>
        </w:tabs>
        <w:spacing w:line="360" w:lineRule="auto"/>
        <w:ind w:left="840" w:hanging="840"/>
        <w:rPr>
          <w:rFonts w:ascii="宋体" w:hAnsi="宋体"/>
          <w:sz w:val="24"/>
        </w:rPr>
      </w:pPr>
      <w:r w:rsidRPr="00231D46">
        <w:rPr>
          <w:rFonts w:ascii="宋体" w:hAnsi="宋体" w:hint="eastAsia"/>
          <w:sz w:val="24"/>
        </w:rPr>
        <w:t>26.1.5</w:t>
      </w:r>
      <w:r w:rsidRPr="00231D46">
        <w:rPr>
          <w:rFonts w:ascii="宋体" w:hAnsi="宋体" w:hint="eastAsia"/>
          <w:sz w:val="24"/>
        </w:rPr>
        <w:tab/>
      </w:r>
      <w:r w:rsidR="003F39BE" w:rsidRPr="00231D46">
        <w:rPr>
          <w:rFonts w:ascii="宋体" w:hAnsi="宋体" w:hint="eastAsia"/>
          <w:sz w:val="24"/>
        </w:rPr>
        <w:t>投标人的澄清内容如果与投标文件的内容出现不一致，评标委员会有权作出自己的判断，由此造成的对投标人的不利由投标人承担责任。</w:t>
      </w:r>
    </w:p>
    <w:p w14:paraId="1D5FE84A" w14:textId="7C7913A6" w:rsidR="000B50B9" w:rsidRPr="00231D46" w:rsidRDefault="00320567" w:rsidP="00320567">
      <w:pPr>
        <w:tabs>
          <w:tab w:val="left" w:pos="480"/>
        </w:tabs>
        <w:spacing w:line="360" w:lineRule="auto"/>
        <w:ind w:left="840" w:hanging="840"/>
        <w:rPr>
          <w:rFonts w:ascii="宋体" w:hAnsi="宋体"/>
          <w:sz w:val="24"/>
        </w:rPr>
      </w:pPr>
      <w:r w:rsidRPr="00231D46">
        <w:rPr>
          <w:rFonts w:ascii="宋体" w:hAnsi="宋体" w:hint="eastAsia"/>
          <w:sz w:val="24"/>
        </w:rPr>
        <w:t>26.1.6</w:t>
      </w:r>
      <w:r w:rsidRPr="00231D46">
        <w:rPr>
          <w:rFonts w:ascii="宋体" w:hAnsi="宋体" w:hint="eastAsia"/>
          <w:sz w:val="24"/>
        </w:rPr>
        <w:tab/>
      </w:r>
      <w:r w:rsidR="003F39BE" w:rsidRPr="00231D46">
        <w:rPr>
          <w:rFonts w:ascii="宋体" w:hAnsi="宋体" w:hint="eastAsia"/>
          <w:sz w:val="24"/>
        </w:rPr>
        <w:t>评标委员会将不接受投标人主动提出的澄清说明。</w:t>
      </w:r>
    </w:p>
    <w:p w14:paraId="035F26AB" w14:textId="110680CC" w:rsidR="000B50B9" w:rsidRPr="00231D46" w:rsidRDefault="00320567" w:rsidP="00320567">
      <w:pPr>
        <w:tabs>
          <w:tab w:val="left" w:pos="375"/>
        </w:tabs>
        <w:spacing w:line="360" w:lineRule="auto"/>
        <w:ind w:left="567" w:hanging="567"/>
        <w:rPr>
          <w:rFonts w:ascii="宋体" w:hAnsi="宋体"/>
          <w:sz w:val="24"/>
        </w:rPr>
      </w:pPr>
      <w:r w:rsidRPr="00231D46">
        <w:rPr>
          <w:rFonts w:ascii="宋体" w:hAnsi="宋体" w:hint="eastAsia"/>
          <w:sz w:val="24"/>
        </w:rPr>
        <w:t>26.2</w:t>
      </w:r>
      <w:r w:rsidRPr="00231D46">
        <w:rPr>
          <w:rFonts w:ascii="宋体" w:hAnsi="宋体" w:hint="eastAsia"/>
          <w:sz w:val="24"/>
        </w:rPr>
        <w:tab/>
      </w:r>
      <w:r w:rsidR="003F39BE" w:rsidRPr="00231D46">
        <w:rPr>
          <w:rFonts w:ascii="宋体" w:hAnsi="宋体" w:hint="eastAsia"/>
          <w:sz w:val="24"/>
        </w:rPr>
        <w:t>评标纪要</w:t>
      </w:r>
    </w:p>
    <w:p w14:paraId="745B220B" w14:textId="1CEAF300" w:rsidR="000B50B9" w:rsidRPr="00231D46" w:rsidRDefault="00320567" w:rsidP="00320567">
      <w:pPr>
        <w:tabs>
          <w:tab w:val="left" w:pos="480"/>
        </w:tabs>
        <w:spacing w:line="360" w:lineRule="auto"/>
        <w:ind w:left="826" w:hanging="826"/>
        <w:rPr>
          <w:rFonts w:ascii="宋体" w:hAnsi="宋体"/>
          <w:sz w:val="24"/>
        </w:rPr>
      </w:pPr>
      <w:r w:rsidRPr="00231D46">
        <w:rPr>
          <w:rFonts w:ascii="宋体" w:hAnsi="宋体" w:hint="eastAsia"/>
          <w:sz w:val="24"/>
        </w:rPr>
        <w:t>26.2.1</w:t>
      </w:r>
      <w:r w:rsidRPr="00231D46">
        <w:rPr>
          <w:rFonts w:ascii="宋体" w:hAnsi="宋体" w:hint="eastAsia"/>
          <w:sz w:val="24"/>
        </w:rPr>
        <w:tab/>
      </w:r>
      <w:r w:rsidR="003F39BE" w:rsidRPr="00231D46">
        <w:rPr>
          <w:rFonts w:ascii="宋体" w:hAnsi="宋体" w:hint="eastAsia"/>
          <w:sz w:val="24"/>
        </w:rPr>
        <w:t>评标委员会必须就评标时发生讨论的问题及其讨论逐一编写评标纪要。</w:t>
      </w:r>
    </w:p>
    <w:p w14:paraId="6735FB7A" w14:textId="730188D3" w:rsidR="000B50B9" w:rsidRPr="00231D46" w:rsidRDefault="00320567" w:rsidP="00320567">
      <w:pPr>
        <w:tabs>
          <w:tab w:val="left" w:pos="480"/>
        </w:tabs>
        <w:spacing w:line="360" w:lineRule="auto"/>
        <w:ind w:left="826" w:hanging="826"/>
        <w:rPr>
          <w:rFonts w:ascii="宋体" w:hAnsi="宋体"/>
          <w:sz w:val="24"/>
        </w:rPr>
      </w:pPr>
      <w:r w:rsidRPr="00231D46">
        <w:rPr>
          <w:rFonts w:ascii="宋体" w:hAnsi="宋体" w:hint="eastAsia"/>
          <w:sz w:val="24"/>
        </w:rPr>
        <w:t>26.2.2</w:t>
      </w:r>
      <w:r w:rsidRPr="00231D46">
        <w:rPr>
          <w:rFonts w:ascii="宋体" w:hAnsi="宋体" w:hint="eastAsia"/>
          <w:sz w:val="24"/>
        </w:rPr>
        <w:tab/>
      </w:r>
      <w:r w:rsidR="003F39BE" w:rsidRPr="00231D46">
        <w:rPr>
          <w:rFonts w:ascii="宋体" w:hAnsi="宋体" w:hint="eastAsia"/>
          <w:sz w:val="24"/>
        </w:rPr>
        <w:t>评标纪要编写要求清楚地陈述讨论的问题，评委意见和评标委员会的结论。</w:t>
      </w:r>
    </w:p>
    <w:p w14:paraId="1CFD5E59" w14:textId="4E0A0F80" w:rsidR="000B50B9" w:rsidRPr="00231D46" w:rsidRDefault="00320567" w:rsidP="00320567">
      <w:pPr>
        <w:tabs>
          <w:tab w:val="left" w:pos="480"/>
        </w:tabs>
        <w:spacing w:line="360" w:lineRule="auto"/>
        <w:ind w:left="826" w:hanging="826"/>
        <w:rPr>
          <w:rFonts w:ascii="宋体" w:hAnsi="宋体"/>
          <w:sz w:val="24"/>
        </w:rPr>
      </w:pPr>
      <w:r w:rsidRPr="00231D46">
        <w:rPr>
          <w:rFonts w:ascii="宋体" w:hAnsi="宋体" w:hint="eastAsia"/>
          <w:sz w:val="24"/>
        </w:rPr>
        <w:t>26.2.3</w:t>
      </w:r>
      <w:r w:rsidRPr="00231D46">
        <w:rPr>
          <w:rFonts w:ascii="宋体" w:hAnsi="宋体" w:hint="eastAsia"/>
          <w:sz w:val="24"/>
        </w:rPr>
        <w:tab/>
      </w:r>
      <w:r w:rsidR="003F39BE" w:rsidRPr="00231D46">
        <w:rPr>
          <w:rFonts w:ascii="宋体" w:hAnsi="宋体" w:hint="eastAsia"/>
          <w:sz w:val="24"/>
        </w:rPr>
        <w:t>评标纪要必须由评标委员会全体签名。</w:t>
      </w:r>
    </w:p>
    <w:p w14:paraId="3F194CCE" w14:textId="0F2168B7" w:rsidR="000B50B9" w:rsidRPr="00231D46" w:rsidRDefault="00320567" w:rsidP="00320567">
      <w:pPr>
        <w:tabs>
          <w:tab w:val="left" w:pos="709"/>
          <w:tab w:val="left" w:pos="750"/>
        </w:tabs>
        <w:spacing w:line="360" w:lineRule="auto"/>
        <w:outlineLvl w:val="3"/>
        <w:rPr>
          <w:rFonts w:ascii="宋体" w:hAnsi="宋体"/>
          <w:sz w:val="24"/>
        </w:rPr>
      </w:pPr>
      <w:bookmarkStart w:id="79" w:name="_Toc317667093"/>
      <w:r w:rsidRPr="00231D46">
        <w:rPr>
          <w:rFonts w:ascii="宋体" w:hAnsi="宋体"/>
          <w:b/>
          <w:sz w:val="24"/>
        </w:rPr>
        <w:t>第</w:t>
      </w:r>
      <w:r w:rsidRPr="00231D46">
        <w:rPr>
          <w:rFonts w:ascii="宋体" w:hAnsi="宋体"/>
          <w:b/>
          <w:sz w:val="24"/>
        </w:rPr>
        <w:t>27</w:t>
      </w:r>
      <w:r w:rsidRPr="00231D46">
        <w:rPr>
          <w:rFonts w:ascii="宋体" w:hAnsi="宋体"/>
          <w:b/>
          <w:sz w:val="24"/>
        </w:rPr>
        <w:t>条</w:t>
      </w:r>
      <w:r w:rsidRPr="00231D46">
        <w:rPr>
          <w:rFonts w:ascii="宋体" w:hAnsi="宋体"/>
          <w:b/>
          <w:sz w:val="24"/>
        </w:rPr>
        <w:tab/>
      </w:r>
      <w:r w:rsidR="003F39BE" w:rsidRPr="00231D46">
        <w:rPr>
          <w:rFonts w:ascii="宋体" w:hAnsi="宋体" w:hint="eastAsia"/>
          <w:sz w:val="24"/>
        </w:rPr>
        <w:t>中标候选人的推荐和确定</w:t>
      </w:r>
      <w:bookmarkEnd w:id="79"/>
    </w:p>
    <w:p w14:paraId="48A457D2" w14:textId="77777777" w:rsidR="000B50B9" w:rsidRPr="00231D46" w:rsidRDefault="003F39BE">
      <w:pPr>
        <w:spacing w:line="360" w:lineRule="auto"/>
        <w:ind w:firstLineChars="177" w:firstLine="425"/>
        <w:rPr>
          <w:rFonts w:ascii="宋体" w:hAnsi="宋体"/>
          <w:sz w:val="24"/>
        </w:rPr>
      </w:pPr>
      <w:r w:rsidRPr="00231D46">
        <w:rPr>
          <w:rFonts w:ascii="宋体" w:hAnsi="宋体" w:hint="eastAsia"/>
          <w:sz w:val="24"/>
        </w:rPr>
        <w:t>评标委员会按招标文件规定推荐中标候选人</w:t>
      </w:r>
    </w:p>
    <w:p w14:paraId="63C9FD16" w14:textId="323E494C" w:rsidR="000B50B9" w:rsidRPr="00231D46" w:rsidRDefault="00320567" w:rsidP="00320567">
      <w:pPr>
        <w:tabs>
          <w:tab w:val="left" w:pos="709"/>
          <w:tab w:val="left" w:pos="750"/>
        </w:tabs>
        <w:spacing w:line="360" w:lineRule="auto"/>
        <w:outlineLvl w:val="3"/>
        <w:rPr>
          <w:rFonts w:ascii="宋体" w:hAnsi="宋体"/>
          <w:sz w:val="24"/>
        </w:rPr>
      </w:pPr>
      <w:bookmarkStart w:id="80" w:name="_Toc317667094"/>
      <w:r w:rsidRPr="00231D46">
        <w:rPr>
          <w:rFonts w:ascii="宋体" w:hAnsi="宋体"/>
          <w:b/>
          <w:sz w:val="24"/>
        </w:rPr>
        <w:t>第</w:t>
      </w:r>
      <w:r w:rsidRPr="00231D46">
        <w:rPr>
          <w:rFonts w:ascii="宋体" w:hAnsi="宋体"/>
          <w:b/>
          <w:sz w:val="24"/>
        </w:rPr>
        <w:t>28</w:t>
      </w:r>
      <w:r w:rsidRPr="00231D46">
        <w:rPr>
          <w:rFonts w:ascii="宋体" w:hAnsi="宋体"/>
          <w:b/>
          <w:sz w:val="24"/>
        </w:rPr>
        <w:t>条</w:t>
      </w:r>
      <w:r w:rsidRPr="00231D46">
        <w:rPr>
          <w:rFonts w:ascii="宋体" w:hAnsi="宋体"/>
          <w:b/>
          <w:sz w:val="24"/>
        </w:rPr>
        <w:tab/>
      </w:r>
      <w:r w:rsidR="003F39BE" w:rsidRPr="00231D46">
        <w:rPr>
          <w:rFonts w:ascii="宋体" w:hAnsi="宋体" w:hint="eastAsia"/>
          <w:sz w:val="24"/>
        </w:rPr>
        <w:t>评标结果的公示</w:t>
      </w:r>
      <w:bookmarkEnd w:id="80"/>
    </w:p>
    <w:p w14:paraId="56FF211D" w14:textId="0A893D87" w:rsidR="000B50B9" w:rsidRPr="00231D46" w:rsidRDefault="00320567" w:rsidP="00320567">
      <w:pPr>
        <w:tabs>
          <w:tab w:val="left" w:pos="375"/>
        </w:tabs>
        <w:spacing w:line="360" w:lineRule="auto"/>
        <w:ind w:left="566" w:hanging="566"/>
        <w:rPr>
          <w:rFonts w:ascii="宋体" w:hAnsi="宋体"/>
          <w:sz w:val="24"/>
        </w:rPr>
      </w:pPr>
      <w:r w:rsidRPr="00231D46">
        <w:rPr>
          <w:rFonts w:ascii="宋体" w:hAnsi="宋体" w:hint="eastAsia"/>
          <w:sz w:val="24"/>
          <w:szCs w:val="24"/>
        </w:rPr>
        <w:t>28.1</w:t>
      </w:r>
      <w:r w:rsidRPr="00231D46">
        <w:rPr>
          <w:rFonts w:ascii="宋体" w:hAnsi="宋体" w:hint="eastAsia"/>
          <w:sz w:val="24"/>
          <w:szCs w:val="24"/>
        </w:rPr>
        <w:tab/>
      </w:r>
      <w:r w:rsidR="003F39BE" w:rsidRPr="00231D46">
        <w:rPr>
          <w:rFonts w:ascii="宋体" w:hAnsi="宋体" w:hint="eastAsia"/>
          <w:sz w:val="24"/>
        </w:rPr>
        <w:t>评标结果将在招标代理人网站和</w:t>
      </w:r>
      <w:r w:rsidR="003F39BE" w:rsidRPr="00231D46">
        <w:rPr>
          <w:rFonts w:ascii="宋体" w:hAnsi="宋体" w:hint="eastAsia"/>
          <w:sz w:val="24"/>
        </w:rPr>
        <w:t>/</w:t>
      </w:r>
      <w:r w:rsidR="003F39BE" w:rsidRPr="00231D46">
        <w:rPr>
          <w:rFonts w:ascii="宋体" w:hAnsi="宋体" w:hint="eastAsia"/>
          <w:sz w:val="24"/>
        </w:rPr>
        <w:t>或相关政府主管部门网站上公示</w:t>
      </w:r>
      <w:r w:rsidR="003F39BE" w:rsidRPr="00231D46">
        <w:rPr>
          <w:rFonts w:ascii="宋体" w:hAnsi="宋体" w:hint="eastAsia"/>
          <w:sz w:val="24"/>
        </w:rPr>
        <w:t>3</w:t>
      </w:r>
      <w:r w:rsidR="003F39BE" w:rsidRPr="00231D46">
        <w:rPr>
          <w:rFonts w:ascii="宋体" w:hAnsi="宋体" w:hint="eastAsia"/>
          <w:sz w:val="24"/>
        </w:rPr>
        <w:t>个日历日或招标文件第三册</w:t>
      </w:r>
      <w:r w:rsidR="003F39BE" w:rsidRPr="00231D46">
        <w:rPr>
          <w:rFonts w:ascii="宋体" w:hAnsi="宋体" w:hint="eastAsia"/>
          <w:sz w:val="24"/>
        </w:rPr>
        <w:t>/</w:t>
      </w:r>
      <w:r w:rsidR="003F39BE" w:rsidRPr="00231D46">
        <w:rPr>
          <w:rFonts w:ascii="宋体" w:hAnsi="宋体" w:hint="eastAsia"/>
          <w:sz w:val="24"/>
        </w:rPr>
        <w:t>第六章</w:t>
      </w:r>
      <w:r w:rsidR="003F39BE" w:rsidRPr="00231D46">
        <w:rPr>
          <w:rFonts w:ascii="宋体" w:hAnsi="宋体" w:hint="eastAsia"/>
          <w:sz w:val="24"/>
        </w:rPr>
        <w:t>/</w:t>
      </w:r>
      <w:r w:rsidR="003F39BE" w:rsidRPr="00231D46">
        <w:rPr>
          <w:rFonts w:ascii="宋体" w:hAnsi="宋体" w:hint="eastAsia"/>
          <w:sz w:val="24"/>
        </w:rPr>
        <w:t>第一节</w:t>
      </w:r>
      <w:r w:rsidR="003F39BE" w:rsidRPr="00231D46">
        <w:rPr>
          <w:rFonts w:ascii="宋体" w:hAnsi="宋体" w:hint="eastAsia"/>
          <w:sz w:val="24"/>
        </w:rPr>
        <w:t xml:space="preserve"> </w:t>
      </w:r>
      <w:r w:rsidR="003F39BE" w:rsidRPr="00231D46">
        <w:rPr>
          <w:rFonts w:ascii="宋体" w:hAnsi="宋体" w:hint="eastAsia"/>
          <w:sz w:val="24"/>
        </w:rPr>
        <w:t>投标须知修改表中规定的时间。</w:t>
      </w:r>
    </w:p>
    <w:p w14:paraId="14A63380" w14:textId="28E67ADB" w:rsidR="000B50B9" w:rsidRPr="00231D46" w:rsidRDefault="00320567" w:rsidP="00320567">
      <w:pPr>
        <w:tabs>
          <w:tab w:val="left" w:pos="750"/>
          <w:tab w:val="left" w:pos="993"/>
        </w:tabs>
        <w:spacing w:beforeLines="50" w:before="156" w:afterLines="50" w:after="156" w:line="360" w:lineRule="auto"/>
        <w:ind w:left="748" w:hanging="322"/>
        <w:jc w:val="center"/>
        <w:outlineLvl w:val="2"/>
        <w:rPr>
          <w:rFonts w:ascii="宋体" w:hAnsi="宋体"/>
          <w:b/>
          <w:sz w:val="24"/>
        </w:rPr>
      </w:pPr>
      <w:bookmarkStart w:id="81" w:name="_Toc5891"/>
      <w:bookmarkStart w:id="82" w:name="_Toc45113239"/>
      <w:bookmarkStart w:id="83" w:name="_Toc56783555"/>
      <w:r w:rsidRPr="00231D46">
        <w:rPr>
          <w:rFonts w:ascii="宋体" w:hAnsi="宋体"/>
          <w:b/>
          <w:sz w:val="24"/>
        </w:rPr>
        <w:t>第六节</w:t>
      </w:r>
      <w:r w:rsidRPr="00231D46">
        <w:rPr>
          <w:rFonts w:ascii="宋体" w:hAnsi="宋体"/>
          <w:b/>
          <w:sz w:val="24"/>
        </w:rPr>
        <w:tab/>
      </w:r>
      <w:r w:rsidR="003F39BE" w:rsidRPr="00231D46">
        <w:rPr>
          <w:rFonts w:ascii="宋体" w:hAnsi="宋体" w:hint="eastAsia"/>
          <w:b/>
          <w:sz w:val="24"/>
        </w:rPr>
        <w:t>中标</w:t>
      </w:r>
      <w:bookmarkEnd w:id="81"/>
      <w:bookmarkEnd w:id="82"/>
      <w:bookmarkEnd w:id="83"/>
    </w:p>
    <w:p w14:paraId="4712606F" w14:textId="1CEC3222" w:rsidR="000B50B9" w:rsidRPr="00231D46" w:rsidRDefault="00320567" w:rsidP="00320567">
      <w:pPr>
        <w:tabs>
          <w:tab w:val="left" w:pos="709"/>
          <w:tab w:val="left" w:pos="750"/>
        </w:tabs>
        <w:spacing w:line="360" w:lineRule="auto"/>
        <w:outlineLvl w:val="3"/>
        <w:rPr>
          <w:rFonts w:ascii="宋体" w:hAnsi="宋体"/>
          <w:sz w:val="24"/>
        </w:rPr>
      </w:pPr>
      <w:bookmarkStart w:id="84" w:name="_Toc317667095"/>
      <w:r w:rsidRPr="00231D46">
        <w:rPr>
          <w:rFonts w:ascii="宋体" w:hAnsi="宋体"/>
          <w:b/>
          <w:sz w:val="24"/>
        </w:rPr>
        <w:t>第</w:t>
      </w:r>
      <w:r w:rsidRPr="00231D46">
        <w:rPr>
          <w:rFonts w:ascii="宋体" w:hAnsi="宋体"/>
          <w:b/>
          <w:sz w:val="24"/>
        </w:rPr>
        <w:t>29</w:t>
      </w:r>
      <w:r w:rsidRPr="00231D46">
        <w:rPr>
          <w:rFonts w:ascii="宋体" w:hAnsi="宋体"/>
          <w:b/>
          <w:sz w:val="24"/>
        </w:rPr>
        <w:t>条</w:t>
      </w:r>
      <w:r w:rsidRPr="00231D46">
        <w:rPr>
          <w:rFonts w:ascii="宋体" w:hAnsi="宋体"/>
          <w:b/>
          <w:sz w:val="24"/>
        </w:rPr>
        <w:tab/>
      </w:r>
      <w:r w:rsidR="003F39BE" w:rsidRPr="00231D46">
        <w:rPr>
          <w:rFonts w:ascii="宋体" w:hAnsi="宋体" w:hint="eastAsia"/>
          <w:sz w:val="24"/>
        </w:rPr>
        <w:t>招标人确认评标结果</w:t>
      </w:r>
      <w:bookmarkEnd w:id="84"/>
    </w:p>
    <w:p w14:paraId="270A5F3D" w14:textId="77777777" w:rsidR="000B50B9" w:rsidRPr="00231D46" w:rsidRDefault="003F39BE">
      <w:pPr>
        <w:spacing w:line="360" w:lineRule="auto"/>
        <w:ind w:firstLineChars="236" w:firstLine="566"/>
        <w:rPr>
          <w:rFonts w:ascii="宋体" w:hAnsi="宋体"/>
          <w:b/>
          <w:sz w:val="24"/>
        </w:rPr>
      </w:pPr>
      <w:r w:rsidRPr="00231D46">
        <w:rPr>
          <w:rFonts w:ascii="宋体" w:hAnsi="宋体" w:hint="eastAsia"/>
          <w:sz w:val="24"/>
        </w:rPr>
        <w:t>招标人根据评标委员会的评标报告及评标资料确认评标结果。</w:t>
      </w:r>
      <w:r w:rsidRPr="00231D46">
        <w:rPr>
          <w:rFonts w:ascii="宋体" w:hAnsi="宋体" w:hint="eastAsia"/>
          <w:sz w:val="24"/>
        </w:rPr>
        <w:t xml:space="preserve"> </w:t>
      </w:r>
    </w:p>
    <w:p w14:paraId="53F463A0" w14:textId="30D11852" w:rsidR="000B50B9" w:rsidRPr="00231D46" w:rsidRDefault="00320567" w:rsidP="00320567">
      <w:pPr>
        <w:tabs>
          <w:tab w:val="left" w:pos="709"/>
          <w:tab w:val="left" w:pos="750"/>
        </w:tabs>
        <w:spacing w:line="360" w:lineRule="auto"/>
        <w:outlineLvl w:val="3"/>
        <w:rPr>
          <w:rFonts w:ascii="宋体" w:hAnsi="宋体"/>
          <w:sz w:val="24"/>
        </w:rPr>
      </w:pPr>
      <w:bookmarkStart w:id="85" w:name="_Toc317667096"/>
      <w:r w:rsidRPr="00231D46">
        <w:rPr>
          <w:rFonts w:ascii="宋体" w:hAnsi="宋体"/>
          <w:b/>
          <w:sz w:val="24"/>
        </w:rPr>
        <w:t>第</w:t>
      </w:r>
      <w:r w:rsidRPr="00231D46">
        <w:rPr>
          <w:rFonts w:ascii="宋体" w:hAnsi="宋体"/>
          <w:b/>
          <w:sz w:val="24"/>
        </w:rPr>
        <w:t>30</w:t>
      </w:r>
      <w:r w:rsidRPr="00231D46">
        <w:rPr>
          <w:rFonts w:ascii="宋体" w:hAnsi="宋体"/>
          <w:b/>
          <w:sz w:val="24"/>
        </w:rPr>
        <w:t>条</w:t>
      </w:r>
      <w:r w:rsidRPr="00231D46">
        <w:rPr>
          <w:rFonts w:ascii="宋体" w:hAnsi="宋体"/>
          <w:b/>
          <w:sz w:val="24"/>
        </w:rPr>
        <w:tab/>
      </w:r>
      <w:r w:rsidR="003F39BE" w:rsidRPr="00231D46">
        <w:rPr>
          <w:rFonts w:ascii="宋体" w:hAnsi="宋体" w:hint="eastAsia"/>
          <w:sz w:val="24"/>
        </w:rPr>
        <w:t>发放中标通知书</w:t>
      </w:r>
      <w:bookmarkEnd w:id="85"/>
    </w:p>
    <w:p w14:paraId="619EE15E" w14:textId="343C5B59" w:rsidR="000B50B9" w:rsidRPr="00231D46" w:rsidRDefault="00320567" w:rsidP="00320567">
      <w:pPr>
        <w:tabs>
          <w:tab w:val="left" w:pos="375"/>
        </w:tabs>
        <w:spacing w:line="360" w:lineRule="auto"/>
        <w:ind w:left="708" w:hanging="708"/>
        <w:rPr>
          <w:rFonts w:ascii="宋体" w:hAnsi="宋体"/>
          <w:sz w:val="24"/>
        </w:rPr>
      </w:pPr>
      <w:r w:rsidRPr="00231D46">
        <w:rPr>
          <w:rFonts w:ascii="宋体" w:eastAsia="宋体" w:hAnsi="宋体"/>
          <w:sz w:val="24"/>
          <w:szCs w:val="24"/>
        </w:rPr>
        <w:t>30.1</w:t>
      </w:r>
      <w:r w:rsidRPr="00231D46">
        <w:rPr>
          <w:rFonts w:ascii="宋体" w:eastAsia="宋体" w:hAnsi="宋体"/>
          <w:sz w:val="24"/>
          <w:szCs w:val="24"/>
        </w:rPr>
        <w:tab/>
      </w:r>
      <w:r w:rsidR="003F39BE" w:rsidRPr="00231D46">
        <w:rPr>
          <w:rFonts w:ascii="宋体" w:hAnsi="宋体" w:hint="eastAsia"/>
          <w:sz w:val="24"/>
        </w:rPr>
        <w:t>招标人确认评标结果后，招标代理人将向中标人发出《中标通知书》。</w:t>
      </w:r>
    </w:p>
    <w:p w14:paraId="2738B0BC" w14:textId="09C70CA2" w:rsidR="000B50B9" w:rsidRPr="00231D46" w:rsidRDefault="00320567" w:rsidP="00320567">
      <w:pPr>
        <w:tabs>
          <w:tab w:val="left" w:pos="375"/>
        </w:tabs>
        <w:spacing w:line="360" w:lineRule="auto"/>
        <w:ind w:left="708" w:hanging="708"/>
        <w:rPr>
          <w:rFonts w:ascii="宋体" w:hAnsi="宋体"/>
          <w:sz w:val="24"/>
        </w:rPr>
      </w:pPr>
      <w:r w:rsidRPr="00231D46">
        <w:rPr>
          <w:rFonts w:ascii="宋体" w:eastAsia="宋体" w:hAnsi="宋体"/>
          <w:sz w:val="24"/>
          <w:szCs w:val="24"/>
        </w:rPr>
        <w:t>30.2</w:t>
      </w:r>
      <w:r w:rsidRPr="00231D46">
        <w:rPr>
          <w:rFonts w:ascii="宋体" w:eastAsia="宋体" w:hAnsi="宋体"/>
          <w:sz w:val="24"/>
          <w:szCs w:val="24"/>
        </w:rPr>
        <w:tab/>
      </w:r>
      <w:r w:rsidR="003F39BE" w:rsidRPr="00231D46">
        <w:rPr>
          <w:rFonts w:ascii="宋体" w:hAnsi="宋体" w:hint="eastAsia"/>
          <w:sz w:val="24"/>
        </w:rPr>
        <w:t>《中标通知书》是合同的一个组成部分。</w:t>
      </w:r>
    </w:p>
    <w:p w14:paraId="44E0F11E" w14:textId="5470242F" w:rsidR="000B50B9" w:rsidRPr="00231D46" w:rsidRDefault="00320567" w:rsidP="00320567">
      <w:pPr>
        <w:tabs>
          <w:tab w:val="left" w:pos="709"/>
          <w:tab w:val="left" w:pos="750"/>
        </w:tabs>
        <w:spacing w:line="360" w:lineRule="auto"/>
        <w:outlineLvl w:val="3"/>
        <w:rPr>
          <w:rFonts w:ascii="宋体" w:hAnsi="宋体"/>
          <w:sz w:val="24"/>
        </w:rPr>
      </w:pPr>
      <w:bookmarkStart w:id="86" w:name="_Toc317667097"/>
      <w:r w:rsidRPr="00231D46">
        <w:rPr>
          <w:rFonts w:ascii="宋体" w:hAnsi="宋体"/>
          <w:b/>
          <w:sz w:val="24"/>
        </w:rPr>
        <w:t>第</w:t>
      </w:r>
      <w:r w:rsidRPr="00231D46">
        <w:rPr>
          <w:rFonts w:ascii="宋体" w:hAnsi="宋体"/>
          <w:b/>
          <w:sz w:val="24"/>
        </w:rPr>
        <w:t>31</w:t>
      </w:r>
      <w:r w:rsidRPr="00231D46">
        <w:rPr>
          <w:rFonts w:ascii="宋体" w:hAnsi="宋体"/>
          <w:b/>
          <w:sz w:val="24"/>
        </w:rPr>
        <w:t>条</w:t>
      </w:r>
      <w:r w:rsidRPr="00231D46">
        <w:rPr>
          <w:rFonts w:ascii="宋体" w:hAnsi="宋体"/>
          <w:b/>
          <w:sz w:val="24"/>
        </w:rPr>
        <w:tab/>
      </w:r>
      <w:r w:rsidR="003F39BE" w:rsidRPr="00231D46">
        <w:rPr>
          <w:rFonts w:ascii="宋体" w:hAnsi="宋体" w:hint="eastAsia"/>
          <w:sz w:val="24"/>
        </w:rPr>
        <w:t>合同签署</w:t>
      </w:r>
      <w:bookmarkEnd w:id="86"/>
    </w:p>
    <w:p w14:paraId="048ED70E" w14:textId="591EB308" w:rsidR="000B50B9" w:rsidRPr="00231D46" w:rsidRDefault="00320567" w:rsidP="00320567">
      <w:pPr>
        <w:tabs>
          <w:tab w:val="left" w:pos="375"/>
        </w:tabs>
        <w:spacing w:line="360" w:lineRule="auto"/>
        <w:ind w:left="566" w:hanging="566"/>
        <w:rPr>
          <w:rFonts w:ascii="宋体" w:hAnsi="宋体"/>
          <w:sz w:val="24"/>
        </w:rPr>
      </w:pPr>
      <w:r w:rsidRPr="00231D46">
        <w:rPr>
          <w:rFonts w:ascii="宋体" w:eastAsia="宋体" w:hAnsi="宋体"/>
          <w:sz w:val="24"/>
          <w:szCs w:val="24"/>
        </w:rPr>
        <w:t>31.1</w:t>
      </w:r>
      <w:r w:rsidRPr="00231D46">
        <w:rPr>
          <w:rFonts w:ascii="宋体" w:eastAsia="宋体" w:hAnsi="宋体"/>
          <w:sz w:val="24"/>
          <w:szCs w:val="24"/>
        </w:rPr>
        <w:tab/>
      </w:r>
      <w:r w:rsidR="003F39BE" w:rsidRPr="00231D46">
        <w:rPr>
          <w:rFonts w:ascii="宋体" w:hAnsi="宋体" w:hint="eastAsia"/>
          <w:sz w:val="24"/>
        </w:rPr>
        <w:t>招标人不得与未收到《中标通知书》的投标人签订招标项目所涉及的合同。</w:t>
      </w:r>
    </w:p>
    <w:p w14:paraId="76DCEEAD" w14:textId="02F055F8" w:rsidR="000B50B9" w:rsidRPr="00231D46" w:rsidRDefault="00320567" w:rsidP="00320567">
      <w:pPr>
        <w:tabs>
          <w:tab w:val="left" w:pos="375"/>
        </w:tabs>
        <w:spacing w:line="360" w:lineRule="auto"/>
        <w:ind w:left="566" w:hanging="566"/>
        <w:rPr>
          <w:rFonts w:ascii="宋体" w:hAnsi="宋体"/>
          <w:sz w:val="24"/>
        </w:rPr>
      </w:pPr>
      <w:r w:rsidRPr="00231D46">
        <w:rPr>
          <w:rFonts w:ascii="宋体" w:eastAsia="宋体" w:hAnsi="宋体"/>
          <w:sz w:val="24"/>
          <w:szCs w:val="24"/>
        </w:rPr>
        <w:t>31.2</w:t>
      </w:r>
      <w:r w:rsidRPr="00231D46">
        <w:rPr>
          <w:rFonts w:ascii="宋体" w:eastAsia="宋体" w:hAnsi="宋体"/>
          <w:sz w:val="24"/>
          <w:szCs w:val="24"/>
        </w:rPr>
        <w:tab/>
      </w:r>
      <w:r w:rsidR="003F39BE" w:rsidRPr="00231D46">
        <w:rPr>
          <w:rFonts w:ascii="宋体" w:hAnsi="宋体" w:hint="eastAsia"/>
          <w:sz w:val="24"/>
        </w:rPr>
        <w:t>《中标通知书》发出后</w:t>
      </w:r>
      <w:r w:rsidR="003F39BE" w:rsidRPr="00231D46">
        <w:rPr>
          <w:rFonts w:ascii="宋体" w:hAnsi="宋体" w:hint="eastAsia"/>
          <w:sz w:val="24"/>
        </w:rPr>
        <w:t>30</w:t>
      </w:r>
      <w:r w:rsidR="003F39BE" w:rsidRPr="00231D46">
        <w:rPr>
          <w:rFonts w:ascii="宋体" w:hAnsi="宋体" w:hint="eastAsia"/>
          <w:sz w:val="24"/>
        </w:rPr>
        <w:t>日内，招标人与中标人订立书面合同。</w:t>
      </w:r>
    </w:p>
    <w:p w14:paraId="14BD64B4" w14:textId="189E109F" w:rsidR="000B50B9" w:rsidRPr="00231D46" w:rsidRDefault="00320567" w:rsidP="00320567">
      <w:pPr>
        <w:tabs>
          <w:tab w:val="left" w:pos="375"/>
        </w:tabs>
        <w:spacing w:line="360" w:lineRule="auto"/>
        <w:ind w:left="566" w:hanging="566"/>
        <w:rPr>
          <w:rFonts w:ascii="宋体" w:hAnsi="宋体"/>
          <w:sz w:val="24"/>
        </w:rPr>
      </w:pPr>
      <w:r w:rsidRPr="00231D46">
        <w:rPr>
          <w:rFonts w:ascii="宋体" w:eastAsia="宋体" w:hAnsi="宋体"/>
          <w:sz w:val="24"/>
          <w:szCs w:val="24"/>
        </w:rPr>
        <w:t>31.3</w:t>
      </w:r>
      <w:r w:rsidRPr="00231D46">
        <w:rPr>
          <w:rFonts w:ascii="宋体" w:eastAsia="宋体" w:hAnsi="宋体"/>
          <w:sz w:val="24"/>
          <w:szCs w:val="24"/>
        </w:rPr>
        <w:tab/>
      </w:r>
      <w:r w:rsidR="003F39BE" w:rsidRPr="00231D46">
        <w:rPr>
          <w:rFonts w:ascii="宋体" w:hAnsi="宋体" w:hint="eastAsia"/>
          <w:sz w:val="24"/>
        </w:rPr>
        <w:t>中标人与招标人所签订的合同内容，不得对招标文件和投标文件作实质性的修改。</w:t>
      </w:r>
    </w:p>
    <w:p w14:paraId="40CCF8A0" w14:textId="553CCD55" w:rsidR="000B50B9" w:rsidRPr="00231D46" w:rsidRDefault="00320567" w:rsidP="00320567">
      <w:pPr>
        <w:tabs>
          <w:tab w:val="left" w:pos="375"/>
        </w:tabs>
        <w:spacing w:line="360" w:lineRule="auto"/>
        <w:ind w:left="566" w:hanging="566"/>
        <w:rPr>
          <w:rFonts w:ascii="宋体" w:hAnsi="宋体"/>
          <w:sz w:val="24"/>
        </w:rPr>
      </w:pPr>
      <w:r w:rsidRPr="00231D46">
        <w:rPr>
          <w:rFonts w:ascii="宋体" w:eastAsia="宋体" w:hAnsi="宋体"/>
          <w:sz w:val="24"/>
          <w:szCs w:val="24"/>
        </w:rPr>
        <w:t>31.4</w:t>
      </w:r>
      <w:r w:rsidRPr="00231D46">
        <w:rPr>
          <w:rFonts w:ascii="宋体" w:eastAsia="宋体" w:hAnsi="宋体"/>
          <w:sz w:val="24"/>
          <w:szCs w:val="24"/>
        </w:rPr>
        <w:tab/>
      </w:r>
      <w:r w:rsidR="003F39BE" w:rsidRPr="00231D46">
        <w:rPr>
          <w:rFonts w:ascii="宋体" w:hAnsi="宋体" w:hint="eastAsia"/>
          <w:sz w:val="24"/>
        </w:rPr>
        <w:t>签订合同协议书时，签约双方应出示法定代表人证明书或其委托代理人的授权书。</w:t>
      </w:r>
    </w:p>
    <w:p w14:paraId="126AE48D" w14:textId="08525958" w:rsidR="000B50B9" w:rsidRPr="00231D46" w:rsidRDefault="00320567" w:rsidP="00320567">
      <w:pPr>
        <w:tabs>
          <w:tab w:val="left" w:pos="709"/>
          <w:tab w:val="left" w:pos="750"/>
        </w:tabs>
        <w:spacing w:line="360" w:lineRule="auto"/>
        <w:outlineLvl w:val="3"/>
        <w:rPr>
          <w:rFonts w:ascii="宋体" w:hAnsi="宋体"/>
          <w:sz w:val="24"/>
        </w:rPr>
      </w:pPr>
      <w:bookmarkStart w:id="87" w:name="_Toc317667098"/>
      <w:bookmarkStart w:id="88" w:name="_Toc169001318"/>
      <w:r w:rsidRPr="00231D46">
        <w:rPr>
          <w:rFonts w:ascii="宋体" w:hAnsi="宋体"/>
          <w:b/>
          <w:sz w:val="24"/>
        </w:rPr>
        <w:t>第</w:t>
      </w:r>
      <w:r w:rsidRPr="00231D46">
        <w:rPr>
          <w:rFonts w:ascii="宋体" w:hAnsi="宋体"/>
          <w:b/>
          <w:sz w:val="24"/>
        </w:rPr>
        <w:t>32</w:t>
      </w:r>
      <w:r w:rsidRPr="00231D46">
        <w:rPr>
          <w:rFonts w:ascii="宋体" w:hAnsi="宋体"/>
          <w:b/>
          <w:sz w:val="24"/>
        </w:rPr>
        <w:t>条</w:t>
      </w:r>
      <w:r w:rsidRPr="00231D46">
        <w:rPr>
          <w:rFonts w:ascii="宋体" w:hAnsi="宋体"/>
          <w:b/>
          <w:sz w:val="24"/>
        </w:rPr>
        <w:tab/>
      </w:r>
      <w:r w:rsidR="003F39BE" w:rsidRPr="00231D46">
        <w:rPr>
          <w:rFonts w:ascii="宋体" w:hAnsi="宋体" w:hint="eastAsia"/>
          <w:sz w:val="24"/>
        </w:rPr>
        <w:t>其它</w:t>
      </w:r>
      <w:bookmarkEnd w:id="87"/>
    </w:p>
    <w:p w14:paraId="29CEA135" w14:textId="6C7EBD9B" w:rsidR="000B50B9" w:rsidRPr="00231D46" w:rsidRDefault="00320567" w:rsidP="00320567">
      <w:pPr>
        <w:tabs>
          <w:tab w:val="left" w:pos="375"/>
        </w:tabs>
        <w:spacing w:line="360" w:lineRule="auto"/>
        <w:ind w:left="566" w:hanging="566"/>
        <w:rPr>
          <w:rFonts w:ascii="宋体" w:hAnsi="宋体"/>
          <w:sz w:val="24"/>
        </w:rPr>
      </w:pPr>
      <w:r w:rsidRPr="00231D46">
        <w:rPr>
          <w:rFonts w:ascii="宋体" w:eastAsia="宋体" w:hAnsi="宋体"/>
          <w:sz w:val="24"/>
          <w:szCs w:val="24"/>
        </w:rPr>
        <w:t>32.1</w:t>
      </w:r>
      <w:r w:rsidRPr="00231D46">
        <w:rPr>
          <w:rFonts w:ascii="宋体" w:eastAsia="宋体" w:hAnsi="宋体"/>
          <w:sz w:val="24"/>
          <w:szCs w:val="24"/>
        </w:rPr>
        <w:tab/>
      </w:r>
      <w:r w:rsidR="003F39BE" w:rsidRPr="00231D46">
        <w:rPr>
          <w:rFonts w:ascii="宋体" w:hAnsi="宋体" w:hint="eastAsia"/>
          <w:sz w:val="24"/>
        </w:rPr>
        <w:t>中标人不得有任何超出本招标文件中条款的要求。</w:t>
      </w:r>
    </w:p>
    <w:p w14:paraId="770B39A1" w14:textId="23220DF9" w:rsidR="000B50B9" w:rsidRPr="00231D46" w:rsidRDefault="00320567" w:rsidP="00320567">
      <w:pPr>
        <w:tabs>
          <w:tab w:val="left" w:pos="375"/>
        </w:tabs>
        <w:spacing w:line="360" w:lineRule="auto"/>
        <w:ind w:left="566" w:hanging="566"/>
        <w:rPr>
          <w:rFonts w:ascii="宋体" w:hAnsi="宋体"/>
          <w:sz w:val="24"/>
        </w:rPr>
      </w:pPr>
      <w:r w:rsidRPr="00231D46">
        <w:rPr>
          <w:rFonts w:ascii="宋体" w:eastAsia="宋体" w:hAnsi="宋体"/>
          <w:sz w:val="24"/>
          <w:szCs w:val="24"/>
        </w:rPr>
        <w:t>32.2</w:t>
      </w:r>
      <w:r w:rsidRPr="00231D46">
        <w:rPr>
          <w:rFonts w:ascii="宋体" w:eastAsia="宋体" w:hAnsi="宋体"/>
          <w:sz w:val="24"/>
          <w:szCs w:val="24"/>
        </w:rPr>
        <w:tab/>
      </w:r>
      <w:r w:rsidR="003F39BE" w:rsidRPr="00231D46">
        <w:rPr>
          <w:rFonts w:ascii="宋体" w:hAnsi="宋体" w:hint="eastAsia"/>
          <w:sz w:val="24"/>
        </w:rPr>
        <w:t>未经招标人许可，严禁违法分包及挂靠行为，中标人不得以任何理由、任何</w:t>
      </w:r>
      <w:r w:rsidR="003F39BE" w:rsidRPr="00231D46">
        <w:rPr>
          <w:rFonts w:ascii="宋体" w:hAnsi="宋体" w:hint="eastAsia"/>
          <w:sz w:val="24"/>
        </w:rPr>
        <w:lastRenderedPageBreak/>
        <w:t>形式将本次招标服务转包给其它单位和个人，否则将承担由此而引起的一切后果。</w:t>
      </w:r>
    </w:p>
    <w:p w14:paraId="04AECB5B" w14:textId="43A16EBC" w:rsidR="000B50B9" w:rsidRPr="00231D46" w:rsidRDefault="00320567" w:rsidP="00320567">
      <w:pPr>
        <w:tabs>
          <w:tab w:val="left" w:pos="375"/>
        </w:tabs>
        <w:spacing w:line="360" w:lineRule="auto"/>
        <w:ind w:left="566" w:hanging="566"/>
        <w:rPr>
          <w:rFonts w:ascii="宋体" w:hAnsi="宋体"/>
          <w:sz w:val="24"/>
        </w:rPr>
      </w:pPr>
      <w:r w:rsidRPr="00231D46">
        <w:rPr>
          <w:rFonts w:ascii="宋体" w:eastAsia="宋体" w:hAnsi="宋体"/>
          <w:sz w:val="24"/>
          <w:szCs w:val="24"/>
        </w:rPr>
        <w:t>32.3</w:t>
      </w:r>
      <w:r w:rsidRPr="00231D46">
        <w:rPr>
          <w:rFonts w:ascii="宋体" w:eastAsia="宋体" w:hAnsi="宋体"/>
          <w:sz w:val="24"/>
          <w:szCs w:val="24"/>
        </w:rPr>
        <w:tab/>
      </w:r>
      <w:r w:rsidR="003F39BE" w:rsidRPr="00231D46">
        <w:rPr>
          <w:rFonts w:ascii="宋体" w:hAnsi="宋体" w:hint="eastAsia"/>
          <w:sz w:val="24"/>
        </w:rPr>
        <w:t>本招标文件所有的附件与本招标文件具有同等效力。</w:t>
      </w:r>
    </w:p>
    <w:p w14:paraId="40BC0AE5" w14:textId="3E3751C9" w:rsidR="000B50B9" w:rsidRPr="00231D46" w:rsidRDefault="00320567" w:rsidP="00320567">
      <w:pPr>
        <w:tabs>
          <w:tab w:val="left" w:pos="750"/>
          <w:tab w:val="left" w:pos="1276"/>
        </w:tabs>
        <w:spacing w:beforeLines="50" w:before="156" w:afterLines="50" w:after="156" w:line="360" w:lineRule="auto"/>
        <w:ind w:left="748" w:hanging="322"/>
        <w:jc w:val="center"/>
        <w:outlineLvl w:val="2"/>
        <w:rPr>
          <w:rFonts w:ascii="宋体" w:hAnsi="宋体"/>
          <w:b/>
          <w:sz w:val="24"/>
        </w:rPr>
      </w:pPr>
      <w:bookmarkStart w:id="89" w:name="_Toc17418"/>
      <w:bookmarkStart w:id="90" w:name="_Toc56783556"/>
      <w:bookmarkStart w:id="91" w:name="_Toc45113240"/>
      <w:r w:rsidRPr="00231D46">
        <w:rPr>
          <w:rFonts w:ascii="宋体" w:hAnsi="宋体"/>
          <w:b/>
          <w:sz w:val="24"/>
        </w:rPr>
        <w:t>第七节</w:t>
      </w:r>
      <w:r w:rsidRPr="00231D46">
        <w:rPr>
          <w:rFonts w:ascii="宋体" w:hAnsi="宋体"/>
          <w:b/>
          <w:sz w:val="24"/>
        </w:rPr>
        <w:tab/>
      </w:r>
      <w:r w:rsidR="003F39BE" w:rsidRPr="00231D46">
        <w:rPr>
          <w:rFonts w:ascii="宋体" w:hAnsi="宋体" w:hint="eastAsia"/>
          <w:b/>
          <w:sz w:val="24"/>
        </w:rPr>
        <w:t>质疑或投诉</w:t>
      </w:r>
      <w:bookmarkEnd w:id="89"/>
      <w:bookmarkEnd w:id="90"/>
      <w:bookmarkEnd w:id="91"/>
    </w:p>
    <w:p w14:paraId="08FACCCF" w14:textId="27AF3A0A" w:rsidR="000B50B9" w:rsidRPr="00231D46" w:rsidRDefault="00320567" w:rsidP="00320567">
      <w:pPr>
        <w:tabs>
          <w:tab w:val="left" w:pos="709"/>
          <w:tab w:val="left" w:pos="750"/>
        </w:tabs>
        <w:spacing w:line="360" w:lineRule="auto"/>
        <w:outlineLvl w:val="3"/>
        <w:rPr>
          <w:rFonts w:ascii="宋体" w:hAnsi="宋体"/>
          <w:sz w:val="24"/>
        </w:rPr>
      </w:pPr>
      <w:r w:rsidRPr="00231D46">
        <w:rPr>
          <w:rFonts w:ascii="宋体" w:hAnsi="宋体"/>
          <w:b/>
          <w:sz w:val="24"/>
        </w:rPr>
        <w:t>第</w:t>
      </w:r>
      <w:r w:rsidRPr="00231D46">
        <w:rPr>
          <w:rFonts w:ascii="宋体" w:hAnsi="宋体"/>
          <w:b/>
          <w:sz w:val="24"/>
        </w:rPr>
        <w:t>33</w:t>
      </w:r>
      <w:r w:rsidRPr="00231D46">
        <w:rPr>
          <w:rFonts w:ascii="宋体" w:hAnsi="宋体"/>
          <w:b/>
          <w:sz w:val="24"/>
        </w:rPr>
        <w:t>条</w:t>
      </w:r>
      <w:r w:rsidRPr="00231D46">
        <w:rPr>
          <w:rFonts w:ascii="宋体" w:hAnsi="宋体"/>
          <w:b/>
          <w:sz w:val="24"/>
        </w:rPr>
        <w:tab/>
      </w:r>
      <w:r w:rsidR="003F39BE" w:rsidRPr="00231D46">
        <w:rPr>
          <w:rFonts w:ascii="宋体" w:hAnsi="宋体" w:hint="eastAsia"/>
          <w:sz w:val="24"/>
        </w:rPr>
        <w:t>招标文件的质疑</w:t>
      </w:r>
    </w:p>
    <w:p w14:paraId="188FDDF8" w14:textId="60DAC416" w:rsidR="000B50B9" w:rsidRPr="00231D46" w:rsidRDefault="00320567" w:rsidP="00320567">
      <w:pPr>
        <w:tabs>
          <w:tab w:val="left" w:pos="375"/>
        </w:tabs>
        <w:spacing w:line="360" w:lineRule="auto"/>
        <w:ind w:left="567" w:hanging="567"/>
        <w:rPr>
          <w:rFonts w:ascii="宋体" w:hAnsi="宋体"/>
          <w:sz w:val="24"/>
        </w:rPr>
      </w:pPr>
      <w:r w:rsidRPr="00231D46">
        <w:rPr>
          <w:rFonts w:ascii="宋体" w:hAnsi="宋体" w:hint="eastAsia"/>
          <w:sz w:val="24"/>
          <w:szCs w:val="24"/>
        </w:rPr>
        <w:t>33.1</w:t>
      </w:r>
      <w:r w:rsidRPr="00231D46">
        <w:rPr>
          <w:rFonts w:ascii="宋体" w:hAnsi="宋体" w:hint="eastAsia"/>
          <w:sz w:val="24"/>
          <w:szCs w:val="24"/>
        </w:rPr>
        <w:tab/>
      </w:r>
      <w:r w:rsidR="003F39BE" w:rsidRPr="00231D46">
        <w:rPr>
          <w:rFonts w:ascii="宋体" w:hAnsi="宋体" w:hint="eastAsia"/>
          <w:sz w:val="24"/>
        </w:rPr>
        <w:t>对招标文件的质疑时限：发布招标公告或发出投标邀请书后至投标截止时间</w:t>
      </w:r>
      <w:r w:rsidR="003F39BE" w:rsidRPr="00231D46">
        <w:rPr>
          <w:rFonts w:ascii="宋体" w:hAnsi="宋体" w:hint="eastAsia"/>
          <w:sz w:val="24"/>
        </w:rPr>
        <w:t>10</w:t>
      </w:r>
      <w:r w:rsidR="003F39BE" w:rsidRPr="00231D46">
        <w:rPr>
          <w:rFonts w:ascii="宋体" w:hAnsi="宋体" w:hint="eastAsia"/>
          <w:sz w:val="24"/>
        </w:rPr>
        <w:t>日（不含投标截止当天）期间。</w:t>
      </w:r>
    </w:p>
    <w:p w14:paraId="6243327B" w14:textId="2B39BB7F" w:rsidR="000B50B9" w:rsidRPr="00231D46" w:rsidRDefault="00320567" w:rsidP="00320567">
      <w:pPr>
        <w:tabs>
          <w:tab w:val="left" w:pos="375"/>
        </w:tabs>
        <w:spacing w:line="360" w:lineRule="auto"/>
        <w:ind w:left="567" w:hanging="567"/>
        <w:rPr>
          <w:rFonts w:ascii="宋体" w:hAnsi="宋体"/>
          <w:sz w:val="24"/>
        </w:rPr>
      </w:pPr>
      <w:r w:rsidRPr="00231D46">
        <w:rPr>
          <w:rFonts w:ascii="宋体" w:hAnsi="宋体" w:hint="eastAsia"/>
          <w:sz w:val="24"/>
          <w:szCs w:val="24"/>
        </w:rPr>
        <w:t>33.2</w:t>
      </w:r>
      <w:r w:rsidRPr="00231D46">
        <w:rPr>
          <w:rFonts w:ascii="宋体" w:hAnsi="宋体" w:hint="eastAsia"/>
          <w:sz w:val="24"/>
          <w:szCs w:val="24"/>
        </w:rPr>
        <w:tab/>
      </w:r>
      <w:r w:rsidR="003F39BE" w:rsidRPr="00231D46">
        <w:rPr>
          <w:rFonts w:ascii="宋体" w:hAnsi="宋体" w:hint="eastAsia"/>
          <w:sz w:val="24"/>
        </w:rPr>
        <w:t>如潜在投标人认为已公开发售的招标文件含有歧视性条款或不合理的要求，可提出对招标文件的质疑，但须在</w:t>
      </w:r>
      <w:r w:rsidR="003F39BE" w:rsidRPr="00231D46">
        <w:rPr>
          <w:rFonts w:ascii="宋体" w:hAnsi="宋体" w:hint="eastAsia"/>
          <w:sz w:val="24"/>
        </w:rPr>
        <w:t>33.1</w:t>
      </w:r>
      <w:r w:rsidR="003F39BE" w:rsidRPr="00231D46">
        <w:rPr>
          <w:rFonts w:ascii="宋体" w:hAnsi="宋体" w:hint="eastAsia"/>
          <w:sz w:val="24"/>
        </w:rPr>
        <w:t>规定期限内以书面形式将全部质疑内容一次性向招标人或招标代理人提出，否则不予接收。</w:t>
      </w:r>
    </w:p>
    <w:p w14:paraId="46F48C26" w14:textId="157AEBA8" w:rsidR="000B50B9" w:rsidRPr="00231D46" w:rsidRDefault="00320567" w:rsidP="00320567">
      <w:pPr>
        <w:tabs>
          <w:tab w:val="left" w:pos="709"/>
          <w:tab w:val="left" w:pos="750"/>
        </w:tabs>
        <w:spacing w:line="360" w:lineRule="auto"/>
        <w:outlineLvl w:val="3"/>
        <w:rPr>
          <w:rFonts w:ascii="宋体" w:hAnsi="宋体"/>
          <w:sz w:val="24"/>
        </w:rPr>
      </w:pPr>
      <w:r w:rsidRPr="00231D46">
        <w:rPr>
          <w:rFonts w:ascii="宋体" w:hAnsi="宋体"/>
          <w:b/>
          <w:sz w:val="24"/>
        </w:rPr>
        <w:t>第</w:t>
      </w:r>
      <w:r w:rsidRPr="00231D46">
        <w:rPr>
          <w:rFonts w:ascii="宋体" w:hAnsi="宋体"/>
          <w:b/>
          <w:sz w:val="24"/>
        </w:rPr>
        <w:t>34</w:t>
      </w:r>
      <w:r w:rsidRPr="00231D46">
        <w:rPr>
          <w:rFonts w:ascii="宋体" w:hAnsi="宋体"/>
          <w:b/>
          <w:sz w:val="24"/>
        </w:rPr>
        <w:t>条</w:t>
      </w:r>
      <w:r w:rsidRPr="00231D46">
        <w:rPr>
          <w:rFonts w:ascii="宋体" w:hAnsi="宋体"/>
          <w:b/>
          <w:sz w:val="24"/>
        </w:rPr>
        <w:tab/>
      </w:r>
      <w:r w:rsidR="003F39BE" w:rsidRPr="00231D46">
        <w:rPr>
          <w:rFonts w:ascii="宋体" w:hAnsi="宋体" w:hint="eastAsia"/>
          <w:sz w:val="24"/>
        </w:rPr>
        <w:t>开标程序的质疑</w:t>
      </w:r>
    </w:p>
    <w:p w14:paraId="2EB16420" w14:textId="5F17B2F8" w:rsidR="000B50B9" w:rsidRPr="00231D46" w:rsidRDefault="00320567" w:rsidP="00320567">
      <w:pPr>
        <w:tabs>
          <w:tab w:val="left" w:pos="375"/>
        </w:tabs>
        <w:spacing w:line="360" w:lineRule="auto"/>
        <w:ind w:left="567" w:hanging="567"/>
        <w:rPr>
          <w:rFonts w:ascii="宋体" w:hAnsi="宋体"/>
          <w:sz w:val="24"/>
        </w:rPr>
      </w:pPr>
      <w:r w:rsidRPr="00231D46">
        <w:rPr>
          <w:rFonts w:ascii="宋体" w:hAnsi="宋体" w:hint="eastAsia"/>
          <w:sz w:val="24"/>
          <w:szCs w:val="24"/>
        </w:rPr>
        <w:t>34.1</w:t>
      </w:r>
      <w:r w:rsidRPr="00231D46">
        <w:rPr>
          <w:rFonts w:ascii="宋体" w:hAnsi="宋体" w:hint="eastAsia"/>
          <w:sz w:val="24"/>
          <w:szCs w:val="24"/>
        </w:rPr>
        <w:tab/>
      </w:r>
      <w:r w:rsidR="003F39BE" w:rsidRPr="00231D46">
        <w:rPr>
          <w:rFonts w:ascii="宋体" w:hAnsi="宋体" w:hint="eastAsia"/>
          <w:sz w:val="24"/>
        </w:rPr>
        <w:t>对开标程序的质疑期限：开标程序结束前。</w:t>
      </w:r>
    </w:p>
    <w:p w14:paraId="665ADCB1" w14:textId="5A57384C" w:rsidR="000B50B9" w:rsidRPr="00231D46" w:rsidRDefault="00320567" w:rsidP="00320567">
      <w:pPr>
        <w:tabs>
          <w:tab w:val="left" w:pos="375"/>
        </w:tabs>
        <w:spacing w:line="360" w:lineRule="auto"/>
        <w:ind w:left="567" w:hanging="567"/>
        <w:rPr>
          <w:rFonts w:ascii="宋体" w:hAnsi="宋体"/>
          <w:sz w:val="24"/>
        </w:rPr>
      </w:pPr>
      <w:r w:rsidRPr="00231D46">
        <w:rPr>
          <w:rFonts w:ascii="宋体" w:hAnsi="宋体" w:hint="eastAsia"/>
          <w:sz w:val="24"/>
          <w:szCs w:val="24"/>
        </w:rPr>
        <w:t>34.2</w:t>
      </w:r>
      <w:r w:rsidRPr="00231D46">
        <w:rPr>
          <w:rFonts w:ascii="宋体" w:hAnsi="宋体" w:hint="eastAsia"/>
          <w:sz w:val="24"/>
          <w:szCs w:val="24"/>
        </w:rPr>
        <w:tab/>
      </w:r>
      <w:r w:rsidR="003F39BE" w:rsidRPr="00231D46">
        <w:rPr>
          <w:rFonts w:ascii="宋体" w:hAnsi="宋体" w:hint="eastAsia"/>
          <w:sz w:val="24"/>
        </w:rPr>
        <w:t>如投标人对开标有异议的，应当在开标现场由法定代表人或法定代表人授权的代理人提出书面异议，否则不予接收。</w:t>
      </w:r>
    </w:p>
    <w:p w14:paraId="46D14D90" w14:textId="50F4CC87" w:rsidR="000B50B9" w:rsidRPr="00231D46" w:rsidRDefault="00320567" w:rsidP="00320567">
      <w:pPr>
        <w:tabs>
          <w:tab w:val="left" w:pos="375"/>
        </w:tabs>
        <w:spacing w:line="360" w:lineRule="auto"/>
        <w:ind w:left="567" w:hanging="567"/>
        <w:rPr>
          <w:rFonts w:ascii="宋体" w:hAnsi="宋体"/>
          <w:sz w:val="24"/>
        </w:rPr>
      </w:pPr>
      <w:r w:rsidRPr="00231D46">
        <w:rPr>
          <w:rFonts w:ascii="宋体" w:hAnsi="宋体" w:hint="eastAsia"/>
          <w:sz w:val="24"/>
          <w:szCs w:val="24"/>
        </w:rPr>
        <w:t>34.3</w:t>
      </w:r>
      <w:r w:rsidRPr="00231D46">
        <w:rPr>
          <w:rFonts w:ascii="宋体" w:hAnsi="宋体" w:hint="eastAsia"/>
          <w:sz w:val="24"/>
          <w:szCs w:val="24"/>
        </w:rPr>
        <w:tab/>
      </w:r>
      <w:r w:rsidR="003F39BE" w:rsidRPr="00231D46">
        <w:rPr>
          <w:rFonts w:ascii="宋体" w:hAnsi="宋体" w:hint="eastAsia"/>
          <w:sz w:val="24"/>
        </w:rPr>
        <w:t>两阶段开标的，投标人对于第一阶段开标有异议的，应在第一阶段开标程序结束前提出；对于第二阶段开标有异议的，则应在第二阶段开标程序结束前提出。招标人不接受投标人在第二阶段开标过程中提出的针对第一阶段开标的异议。</w:t>
      </w:r>
    </w:p>
    <w:p w14:paraId="6699704A" w14:textId="3A6D7DAB" w:rsidR="000B50B9" w:rsidRPr="00231D46" w:rsidRDefault="00320567" w:rsidP="00320567">
      <w:pPr>
        <w:tabs>
          <w:tab w:val="left" w:pos="709"/>
          <w:tab w:val="left" w:pos="750"/>
        </w:tabs>
        <w:spacing w:line="360" w:lineRule="auto"/>
        <w:outlineLvl w:val="3"/>
        <w:rPr>
          <w:rFonts w:ascii="宋体" w:hAnsi="宋体"/>
          <w:sz w:val="24"/>
        </w:rPr>
      </w:pPr>
      <w:r w:rsidRPr="00231D46">
        <w:rPr>
          <w:rFonts w:ascii="宋体" w:hAnsi="宋体"/>
          <w:b/>
          <w:sz w:val="24"/>
        </w:rPr>
        <w:t>第</w:t>
      </w:r>
      <w:r w:rsidRPr="00231D46">
        <w:rPr>
          <w:rFonts w:ascii="宋体" w:hAnsi="宋体"/>
          <w:b/>
          <w:sz w:val="24"/>
        </w:rPr>
        <w:t>35</w:t>
      </w:r>
      <w:r w:rsidRPr="00231D46">
        <w:rPr>
          <w:rFonts w:ascii="宋体" w:hAnsi="宋体"/>
          <w:b/>
          <w:sz w:val="24"/>
        </w:rPr>
        <w:t>条</w:t>
      </w:r>
      <w:r w:rsidRPr="00231D46">
        <w:rPr>
          <w:rFonts w:ascii="宋体" w:hAnsi="宋体"/>
          <w:b/>
          <w:sz w:val="24"/>
        </w:rPr>
        <w:tab/>
      </w:r>
      <w:r w:rsidR="003F39BE" w:rsidRPr="00231D46">
        <w:rPr>
          <w:rFonts w:ascii="宋体" w:hAnsi="宋体" w:hint="eastAsia"/>
          <w:sz w:val="24"/>
        </w:rPr>
        <w:t>评标结果的质疑</w:t>
      </w:r>
    </w:p>
    <w:p w14:paraId="2775C510" w14:textId="4240F49C" w:rsidR="000B50B9" w:rsidRPr="00231D46" w:rsidRDefault="00320567" w:rsidP="00320567">
      <w:pPr>
        <w:tabs>
          <w:tab w:val="left" w:pos="375"/>
        </w:tabs>
        <w:spacing w:line="360" w:lineRule="auto"/>
        <w:ind w:left="566" w:hanging="566"/>
        <w:rPr>
          <w:rFonts w:ascii="宋体" w:hAnsi="宋体"/>
          <w:sz w:val="24"/>
        </w:rPr>
      </w:pPr>
      <w:r w:rsidRPr="00231D46">
        <w:rPr>
          <w:rFonts w:ascii="宋体" w:hAnsi="宋体" w:hint="eastAsia"/>
          <w:sz w:val="24"/>
          <w:szCs w:val="24"/>
        </w:rPr>
        <w:t>35.1</w:t>
      </w:r>
      <w:r w:rsidRPr="00231D46">
        <w:rPr>
          <w:rFonts w:ascii="宋体" w:hAnsi="宋体" w:hint="eastAsia"/>
          <w:sz w:val="24"/>
          <w:szCs w:val="24"/>
        </w:rPr>
        <w:tab/>
      </w:r>
      <w:r w:rsidR="003F39BE" w:rsidRPr="00231D46">
        <w:rPr>
          <w:rFonts w:ascii="宋体" w:hAnsi="宋体" w:hint="eastAsia"/>
          <w:sz w:val="24"/>
        </w:rPr>
        <w:t>对评标结果的质疑截止时间：投标人须在评标结果公示期内。</w:t>
      </w:r>
    </w:p>
    <w:p w14:paraId="6C15CC27" w14:textId="67A8653E" w:rsidR="000B50B9" w:rsidRPr="00231D46" w:rsidRDefault="00320567" w:rsidP="00320567">
      <w:pPr>
        <w:tabs>
          <w:tab w:val="left" w:pos="375"/>
        </w:tabs>
        <w:spacing w:line="360" w:lineRule="auto"/>
        <w:ind w:left="566" w:hanging="566"/>
        <w:rPr>
          <w:rFonts w:ascii="宋体" w:hAnsi="宋体"/>
          <w:sz w:val="24"/>
        </w:rPr>
      </w:pPr>
      <w:r w:rsidRPr="00231D46">
        <w:rPr>
          <w:rFonts w:ascii="宋体" w:hAnsi="宋体" w:hint="eastAsia"/>
          <w:sz w:val="24"/>
          <w:szCs w:val="24"/>
        </w:rPr>
        <w:t>35.2</w:t>
      </w:r>
      <w:r w:rsidRPr="00231D46">
        <w:rPr>
          <w:rFonts w:ascii="宋体" w:hAnsi="宋体" w:hint="eastAsia"/>
          <w:sz w:val="24"/>
          <w:szCs w:val="24"/>
        </w:rPr>
        <w:tab/>
      </w:r>
      <w:r w:rsidR="003F39BE" w:rsidRPr="00231D46">
        <w:rPr>
          <w:rFonts w:ascii="宋体" w:hAnsi="宋体" w:hint="eastAsia"/>
          <w:sz w:val="24"/>
        </w:rPr>
        <w:t>如投标人对评标结果有质疑，须在公示期内以质疑函的形式将全部质疑内容一次性向招标代理人提出，否则不予接收。函中需明确质疑对象、内容，同时提供证明其质疑内容的材料。</w:t>
      </w:r>
    </w:p>
    <w:p w14:paraId="1B45F01A" w14:textId="179C7104" w:rsidR="000B50B9" w:rsidRPr="00231D46" w:rsidRDefault="00320567" w:rsidP="00320567">
      <w:pPr>
        <w:tabs>
          <w:tab w:val="left" w:pos="375"/>
        </w:tabs>
        <w:spacing w:line="360" w:lineRule="auto"/>
        <w:ind w:left="566" w:hanging="566"/>
        <w:rPr>
          <w:rFonts w:ascii="宋体" w:hAnsi="宋体"/>
          <w:sz w:val="24"/>
        </w:rPr>
      </w:pPr>
      <w:r w:rsidRPr="00231D46">
        <w:rPr>
          <w:rFonts w:ascii="宋体" w:hAnsi="宋体" w:hint="eastAsia"/>
          <w:sz w:val="24"/>
          <w:szCs w:val="24"/>
        </w:rPr>
        <w:t>35.3</w:t>
      </w:r>
      <w:r w:rsidRPr="00231D46">
        <w:rPr>
          <w:rFonts w:ascii="宋体" w:hAnsi="宋体" w:hint="eastAsia"/>
          <w:sz w:val="24"/>
          <w:szCs w:val="24"/>
        </w:rPr>
        <w:tab/>
      </w:r>
      <w:r w:rsidR="003F39BE" w:rsidRPr="00231D46">
        <w:rPr>
          <w:rFonts w:ascii="宋体" w:hAnsi="宋体" w:hint="eastAsia"/>
          <w:sz w:val="24"/>
        </w:rPr>
        <w:t>提出质疑的投标人应保证提出质疑内容及相应证明材料的真实性及来源的合法性，并承担相应的法律责任。</w:t>
      </w:r>
    </w:p>
    <w:p w14:paraId="6518D9B4" w14:textId="161B8FEF" w:rsidR="000B50B9" w:rsidRPr="00231D46" w:rsidRDefault="00320567" w:rsidP="00320567">
      <w:pPr>
        <w:tabs>
          <w:tab w:val="left" w:pos="709"/>
          <w:tab w:val="left" w:pos="750"/>
        </w:tabs>
        <w:spacing w:line="360" w:lineRule="auto"/>
        <w:outlineLvl w:val="3"/>
        <w:rPr>
          <w:rFonts w:ascii="宋体" w:hAnsi="宋体"/>
          <w:sz w:val="24"/>
        </w:rPr>
      </w:pPr>
      <w:r w:rsidRPr="00231D46">
        <w:rPr>
          <w:rFonts w:ascii="宋体" w:hAnsi="宋体"/>
          <w:b/>
          <w:sz w:val="24"/>
        </w:rPr>
        <w:t>第</w:t>
      </w:r>
      <w:r w:rsidRPr="00231D46">
        <w:rPr>
          <w:rFonts w:ascii="宋体" w:hAnsi="宋体"/>
          <w:b/>
          <w:sz w:val="24"/>
        </w:rPr>
        <w:t>36</w:t>
      </w:r>
      <w:r w:rsidRPr="00231D46">
        <w:rPr>
          <w:rFonts w:ascii="宋体" w:hAnsi="宋体"/>
          <w:b/>
          <w:sz w:val="24"/>
        </w:rPr>
        <w:t>条</w:t>
      </w:r>
      <w:r w:rsidRPr="00231D46">
        <w:rPr>
          <w:rFonts w:ascii="宋体" w:hAnsi="宋体"/>
          <w:b/>
          <w:sz w:val="24"/>
        </w:rPr>
        <w:tab/>
      </w:r>
      <w:r w:rsidR="003F39BE" w:rsidRPr="00231D46">
        <w:rPr>
          <w:rFonts w:ascii="宋体" w:hAnsi="宋体" w:hint="eastAsia"/>
          <w:sz w:val="24"/>
        </w:rPr>
        <w:t>不合格质疑或投诉</w:t>
      </w:r>
    </w:p>
    <w:p w14:paraId="0564BA71" w14:textId="77777777" w:rsidR="000B50B9" w:rsidRPr="00231D46" w:rsidRDefault="003F39BE">
      <w:pPr>
        <w:tabs>
          <w:tab w:val="left" w:pos="360"/>
        </w:tabs>
        <w:spacing w:line="360" w:lineRule="auto"/>
        <w:ind w:left="425"/>
        <w:rPr>
          <w:rFonts w:ascii="宋体" w:hAnsi="宋体"/>
          <w:sz w:val="24"/>
        </w:rPr>
      </w:pPr>
      <w:r w:rsidRPr="00231D46">
        <w:rPr>
          <w:rFonts w:ascii="宋体" w:hAnsi="宋体" w:hint="eastAsia"/>
          <w:sz w:val="24"/>
        </w:rPr>
        <w:t>属以下情况之一者，为不合格质疑或投诉，不予受理：</w:t>
      </w:r>
    </w:p>
    <w:p w14:paraId="045131AF" w14:textId="03315BD3" w:rsidR="000B50B9" w:rsidRPr="00231D46" w:rsidRDefault="00320567" w:rsidP="00320567">
      <w:pPr>
        <w:tabs>
          <w:tab w:val="left" w:pos="375"/>
        </w:tabs>
        <w:spacing w:line="360" w:lineRule="auto"/>
        <w:ind w:left="567" w:hanging="567"/>
        <w:rPr>
          <w:rFonts w:ascii="宋体" w:hAnsi="宋体"/>
          <w:sz w:val="24"/>
        </w:rPr>
      </w:pPr>
      <w:r w:rsidRPr="00231D46">
        <w:rPr>
          <w:rFonts w:ascii="宋体" w:hAnsi="宋体" w:hint="eastAsia"/>
          <w:sz w:val="24"/>
          <w:szCs w:val="24"/>
        </w:rPr>
        <w:t>36.1</w:t>
      </w:r>
      <w:r w:rsidRPr="00231D46">
        <w:rPr>
          <w:rFonts w:ascii="宋体" w:hAnsi="宋体" w:hint="eastAsia"/>
          <w:sz w:val="24"/>
          <w:szCs w:val="24"/>
        </w:rPr>
        <w:tab/>
      </w:r>
      <w:r w:rsidR="003F39BE" w:rsidRPr="00231D46">
        <w:rPr>
          <w:rFonts w:ascii="宋体" w:hAnsi="宋体" w:hint="eastAsia"/>
          <w:sz w:val="24"/>
        </w:rPr>
        <w:t>质疑人未按照招标文件第二册</w:t>
      </w:r>
      <w:r w:rsidR="003F39BE" w:rsidRPr="00231D46">
        <w:rPr>
          <w:rFonts w:ascii="宋体" w:hAnsi="宋体" w:hint="eastAsia"/>
          <w:sz w:val="24"/>
        </w:rPr>
        <w:t>/</w:t>
      </w:r>
      <w:r w:rsidR="003F39BE" w:rsidRPr="00231D46">
        <w:rPr>
          <w:rFonts w:ascii="宋体" w:hAnsi="宋体" w:hint="eastAsia"/>
          <w:sz w:val="24"/>
        </w:rPr>
        <w:t>第三章</w:t>
      </w:r>
      <w:r w:rsidR="003F39BE" w:rsidRPr="00231D46">
        <w:rPr>
          <w:rFonts w:ascii="宋体" w:hAnsi="宋体" w:hint="eastAsia"/>
          <w:sz w:val="24"/>
        </w:rPr>
        <w:t>/</w:t>
      </w:r>
      <w:r w:rsidR="003F39BE" w:rsidRPr="00231D46">
        <w:rPr>
          <w:rFonts w:ascii="宋体" w:hAnsi="宋体" w:hint="eastAsia"/>
          <w:sz w:val="24"/>
        </w:rPr>
        <w:t>第</w:t>
      </w:r>
      <w:r w:rsidR="003F39BE" w:rsidRPr="00231D46">
        <w:rPr>
          <w:rFonts w:ascii="宋体" w:hAnsi="宋体" w:hint="eastAsia"/>
          <w:sz w:val="24"/>
        </w:rPr>
        <w:t>33</w:t>
      </w:r>
      <w:r w:rsidR="003F39BE" w:rsidRPr="00231D46">
        <w:rPr>
          <w:rFonts w:ascii="宋体" w:hAnsi="宋体" w:hint="eastAsia"/>
          <w:sz w:val="24"/>
        </w:rPr>
        <w:t>条、第</w:t>
      </w:r>
      <w:r w:rsidR="003F39BE" w:rsidRPr="00231D46">
        <w:rPr>
          <w:rFonts w:ascii="宋体" w:hAnsi="宋体" w:hint="eastAsia"/>
          <w:sz w:val="24"/>
        </w:rPr>
        <w:t>34</w:t>
      </w:r>
      <w:r w:rsidR="003F39BE" w:rsidRPr="00231D46">
        <w:rPr>
          <w:rFonts w:ascii="宋体" w:hAnsi="宋体" w:hint="eastAsia"/>
          <w:sz w:val="24"/>
        </w:rPr>
        <w:t>条和第</w:t>
      </w:r>
      <w:r w:rsidR="003F39BE" w:rsidRPr="00231D46">
        <w:rPr>
          <w:rFonts w:ascii="宋体" w:hAnsi="宋体" w:hint="eastAsia"/>
          <w:sz w:val="24"/>
        </w:rPr>
        <w:t>35</w:t>
      </w:r>
      <w:r w:rsidR="003F39BE" w:rsidRPr="00231D46">
        <w:rPr>
          <w:rFonts w:ascii="宋体" w:hAnsi="宋体" w:hint="eastAsia"/>
          <w:sz w:val="24"/>
        </w:rPr>
        <w:t>条的要求，提出的质疑；</w:t>
      </w:r>
    </w:p>
    <w:p w14:paraId="39EBB5A1" w14:textId="65582FDF" w:rsidR="000B50B9" w:rsidRPr="00231D46" w:rsidRDefault="00320567" w:rsidP="00320567">
      <w:pPr>
        <w:tabs>
          <w:tab w:val="left" w:pos="375"/>
        </w:tabs>
        <w:spacing w:line="360" w:lineRule="auto"/>
        <w:ind w:left="567" w:hanging="567"/>
        <w:rPr>
          <w:rFonts w:ascii="宋体" w:hAnsi="宋体"/>
          <w:sz w:val="24"/>
        </w:rPr>
      </w:pPr>
      <w:r w:rsidRPr="00231D46">
        <w:rPr>
          <w:rFonts w:ascii="宋体" w:hAnsi="宋体" w:hint="eastAsia"/>
          <w:sz w:val="24"/>
          <w:szCs w:val="24"/>
        </w:rPr>
        <w:lastRenderedPageBreak/>
        <w:t>36.2</w:t>
      </w:r>
      <w:r w:rsidRPr="00231D46">
        <w:rPr>
          <w:rFonts w:ascii="宋体" w:hAnsi="宋体" w:hint="eastAsia"/>
          <w:sz w:val="24"/>
          <w:szCs w:val="24"/>
        </w:rPr>
        <w:tab/>
      </w:r>
      <w:r w:rsidR="003F39BE" w:rsidRPr="00231D46">
        <w:rPr>
          <w:rFonts w:ascii="宋体" w:hAnsi="宋体" w:hint="eastAsia"/>
          <w:sz w:val="24"/>
        </w:rPr>
        <w:t>质疑投诉文件无法定代表人或法定代表人授权的代理人签字及盖章的；</w:t>
      </w:r>
    </w:p>
    <w:p w14:paraId="22A3BE07" w14:textId="18F0B4E3" w:rsidR="000B50B9" w:rsidRPr="00231D46" w:rsidRDefault="00320567" w:rsidP="00320567">
      <w:pPr>
        <w:tabs>
          <w:tab w:val="left" w:pos="375"/>
        </w:tabs>
        <w:spacing w:line="360" w:lineRule="auto"/>
        <w:ind w:left="567" w:hanging="567"/>
        <w:rPr>
          <w:rFonts w:ascii="宋体" w:hAnsi="宋体"/>
          <w:sz w:val="24"/>
        </w:rPr>
      </w:pPr>
      <w:r w:rsidRPr="00231D46">
        <w:rPr>
          <w:rFonts w:ascii="宋体" w:hAnsi="宋体" w:hint="eastAsia"/>
          <w:sz w:val="24"/>
          <w:szCs w:val="24"/>
        </w:rPr>
        <w:t>36.3</w:t>
      </w:r>
      <w:r w:rsidRPr="00231D46">
        <w:rPr>
          <w:rFonts w:ascii="宋体" w:hAnsi="宋体" w:hint="eastAsia"/>
          <w:sz w:val="24"/>
          <w:szCs w:val="24"/>
        </w:rPr>
        <w:tab/>
      </w:r>
      <w:r w:rsidR="003F39BE" w:rsidRPr="00231D46">
        <w:rPr>
          <w:rFonts w:ascii="宋体" w:hAnsi="宋体" w:hint="eastAsia"/>
          <w:sz w:val="24"/>
        </w:rPr>
        <w:t>质疑投诉文件无明确质疑对象或内容的；</w:t>
      </w:r>
    </w:p>
    <w:p w14:paraId="7EBDD287" w14:textId="47440E98" w:rsidR="000B50B9" w:rsidRPr="00231D46" w:rsidRDefault="00320567" w:rsidP="00320567">
      <w:pPr>
        <w:tabs>
          <w:tab w:val="left" w:pos="375"/>
        </w:tabs>
        <w:spacing w:line="360" w:lineRule="auto"/>
        <w:ind w:left="567" w:hanging="567"/>
        <w:rPr>
          <w:rFonts w:ascii="宋体" w:hAnsi="宋体"/>
          <w:sz w:val="24"/>
        </w:rPr>
      </w:pPr>
      <w:r w:rsidRPr="00231D46">
        <w:rPr>
          <w:rFonts w:ascii="宋体" w:hAnsi="宋体" w:hint="eastAsia"/>
          <w:sz w:val="24"/>
          <w:szCs w:val="24"/>
        </w:rPr>
        <w:t>36.4</w:t>
      </w:r>
      <w:r w:rsidRPr="00231D46">
        <w:rPr>
          <w:rFonts w:ascii="宋体" w:hAnsi="宋体" w:hint="eastAsia"/>
          <w:sz w:val="24"/>
          <w:szCs w:val="24"/>
        </w:rPr>
        <w:tab/>
      </w:r>
      <w:r w:rsidR="003F39BE" w:rsidRPr="00231D46">
        <w:rPr>
          <w:rFonts w:ascii="宋体" w:hAnsi="宋体" w:hint="eastAsia"/>
          <w:sz w:val="24"/>
        </w:rPr>
        <w:t>未提供详实有效的证明材料或提供相应证明材料不真实、来源不合法；</w:t>
      </w:r>
    </w:p>
    <w:p w14:paraId="534289E4" w14:textId="671C6463" w:rsidR="000B50B9" w:rsidRPr="00231D46" w:rsidRDefault="00320567" w:rsidP="00320567">
      <w:pPr>
        <w:tabs>
          <w:tab w:val="left" w:pos="375"/>
        </w:tabs>
        <w:spacing w:line="360" w:lineRule="auto"/>
        <w:ind w:left="567" w:hanging="567"/>
        <w:rPr>
          <w:rFonts w:ascii="宋体" w:hAnsi="宋体"/>
          <w:sz w:val="24"/>
        </w:rPr>
      </w:pPr>
      <w:r w:rsidRPr="00231D46">
        <w:rPr>
          <w:rFonts w:ascii="宋体" w:hAnsi="宋体" w:hint="eastAsia"/>
          <w:sz w:val="24"/>
          <w:szCs w:val="24"/>
        </w:rPr>
        <w:t>36.5</w:t>
      </w:r>
      <w:r w:rsidRPr="00231D46">
        <w:rPr>
          <w:rFonts w:ascii="宋体" w:hAnsi="宋体" w:hint="eastAsia"/>
          <w:sz w:val="24"/>
          <w:szCs w:val="24"/>
        </w:rPr>
        <w:tab/>
      </w:r>
      <w:r w:rsidR="003F39BE" w:rsidRPr="00231D46">
        <w:rPr>
          <w:rFonts w:ascii="宋体" w:hAnsi="宋体" w:hint="eastAsia"/>
          <w:sz w:val="24"/>
        </w:rPr>
        <w:t>在质疑截止时间以后，提出的质疑。</w:t>
      </w:r>
    </w:p>
    <w:p w14:paraId="3AB0CB9E" w14:textId="6CE10E31" w:rsidR="000B50B9" w:rsidRPr="00231D46" w:rsidRDefault="00320567" w:rsidP="00320567">
      <w:pPr>
        <w:tabs>
          <w:tab w:val="left" w:pos="750"/>
          <w:tab w:val="left" w:pos="1276"/>
        </w:tabs>
        <w:spacing w:beforeLines="50" w:before="156" w:afterLines="50" w:after="156" w:line="360" w:lineRule="auto"/>
        <w:ind w:left="748" w:hanging="322"/>
        <w:jc w:val="center"/>
        <w:outlineLvl w:val="2"/>
        <w:rPr>
          <w:rFonts w:ascii="宋体" w:hAnsi="宋体"/>
          <w:b/>
          <w:sz w:val="24"/>
        </w:rPr>
      </w:pPr>
      <w:bookmarkStart w:id="92" w:name="_Toc56783557"/>
      <w:bookmarkStart w:id="93" w:name="_Toc317667086"/>
      <w:bookmarkStart w:id="94" w:name="_Toc29239"/>
      <w:bookmarkStart w:id="95" w:name="_Toc45113241"/>
      <w:r w:rsidRPr="00231D46">
        <w:rPr>
          <w:rFonts w:ascii="宋体" w:hAnsi="宋体"/>
          <w:b/>
          <w:sz w:val="24"/>
        </w:rPr>
        <w:t>第八节</w:t>
      </w:r>
      <w:r w:rsidRPr="00231D46">
        <w:rPr>
          <w:rFonts w:ascii="宋体" w:hAnsi="宋体"/>
          <w:b/>
          <w:sz w:val="24"/>
        </w:rPr>
        <w:tab/>
      </w:r>
      <w:r w:rsidR="003F39BE" w:rsidRPr="00231D46">
        <w:rPr>
          <w:rFonts w:ascii="宋体" w:hAnsi="宋体" w:hint="eastAsia"/>
          <w:b/>
          <w:sz w:val="24"/>
        </w:rPr>
        <w:t>纪律与保密</w:t>
      </w:r>
      <w:bookmarkEnd w:id="92"/>
      <w:bookmarkEnd w:id="93"/>
      <w:bookmarkEnd w:id="94"/>
      <w:bookmarkEnd w:id="95"/>
    </w:p>
    <w:p w14:paraId="2B80336F" w14:textId="1D45B41D" w:rsidR="000B50B9" w:rsidRPr="00231D46" w:rsidRDefault="00320567" w:rsidP="00320567">
      <w:pPr>
        <w:tabs>
          <w:tab w:val="left" w:pos="709"/>
          <w:tab w:val="left" w:pos="750"/>
        </w:tabs>
        <w:spacing w:line="360" w:lineRule="auto"/>
        <w:outlineLvl w:val="3"/>
        <w:rPr>
          <w:rFonts w:ascii="宋体" w:hAnsi="宋体"/>
          <w:sz w:val="24"/>
        </w:rPr>
      </w:pPr>
      <w:bookmarkStart w:id="96" w:name="_Toc317667087"/>
      <w:bookmarkStart w:id="97" w:name="_Toc169001299"/>
      <w:r w:rsidRPr="00231D46">
        <w:rPr>
          <w:rFonts w:ascii="宋体" w:hAnsi="宋体"/>
          <w:b/>
          <w:sz w:val="24"/>
        </w:rPr>
        <w:t>第</w:t>
      </w:r>
      <w:r w:rsidRPr="00231D46">
        <w:rPr>
          <w:rFonts w:ascii="宋体" w:hAnsi="宋体"/>
          <w:b/>
          <w:sz w:val="24"/>
        </w:rPr>
        <w:t>37</w:t>
      </w:r>
      <w:r w:rsidRPr="00231D46">
        <w:rPr>
          <w:rFonts w:ascii="宋体" w:hAnsi="宋体"/>
          <w:b/>
          <w:sz w:val="24"/>
        </w:rPr>
        <w:t>条</w:t>
      </w:r>
      <w:r w:rsidRPr="00231D46">
        <w:rPr>
          <w:rFonts w:ascii="宋体" w:hAnsi="宋体"/>
          <w:b/>
          <w:sz w:val="24"/>
        </w:rPr>
        <w:tab/>
      </w:r>
      <w:r w:rsidR="003F39BE" w:rsidRPr="00231D46">
        <w:rPr>
          <w:rFonts w:ascii="宋体" w:hAnsi="宋体" w:hint="eastAsia"/>
          <w:sz w:val="24"/>
        </w:rPr>
        <w:t>招标人及招标代理人纪律与保密</w:t>
      </w:r>
      <w:bookmarkEnd w:id="96"/>
    </w:p>
    <w:p w14:paraId="7041E44A" w14:textId="1EF9902A" w:rsidR="000B50B9" w:rsidRPr="00231D46" w:rsidRDefault="00320567" w:rsidP="00320567">
      <w:pPr>
        <w:tabs>
          <w:tab w:val="left" w:pos="375"/>
        </w:tabs>
        <w:spacing w:line="360" w:lineRule="auto"/>
        <w:ind w:left="566" w:hanging="566"/>
        <w:rPr>
          <w:rFonts w:ascii="宋体" w:hAnsi="宋体"/>
          <w:sz w:val="24"/>
        </w:rPr>
      </w:pPr>
      <w:r w:rsidRPr="00231D46">
        <w:rPr>
          <w:rFonts w:ascii="宋体" w:hAnsi="宋体" w:hint="eastAsia"/>
          <w:sz w:val="24"/>
        </w:rPr>
        <w:t>37.1</w:t>
      </w:r>
      <w:r w:rsidRPr="00231D46">
        <w:rPr>
          <w:rFonts w:ascii="宋体" w:hAnsi="宋体" w:hint="eastAsia"/>
          <w:sz w:val="24"/>
        </w:rPr>
        <w:tab/>
      </w:r>
      <w:r w:rsidR="003F39BE" w:rsidRPr="00231D46">
        <w:rPr>
          <w:rFonts w:ascii="宋体" w:hAnsi="宋体" w:hint="eastAsia"/>
          <w:sz w:val="24"/>
        </w:rPr>
        <w:t>招标人及招标代理人不得向他人透露已获取招标文件的潜在投标人的名称、数量以及可能影响公平竞争的有关招标投标的其他情况。</w:t>
      </w:r>
    </w:p>
    <w:p w14:paraId="2ADFE937" w14:textId="1A35DA04" w:rsidR="000B50B9" w:rsidRPr="00231D46" w:rsidRDefault="00320567" w:rsidP="00320567">
      <w:pPr>
        <w:tabs>
          <w:tab w:val="left" w:pos="375"/>
        </w:tabs>
        <w:spacing w:line="360" w:lineRule="auto"/>
        <w:ind w:left="566" w:hanging="566"/>
        <w:rPr>
          <w:rFonts w:ascii="宋体" w:hAnsi="宋体"/>
          <w:sz w:val="24"/>
        </w:rPr>
      </w:pPr>
      <w:r w:rsidRPr="00231D46">
        <w:rPr>
          <w:rFonts w:ascii="宋体" w:hAnsi="宋体" w:hint="eastAsia"/>
          <w:sz w:val="24"/>
        </w:rPr>
        <w:t>37.2</w:t>
      </w:r>
      <w:r w:rsidRPr="00231D46">
        <w:rPr>
          <w:rFonts w:ascii="宋体" w:hAnsi="宋体" w:hint="eastAsia"/>
          <w:sz w:val="24"/>
        </w:rPr>
        <w:tab/>
      </w:r>
      <w:r w:rsidR="003F39BE" w:rsidRPr="00231D46">
        <w:rPr>
          <w:rFonts w:ascii="宋体" w:hAnsi="宋体" w:hint="eastAsia"/>
          <w:sz w:val="24"/>
        </w:rPr>
        <w:t>招标人及招标代理人不得向投标人透露评委名单。</w:t>
      </w:r>
    </w:p>
    <w:p w14:paraId="6B02A00B" w14:textId="6F6F41A2" w:rsidR="000B50B9" w:rsidRPr="00231D46" w:rsidRDefault="00320567" w:rsidP="00320567">
      <w:pPr>
        <w:tabs>
          <w:tab w:val="left" w:pos="375"/>
        </w:tabs>
        <w:spacing w:line="360" w:lineRule="auto"/>
        <w:ind w:left="566" w:hanging="566"/>
        <w:rPr>
          <w:rFonts w:ascii="宋体" w:hAnsi="宋体"/>
          <w:sz w:val="24"/>
        </w:rPr>
      </w:pPr>
      <w:r w:rsidRPr="00231D46">
        <w:rPr>
          <w:rFonts w:ascii="宋体" w:hAnsi="宋体" w:hint="eastAsia"/>
          <w:sz w:val="24"/>
        </w:rPr>
        <w:t>37.3</w:t>
      </w:r>
      <w:r w:rsidRPr="00231D46">
        <w:rPr>
          <w:rFonts w:ascii="宋体" w:hAnsi="宋体" w:hint="eastAsia"/>
          <w:sz w:val="24"/>
        </w:rPr>
        <w:tab/>
      </w:r>
      <w:r w:rsidR="003F39BE" w:rsidRPr="00231D46">
        <w:rPr>
          <w:rFonts w:ascii="宋体" w:hAnsi="宋体" w:hint="eastAsia"/>
          <w:sz w:val="24"/>
        </w:rPr>
        <w:t>招标人及招标代理人不得向投标人透露评标过程的情况和材料，或其他投标人的情况。</w:t>
      </w:r>
    </w:p>
    <w:p w14:paraId="5EC2C79F" w14:textId="6721F876" w:rsidR="000B50B9" w:rsidRPr="00231D46" w:rsidRDefault="00320567" w:rsidP="00320567">
      <w:pPr>
        <w:tabs>
          <w:tab w:val="left" w:pos="709"/>
          <w:tab w:val="left" w:pos="750"/>
        </w:tabs>
        <w:spacing w:line="360" w:lineRule="auto"/>
        <w:outlineLvl w:val="3"/>
        <w:rPr>
          <w:rFonts w:ascii="宋体" w:hAnsi="宋体"/>
          <w:sz w:val="24"/>
        </w:rPr>
      </w:pPr>
      <w:r w:rsidRPr="00231D46">
        <w:rPr>
          <w:rFonts w:ascii="宋体" w:hAnsi="宋体"/>
          <w:b/>
          <w:sz w:val="24"/>
        </w:rPr>
        <w:t>第</w:t>
      </w:r>
      <w:r w:rsidRPr="00231D46">
        <w:rPr>
          <w:rFonts w:ascii="宋体" w:hAnsi="宋体"/>
          <w:b/>
          <w:sz w:val="24"/>
        </w:rPr>
        <w:t>38</w:t>
      </w:r>
      <w:r w:rsidRPr="00231D46">
        <w:rPr>
          <w:rFonts w:ascii="宋体" w:hAnsi="宋体"/>
          <w:b/>
          <w:sz w:val="24"/>
        </w:rPr>
        <w:t>条</w:t>
      </w:r>
      <w:r w:rsidRPr="00231D46">
        <w:rPr>
          <w:rFonts w:ascii="宋体" w:hAnsi="宋体"/>
          <w:b/>
          <w:sz w:val="24"/>
        </w:rPr>
        <w:tab/>
      </w:r>
      <w:r w:rsidR="003F39BE" w:rsidRPr="00231D46">
        <w:rPr>
          <w:rFonts w:ascii="宋体" w:hAnsi="宋体" w:hint="eastAsia"/>
          <w:sz w:val="24"/>
        </w:rPr>
        <w:t xml:space="preserve"> </w:t>
      </w:r>
      <w:bookmarkStart w:id="98" w:name="_Toc317667088"/>
      <w:r w:rsidR="003F39BE" w:rsidRPr="00231D46">
        <w:rPr>
          <w:rFonts w:ascii="宋体" w:hAnsi="宋体" w:hint="eastAsia"/>
          <w:sz w:val="24"/>
        </w:rPr>
        <w:t>评标委员会的纪律与保密</w:t>
      </w:r>
      <w:bookmarkEnd w:id="98"/>
    </w:p>
    <w:p w14:paraId="717101E4" w14:textId="24FBEAE6" w:rsidR="000B50B9" w:rsidRPr="00231D46" w:rsidRDefault="00320567" w:rsidP="00320567">
      <w:pPr>
        <w:tabs>
          <w:tab w:val="left" w:pos="375"/>
        </w:tabs>
        <w:spacing w:line="360" w:lineRule="auto"/>
        <w:ind w:left="566" w:hanging="566"/>
        <w:rPr>
          <w:rFonts w:ascii="宋体" w:hAnsi="宋体"/>
          <w:sz w:val="24"/>
        </w:rPr>
      </w:pPr>
      <w:r w:rsidRPr="00231D46">
        <w:rPr>
          <w:rFonts w:ascii="宋体" w:hAnsi="宋体" w:hint="eastAsia"/>
          <w:sz w:val="24"/>
        </w:rPr>
        <w:t>38.1</w:t>
      </w:r>
      <w:r w:rsidRPr="00231D46">
        <w:rPr>
          <w:rFonts w:ascii="宋体" w:hAnsi="宋体" w:hint="eastAsia"/>
          <w:sz w:val="24"/>
        </w:rPr>
        <w:tab/>
      </w:r>
      <w:r w:rsidR="003F39BE" w:rsidRPr="00231D46">
        <w:rPr>
          <w:rFonts w:ascii="宋体" w:hAnsi="宋体" w:hint="eastAsia"/>
          <w:sz w:val="24"/>
        </w:rPr>
        <w:t>从投标截止时间到授予合同时止，有关投标文件的审查、澄清、评议以及有关授予合同的意向等一切情况都不得透</w:t>
      </w:r>
      <w:bookmarkStart w:id="99" w:name="_Toc49159975"/>
      <w:bookmarkStart w:id="100" w:name="_Toc82940149"/>
      <w:bookmarkStart w:id="101" w:name="_Toc49844104"/>
      <w:r w:rsidR="003F39BE" w:rsidRPr="00231D46">
        <w:rPr>
          <w:rFonts w:ascii="宋体" w:hAnsi="宋体" w:hint="eastAsia"/>
          <w:sz w:val="24"/>
        </w:rPr>
        <w:t>露给投标</w:t>
      </w:r>
      <w:bookmarkEnd w:id="99"/>
      <w:bookmarkEnd w:id="100"/>
      <w:bookmarkEnd w:id="101"/>
      <w:r w:rsidR="003F39BE" w:rsidRPr="00231D46">
        <w:rPr>
          <w:rFonts w:ascii="宋体" w:hAnsi="宋体" w:hint="eastAsia"/>
          <w:sz w:val="24"/>
        </w:rPr>
        <w:t>人或与评标工作无关的单位和个人。</w:t>
      </w:r>
    </w:p>
    <w:p w14:paraId="17626D95" w14:textId="29BBCEDE" w:rsidR="000B50B9" w:rsidRPr="00231D46" w:rsidRDefault="00320567" w:rsidP="00320567">
      <w:pPr>
        <w:tabs>
          <w:tab w:val="left" w:pos="375"/>
        </w:tabs>
        <w:spacing w:line="360" w:lineRule="auto"/>
        <w:ind w:left="566" w:hanging="566"/>
        <w:rPr>
          <w:rFonts w:ascii="宋体" w:hAnsi="宋体"/>
          <w:sz w:val="24"/>
        </w:rPr>
      </w:pPr>
      <w:r w:rsidRPr="00231D46">
        <w:rPr>
          <w:rFonts w:ascii="宋体" w:hAnsi="宋体" w:hint="eastAsia"/>
          <w:sz w:val="24"/>
        </w:rPr>
        <w:t>38.2</w:t>
      </w:r>
      <w:r w:rsidRPr="00231D46">
        <w:rPr>
          <w:rFonts w:ascii="宋体" w:hAnsi="宋体" w:hint="eastAsia"/>
          <w:sz w:val="24"/>
        </w:rPr>
        <w:tab/>
      </w:r>
      <w:r w:rsidR="003F39BE" w:rsidRPr="00231D46">
        <w:rPr>
          <w:rFonts w:ascii="宋体" w:hAnsi="宋体" w:hint="eastAsia"/>
          <w:sz w:val="24"/>
        </w:rPr>
        <w:t>参与评标的人员应严格遵守国家有关保密的法律、法规和规定，严格自律，并接受</w:t>
      </w:r>
      <w:bookmarkStart w:id="102" w:name="_Toc399326480"/>
      <w:bookmarkStart w:id="103" w:name="_Toc396898786"/>
      <w:bookmarkStart w:id="104" w:name="_Toc396102302"/>
      <w:bookmarkStart w:id="105" w:name="_Toc38603378"/>
      <w:bookmarkStart w:id="106" w:name="_Toc395974946"/>
      <w:bookmarkStart w:id="107" w:name="_Toc398200830"/>
      <w:bookmarkStart w:id="108" w:name="_Toc399318736"/>
      <w:bookmarkStart w:id="109" w:name="_Toc396900403"/>
      <w:bookmarkStart w:id="110" w:name="_Toc522447002"/>
      <w:bookmarkStart w:id="111" w:name="_Toc397169099"/>
      <w:bookmarkStart w:id="112" w:name="_Toc402766593"/>
      <w:bookmarkStart w:id="113" w:name="_Toc396102825"/>
      <w:bookmarkStart w:id="114" w:name="_Toc38603250"/>
      <w:bookmarkStart w:id="115" w:name="_Toc396103573"/>
      <w:bookmarkStart w:id="116" w:name="_Toc402767005"/>
      <w:bookmarkStart w:id="117" w:name="_Toc103498942"/>
      <w:bookmarkStart w:id="118" w:name="_Toc82940150"/>
      <w:bookmarkStart w:id="119" w:name="_Toc48707758"/>
      <w:bookmarkStart w:id="120" w:name="_Toc49159976"/>
      <w:bookmarkStart w:id="121" w:name="_Toc49844105"/>
      <w:r w:rsidR="003F39BE" w:rsidRPr="00231D46">
        <w:rPr>
          <w:rFonts w:ascii="宋体" w:hAnsi="宋体" w:hint="eastAsia"/>
          <w:sz w:val="24"/>
        </w:rPr>
        <w:t>上级</w:t>
      </w:r>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r w:rsidR="003F39BE" w:rsidRPr="00231D46">
        <w:rPr>
          <w:rFonts w:ascii="宋体" w:hAnsi="宋体" w:hint="eastAsia"/>
          <w:sz w:val="24"/>
        </w:rPr>
        <w:t>主管</w:t>
      </w:r>
      <w:bookmarkEnd w:id="117"/>
      <w:bookmarkEnd w:id="118"/>
      <w:bookmarkEnd w:id="119"/>
      <w:bookmarkEnd w:id="120"/>
      <w:bookmarkEnd w:id="121"/>
      <w:r w:rsidR="003F39BE" w:rsidRPr="00231D46">
        <w:rPr>
          <w:rFonts w:ascii="宋体" w:hAnsi="宋体" w:hint="eastAsia"/>
          <w:sz w:val="24"/>
        </w:rPr>
        <w:t>部</w:t>
      </w:r>
      <w:bookmarkStart w:id="122" w:name="_Toc49844106"/>
      <w:bookmarkStart w:id="123" w:name="_Toc48707759"/>
      <w:bookmarkStart w:id="124" w:name="_Toc49159977"/>
      <w:bookmarkStart w:id="125" w:name="_Toc82940151"/>
      <w:r w:rsidR="003F39BE" w:rsidRPr="00231D46">
        <w:rPr>
          <w:rFonts w:ascii="宋体" w:hAnsi="宋体" w:hint="eastAsia"/>
          <w:sz w:val="24"/>
        </w:rPr>
        <w:t>门和有关部门的</w:t>
      </w:r>
      <w:bookmarkEnd w:id="122"/>
      <w:bookmarkEnd w:id="123"/>
      <w:bookmarkEnd w:id="124"/>
      <w:bookmarkEnd w:id="125"/>
      <w:r w:rsidR="003F39BE" w:rsidRPr="00231D46">
        <w:rPr>
          <w:rFonts w:ascii="宋体" w:hAnsi="宋体" w:hint="eastAsia"/>
          <w:sz w:val="24"/>
        </w:rPr>
        <w:t>审计和监督。</w:t>
      </w:r>
    </w:p>
    <w:p w14:paraId="3612BA62" w14:textId="1B01A8F7" w:rsidR="000B50B9" w:rsidRPr="00231D46" w:rsidRDefault="00320567" w:rsidP="00320567">
      <w:pPr>
        <w:tabs>
          <w:tab w:val="left" w:pos="375"/>
        </w:tabs>
        <w:spacing w:line="360" w:lineRule="auto"/>
        <w:ind w:left="566" w:hanging="566"/>
        <w:rPr>
          <w:rFonts w:ascii="宋体" w:hAnsi="宋体"/>
          <w:sz w:val="24"/>
        </w:rPr>
      </w:pPr>
      <w:r w:rsidRPr="00231D46">
        <w:rPr>
          <w:rFonts w:ascii="宋体" w:hAnsi="宋体" w:hint="eastAsia"/>
          <w:sz w:val="24"/>
        </w:rPr>
        <w:t>38.3</w:t>
      </w:r>
      <w:r w:rsidRPr="00231D46">
        <w:rPr>
          <w:rFonts w:ascii="宋体" w:hAnsi="宋体" w:hint="eastAsia"/>
          <w:sz w:val="24"/>
        </w:rPr>
        <w:tab/>
      </w:r>
      <w:r w:rsidR="003F39BE" w:rsidRPr="00231D46">
        <w:rPr>
          <w:rFonts w:ascii="宋体" w:hAnsi="宋体" w:hint="eastAsia"/>
          <w:sz w:val="24"/>
        </w:rPr>
        <w:t>按评标委员会工作要求进行评标。</w:t>
      </w:r>
    </w:p>
    <w:p w14:paraId="0784FF7F" w14:textId="0EAEE8B4" w:rsidR="000B50B9" w:rsidRPr="00231D46" w:rsidRDefault="00320567" w:rsidP="00320567">
      <w:pPr>
        <w:tabs>
          <w:tab w:val="left" w:pos="709"/>
          <w:tab w:val="left" w:pos="750"/>
        </w:tabs>
        <w:spacing w:line="360" w:lineRule="auto"/>
        <w:outlineLvl w:val="3"/>
        <w:rPr>
          <w:rFonts w:ascii="宋体" w:hAnsi="宋体"/>
          <w:sz w:val="24"/>
        </w:rPr>
      </w:pPr>
      <w:r w:rsidRPr="00231D46">
        <w:rPr>
          <w:rFonts w:ascii="宋体" w:hAnsi="宋体"/>
          <w:b/>
          <w:sz w:val="24"/>
        </w:rPr>
        <w:t>第</w:t>
      </w:r>
      <w:r w:rsidRPr="00231D46">
        <w:rPr>
          <w:rFonts w:ascii="宋体" w:hAnsi="宋体"/>
          <w:b/>
          <w:sz w:val="24"/>
        </w:rPr>
        <w:t>39</w:t>
      </w:r>
      <w:r w:rsidRPr="00231D46">
        <w:rPr>
          <w:rFonts w:ascii="宋体" w:hAnsi="宋体"/>
          <w:b/>
          <w:sz w:val="24"/>
        </w:rPr>
        <w:t>条</w:t>
      </w:r>
      <w:r w:rsidRPr="00231D46">
        <w:rPr>
          <w:rFonts w:ascii="宋体" w:hAnsi="宋体"/>
          <w:b/>
          <w:sz w:val="24"/>
        </w:rPr>
        <w:tab/>
      </w:r>
      <w:r w:rsidR="003F39BE" w:rsidRPr="00231D46">
        <w:rPr>
          <w:rFonts w:ascii="宋体" w:hAnsi="宋体" w:hint="eastAsia"/>
          <w:sz w:val="24"/>
        </w:rPr>
        <w:t xml:space="preserve"> </w:t>
      </w:r>
      <w:bookmarkStart w:id="126" w:name="_Toc317667089"/>
      <w:r w:rsidR="003F39BE" w:rsidRPr="00231D46">
        <w:rPr>
          <w:rFonts w:ascii="宋体" w:hAnsi="宋体" w:hint="eastAsia"/>
          <w:sz w:val="24"/>
        </w:rPr>
        <w:t>投标人纪律</w:t>
      </w:r>
      <w:bookmarkEnd w:id="97"/>
      <w:bookmarkEnd w:id="126"/>
    </w:p>
    <w:p w14:paraId="144A5FF7" w14:textId="11704487" w:rsidR="000B50B9" w:rsidRPr="00231D46" w:rsidRDefault="00320567" w:rsidP="00320567">
      <w:pPr>
        <w:tabs>
          <w:tab w:val="left" w:pos="375"/>
        </w:tabs>
        <w:spacing w:line="360" w:lineRule="auto"/>
        <w:ind w:left="566" w:hanging="566"/>
        <w:rPr>
          <w:rFonts w:ascii="宋体" w:hAnsi="宋体"/>
          <w:sz w:val="24"/>
        </w:rPr>
      </w:pPr>
      <w:r w:rsidRPr="00231D46">
        <w:rPr>
          <w:rFonts w:ascii="宋体" w:hAnsi="宋体" w:hint="eastAsia"/>
          <w:sz w:val="24"/>
          <w:szCs w:val="24"/>
        </w:rPr>
        <w:t>39.1</w:t>
      </w:r>
      <w:r w:rsidRPr="00231D46">
        <w:rPr>
          <w:rFonts w:ascii="宋体" w:hAnsi="宋体" w:hint="eastAsia"/>
          <w:sz w:val="24"/>
          <w:szCs w:val="24"/>
        </w:rPr>
        <w:tab/>
      </w:r>
      <w:r w:rsidR="003F39BE" w:rsidRPr="00231D46">
        <w:rPr>
          <w:rFonts w:ascii="宋体" w:hAnsi="宋体" w:hint="eastAsia"/>
          <w:sz w:val="24"/>
        </w:rPr>
        <w:t>投标人投标文件必须真实准确，不得弄虚作假。</w:t>
      </w:r>
    </w:p>
    <w:p w14:paraId="04503C62" w14:textId="69FFB283" w:rsidR="000B50B9" w:rsidRPr="00231D46" w:rsidRDefault="00320567" w:rsidP="00320567">
      <w:pPr>
        <w:tabs>
          <w:tab w:val="left" w:pos="375"/>
        </w:tabs>
        <w:spacing w:line="360" w:lineRule="auto"/>
        <w:ind w:left="566" w:hanging="566"/>
        <w:rPr>
          <w:rFonts w:ascii="宋体" w:hAnsi="宋体"/>
          <w:sz w:val="24"/>
        </w:rPr>
      </w:pPr>
      <w:r w:rsidRPr="00231D46">
        <w:rPr>
          <w:rFonts w:ascii="宋体" w:hAnsi="宋体" w:hint="eastAsia"/>
          <w:sz w:val="24"/>
          <w:szCs w:val="24"/>
        </w:rPr>
        <w:t>39.2</w:t>
      </w:r>
      <w:r w:rsidRPr="00231D46">
        <w:rPr>
          <w:rFonts w:ascii="宋体" w:hAnsi="宋体" w:hint="eastAsia"/>
          <w:sz w:val="24"/>
          <w:szCs w:val="24"/>
        </w:rPr>
        <w:tab/>
      </w:r>
      <w:r w:rsidR="003F39BE" w:rsidRPr="00231D46">
        <w:rPr>
          <w:rFonts w:ascii="宋体" w:hAnsi="宋体" w:hint="eastAsia"/>
          <w:sz w:val="24"/>
        </w:rPr>
        <w:t>投标人对于招标文件的内容，包括其中的所有技术资料应承担保密责任，不得用于本次招标以外的任何目的。</w:t>
      </w:r>
    </w:p>
    <w:p w14:paraId="1529312E" w14:textId="607B01C4" w:rsidR="000B50B9" w:rsidRPr="00231D46" w:rsidRDefault="00320567" w:rsidP="00320567">
      <w:pPr>
        <w:tabs>
          <w:tab w:val="left" w:pos="375"/>
        </w:tabs>
        <w:spacing w:line="360" w:lineRule="auto"/>
        <w:ind w:left="566" w:hanging="566"/>
        <w:rPr>
          <w:rFonts w:ascii="宋体" w:hAnsi="宋体"/>
          <w:sz w:val="24"/>
        </w:rPr>
      </w:pPr>
      <w:r w:rsidRPr="00231D46">
        <w:rPr>
          <w:rFonts w:ascii="宋体" w:hAnsi="宋体" w:hint="eastAsia"/>
          <w:sz w:val="24"/>
          <w:szCs w:val="24"/>
        </w:rPr>
        <w:t>39.3</w:t>
      </w:r>
      <w:r w:rsidRPr="00231D46">
        <w:rPr>
          <w:rFonts w:ascii="宋体" w:hAnsi="宋体" w:hint="eastAsia"/>
          <w:sz w:val="24"/>
          <w:szCs w:val="24"/>
        </w:rPr>
        <w:tab/>
      </w:r>
      <w:r w:rsidR="003F39BE" w:rsidRPr="00231D46">
        <w:rPr>
          <w:rFonts w:ascii="宋体" w:hAnsi="宋体" w:hint="eastAsia"/>
          <w:sz w:val="24"/>
        </w:rPr>
        <w:t>投标人不得串通围标，哄抬标价，致使定标困难或无法定标。</w:t>
      </w:r>
      <w:bookmarkStart w:id="127" w:name="_Toc49159969"/>
      <w:bookmarkStart w:id="128" w:name="_Toc49844097"/>
      <w:bookmarkStart w:id="129" w:name="_Toc103498941"/>
      <w:bookmarkStart w:id="130" w:name="_Toc48707750"/>
      <w:bookmarkStart w:id="131" w:name="_Toc82940142"/>
    </w:p>
    <w:p w14:paraId="68506050" w14:textId="6C5451F4" w:rsidR="000B50B9" w:rsidRPr="00231D46" w:rsidRDefault="00320567" w:rsidP="00320567">
      <w:pPr>
        <w:tabs>
          <w:tab w:val="left" w:pos="375"/>
        </w:tabs>
        <w:spacing w:line="360" w:lineRule="auto"/>
        <w:ind w:left="566" w:hanging="566"/>
        <w:rPr>
          <w:rFonts w:ascii="宋体" w:hAnsi="宋体"/>
          <w:sz w:val="24"/>
        </w:rPr>
      </w:pPr>
      <w:r w:rsidRPr="00231D46">
        <w:rPr>
          <w:rFonts w:ascii="宋体" w:hAnsi="宋体" w:hint="eastAsia"/>
          <w:sz w:val="24"/>
          <w:szCs w:val="24"/>
        </w:rPr>
        <w:t>39.4</w:t>
      </w:r>
      <w:r w:rsidRPr="00231D46">
        <w:rPr>
          <w:rFonts w:ascii="宋体" w:hAnsi="宋体" w:hint="eastAsia"/>
          <w:sz w:val="24"/>
          <w:szCs w:val="24"/>
        </w:rPr>
        <w:tab/>
      </w:r>
      <w:r w:rsidR="003F39BE" w:rsidRPr="00231D46">
        <w:rPr>
          <w:rFonts w:ascii="宋体" w:hAnsi="宋体" w:hint="eastAsia"/>
          <w:sz w:val="24"/>
        </w:rPr>
        <w:t>投标人不得</w:t>
      </w:r>
      <w:bookmarkEnd w:id="127"/>
      <w:bookmarkEnd w:id="128"/>
      <w:bookmarkEnd w:id="129"/>
      <w:bookmarkEnd w:id="130"/>
      <w:bookmarkEnd w:id="131"/>
      <w:r w:rsidR="003F39BE" w:rsidRPr="00231D46">
        <w:rPr>
          <w:rFonts w:ascii="宋体" w:hAnsi="宋体" w:hint="eastAsia"/>
          <w:sz w:val="24"/>
        </w:rPr>
        <w:t>采</w:t>
      </w:r>
      <w:bookmarkStart w:id="132" w:name="_Toc82940143"/>
      <w:bookmarkStart w:id="133" w:name="_Toc49844098"/>
      <w:r w:rsidR="003F39BE" w:rsidRPr="00231D46">
        <w:rPr>
          <w:rFonts w:ascii="宋体" w:hAnsi="宋体" w:hint="eastAsia"/>
          <w:sz w:val="24"/>
        </w:rPr>
        <w:t>用不</w:t>
      </w:r>
      <w:bookmarkEnd w:id="132"/>
      <w:bookmarkEnd w:id="133"/>
      <w:r w:rsidR="003F39BE" w:rsidRPr="00231D46">
        <w:rPr>
          <w:rFonts w:ascii="宋体" w:hAnsi="宋体" w:hint="eastAsia"/>
          <w:sz w:val="24"/>
        </w:rPr>
        <w:t>正当手段妨碍、排挤其它投标人，扰乱招标市场，破坏公平竞争。</w:t>
      </w:r>
    </w:p>
    <w:p w14:paraId="6E8BDC83" w14:textId="178F3797" w:rsidR="000B50B9" w:rsidRPr="00231D46" w:rsidRDefault="00320567" w:rsidP="00320567">
      <w:pPr>
        <w:tabs>
          <w:tab w:val="left" w:pos="375"/>
        </w:tabs>
        <w:spacing w:line="360" w:lineRule="auto"/>
        <w:ind w:left="566" w:hanging="566"/>
        <w:rPr>
          <w:rFonts w:ascii="宋体" w:hAnsi="宋体"/>
          <w:sz w:val="24"/>
        </w:rPr>
      </w:pPr>
      <w:r w:rsidRPr="00231D46">
        <w:rPr>
          <w:rFonts w:ascii="宋体" w:hAnsi="宋体" w:hint="eastAsia"/>
          <w:sz w:val="24"/>
          <w:szCs w:val="24"/>
        </w:rPr>
        <w:t>39.5</w:t>
      </w:r>
      <w:r w:rsidRPr="00231D46">
        <w:rPr>
          <w:rFonts w:ascii="宋体" w:hAnsi="宋体" w:hint="eastAsia"/>
          <w:sz w:val="24"/>
          <w:szCs w:val="24"/>
        </w:rPr>
        <w:tab/>
      </w:r>
      <w:r w:rsidR="003F39BE" w:rsidRPr="00231D46">
        <w:rPr>
          <w:rFonts w:ascii="宋体" w:hAnsi="宋体" w:hint="eastAsia"/>
          <w:sz w:val="24"/>
        </w:rPr>
        <w:t>投标人不得以任何形式打听和搜集评标机密，不得以任何形式干扰评标或授标工作。</w:t>
      </w:r>
    </w:p>
    <w:p w14:paraId="06978CAC" w14:textId="4D282138" w:rsidR="000B50B9" w:rsidRPr="00231D46" w:rsidRDefault="00320567" w:rsidP="00320567">
      <w:pPr>
        <w:tabs>
          <w:tab w:val="left" w:pos="375"/>
        </w:tabs>
        <w:spacing w:line="360" w:lineRule="auto"/>
        <w:ind w:left="566" w:hanging="566"/>
        <w:rPr>
          <w:rFonts w:ascii="宋体" w:hAnsi="宋体"/>
          <w:sz w:val="24"/>
        </w:rPr>
      </w:pPr>
      <w:r w:rsidRPr="00231D46">
        <w:rPr>
          <w:rFonts w:ascii="宋体" w:hAnsi="宋体" w:hint="eastAsia"/>
          <w:sz w:val="24"/>
          <w:szCs w:val="24"/>
        </w:rPr>
        <w:t>39.6</w:t>
      </w:r>
      <w:r w:rsidRPr="00231D46">
        <w:rPr>
          <w:rFonts w:ascii="宋体" w:hAnsi="宋体" w:hint="eastAsia"/>
          <w:sz w:val="24"/>
          <w:szCs w:val="24"/>
        </w:rPr>
        <w:tab/>
      </w:r>
      <w:r w:rsidR="003F39BE" w:rsidRPr="00231D46">
        <w:rPr>
          <w:rFonts w:ascii="宋体" w:hAnsi="宋体" w:hint="eastAsia"/>
          <w:sz w:val="24"/>
        </w:rPr>
        <w:t>在投标文件的评审和比较、中标候选人推荐以及授予合同的过程中，投标人不得向招标人和评标委员会施加影响的任何行为。</w:t>
      </w:r>
    </w:p>
    <w:p w14:paraId="7EFC585B" w14:textId="6DCF84D7" w:rsidR="000B50B9" w:rsidRPr="00231D46" w:rsidRDefault="00320567" w:rsidP="00320567">
      <w:pPr>
        <w:tabs>
          <w:tab w:val="left" w:pos="375"/>
        </w:tabs>
        <w:spacing w:line="360" w:lineRule="auto"/>
        <w:ind w:left="566" w:hanging="566"/>
        <w:rPr>
          <w:rFonts w:ascii="宋体" w:hAnsi="宋体"/>
          <w:b/>
          <w:sz w:val="24"/>
        </w:rPr>
      </w:pPr>
      <w:r w:rsidRPr="00231D46">
        <w:rPr>
          <w:rFonts w:ascii="宋体" w:hAnsi="宋体" w:hint="eastAsia"/>
          <w:sz w:val="24"/>
          <w:szCs w:val="24"/>
        </w:rPr>
        <w:lastRenderedPageBreak/>
        <w:t>39.7</w:t>
      </w:r>
      <w:r w:rsidRPr="00231D46">
        <w:rPr>
          <w:rFonts w:ascii="宋体" w:hAnsi="宋体" w:hint="eastAsia"/>
          <w:sz w:val="24"/>
          <w:szCs w:val="24"/>
        </w:rPr>
        <w:tab/>
      </w:r>
      <w:r w:rsidR="003F39BE" w:rsidRPr="00231D46">
        <w:rPr>
          <w:rFonts w:ascii="宋体" w:hAnsi="宋体" w:hint="eastAsia"/>
          <w:sz w:val="24"/>
        </w:rPr>
        <w:t>投标人在评标工作过程中对招标人和评标委员会成员施加任何影响的行为，都将会导致取消对其投标文件的评审。</w:t>
      </w:r>
    </w:p>
    <w:p w14:paraId="31D68BE7" w14:textId="77777777" w:rsidR="000B50B9" w:rsidRPr="00231D46" w:rsidRDefault="003F39BE">
      <w:pPr>
        <w:spacing w:line="360" w:lineRule="auto"/>
        <w:jc w:val="center"/>
        <w:outlineLvl w:val="1"/>
        <w:rPr>
          <w:rFonts w:ascii="宋体" w:hAnsi="宋体"/>
          <w:b/>
          <w:sz w:val="24"/>
        </w:rPr>
      </w:pPr>
      <w:r w:rsidRPr="00231D46">
        <w:rPr>
          <w:rFonts w:ascii="宋体" w:hAnsi="宋体" w:hint="eastAsia"/>
          <w:b/>
          <w:sz w:val="24"/>
        </w:rPr>
        <w:br w:type="page"/>
      </w:r>
      <w:bookmarkStart w:id="134" w:name="_Toc18456"/>
      <w:bookmarkStart w:id="135" w:name="_Toc45113242"/>
      <w:bookmarkStart w:id="136" w:name="_Toc56783558"/>
      <w:bookmarkEnd w:id="88"/>
      <w:r w:rsidRPr="00231D46">
        <w:rPr>
          <w:rFonts w:ascii="宋体" w:hAnsi="宋体" w:hint="eastAsia"/>
          <w:b/>
          <w:sz w:val="32"/>
          <w:szCs w:val="32"/>
        </w:rPr>
        <w:lastRenderedPageBreak/>
        <w:t>第四章</w:t>
      </w:r>
      <w:bookmarkStart w:id="137" w:name="_Toc317667099"/>
      <w:r w:rsidRPr="00231D46">
        <w:rPr>
          <w:rFonts w:ascii="宋体" w:hAnsi="宋体" w:hint="eastAsia"/>
          <w:b/>
          <w:sz w:val="32"/>
          <w:szCs w:val="32"/>
        </w:rPr>
        <w:t xml:space="preserve"> </w:t>
      </w:r>
      <w:r w:rsidRPr="00231D46">
        <w:rPr>
          <w:rFonts w:ascii="宋体" w:hAnsi="宋体" w:hint="eastAsia"/>
          <w:b/>
          <w:sz w:val="32"/>
          <w:szCs w:val="32"/>
        </w:rPr>
        <w:t>评标方法详述</w:t>
      </w:r>
      <w:bookmarkEnd w:id="134"/>
      <w:bookmarkEnd w:id="135"/>
      <w:bookmarkEnd w:id="136"/>
      <w:bookmarkEnd w:id="137"/>
    </w:p>
    <w:p w14:paraId="0EC1E5AD" w14:textId="40A3EEFC" w:rsidR="000B50B9" w:rsidRPr="00231D46" w:rsidRDefault="00320567" w:rsidP="00320567">
      <w:pPr>
        <w:tabs>
          <w:tab w:val="left" w:pos="709"/>
          <w:tab w:val="left" w:pos="750"/>
        </w:tabs>
        <w:spacing w:line="360" w:lineRule="auto"/>
        <w:outlineLvl w:val="3"/>
        <w:rPr>
          <w:rFonts w:ascii="宋体" w:hAnsi="宋体"/>
          <w:sz w:val="24"/>
        </w:rPr>
      </w:pPr>
      <w:bookmarkStart w:id="138" w:name="_Toc317667100"/>
      <w:r w:rsidRPr="00231D46">
        <w:rPr>
          <w:rFonts w:ascii="宋体" w:hAnsi="宋体"/>
          <w:b/>
          <w:sz w:val="24"/>
        </w:rPr>
        <w:t>第</w:t>
      </w:r>
      <w:r w:rsidRPr="00231D46">
        <w:rPr>
          <w:rFonts w:ascii="宋体" w:hAnsi="宋体"/>
          <w:b/>
          <w:sz w:val="24"/>
        </w:rPr>
        <w:t>40</w:t>
      </w:r>
      <w:r w:rsidRPr="00231D46">
        <w:rPr>
          <w:rFonts w:ascii="宋体" w:hAnsi="宋体"/>
          <w:b/>
          <w:sz w:val="24"/>
        </w:rPr>
        <w:t>条</w:t>
      </w:r>
      <w:r w:rsidRPr="00231D46">
        <w:rPr>
          <w:rFonts w:ascii="宋体" w:hAnsi="宋体"/>
          <w:b/>
          <w:sz w:val="24"/>
        </w:rPr>
        <w:tab/>
      </w:r>
      <w:r w:rsidR="003F39BE" w:rsidRPr="00231D46">
        <w:rPr>
          <w:rFonts w:ascii="宋体" w:hAnsi="宋体" w:hint="eastAsia"/>
          <w:sz w:val="24"/>
        </w:rPr>
        <w:t>评标方法</w:t>
      </w:r>
      <w:bookmarkEnd w:id="138"/>
    </w:p>
    <w:p w14:paraId="3F94DFA3" w14:textId="77777777" w:rsidR="000B50B9" w:rsidRPr="00231D46" w:rsidRDefault="003F39BE">
      <w:pPr>
        <w:spacing w:line="360" w:lineRule="auto"/>
        <w:ind w:left="567" w:hanging="567"/>
        <w:rPr>
          <w:rFonts w:ascii="宋体" w:hAnsi="宋体"/>
          <w:sz w:val="24"/>
        </w:rPr>
      </w:pPr>
      <w:bookmarkStart w:id="139" w:name="_Toc219550046"/>
      <w:r w:rsidRPr="00231D46">
        <w:rPr>
          <w:rFonts w:ascii="宋体" w:hAnsi="宋体" w:hint="eastAsia"/>
          <w:sz w:val="24"/>
        </w:rPr>
        <w:t>40.1</w:t>
      </w:r>
      <w:bookmarkEnd w:id="139"/>
      <w:r w:rsidRPr="00231D46">
        <w:rPr>
          <w:rFonts w:ascii="宋体" w:hAnsi="宋体" w:hint="eastAsia"/>
          <w:sz w:val="24"/>
        </w:rPr>
        <w:t>最低评标价法：是指以价格因素确定中标候选供应商的评标方法，即在满足招标文件实质性要求前提下，以报价最低的投标供应商作为中标候选供应商或中标供应商的评标方法。</w:t>
      </w:r>
    </w:p>
    <w:p w14:paraId="4D54361F" w14:textId="77777777" w:rsidR="000B50B9" w:rsidRPr="00231D46" w:rsidRDefault="003F39BE">
      <w:pPr>
        <w:spacing w:line="360" w:lineRule="auto"/>
        <w:ind w:firstLineChars="177" w:firstLine="425"/>
        <w:rPr>
          <w:rFonts w:ascii="宋体" w:hAnsi="宋体"/>
          <w:sz w:val="24"/>
        </w:rPr>
      </w:pPr>
      <w:r w:rsidRPr="00231D46">
        <w:rPr>
          <w:rFonts w:ascii="宋体" w:hAnsi="宋体" w:hint="eastAsia"/>
          <w:sz w:val="24"/>
        </w:rPr>
        <w:t>采用最低评标价法的，中标人的投标应当符合招标文件规定的资质、技术要求和标准，但评标委员会无需对投标文件的技术部分进行价格折算。</w:t>
      </w:r>
    </w:p>
    <w:p w14:paraId="32AD2F29" w14:textId="77777777" w:rsidR="000B50B9" w:rsidRPr="00231D46" w:rsidRDefault="003F39BE">
      <w:pPr>
        <w:spacing w:line="360" w:lineRule="auto"/>
        <w:ind w:left="567" w:hanging="567"/>
        <w:rPr>
          <w:rFonts w:ascii="宋体" w:hAnsi="宋体"/>
          <w:sz w:val="24"/>
        </w:rPr>
      </w:pPr>
      <w:bookmarkStart w:id="140" w:name="_Toc219550050"/>
      <w:r w:rsidRPr="00231D46">
        <w:rPr>
          <w:rFonts w:ascii="宋体" w:hAnsi="宋体" w:hint="eastAsia"/>
          <w:sz w:val="24"/>
        </w:rPr>
        <w:t>40.2</w:t>
      </w:r>
      <w:r w:rsidRPr="00231D46">
        <w:rPr>
          <w:rFonts w:ascii="宋体" w:hAnsi="宋体" w:hint="eastAsia"/>
          <w:sz w:val="24"/>
        </w:rPr>
        <w:t>综合评分法：是指在最大限度满足招标文件实质性要求前提下，按照招标文件规定的各项因素进行量化打分，以评标总得分最高的投标人作为中标候选供应商或中标供应商的评标方法。</w:t>
      </w:r>
      <w:bookmarkEnd w:id="140"/>
    </w:p>
    <w:p w14:paraId="38F700F3" w14:textId="77777777" w:rsidR="000B50B9" w:rsidRPr="00231D46" w:rsidRDefault="003F39BE">
      <w:pPr>
        <w:spacing w:line="360" w:lineRule="auto"/>
        <w:ind w:left="567" w:hanging="567"/>
        <w:rPr>
          <w:rFonts w:ascii="宋体" w:hAnsi="宋体"/>
          <w:sz w:val="24"/>
        </w:rPr>
      </w:pPr>
      <w:r w:rsidRPr="00231D46">
        <w:rPr>
          <w:rFonts w:ascii="宋体" w:hAnsi="宋体" w:hint="eastAsia"/>
          <w:sz w:val="24"/>
        </w:rPr>
        <w:t>40.3</w:t>
      </w:r>
      <w:r w:rsidRPr="00231D46">
        <w:rPr>
          <w:rFonts w:ascii="宋体" w:hAnsi="宋体" w:hint="eastAsia"/>
          <w:sz w:val="24"/>
        </w:rPr>
        <w:t>本次招标选择上述方法之一，详见招标文件第三册</w:t>
      </w:r>
      <w:r w:rsidRPr="00231D46">
        <w:rPr>
          <w:rFonts w:ascii="宋体" w:hAnsi="宋体" w:hint="eastAsia"/>
          <w:sz w:val="24"/>
        </w:rPr>
        <w:t>/</w:t>
      </w:r>
      <w:r w:rsidRPr="00231D46">
        <w:rPr>
          <w:rFonts w:ascii="宋体" w:hAnsi="宋体" w:hint="eastAsia"/>
          <w:sz w:val="24"/>
        </w:rPr>
        <w:t>第六章</w:t>
      </w:r>
      <w:r w:rsidRPr="00231D46">
        <w:rPr>
          <w:rFonts w:ascii="宋体" w:hAnsi="宋体" w:hint="eastAsia"/>
          <w:sz w:val="24"/>
        </w:rPr>
        <w:t>/</w:t>
      </w:r>
      <w:r w:rsidRPr="00231D46">
        <w:rPr>
          <w:rFonts w:ascii="宋体" w:hAnsi="宋体" w:hint="eastAsia"/>
          <w:sz w:val="24"/>
        </w:rPr>
        <w:t>第二节评标方法修改表。</w:t>
      </w:r>
    </w:p>
    <w:p w14:paraId="76EC47EF" w14:textId="55ABE0ED" w:rsidR="000B50B9" w:rsidRPr="00231D46" w:rsidRDefault="00320567" w:rsidP="00320567">
      <w:pPr>
        <w:tabs>
          <w:tab w:val="left" w:pos="709"/>
          <w:tab w:val="left" w:pos="750"/>
        </w:tabs>
        <w:spacing w:line="360" w:lineRule="auto"/>
        <w:outlineLvl w:val="3"/>
        <w:rPr>
          <w:rFonts w:ascii="宋体" w:hAnsi="宋体"/>
          <w:sz w:val="24"/>
        </w:rPr>
      </w:pPr>
      <w:bookmarkStart w:id="141" w:name="_Toc317667101"/>
      <w:r w:rsidRPr="00231D46">
        <w:rPr>
          <w:rFonts w:ascii="宋体" w:hAnsi="宋体"/>
          <w:b/>
          <w:sz w:val="24"/>
        </w:rPr>
        <w:t>第</w:t>
      </w:r>
      <w:r w:rsidRPr="00231D46">
        <w:rPr>
          <w:rFonts w:ascii="宋体" w:hAnsi="宋体"/>
          <w:b/>
          <w:sz w:val="24"/>
        </w:rPr>
        <w:t>41</w:t>
      </w:r>
      <w:r w:rsidRPr="00231D46">
        <w:rPr>
          <w:rFonts w:ascii="宋体" w:hAnsi="宋体"/>
          <w:b/>
          <w:sz w:val="24"/>
        </w:rPr>
        <w:t>条</w:t>
      </w:r>
      <w:r w:rsidRPr="00231D46">
        <w:rPr>
          <w:rFonts w:ascii="宋体" w:hAnsi="宋体"/>
          <w:b/>
          <w:sz w:val="24"/>
        </w:rPr>
        <w:tab/>
      </w:r>
      <w:r w:rsidR="003F39BE" w:rsidRPr="00231D46">
        <w:rPr>
          <w:rFonts w:ascii="宋体" w:hAnsi="宋体" w:hint="eastAsia"/>
          <w:sz w:val="24"/>
        </w:rPr>
        <w:t>评标具体程序及要求</w:t>
      </w:r>
      <w:bookmarkEnd w:id="141"/>
    </w:p>
    <w:p w14:paraId="61909DF9" w14:textId="77777777" w:rsidR="000B50B9" w:rsidRPr="00231D46" w:rsidRDefault="003F39BE">
      <w:pPr>
        <w:spacing w:line="360" w:lineRule="auto"/>
        <w:outlineLvl w:val="4"/>
        <w:rPr>
          <w:rFonts w:ascii="宋体" w:hAnsi="宋体"/>
          <w:sz w:val="24"/>
        </w:rPr>
      </w:pPr>
      <w:r w:rsidRPr="00231D46">
        <w:rPr>
          <w:rFonts w:ascii="宋体" w:hAnsi="宋体" w:hint="eastAsia"/>
          <w:sz w:val="24"/>
        </w:rPr>
        <w:t>41.1</w:t>
      </w:r>
      <w:r w:rsidRPr="00231D46">
        <w:rPr>
          <w:rFonts w:ascii="宋体" w:hAnsi="宋体" w:hint="eastAsia"/>
          <w:sz w:val="24"/>
        </w:rPr>
        <w:t>最低评标价法</w:t>
      </w:r>
    </w:p>
    <w:p w14:paraId="040946EE" w14:textId="77777777" w:rsidR="000B50B9" w:rsidRPr="00231D46" w:rsidRDefault="003F39BE">
      <w:pPr>
        <w:spacing w:line="360" w:lineRule="auto"/>
        <w:ind w:left="851" w:hanging="851"/>
        <w:rPr>
          <w:rFonts w:ascii="宋体" w:hAnsi="宋体"/>
          <w:sz w:val="24"/>
        </w:rPr>
      </w:pPr>
      <w:r w:rsidRPr="00231D46">
        <w:rPr>
          <w:rFonts w:ascii="宋体" w:hAnsi="宋体" w:hint="eastAsia"/>
          <w:sz w:val="24"/>
        </w:rPr>
        <w:t>41.1.1</w:t>
      </w:r>
      <w:r w:rsidRPr="00231D46">
        <w:rPr>
          <w:rFonts w:ascii="宋体" w:hAnsi="宋体" w:hint="eastAsia"/>
          <w:sz w:val="24"/>
        </w:rPr>
        <w:t>定标原则：按招标文件规定进行评标，由评标委员会推荐一至三名中标候选人。</w:t>
      </w:r>
    </w:p>
    <w:p w14:paraId="72F2DA65" w14:textId="77777777" w:rsidR="000B50B9" w:rsidRPr="00231D46" w:rsidRDefault="003F39BE">
      <w:pPr>
        <w:spacing w:line="360" w:lineRule="auto"/>
        <w:ind w:left="851" w:hanging="851"/>
        <w:rPr>
          <w:rFonts w:ascii="宋体" w:hAnsi="宋体"/>
          <w:sz w:val="24"/>
        </w:rPr>
      </w:pPr>
      <w:r w:rsidRPr="00231D46">
        <w:rPr>
          <w:rFonts w:ascii="宋体" w:hAnsi="宋体" w:hint="eastAsia"/>
          <w:sz w:val="24"/>
        </w:rPr>
        <w:t>41.1.2</w:t>
      </w:r>
      <w:r w:rsidRPr="00231D46">
        <w:rPr>
          <w:rFonts w:ascii="宋体" w:hAnsi="宋体" w:hint="eastAsia"/>
          <w:sz w:val="24"/>
        </w:rPr>
        <w:t>所有实质性要求在招标文件第一册</w:t>
      </w:r>
      <w:r w:rsidRPr="00231D46">
        <w:rPr>
          <w:rFonts w:ascii="宋体" w:hAnsi="宋体" w:hint="eastAsia"/>
          <w:sz w:val="24"/>
        </w:rPr>
        <w:t>/</w:t>
      </w:r>
      <w:r w:rsidRPr="00231D46">
        <w:rPr>
          <w:rFonts w:ascii="宋体" w:hAnsi="宋体" w:hint="eastAsia"/>
          <w:sz w:val="24"/>
        </w:rPr>
        <w:t>第二章</w:t>
      </w:r>
      <w:r w:rsidRPr="00231D46">
        <w:rPr>
          <w:rFonts w:ascii="宋体" w:hAnsi="宋体" w:hint="eastAsia"/>
          <w:sz w:val="24"/>
        </w:rPr>
        <w:t>/</w:t>
      </w:r>
      <w:r w:rsidRPr="00231D46">
        <w:rPr>
          <w:rFonts w:ascii="宋体" w:hAnsi="宋体" w:hint="eastAsia"/>
          <w:sz w:val="24"/>
        </w:rPr>
        <w:t>《</w:t>
      </w:r>
      <w:r w:rsidRPr="00231D46">
        <w:rPr>
          <w:rFonts w:ascii="宋体" w:hAnsi="宋体" w:hint="eastAsia"/>
          <w:b/>
          <w:sz w:val="24"/>
        </w:rPr>
        <w:t>招标实质性要求条款一览表</w:t>
      </w:r>
      <w:r w:rsidRPr="00231D46">
        <w:rPr>
          <w:rFonts w:ascii="宋体" w:hAnsi="宋体" w:hint="eastAsia"/>
          <w:sz w:val="24"/>
        </w:rPr>
        <w:t>》中列出，投标人必须全部满足。</w:t>
      </w:r>
    </w:p>
    <w:p w14:paraId="69B14EE6" w14:textId="77777777" w:rsidR="000B50B9" w:rsidRPr="00231D46" w:rsidRDefault="003F39BE">
      <w:pPr>
        <w:spacing w:line="360" w:lineRule="auto"/>
        <w:ind w:left="851" w:hanging="851"/>
        <w:rPr>
          <w:rFonts w:ascii="宋体" w:hAnsi="宋体"/>
          <w:sz w:val="24"/>
        </w:rPr>
      </w:pPr>
      <w:r w:rsidRPr="00231D46">
        <w:rPr>
          <w:rFonts w:ascii="宋体" w:hAnsi="宋体" w:hint="eastAsia"/>
          <w:sz w:val="24"/>
        </w:rPr>
        <w:t>41.1.3</w:t>
      </w:r>
      <w:r w:rsidRPr="00231D46">
        <w:rPr>
          <w:rFonts w:ascii="宋体" w:hAnsi="宋体" w:hint="eastAsia"/>
          <w:sz w:val="24"/>
        </w:rPr>
        <w:t>评标程序：</w:t>
      </w:r>
      <w:r w:rsidRPr="00231D46">
        <w:rPr>
          <w:rFonts w:ascii="宋体" w:hAnsi="宋体" w:hint="eastAsia"/>
          <w:sz w:val="24"/>
        </w:rPr>
        <w:t>1</w:t>
      </w:r>
      <w:r w:rsidRPr="00231D46">
        <w:rPr>
          <w:rFonts w:ascii="宋体" w:hAnsi="宋体" w:hint="eastAsia"/>
          <w:sz w:val="24"/>
        </w:rPr>
        <w:t>、熟悉项目情况、招标文件要求、投标文件</w:t>
      </w:r>
      <w:r w:rsidRPr="00231D46">
        <w:rPr>
          <w:rFonts w:ascii="宋体" w:hAnsi="宋体" w:hint="eastAsia"/>
          <w:sz w:val="24"/>
        </w:rPr>
        <w:t xml:space="preserve"> </w:t>
      </w:r>
      <w:r w:rsidRPr="00231D46">
        <w:rPr>
          <w:rFonts w:ascii="宋体" w:hAnsi="宋体" w:hint="eastAsia"/>
          <w:sz w:val="24"/>
        </w:rPr>
        <w:t>→</w:t>
      </w:r>
      <w:r w:rsidRPr="00231D46">
        <w:rPr>
          <w:rFonts w:ascii="宋体" w:hAnsi="宋体" w:hint="eastAsia"/>
          <w:sz w:val="24"/>
        </w:rPr>
        <w:t>2</w:t>
      </w:r>
      <w:r w:rsidRPr="00231D46">
        <w:rPr>
          <w:rFonts w:ascii="宋体" w:hAnsi="宋体" w:hint="eastAsia"/>
          <w:sz w:val="24"/>
        </w:rPr>
        <w:t>、符合性检查</w:t>
      </w:r>
      <w:r w:rsidRPr="00231D46">
        <w:rPr>
          <w:rFonts w:ascii="宋体" w:hAnsi="宋体" w:hint="eastAsia"/>
          <w:sz w:val="24"/>
        </w:rPr>
        <w:t xml:space="preserve"> </w:t>
      </w:r>
      <w:r w:rsidRPr="00231D46">
        <w:rPr>
          <w:rFonts w:ascii="宋体" w:hAnsi="宋体" w:hint="eastAsia"/>
          <w:sz w:val="24"/>
        </w:rPr>
        <w:t>→</w:t>
      </w:r>
      <w:r w:rsidRPr="00231D46">
        <w:rPr>
          <w:rFonts w:ascii="宋体" w:hAnsi="宋体" w:hint="eastAsia"/>
          <w:sz w:val="24"/>
        </w:rPr>
        <w:t>3</w:t>
      </w:r>
      <w:r w:rsidRPr="00231D46">
        <w:rPr>
          <w:rFonts w:ascii="宋体" w:hAnsi="宋体" w:hint="eastAsia"/>
          <w:sz w:val="24"/>
        </w:rPr>
        <w:t>、商务评标</w:t>
      </w:r>
      <w:r w:rsidRPr="00231D46">
        <w:rPr>
          <w:rFonts w:ascii="宋体" w:hAnsi="宋体" w:hint="eastAsia"/>
          <w:sz w:val="24"/>
        </w:rPr>
        <w:t xml:space="preserve"> </w:t>
      </w:r>
      <w:r w:rsidRPr="00231D46">
        <w:rPr>
          <w:rFonts w:ascii="宋体" w:hAnsi="宋体" w:hint="eastAsia"/>
          <w:sz w:val="24"/>
        </w:rPr>
        <w:t>→</w:t>
      </w:r>
      <w:r w:rsidRPr="00231D46">
        <w:rPr>
          <w:rFonts w:ascii="宋体" w:hAnsi="宋体" w:hint="eastAsia"/>
          <w:sz w:val="24"/>
        </w:rPr>
        <w:t>4</w:t>
      </w:r>
      <w:r w:rsidRPr="00231D46">
        <w:rPr>
          <w:rFonts w:ascii="宋体" w:hAnsi="宋体" w:hint="eastAsia"/>
          <w:sz w:val="24"/>
        </w:rPr>
        <w:t>、技术评标</w:t>
      </w:r>
      <w:r w:rsidRPr="00231D46">
        <w:rPr>
          <w:rFonts w:ascii="宋体" w:hAnsi="宋体" w:hint="eastAsia"/>
          <w:sz w:val="24"/>
        </w:rPr>
        <w:t xml:space="preserve"> </w:t>
      </w:r>
      <w:r w:rsidRPr="00231D46">
        <w:rPr>
          <w:rFonts w:ascii="宋体" w:hAnsi="宋体" w:hint="eastAsia"/>
          <w:sz w:val="24"/>
        </w:rPr>
        <w:t>→</w:t>
      </w:r>
      <w:r w:rsidRPr="00231D46">
        <w:rPr>
          <w:rFonts w:ascii="宋体" w:hAnsi="宋体" w:hint="eastAsia"/>
          <w:sz w:val="24"/>
        </w:rPr>
        <w:t xml:space="preserve"> 5</w:t>
      </w:r>
      <w:r w:rsidRPr="00231D46">
        <w:rPr>
          <w:rFonts w:ascii="宋体" w:hAnsi="宋体" w:hint="eastAsia"/>
          <w:sz w:val="24"/>
        </w:rPr>
        <w:t>、价格评标</w:t>
      </w:r>
      <w:r w:rsidRPr="00231D46">
        <w:rPr>
          <w:rFonts w:ascii="宋体" w:hAnsi="宋体" w:hint="eastAsia"/>
          <w:sz w:val="24"/>
        </w:rPr>
        <w:t xml:space="preserve"> </w:t>
      </w:r>
      <w:r w:rsidRPr="00231D46">
        <w:rPr>
          <w:rFonts w:ascii="宋体" w:hAnsi="宋体" w:hint="eastAsia"/>
          <w:sz w:val="24"/>
        </w:rPr>
        <w:t>→</w:t>
      </w:r>
      <w:r w:rsidRPr="00231D46">
        <w:rPr>
          <w:rFonts w:ascii="宋体" w:hAnsi="宋体" w:hint="eastAsia"/>
          <w:sz w:val="24"/>
        </w:rPr>
        <w:t>6</w:t>
      </w:r>
      <w:r w:rsidRPr="00231D46">
        <w:rPr>
          <w:rFonts w:ascii="宋体" w:hAnsi="宋体" w:hint="eastAsia"/>
          <w:sz w:val="24"/>
        </w:rPr>
        <w:t>、推荐中标候选人。</w:t>
      </w:r>
    </w:p>
    <w:p w14:paraId="522CB149" w14:textId="77777777" w:rsidR="000B50B9" w:rsidRPr="00231D46" w:rsidRDefault="003F39BE">
      <w:pPr>
        <w:spacing w:line="360" w:lineRule="auto"/>
        <w:ind w:left="1064" w:hanging="1064"/>
        <w:rPr>
          <w:rFonts w:ascii="宋体" w:hAnsi="宋体"/>
          <w:sz w:val="24"/>
        </w:rPr>
      </w:pPr>
      <w:r w:rsidRPr="00231D46">
        <w:rPr>
          <w:rFonts w:ascii="宋体" w:hAnsi="宋体" w:hint="eastAsia"/>
          <w:sz w:val="24"/>
        </w:rPr>
        <w:t>41.1.3.1</w:t>
      </w:r>
      <w:r w:rsidRPr="00231D46">
        <w:rPr>
          <w:rFonts w:ascii="宋体" w:hAnsi="宋体" w:hint="eastAsia"/>
          <w:sz w:val="24"/>
        </w:rPr>
        <w:t>评标委员会必须按顺序进行评标，不可在后述评标阶段改变前面评标阶段中已作出的评标决议。</w:t>
      </w:r>
    </w:p>
    <w:p w14:paraId="179A0E4C" w14:textId="77777777" w:rsidR="000B50B9" w:rsidRPr="00231D46" w:rsidRDefault="003F39BE">
      <w:pPr>
        <w:spacing w:line="360" w:lineRule="auto"/>
        <w:ind w:left="1064" w:hanging="1064"/>
        <w:rPr>
          <w:rFonts w:ascii="宋体" w:hAnsi="宋体"/>
          <w:sz w:val="24"/>
        </w:rPr>
      </w:pPr>
      <w:r w:rsidRPr="00231D46">
        <w:rPr>
          <w:rFonts w:ascii="宋体" w:hAnsi="宋体" w:hint="eastAsia"/>
          <w:sz w:val="24"/>
        </w:rPr>
        <w:t>41.1.3.2</w:t>
      </w:r>
      <w:r w:rsidRPr="00231D46">
        <w:rPr>
          <w:rFonts w:ascii="宋体" w:hAnsi="宋体" w:hint="eastAsia"/>
          <w:sz w:val="24"/>
        </w:rPr>
        <w:t>在任何评标阶段的评标中，投标人如被否决投标或被判定投标无效，则不进入后续评标程序。</w:t>
      </w:r>
    </w:p>
    <w:p w14:paraId="0C2325BF" w14:textId="77777777" w:rsidR="000B50B9" w:rsidRPr="00231D46" w:rsidRDefault="003F39BE">
      <w:pPr>
        <w:spacing w:line="360" w:lineRule="auto"/>
        <w:ind w:left="851" w:hanging="851"/>
        <w:rPr>
          <w:rFonts w:ascii="宋体" w:hAnsi="宋体"/>
          <w:sz w:val="24"/>
        </w:rPr>
      </w:pPr>
      <w:r w:rsidRPr="00231D46">
        <w:rPr>
          <w:rFonts w:ascii="宋体" w:hAnsi="宋体" w:hint="eastAsia"/>
          <w:sz w:val="24"/>
        </w:rPr>
        <w:t>41.1.4</w:t>
      </w:r>
      <w:r w:rsidRPr="00231D46">
        <w:rPr>
          <w:rFonts w:ascii="宋体" w:hAnsi="宋体" w:hint="eastAsia"/>
          <w:sz w:val="24"/>
        </w:rPr>
        <w:t>符合性检查：按招标文件第三册</w:t>
      </w:r>
      <w:r w:rsidRPr="00231D46">
        <w:rPr>
          <w:rFonts w:ascii="宋体" w:hAnsi="宋体" w:hint="eastAsia"/>
          <w:sz w:val="24"/>
        </w:rPr>
        <w:t>/</w:t>
      </w:r>
      <w:r w:rsidRPr="00231D46">
        <w:rPr>
          <w:rFonts w:ascii="宋体" w:hAnsi="宋体" w:hint="eastAsia"/>
          <w:sz w:val="24"/>
        </w:rPr>
        <w:t>第六章</w:t>
      </w:r>
      <w:r w:rsidRPr="00231D46">
        <w:rPr>
          <w:rFonts w:ascii="宋体" w:hAnsi="宋体" w:hint="eastAsia"/>
          <w:sz w:val="24"/>
        </w:rPr>
        <w:t>/</w:t>
      </w:r>
      <w:r w:rsidRPr="00231D46">
        <w:rPr>
          <w:rFonts w:ascii="宋体" w:hAnsi="宋体" w:hint="eastAsia"/>
          <w:sz w:val="24"/>
        </w:rPr>
        <w:t>第二节评标方法修改表的规定进行评标。</w:t>
      </w:r>
    </w:p>
    <w:p w14:paraId="3B6BC357" w14:textId="77777777" w:rsidR="000B50B9" w:rsidRPr="00231D46" w:rsidRDefault="003F39BE">
      <w:pPr>
        <w:spacing w:line="360" w:lineRule="auto"/>
        <w:ind w:left="851" w:hanging="851"/>
        <w:rPr>
          <w:rFonts w:ascii="宋体" w:hAnsi="宋体"/>
          <w:sz w:val="24"/>
        </w:rPr>
      </w:pPr>
      <w:r w:rsidRPr="00231D46">
        <w:rPr>
          <w:rFonts w:ascii="宋体" w:hAnsi="宋体" w:hint="eastAsia"/>
          <w:sz w:val="24"/>
        </w:rPr>
        <w:t>41.1.5</w:t>
      </w:r>
      <w:r w:rsidRPr="00231D46">
        <w:rPr>
          <w:rFonts w:ascii="宋体" w:hAnsi="宋体" w:hint="eastAsia"/>
          <w:sz w:val="24"/>
        </w:rPr>
        <w:t>商务评标：按招标文件第三册</w:t>
      </w:r>
      <w:r w:rsidRPr="00231D46">
        <w:rPr>
          <w:rFonts w:ascii="宋体" w:hAnsi="宋体" w:hint="eastAsia"/>
          <w:sz w:val="24"/>
        </w:rPr>
        <w:t>/</w:t>
      </w:r>
      <w:r w:rsidRPr="00231D46">
        <w:rPr>
          <w:rFonts w:ascii="宋体" w:hAnsi="宋体" w:hint="eastAsia"/>
          <w:sz w:val="24"/>
        </w:rPr>
        <w:t>第六章</w:t>
      </w:r>
      <w:r w:rsidRPr="00231D46">
        <w:rPr>
          <w:rFonts w:ascii="宋体" w:hAnsi="宋体" w:hint="eastAsia"/>
          <w:sz w:val="24"/>
        </w:rPr>
        <w:t>/</w:t>
      </w:r>
      <w:r w:rsidRPr="00231D46">
        <w:rPr>
          <w:rFonts w:ascii="宋体" w:hAnsi="宋体" w:hint="eastAsia"/>
          <w:sz w:val="24"/>
        </w:rPr>
        <w:t>第二节评标方法修改表的规定进行评标。</w:t>
      </w:r>
    </w:p>
    <w:p w14:paraId="3031A7DD" w14:textId="77777777" w:rsidR="000B50B9" w:rsidRPr="00231D46" w:rsidRDefault="003F39BE">
      <w:pPr>
        <w:spacing w:line="360" w:lineRule="auto"/>
        <w:ind w:left="851" w:hanging="851"/>
        <w:rPr>
          <w:rFonts w:ascii="宋体" w:hAnsi="宋体"/>
          <w:sz w:val="24"/>
        </w:rPr>
      </w:pPr>
      <w:r w:rsidRPr="00231D46">
        <w:rPr>
          <w:rFonts w:ascii="宋体" w:hAnsi="宋体" w:hint="eastAsia"/>
          <w:sz w:val="24"/>
        </w:rPr>
        <w:t>41.1.6</w:t>
      </w:r>
      <w:r w:rsidRPr="00231D46">
        <w:rPr>
          <w:rFonts w:ascii="宋体" w:hAnsi="宋体" w:hint="eastAsia"/>
          <w:sz w:val="24"/>
        </w:rPr>
        <w:t>技术评标：按招标文件第三册</w:t>
      </w:r>
      <w:r w:rsidRPr="00231D46">
        <w:rPr>
          <w:rFonts w:ascii="宋体" w:hAnsi="宋体" w:hint="eastAsia"/>
          <w:sz w:val="24"/>
        </w:rPr>
        <w:t>/</w:t>
      </w:r>
      <w:r w:rsidRPr="00231D46">
        <w:rPr>
          <w:rFonts w:ascii="宋体" w:hAnsi="宋体" w:hint="eastAsia"/>
          <w:sz w:val="24"/>
        </w:rPr>
        <w:t>第六章</w:t>
      </w:r>
      <w:r w:rsidRPr="00231D46">
        <w:rPr>
          <w:rFonts w:ascii="宋体" w:hAnsi="宋体" w:hint="eastAsia"/>
          <w:sz w:val="24"/>
        </w:rPr>
        <w:t>/</w:t>
      </w:r>
      <w:r w:rsidRPr="00231D46">
        <w:rPr>
          <w:rFonts w:ascii="宋体" w:hAnsi="宋体" w:hint="eastAsia"/>
          <w:sz w:val="24"/>
        </w:rPr>
        <w:t>第二节评标方法修改表的规定进行</w:t>
      </w:r>
      <w:r w:rsidRPr="00231D46">
        <w:rPr>
          <w:rFonts w:ascii="宋体" w:hAnsi="宋体" w:hint="eastAsia"/>
          <w:sz w:val="24"/>
        </w:rPr>
        <w:lastRenderedPageBreak/>
        <w:t>评标。</w:t>
      </w:r>
    </w:p>
    <w:p w14:paraId="7C019928" w14:textId="77777777" w:rsidR="000B50B9" w:rsidRPr="00231D46" w:rsidRDefault="003F39BE">
      <w:pPr>
        <w:spacing w:line="360" w:lineRule="auto"/>
        <w:outlineLvl w:val="4"/>
        <w:rPr>
          <w:rFonts w:ascii="宋体" w:hAnsi="宋体"/>
          <w:sz w:val="24"/>
        </w:rPr>
      </w:pPr>
      <w:r w:rsidRPr="00231D46">
        <w:rPr>
          <w:rFonts w:ascii="宋体" w:hAnsi="宋体" w:hint="eastAsia"/>
          <w:sz w:val="24"/>
        </w:rPr>
        <w:t>41.1.7</w:t>
      </w:r>
      <w:r w:rsidRPr="00231D46">
        <w:rPr>
          <w:rFonts w:ascii="宋体" w:hAnsi="宋体" w:hint="eastAsia"/>
          <w:sz w:val="24"/>
        </w:rPr>
        <w:t>价格评标：</w:t>
      </w:r>
    </w:p>
    <w:p w14:paraId="645D857F" w14:textId="77777777" w:rsidR="000B50B9" w:rsidRPr="00231D46" w:rsidRDefault="003F39BE">
      <w:pPr>
        <w:spacing w:line="360" w:lineRule="auto"/>
        <w:ind w:left="1034" w:hangingChars="431" w:hanging="1034"/>
        <w:jc w:val="left"/>
        <w:rPr>
          <w:rFonts w:ascii="宋体" w:hAnsi="宋体"/>
          <w:sz w:val="24"/>
        </w:rPr>
      </w:pPr>
      <w:r w:rsidRPr="00231D46">
        <w:rPr>
          <w:rFonts w:ascii="宋体" w:hAnsi="宋体" w:hint="eastAsia"/>
          <w:sz w:val="24"/>
        </w:rPr>
        <w:t>41.1.7.1</w:t>
      </w:r>
      <w:r w:rsidRPr="00231D46">
        <w:rPr>
          <w:rFonts w:ascii="宋体" w:hAnsi="宋体" w:hint="eastAsia"/>
          <w:sz w:val="24"/>
        </w:rPr>
        <w:t>通过商务评标和技术评标的投标进入价格评标。按招标文件的规定，对已经进入价格评标的投标人的报价进行评标。</w:t>
      </w:r>
    </w:p>
    <w:p w14:paraId="72D73D9D" w14:textId="77777777" w:rsidR="000B50B9" w:rsidRPr="00231D46" w:rsidRDefault="003F39BE">
      <w:pPr>
        <w:spacing w:line="360" w:lineRule="auto"/>
        <w:ind w:left="1034" w:hangingChars="431" w:hanging="1034"/>
        <w:jc w:val="left"/>
        <w:rPr>
          <w:rFonts w:ascii="宋体" w:hAnsi="宋体"/>
          <w:sz w:val="24"/>
        </w:rPr>
      </w:pPr>
      <w:r w:rsidRPr="00231D46">
        <w:rPr>
          <w:rFonts w:ascii="宋体" w:hAnsi="宋体" w:hint="eastAsia"/>
          <w:sz w:val="24"/>
        </w:rPr>
        <w:t>41.1.7.2</w:t>
      </w:r>
      <w:r w:rsidRPr="00231D46">
        <w:rPr>
          <w:rFonts w:ascii="宋体" w:hAnsi="宋体" w:hint="eastAsia"/>
          <w:sz w:val="24"/>
        </w:rPr>
        <w:t>评标委员会将根据投标人的评标价格进行由低至高的排序。价格最低的投标排列第一。</w:t>
      </w:r>
    </w:p>
    <w:p w14:paraId="4663A021" w14:textId="77777777" w:rsidR="000B50B9" w:rsidRPr="00231D46" w:rsidRDefault="003F39BE">
      <w:pPr>
        <w:spacing w:line="360" w:lineRule="auto"/>
        <w:ind w:left="850" w:hangingChars="354" w:hanging="850"/>
        <w:jc w:val="left"/>
        <w:rPr>
          <w:rFonts w:ascii="宋体" w:hAnsi="宋体"/>
          <w:sz w:val="24"/>
        </w:rPr>
      </w:pPr>
      <w:r w:rsidRPr="00231D46">
        <w:rPr>
          <w:rFonts w:ascii="宋体" w:hAnsi="宋体" w:hint="eastAsia"/>
          <w:sz w:val="24"/>
        </w:rPr>
        <w:t>41.1.8</w:t>
      </w:r>
      <w:r w:rsidRPr="00231D46">
        <w:rPr>
          <w:rFonts w:ascii="宋体" w:hAnsi="宋体" w:hint="eastAsia"/>
          <w:sz w:val="24"/>
        </w:rPr>
        <w:t>推荐中标候选人：评标委员会将通过价格评标的投标人的评标价格由低至高为顺序，并按顺序推荐一至三名投标人为中标候选人。</w:t>
      </w:r>
    </w:p>
    <w:p w14:paraId="7702E1A2" w14:textId="77777777" w:rsidR="000B50B9" w:rsidRPr="00231D46" w:rsidRDefault="003F39BE">
      <w:pPr>
        <w:spacing w:line="360" w:lineRule="auto"/>
        <w:outlineLvl w:val="4"/>
        <w:rPr>
          <w:rFonts w:ascii="宋体" w:hAnsi="宋体"/>
          <w:sz w:val="24"/>
        </w:rPr>
      </w:pPr>
      <w:r w:rsidRPr="00231D46">
        <w:rPr>
          <w:rFonts w:ascii="宋体" w:hAnsi="宋体" w:hint="eastAsia"/>
          <w:sz w:val="24"/>
        </w:rPr>
        <w:t>41.2</w:t>
      </w:r>
      <w:r w:rsidRPr="00231D46">
        <w:rPr>
          <w:rFonts w:ascii="宋体" w:hAnsi="宋体" w:hint="eastAsia"/>
          <w:sz w:val="24"/>
        </w:rPr>
        <w:t>综合评分法：</w:t>
      </w:r>
    </w:p>
    <w:p w14:paraId="44970747" w14:textId="77777777" w:rsidR="000B50B9" w:rsidRPr="00231D46" w:rsidRDefault="003F39BE">
      <w:pPr>
        <w:spacing w:line="360" w:lineRule="auto"/>
        <w:ind w:left="851" w:hanging="851"/>
        <w:rPr>
          <w:rFonts w:ascii="宋体" w:hAnsi="宋体"/>
          <w:sz w:val="24"/>
        </w:rPr>
      </w:pPr>
      <w:r w:rsidRPr="00231D46">
        <w:rPr>
          <w:rFonts w:ascii="宋体" w:hAnsi="宋体" w:hint="eastAsia"/>
          <w:sz w:val="24"/>
        </w:rPr>
        <w:t>41.2.1</w:t>
      </w:r>
      <w:r w:rsidRPr="00231D46">
        <w:rPr>
          <w:rFonts w:ascii="宋体" w:hAnsi="宋体" w:hint="eastAsia"/>
          <w:sz w:val="24"/>
        </w:rPr>
        <w:t>定标原则：按招标文件规定进行评标，由评标委员会推荐一至三名中标候选人。</w:t>
      </w:r>
    </w:p>
    <w:p w14:paraId="70FEF958" w14:textId="77777777" w:rsidR="000B50B9" w:rsidRPr="00231D46" w:rsidRDefault="003F39BE">
      <w:pPr>
        <w:spacing w:line="360" w:lineRule="auto"/>
        <w:ind w:left="851" w:hanging="851"/>
        <w:rPr>
          <w:rFonts w:ascii="宋体" w:hAnsi="宋体"/>
          <w:sz w:val="24"/>
        </w:rPr>
      </w:pPr>
      <w:r w:rsidRPr="00231D46">
        <w:rPr>
          <w:rFonts w:ascii="宋体" w:hAnsi="宋体" w:hint="eastAsia"/>
          <w:sz w:val="24"/>
        </w:rPr>
        <w:t>41.2.2</w:t>
      </w:r>
      <w:r w:rsidRPr="00231D46">
        <w:rPr>
          <w:rFonts w:ascii="宋体" w:hAnsi="宋体" w:hint="eastAsia"/>
          <w:sz w:val="24"/>
        </w:rPr>
        <w:t>所有实质性要求在招标文件第一册</w:t>
      </w:r>
      <w:r w:rsidRPr="00231D46">
        <w:rPr>
          <w:rFonts w:ascii="宋体" w:hAnsi="宋体" w:hint="eastAsia"/>
          <w:sz w:val="24"/>
        </w:rPr>
        <w:t>/</w:t>
      </w:r>
      <w:r w:rsidRPr="00231D46">
        <w:rPr>
          <w:rFonts w:ascii="宋体" w:hAnsi="宋体" w:hint="eastAsia"/>
          <w:sz w:val="24"/>
        </w:rPr>
        <w:t>第二章</w:t>
      </w:r>
      <w:r w:rsidRPr="00231D46">
        <w:rPr>
          <w:rFonts w:ascii="宋体" w:hAnsi="宋体" w:hint="eastAsia"/>
          <w:sz w:val="24"/>
        </w:rPr>
        <w:t>/</w:t>
      </w:r>
      <w:r w:rsidRPr="00231D46">
        <w:rPr>
          <w:rFonts w:ascii="宋体" w:hAnsi="宋体" w:hint="eastAsia"/>
          <w:sz w:val="24"/>
        </w:rPr>
        <w:t>《</w:t>
      </w:r>
      <w:r w:rsidRPr="00231D46">
        <w:rPr>
          <w:rFonts w:ascii="宋体" w:hAnsi="宋体" w:hint="eastAsia"/>
          <w:b/>
          <w:sz w:val="24"/>
        </w:rPr>
        <w:t>招标实质性要求条款一览表</w:t>
      </w:r>
      <w:r w:rsidRPr="00231D46">
        <w:rPr>
          <w:rFonts w:ascii="宋体" w:hAnsi="宋体" w:hint="eastAsia"/>
          <w:sz w:val="24"/>
        </w:rPr>
        <w:t>》中列出，投标人必须全部满足。</w:t>
      </w:r>
    </w:p>
    <w:p w14:paraId="00B09AE9" w14:textId="77777777" w:rsidR="000B50B9" w:rsidRPr="00231D46" w:rsidRDefault="003F39BE">
      <w:pPr>
        <w:spacing w:line="360" w:lineRule="auto"/>
        <w:ind w:left="851" w:hanging="851"/>
        <w:rPr>
          <w:rFonts w:ascii="宋体" w:hAnsi="宋体"/>
          <w:sz w:val="24"/>
        </w:rPr>
      </w:pPr>
      <w:r w:rsidRPr="00231D46">
        <w:rPr>
          <w:rFonts w:ascii="宋体" w:hAnsi="宋体" w:hint="eastAsia"/>
          <w:sz w:val="24"/>
        </w:rPr>
        <w:t>41.2.3</w:t>
      </w:r>
      <w:r w:rsidRPr="00231D46">
        <w:rPr>
          <w:rFonts w:ascii="宋体" w:hAnsi="宋体" w:hint="eastAsia"/>
          <w:sz w:val="24"/>
        </w:rPr>
        <w:t>评标程序：</w:t>
      </w:r>
      <w:r w:rsidRPr="00231D46">
        <w:rPr>
          <w:rFonts w:ascii="宋体" w:hAnsi="宋体" w:hint="eastAsia"/>
          <w:sz w:val="24"/>
        </w:rPr>
        <w:t>1</w:t>
      </w:r>
      <w:r w:rsidRPr="00231D46">
        <w:rPr>
          <w:rFonts w:ascii="宋体" w:hAnsi="宋体" w:hint="eastAsia"/>
          <w:sz w:val="24"/>
        </w:rPr>
        <w:t>、熟悉项目情况、招标文件要求、投标文件</w:t>
      </w:r>
      <w:r w:rsidRPr="00231D46">
        <w:rPr>
          <w:rFonts w:ascii="宋体" w:hAnsi="宋体" w:hint="eastAsia"/>
          <w:sz w:val="24"/>
        </w:rPr>
        <w:t xml:space="preserve"> </w:t>
      </w:r>
      <w:r w:rsidRPr="00231D46">
        <w:rPr>
          <w:rFonts w:ascii="宋体" w:hAnsi="宋体" w:hint="eastAsia"/>
          <w:sz w:val="24"/>
        </w:rPr>
        <w:t>→</w:t>
      </w:r>
      <w:r w:rsidRPr="00231D46">
        <w:rPr>
          <w:rFonts w:ascii="宋体" w:hAnsi="宋体" w:hint="eastAsia"/>
          <w:sz w:val="24"/>
        </w:rPr>
        <w:t xml:space="preserve"> 2</w:t>
      </w:r>
      <w:r w:rsidRPr="00231D46">
        <w:rPr>
          <w:rFonts w:ascii="宋体" w:hAnsi="宋体" w:hint="eastAsia"/>
          <w:sz w:val="24"/>
        </w:rPr>
        <w:t>、符合性检查</w:t>
      </w:r>
      <w:r w:rsidRPr="00231D46">
        <w:rPr>
          <w:rFonts w:ascii="宋体" w:hAnsi="宋体" w:hint="eastAsia"/>
          <w:sz w:val="24"/>
        </w:rPr>
        <w:t xml:space="preserve"> </w:t>
      </w:r>
      <w:r w:rsidRPr="00231D46">
        <w:rPr>
          <w:rFonts w:ascii="宋体" w:hAnsi="宋体" w:hint="eastAsia"/>
          <w:sz w:val="24"/>
        </w:rPr>
        <w:t>→</w:t>
      </w:r>
      <w:r w:rsidRPr="00231D46">
        <w:rPr>
          <w:rFonts w:ascii="宋体" w:hAnsi="宋体" w:hint="eastAsia"/>
          <w:sz w:val="24"/>
        </w:rPr>
        <w:t xml:space="preserve"> 3</w:t>
      </w:r>
      <w:r w:rsidRPr="00231D46">
        <w:rPr>
          <w:rFonts w:ascii="宋体" w:hAnsi="宋体" w:hint="eastAsia"/>
          <w:sz w:val="24"/>
        </w:rPr>
        <w:t>、商务评标</w:t>
      </w:r>
      <w:r w:rsidRPr="00231D46">
        <w:rPr>
          <w:rFonts w:ascii="宋体" w:hAnsi="宋体" w:hint="eastAsia"/>
          <w:sz w:val="24"/>
        </w:rPr>
        <w:t xml:space="preserve"> </w:t>
      </w:r>
      <w:r w:rsidRPr="00231D46">
        <w:rPr>
          <w:rFonts w:ascii="宋体" w:hAnsi="宋体" w:hint="eastAsia"/>
          <w:sz w:val="24"/>
        </w:rPr>
        <w:t>→</w:t>
      </w:r>
      <w:r w:rsidRPr="00231D46">
        <w:rPr>
          <w:rFonts w:ascii="宋体" w:hAnsi="宋体" w:hint="eastAsia"/>
          <w:sz w:val="24"/>
        </w:rPr>
        <w:t xml:space="preserve"> 4</w:t>
      </w:r>
      <w:r w:rsidRPr="00231D46">
        <w:rPr>
          <w:rFonts w:ascii="宋体" w:hAnsi="宋体" w:hint="eastAsia"/>
          <w:sz w:val="24"/>
        </w:rPr>
        <w:t>、技术评标</w:t>
      </w:r>
      <w:r w:rsidRPr="00231D46">
        <w:rPr>
          <w:rFonts w:ascii="宋体" w:hAnsi="宋体" w:hint="eastAsia"/>
          <w:sz w:val="24"/>
        </w:rPr>
        <w:t xml:space="preserve"> </w:t>
      </w:r>
      <w:r w:rsidRPr="00231D46">
        <w:rPr>
          <w:rFonts w:ascii="宋体" w:hAnsi="宋体" w:hint="eastAsia"/>
          <w:sz w:val="24"/>
        </w:rPr>
        <w:t>→</w:t>
      </w:r>
      <w:r w:rsidRPr="00231D46">
        <w:rPr>
          <w:rFonts w:ascii="宋体" w:hAnsi="宋体" w:hint="eastAsia"/>
          <w:sz w:val="24"/>
        </w:rPr>
        <w:t xml:space="preserve"> 5</w:t>
      </w:r>
      <w:r w:rsidRPr="00231D46">
        <w:rPr>
          <w:rFonts w:ascii="宋体" w:hAnsi="宋体" w:hint="eastAsia"/>
          <w:sz w:val="24"/>
        </w:rPr>
        <w:t>、价格评标→</w:t>
      </w:r>
      <w:r w:rsidRPr="00231D46">
        <w:rPr>
          <w:rFonts w:ascii="宋体" w:hAnsi="宋体" w:hint="eastAsia"/>
          <w:sz w:val="24"/>
        </w:rPr>
        <w:t xml:space="preserve"> 6</w:t>
      </w:r>
      <w:r w:rsidRPr="00231D46">
        <w:rPr>
          <w:rFonts w:ascii="宋体" w:hAnsi="宋体" w:hint="eastAsia"/>
          <w:sz w:val="24"/>
        </w:rPr>
        <w:t>、综合得分汇总</w:t>
      </w:r>
      <w:r w:rsidRPr="00231D46">
        <w:rPr>
          <w:rFonts w:ascii="宋体" w:hAnsi="宋体" w:hint="eastAsia"/>
          <w:sz w:val="24"/>
        </w:rPr>
        <w:t xml:space="preserve"> </w:t>
      </w:r>
      <w:r w:rsidRPr="00231D46">
        <w:rPr>
          <w:rFonts w:ascii="宋体" w:hAnsi="宋体" w:hint="eastAsia"/>
          <w:sz w:val="24"/>
        </w:rPr>
        <w:t>→</w:t>
      </w:r>
      <w:r w:rsidRPr="00231D46">
        <w:rPr>
          <w:rFonts w:ascii="宋体" w:hAnsi="宋体" w:hint="eastAsia"/>
          <w:sz w:val="24"/>
        </w:rPr>
        <w:t xml:space="preserve"> 7</w:t>
      </w:r>
      <w:r w:rsidRPr="00231D46">
        <w:rPr>
          <w:rFonts w:ascii="宋体" w:hAnsi="宋体" w:hint="eastAsia"/>
          <w:sz w:val="24"/>
        </w:rPr>
        <w:t>、推荐中标候选人。</w:t>
      </w:r>
      <w:r w:rsidRPr="00231D46">
        <w:rPr>
          <w:rFonts w:ascii="宋体" w:hAnsi="宋体" w:hint="eastAsia"/>
          <w:sz w:val="24"/>
        </w:rPr>
        <w:t xml:space="preserve"> </w:t>
      </w:r>
    </w:p>
    <w:p w14:paraId="12338C87" w14:textId="77777777" w:rsidR="000B50B9" w:rsidRPr="00231D46" w:rsidRDefault="003F39BE">
      <w:pPr>
        <w:tabs>
          <w:tab w:val="left" w:pos="2086"/>
        </w:tabs>
        <w:spacing w:line="360" w:lineRule="auto"/>
        <w:ind w:left="1034" w:hangingChars="431" w:hanging="1034"/>
        <w:jc w:val="left"/>
        <w:rPr>
          <w:rFonts w:ascii="宋体" w:hAnsi="宋体"/>
          <w:sz w:val="24"/>
        </w:rPr>
      </w:pPr>
      <w:r w:rsidRPr="00231D46">
        <w:rPr>
          <w:rFonts w:ascii="宋体" w:hAnsi="宋体" w:hint="eastAsia"/>
          <w:sz w:val="24"/>
        </w:rPr>
        <w:t>41.2.3.1</w:t>
      </w:r>
      <w:r w:rsidRPr="00231D46">
        <w:rPr>
          <w:rFonts w:ascii="宋体" w:hAnsi="宋体" w:hint="eastAsia"/>
          <w:sz w:val="24"/>
        </w:rPr>
        <w:t>评标委员会必须按顺序进行评标，不可在后述评标阶段改变前面评标阶段中已作出的评标决议。</w:t>
      </w:r>
    </w:p>
    <w:p w14:paraId="5EA2CD24" w14:textId="77777777" w:rsidR="000B50B9" w:rsidRPr="00231D46" w:rsidRDefault="003F39BE">
      <w:pPr>
        <w:tabs>
          <w:tab w:val="left" w:pos="2086"/>
        </w:tabs>
        <w:spacing w:line="360" w:lineRule="auto"/>
        <w:ind w:left="1034" w:hangingChars="431" w:hanging="1034"/>
        <w:jc w:val="left"/>
        <w:rPr>
          <w:rFonts w:ascii="宋体" w:hAnsi="宋体"/>
          <w:sz w:val="24"/>
        </w:rPr>
      </w:pPr>
      <w:r w:rsidRPr="00231D46">
        <w:rPr>
          <w:rFonts w:ascii="宋体" w:hAnsi="宋体" w:hint="eastAsia"/>
          <w:sz w:val="24"/>
        </w:rPr>
        <w:t>41.2.3.2</w:t>
      </w:r>
      <w:r w:rsidRPr="00231D46">
        <w:rPr>
          <w:rFonts w:ascii="宋体" w:hAnsi="宋体" w:hint="eastAsia"/>
          <w:sz w:val="24"/>
        </w:rPr>
        <w:t>在任何评标阶段的评标中，投标人如被否决投标或被判定投标无效，则不进入后续评标程序。</w:t>
      </w:r>
    </w:p>
    <w:p w14:paraId="26A4C8F7" w14:textId="77777777" w:rsidR="000B50B9" w:rsidRPr="00231D46" w:rsidRDefault="003F39BE">
      <w:pPr>
        <w:spacing w:line="360" w:lineRule="auto"/>
        <w:ind w:left="851" w:hanging="851"/>
        <w:rPr>
          <w:rFonts w:ascii="宋体" w:hAnsi="宋体"/>
          <w:sz w:val="24"/>
        </w:rPr>
      </w:pPr>
      <w:r w:rsidRPr="00231D46">
        <w:rPr>
          <w:rFonts w:ascii="宋体" w:hAnsi="宋体" w:hint="eastAsia"/>
          <w:sz w:val="24"/>
        </w:rPr>
        <w:t>41.2.4</w:t>
      </w:r>
      <w:r w:rsidRPr="00231D46">
        <w:rPr>
          <w:rFonts w:ascii="宋体" w:hAnsi="宋体" w:hint="eastAsia"/>
          <w:sz w:val="24"/>
        </w:rPr>
        <w:t>符合性检查：按招标文件第三册</w:t>
      </w:r>
      <w:r w:rsidRPr="00231D46">
        <w:rPr>
          <w:rFonts w:ascii="宋体" w:hAnsi="宋体" w:hint="eastAsia"/>
          <w:sz w:val="24"/>
        </w:rPr>
        <w:t>/</w:t>
      </w:r>
      <w:r w:rsidRPr="00231D46">
        <w:rPr>
          <w:rFonts w:ascii="宋体" w:hAnsi="宋体" w:hint="eastAsia"/>
          <w:sz w:val="24"/>
        </w:rPr>
        <w:t>第六章</w:t>
      </w:r>
      <w:r w:rsidRPr="00231D46">
        <w:rPr>
          <w:rFonts w:ascii="宋体" w:hAnsi="宋体" w:hint="eastAsia"/>
          <w:sz w:val="24"/>
        </w:rPr>
        <w:t>/</w:t>
      </w:r>
      <w:r w:rsidRPr="00231D46">
        <w:rPr>
          <w:rFonts w:ascii="宋体" w:hAnsi="宋体" w:hint="eastAsia"/>
          <w:sz w:val="24"/>
        </w:rPr>
        <w:t>第二节评标方法修改表中的规定进行符合性检查。</w:t>
      </w:r>
    </w:p>
    <w:p w14:paraId="1ABE76A9" w14:textId="77777777" w:rsidR="000B50B9" w:rsidRPr="00231D46" w:rsidRDefault="003F39BE">
      <w:pPr>
        <w:spacing w:line="360" w:lineRule="auto"/>
        <w:ind w:left="851" w:hanging="851"/>
        <w:rPr>
          <w:rFonts w:ascii="宋体" w:hAnsi="宋体"/>
          <w:sz w:val="24"/>
        </w:rPr>
      </w:pPr>
      <w:r w:rsidRPr="00231D46">
        <w:rPr>
          <w:rFonts w:ascii="宋体" w:hAnsi="宋体" w:hint="eastAsia"/>
          <w:sz w:val="24"/>
        </w:rPr>
        <w:t>41.2.5</w:t>
      </w:r>
      <w:r w:rsidRPr="00231D46">
        <w:rPr>
          <w:rFonts w:ascii="宋体" w:hAnsi="宋体" w:hint="eastAsia"/>
          <w:sz w:val="24"/>
        </w:rPr>
        <w:t>商务评标：</w:t>
      </w:r>
    </w:p>
    <w:p w14:paraId="17DAFD73" w14:textId="77777777" w:rsidR="000B50B9" w:rsidRPr="00231D46" w:rsidRDefault="003F39BE">
      <w:pPr>
        <w:tabs>
          <w:tab w:val="left" w:pos="2086"/>
        </w:tabs>
        <w:spacing w:line="360" w:lineRule="auto"/>
        <w:ind w:left="1034" w:hangingChars="431" w:hanging="1034"/>
        <w:jc w:val="left"/>
        <w:rPr>
          <w:rFonts w:ascii="宋体" w:hAnsi="宋体"/>
          <w:sz w:val="24"/>
        </w:rPr>
      </w:pPr>
      <w:r w:rsidRPr="00231D46">
        <w:rPr>
          <w:rFonts w:ascii="宋体" w:hAnsi="宋体" w:hint="eastAsia"/>
          <w:sz w:val="24"/>
        </w:rPr>
        <w:t>41.2.5.1</w:t>
      </w:r>
      <w:r w:rsidRPr="00231D46">
        <w:rPr>
          <w:rFonts w:ascii="宋体" w:hAnsi="宋体" w:hint="eastAsia"/>
          <w:sz w:val="24"/>
        </w:rPr>
        <w:t>按招标文件第三册</w:t>
      </w:r>
      <w:r w:rsidRPr="00231D46">
        <w:rPr>
          <w:rFonts w:ascii="宋体" w:hAnsi="宋体" w:hint="eastAsia"/>
          <w:sz w:val="24"/>
        </w:rPr>
        <w:t>/</w:t>
      </w:r>
      <w:r w:rsidRPr="00231D46">
        <w:rPr>
          <w:rFonts w:ascii="宋体" w:hAnsi="宋体" w:hint="eastAsia"/>
          <w:sz w:val="24"/>
        </w:rPr>
        <w:t>第六章</w:t>
      </w:r>
      <w:r w:rsidRPr="00231D46">
        <w:rPr>
          <w:rFonts w:ascii="宋体" w:hAnsi="宋体" w:hint="eastAsia"/>
          <w:sz w:val="24"/>
        </w:rPr>
        <w:t>/</w:t>
      </w:r>
      <w:r w:rsidRPr="00231D46">
        <w:rPr>
          <w:rFonts w:ascii="宋体" w:hAnsi="宋体" w:hint="eastAsia"/>
          <w:sz w:val="24"/>
        </w:rPr>
        <w:t>第二节评标方法修改表中的规定方法进行商务评分。</w:t>
      </w:r>
    </w:p>
    <w:p w14:paraId="4739E644" w14:textId="77777777" w:rsidR="000B50B9" w:rsidRPr="00231D46" w:rsidRDefault="003F39BE">
      <w:pPr>
        <w:tabs>
          <w:tab w:val="left" w:pos="2086"/>
        </w:tabs>
        <w:spacing w:line="360" w:lineRule="auto"/>
        <w:ind w:left="1034" w:hangingChars="431" w:hanging="1034"/>
        <w:jc w:val="left"/>
        <w:rPr>
          <w:rFonts w:ascii="宋体" w:hAnsi="宋体"/>
          <w:sz w:val="24"/>
        </w:rPr>
      </w:pPr>
      <w:r w:rsidRPr="00231D46">
        <w:rPr>
          <w:rFonts w:ascii="宋体" w:hAnsi="宋体" w:hint="eastAsia"/>
          <w:sz w:val="24"/>
        </w:rPr>
        <w:t>41.2.5.2</w:t>
      </w:r>
      <w:r w:rsidRPr="00231D46">
        <w:rPr>
          <w:rFonts w:ascii="宋体" w:hAnsi="宋体" w:hint="eastAsia"/>
          <w:sz w:val="24"/>
        </w:rPr>
        <w:t>各评委商务评分取平均值再乘以商务权重得到投标人商务评标得分。</w:t>
      </w:r>
    </w:p>
    <w:p w14:paraId="13438F1B" w14:textId="77777777" w:rsidR="000B50B9" w:rsidRPr="00231D46" w:rsidRDefault="003F39BE">
      <w:pPr>
        <w:spacing w:line="360" w:lineRule="auto"/>
        <w:ind w:left="851" w:hanging="851"/>
        <w:rPr>
          <w:rFonts w:ascii="宋体" w:hAnsi="宋体"/>
          <w:sz w:val="24"/>
        </w:rPr>
      </w:pPr>
      <w:r w:rsidRPr="00231D46">
        <w:rPr>
          <w:rFonts w:ascii="宋体" w:hAnsi="宋体" w:hint="eastAsia"/>
          <w:sz w:val="24"/>
        </w:rPr>
        <w:t>41.2.6</w:t>
      </w:r>
      <w:r w:rsidRPr="00231D46">
        <w:rPr>
          <w:rFonts w:ascii="宋体" w:hAnsi="宋体" w:hint="eastAsia"/>
          <w:sz w:val="24"/>
        </w:rPr>
        <w:t>技术评标：</w:t>
      </w:r>
    </w:p>
    <w:p w14:paraId="21D5AE77" w14:textId="77777777" w:rsidR="000B50B9" w:rsidRPr="00231D46" w:rsidRDefault="003F39BE">
      <w:pPr>
        <w:spacing w:line="360" w:lineRule="auto"/>
        <w:ind w:left="1049" w:hangingChars="437" w:hanging="1049"/>
        <w:jc w:val="left"/>
        <w:rPr>
          <w:rFonts w:ascii="宋体" w:hAnsi="宋体"/>
          <w:sz w:val="24"/>
        </w:rPr>
      </w:pPr>
      <w:r w:rsidRPr="00231D46">
        <w:rPr>
          <w:rFonts w:ascii="宋体" w:hAnsi="宋体" w:hint="eastAsia"/>
          <w:sz w:val="24"/>
        </w:rPr>
        <w:t>41.2.6.1</w:t>
      </w:r>
      <w:r w:rsidRPr="00231D46">
        <w:rPr>
          <w:rFonts w:ascii="宋体" w:hAnsi="宋体" w:hint="eastAsia"/>
          <w:sz w:val="24"/>
        </w:rPr>
        <w:t>按招标文件第三册</w:t>
      </w:r>
      <w:r w:rsidRPr="00231D46">
        <w:rPr>
          <w:rFonts w:ascii="宋体" w:hAnsi="宋体" w:hint="eastAsia"/>
          <w:sz w:val="24"/>
        </w:rPr>
        <w:t>/</w:t>
      </w:r>
      <w:r w:rsidRPr="00231D46">
        <w:rPr>
          <w:rFonts w:ascii="宋体" w:hAnsi="宋体" w:hint="eastAsia"/>
          <w:sz w:val="24"/>
        </w:rPr>
        <w:t>第六章</w:t>
      </w:r>
      <w:r w:rsidRPr="00231D46">
        <w:rPr>
          <w:rFonts w:ascii="宋体" w:hAnsi="宋体" w:hint="eastAsia"/>
          <w:sz w:val="24"/>
        </w:rPr>
        <w:t>/</w:t>
      </w:r>
      <w:r w:rsidRPr="00231D46">
        <w:rPr>
          <w:rFonts w:ascii="宋体" w:hAnsi="宋体" w:hint="eastAsia"/>
          <w:sz w:val="24"/>
        </w:rPr>
        <w:t>第二节评标方法修改表中的规定方法进行技术评分。</w:t>
      </w:r>
    </w:p>
    <w:p w14:paraId="1D92D2CA" w14:textId="77777777" w:rsidR="000B50B9" w:rsidRPr="00231D46" w:rsidRDefault="003F39BE">
      <w:pPr>
        <w:spacing w:line="360" w:lineRule="auto"/>
        <w:ind w:left="1049" w:hangingChars="437" w:hanging="1049"/>
        <w:jc w:val="left"/>
        <w:rPr>
          <w:rFonts w:ascii="宋体" w:hAnsi="宋体"/>
          <w:sz w:val="24"/>
        </w:rPr>
      </w:pPr>
      <w:r w:rsidRPr="00231D46">
        <w:rPr>
          <w:rFonts w:ascii="宋体" w:hAnsi="宋体" w:hint="eastAsia"/>
          <w:sz w:val="24"/>
        </w:rPr>
        <w:t>41.2.6.2</w:t>
      </w:r>
      <w:r w:rsidRPr="00231D46">
        <w:rPr>
          <w:rFonts w:ascii="宋体" w:hAnsi="宋体" w:hint="eastAsia"/>
          <w:sz w:val="24"/>
        </w:rPr>
        <w:t>各评委技术评分中，取平均值再乘技术权重得到投标人技术评标得分。</w:t>
      </w:r>
    </w:p>
    <w:p w14:paraId="24AD54C5" w14:textId="77777777" w:rsidR="000B50B9" w:rsidRPr="00231D46" w:rsidRDefault="003F39BE">
      <w:pPr>
        <w:spacing w:line="360" w:lineRule="auto"/>
        <w:ind w:left="851" w:hanging="851"/>
        <w:rPr>
          <w:rFonts w:ascii="宋体" w:hAnsi="宋体"/>
          <w:sz w:val="24"/>
        </w:rPr>
      </w:pPr>
      <w:r w:rsidRPr="00231D46">
        <w:rPr>
          <w:rFonts w:ascii="宋体" w:hAnsi="宋体" w:hint="eastAsia"/>
          <w:sz w:val="24"/>
        </w:rPr>
        <w:lastRenderedPageBreak/>
        <w:t>41.2.7</w:t>
      </w:r>
      <w:r w:rsidRPr="00231D46">
        <w:rPr>
          <w:rFonts w:ascii="宋体" w:hAnsi="宋体" w:hint="eastAsia"/>
          <w:sz w:val="24"/>
        </w:rPr>
        <w:t>价格评标：</w:t>
      </w:r>
    </w:p>
    <w:p w14:paraId="2899C4B0" w14:textId="77777777" w:rsidR="000B50B9" w:rsidRPr="00231D46" w:rsidRDefault="003F39BE">
      <w:pPr>
        <w:tabs>
          <w:tab w:val="left" w:pos="2086"/>
        </w:tabs>
        <w:spacing w:line="360" w:lineRule="auto"/>
        <w:ind w:left="1063" w:hangingChars="443" w:hanging="1063"/>
        <w:jc w:val="left"/>
        <w:rPr>
          <w:rFonts w:ascii="宋体" w:hAnsi="宋体"/>
          <w:sz w:val="24"/>
        </w:rPr>
      </w:pPr>
      <w:r w:rsidRPr="00231D46">
        <w:rPr>
          <w:rFonts w:ascii="宋体" w:hAnsi="宋体" w:hint="eastAsia"/>
          <w:sz w:val="24"/>
        </w:rPr>
        <w:t>41.2.7.1</w:t>
      </w:r>
      <w:r w:rsidRPr="00231D46">
        <w:rPr>
          <w:rFonts w:ascii="宋体" w:hAnsi="宋体" w:hint="eastAsia"/>
          <w:sz w:val="24"/>
        </w:rPr>
        <w:t>按招标文件第二册</w:t>
      </w:r>
      <w:r w:rsidRPr="00231D46">
        <w:rPr>
          <w:rFonts w:ascii="宋体" w:hAnsi="宋体" w:hint="eastAsia"/>
          <w:sz w:val="24"/>
        </w:rPr>
        <w:t>/</w:t>
      </w:r>
      <w:r w:rsidRPr="00231D46">
        <w:rPr>
          <w:rFonts w:ascii="宋体" w:hAnsi="宋体" w:hint="eastAsia"/>
          <w:sz w:val="24"/>
        </w:rPr>
        <w:t>第三章</w:t>
      </w:r>
      <w:r w:rsidRPr="00231D46">
        <w:rPr>
          <w:rFonts w:ascii="宋体" w:hAnsi="宋体" w:hint="eastAsia"/>
          <w:sz w:val="24"/>
        </w:rPr>
        <w:t>/</w:t>
      </w:r>
      <w:r w:rsidRPr="00231D46">
        <w:rPr>
          <w:rFonts w:ascii="宋体" w:hAnsi="宋体" w:hint="eastAsia"/>
          <w:sz w:val="24"/>
        </w:rPr>
        <w:t>第</w:t>
      </w:r>
      <w:r w:rsidRPr="00231D46">
        <w:rPr>
          <w:rFonts w:ascii="宋体" w:hAnsi="宋体" w:hint="eastAsia"/>
          <w:sz w:val="24"/>
        </w:rPr>
        <w:t>24</w:t>
      </w:r>
      <w:r w:rsidRPr="00231D46">
        <w:rPr>
          <w:rFonts w:ascii="宋体" w:hAnsi="宋体" w:hint="eastAsia"/>
          <w:sz w:val="24"/>
        </w:rPr>
        <w:t>条中的规定，对已经进入价格评标的投标人的报价进行评标。</w:t>
      </w:r>
    </w:p>
    <w:p w14:paraId="2E1B537A" w14:textId="77777777" w:rsidR="000B50B9" w:rsidRPr="00231D46" w:rsidRDefault="003F39BE">
      <w:pPr>
        <w:tabs>
          <w:tab w:val="left" w:pos="2086"/>
        </w:tabs>
        <w:spacing w:line="360" w:lineRule="auto"/>
        <w:ind w:left="1063" w:hangingChars="443" w:hanging="1063"/>
        <w:jc w:val="left"/>
        <w:rPr>
          <w:rFonts w:ascii="宋体" w:hAnsi="宋体"/>
          <w:sz w:val="24"/>
        </w:rPr>
      </w:pPr>
      <w:r w:rsidRPr="00231D46">
        <w:rPr>
          <w:rFonts w:ascii="宋体" w:hAnsi="宋体" w:hint="eastAsia"/>
          <w:sz w:val="24"/>
        </w:rPr>
        <w:t>41.2.7.2</w:t>
      </w:r>
      <w:r w:rsidRPr="00231D46">
        <w:rPr>
          <w:rFonts w:ascii="宋体" w:hAnsi="宋体" w:hint="eastAsia"/>
          <w:sz w:val="24"/>
        </w:rPr>
        <w:t>按招标文件第三册</w:t>
      </w:r>
      <w:r w:rsidRPr="00231D46">
        <w:rPr>
          <w:rFonts w:ascii="宋体" w:hAnsi="宋体" w:hint="eastAsia"/>
          <w:sz w:val="24"/>
        </w:rPr>
        <w:t>/</w:t>
      </w:r>
      <w:r w:rsidRPr="00231D46">
        <w:rPr>
          <w:rFonts w:ascii="宋体" w:hAnsi="宋体" w:hint="eastAsia"/>
          <w:sz w:val="24"/>
        </w:rPr>
        <w:t>第六章</w:t>
      </w:r>
      <w:r w:rsidRPr="00231D46">
        <w:rPr>
          <w:rFonts w:ascii="宋体" w:hAnsi="宋体" w:hint="eastAsia"/>
          <w:sz w:val="24"/>
        </w:rPr>
        <w:t>/</w:t>
      </w:r>
      <w:r w:rsidRPr="00231D46">
        <w:rPr>
          <w:rFonts w:ascii="宋体" w:hAnsi="宋体" w:hint="eastAsia"/>
          <w:sz w:val="24"/>
        </w:rPr>
        <w:t>第二节评标方法修改表中的规定的公式计算投标人报价得分。</w:t>
      </w:r>
    </w:p>
    <w:p w14:paraId="695E4A5B" w14:textId="77777777" w:rsidR="000B50B9" w:rsidRPr="00231D46" w:rsidRDefault="003F39BE">
      <w:pPr>
        <w:tabs>
          <w:tab w:val="left" w:pos="2086"/>
        </w:tabs>
        <w:spacing w:line="360" w:lineRule="auto"/>
        <w:ind w:left="1063" w:hangingChars="443" w:hanging="1063"/>
        <w:jc w:val="left"/>
        <w:rPr>
          <w:rFonts w:ascii="宋体" w:hAnsi="宋体"/>
          <w:sz w:val="24"/>
        </w:rPr>
      </w:pPr>
      <w:r w:rsidRPr="00231D46">
        <w:rPr>
          <w:rFonts w:ascii="宋体" w:hAnsi="宋体" w:hint="eastAsia"/>
          <w:sz w:val="24"/>
        </w:rPr>
        <w:t>41.2.7.3</w:t>
      </w:r>
      <w:r w:rsidRPr="00231D46">
        <w:rPr>
          <w:rFonts w:ascii="宋体" w:hAnsi="宋体" w:hint="eastAsia"/>
          <w:sz w:val="24"/>
        </w:rPr>
        <w:t>报价得分再乘报价权重得到投标人价格评标得分。</w:t>
      </w:r>
    </w:p>
    <w:p w14:paraId="6157797F" w14:textId="77777777" w:rsidR="000B50B9" w:rsidRPr="00231D46" w:rsidRDefault="003F39BE">
      <w:pPr>
        <w:spacing w:line="360" w:lineRule="auto"/>
        <w:ind w:left="851" w:hanging="851"/>
        <w:rPr>
          <w:rFonts w:ascii="宋体" w:hAnsi="宋体"/>
          <w:sz w:val="24"/>
        </w:rPr>
      </w:pPr>
      <w:r w:rsidRPr="00231D46">
        <w:rPr>
          <w:rFonts w:ascii="宋体" w:hAnsi="宋体" w:hint="eastAsia"/>
          <w:sz w:val="24"/>
        </w:rPr>
        <w:t>41.2.8</w:t>
      </w:r>
      <w:r w:rsidRPr="00231D46">
        <w:rPr>
          <w:rFonts w:ascii="宋体" w:hAnsi="宋体" w:hint="eastAsia"/>
          <w:sz w:val="24"/>
        </w:rPr>
        <w:t>推荐中标候选人</w:t>
      </w:r>
    </w:p>
    <w:p w14:paraId="73DCE150" w14:textId="77777777" w:rsidR="000B50B9" w:rsidRPr="00231D46" w:rsidRDefault="003F39BE">
      <w:pPr>
        <w:tabs>
          <w:tab w:val="left" w:pos="2086"/>
        </w:tabs>
        <w:spacing w:line="360" w:lineRule="auto"/>
        <w:ind w:left="1063" w:hangingChars="443" w:hanging="1063"/>
        <w:jc w:val="left"/>
        <w:rPr>
          <w:rFonts w:ascii="宋体" w:hAnsi="宋体"/>
          <w:sz w:val="24"/>
        </w:rPr>
      </w:pPr>
      <w:r w:rsidRPr="00231D46">
        <w:rPr>
          <w:rFonts w:ascii="宋体" w:hAnsi="宋体" w:hint="eastAsia"/>
          <w:sz w:val="24"/>
        </w:rPr>
        <w:t>41.2.8.1</w:t>
      </w:r>
      <w:r w:rsidRPr="00231D46">
        <w:rPr>
          <w:rFonts w:ascii="宋体" w:hAnsi="宋体" w:hint="eastAsia"/>
          <w:sz w:val="24"/>
        </w:rPr>
        <w:t>计算评标得分：综合评标得分</w:t>
      </w:r>
      <w:r w:rsidRPr="00231D46">
        <w:rPr>
          <w:rFonts w:ascii="宋体" w:hAnsi="宋体" w:hint="eastAsia"/>
          <w:sz w:val="24"/>
        </w:rPr>
        <w:t xml:space="preserve"> = </w:t>
      </w:r>
      <w:r w:rsidRPr="00231D46">
        <w:rPr>
          <w:rFonts w:ascii="宋体" w:hAnsi="宋体" w:hint="eastAsia"/>
          <w:sz w:val="24"/>
        </w:rPr>
        <w:t>商务评标得分</w:t>
      </w:r>
      <w:r w:rsidRPr="00231D46">
        <w:rPr>
          <w:rFonts w:ascii="宋体" w:hAnsi="宋体" w:hint="eastAsia"/>
          <w:sz w:val="24"/>
        </w:rPr>
        <w:t xml:space="preserve"> + </w:t>
      </w:r>
      <w:r w:rsidRPr="00231D46">
        <w:rPr>
          <w:rFonts w:ascii="宋体" w:hAnsi="宋体" w:hint="eastAsia"/>
          <w:sz w:val="24"/>
        </w:rPr>
        <w:t>技术评标得分</w:t>
      </w:r>
      <w:r w:rsidRPr="00231D46">
        <w:rPr>
          <w:rFonts w:ascii="宋体" w:hAnsi="宋体" w:hint="eastAsia"/>
          <w:sz w:val="24"/>
        </w:rPr>
        <w:t xml:space="preserve"> + </w:t>
      </w:r>
      <w:r w:rsidRPr="00231D46">
        <w:rPr>
          <w:rFonts w:ascii="宋体" w:hAnsi="宋体" w:hint="eastAsia"/>
          <w:sz w:val="24"/>
        </w:rPr>
        <w:t>价格评标得分</w:t>
      </w:r>
    </w:p>
    <w:p w14:paraId="7BBCB4A4" w14:textId="77777777" w:rsidR="000B50B9" w:rsidRPr="00231D46" w:rsidRDefault="003F39BE">
      <w:pPr>
        <w:tabs>
          <w:tab w:val="left" w:pos="2086"/>
        </w:tabs>
        <w:spacing w:line="360" w:lineRule="auto"/>
        <w:ind w:left="1063" w:hangingChars="443" w:hanging="1063"/>
        <w:jc w:val="left"/>
        <w:rPr>
          <w:rFonts w:ascii="宋体" w:hAnsi="宋体"/>
          <w:sz w:val="24"/>
        </w:rPr>
        <w:sectPr w:rsidR="000B50B9" w:rsidRPr="00231D46">
          <w:pgSz w:w="11906" w:h="16838"/>
          <w:pgMar w:top="1418" w:right="1701" w:bottom="1418" w:left="1701" w:header="851" w:footer="992" w:gutter="0"/>
          <w:cols w:space="720"/>
          <w:docGrid w:type="lines" w:linePitch="312"/>
        </w:sectPr>
      </w:pPr>
      <w:r w:rsidRPr="00231D46">
        <w:rPr>
          <w:rFonts w:ascii="宋体" w:hAnsi="宋体" w:hint="eastAsia"/>
          <w:sz w:val="24"/>
        </w:rPr>
        <w:t>41.2.8.2</w:t>
      </w:r>
      <w:r w:rsidRPr="00231D46">
        <w:rPr>
          <w:rFonts w:ascii="宋体" w:hAnsi="宋体" w:hint="eastAsia"/>
          <w:sz w:val="24"/>
        </w:rPr>
        <w:t>推荐中标候选人：评标委员会将通过价格评标的投标人以综合评标得分由高至低为顺序进行排序，并按顺序推荐一至三名投标人为中标候选人。</w:t>
      </w:r>
    </w:p>
    <w:p w14:paraId="116AFE14" w14:textId="77777777" w:rsidR="000B50B9" w:rsidRPr="00231D46" w:rsidRDefault="003F39BE">
      <w:pPr>
        <w:spacing w:line="360" w:lineRule="auto"/>
        <w:jc w:val="center"/>
        <w:outlineLvl w:val="1"/>
        <w:rPr>
          <w:rFonts w:ascii="宋体" w:hAnsi="宋体"/>
          <w:b/>
          <w:sz w:val="32"/>
          <w:szCs w:val="32"/>
        </w:rPr>
      </w:pPr>
      <w:bookmarkStart w:id="142" w:name="_Toc45113243"/>
      <w:bookmarkStart w:id="143" w:name="_Toc56783559"/>
      <w:bookmarkStart w:id="144" w:name="_Toc25770"/>
      <w:r w:rsidRPr="00231D46">
        <w:rPr>
          <w:rFonts w:ascii="宋体" w:hAnsi="宋体" w:hint="eastAsia"/>
          <w:b/>
          <w:sz w:val="32"/>
          <w:szCs w:val="32"/>
        </w:rPr>
        <w:lastRenderedPageBreak/>
        <w:t>第五章</w:t>
      </w:r>
      <w:r w:rsidRPr="00231D46">
        <w:rPr>
          <w:rFonts w:ascii="宋体" w:hAnsi="宋体" w:hint="eastAsia"/>
          <w:b/>
          <w:sz w:val="32"/>
          <w:szCs w:val="32"/>
        </w:rPr>
        <w:t xml:space="preserve">  </w:t>
      </w:r>
      <w:bookmarkStart w:id="145" w:name="_Toc317667105"/>
      <w:r w:rsidRPr="00231D46">
        <w:rPr>
          <w:rFonts w:ascii="宋体" w:hAnsi="宋体" w:hint="eastAsia"/>
          <w:b/>
          <w:sz w:val="32"/>
          <w:szCs w:val="32"/>
        </w:rPr>
        <w:t>投标文件格式</w:t>
      </w:r>
      <w:bookmarkEnd w:id="142"/>
      <w:bookmarkEnd w:id="143"/>
      <w:bookmarkEnd w:id="144"/>
      <w:bookmarkEnd w:id="145"/>
    </w:p>
    <w:p w14:paraId="50A1FA8A" w14:textId="77777777" w:rsidR="000B50B9" w:rsidRPr="00231D46" w:rsidRDefault="003F39BE">
      <w:pPr>
        <w:spacing w:beforeLines="50" w:before="120" w:afterLines="50" w:after="120" w:line="360" w:lineRule="auto"/>
        <w:outlineLvl w:val="2"/>
        <w:rPr>
          <w:rFonts w:ascii="宋体" w:hAnsi="宋体"/>
          <w:b/>
          <w:sz w:val="24"/>
        </w:rPr>
      </w:pPr>
      <w:bookmarkStart w:id="146" w:name="_Toc45113244"/>
      <w:bookmarkStart w:id="147" w:name="_Toc56783560"/>
      <w:bookmarkStart w:id="148" w:name="_Toc13829"/>
      <w:bookmarkStart w:id="149" w:name="_Toc317667106"/>
      <w:bookmarkStart w:id="150" w:name="_Toc436248634"/>
      <w:bookmarkStart w:id="151" w:name="_Toc201660273"/>
      <w:bookmarkStart w:id="152" w:name="_Toc317667114"/>
      <w:bookmarkStart w:id="153" w:name="_Toc317667112"/>
      <w:bookmarkStart w:id="154" w:name="_Toc202169252"/>
      <w:r w:rsidRPr="00231D46">
        <w:rPr>
          <w:rFonts w:ascii="宋体" w:hAnsi="宋体" w:hint="eastAsia"/>
          <w:b/>
          <w:sz w:val="24"/>
        </w:rPr>
        <w:t>格式</w:t>
      </w:r>
      <w:r w:rsidRPr="00231D46">
        <w:rPr>
          <w:rFonts w:ascii="宋体" w:hAnsi="宋体" w:hint="eastAsia"/>
          <w:b/>
          <w:sz w:val="24"/>
        </w:rPr>
        <w:t xml:space="preserve">1 </w:t>
      </w:r>
      <w:r w:rsidRPr="00231D46">
        <w:rPr>
          <w:rFonts w:ascii="宋体" w:hAnsi="宋体" w:hint="eastAsia"/>
          <w:b/>
          <w:sz w:val="24"/>
        </w:rPr>
        <w:t>资格审查、商务文件的指引</w:t>
      </w:r>
      <w:bookmarkEnd w:id="146"/>
      <w:bookmarkEnd w:id="147"/>
      <w:bookmarkEnd w:id="148"/>
    </w:p>
    <w:p w14:paraId="71155F97" w14:textId="77777777" w:rsidR="000B50B9" w:rsidRPr="00231D46" w:rsidRDefault="003F39BE">
      <w:pPr>
        <w:pStyle w:val="15"/>
        <w:jc w:val="left"/>
        <w:rPr>
          <w:sz w:val="24"/>
          <w:szCs w:val="24"/>
        </w:rPr>
      </w:pPr>
      <w:r w:rsidRPr="00231D46">
        <w:rPr>
          <w:rFonts w:hint="eastAsia"/>
          <w:sz w:val="24"/>
          <w:szCs w:val="24"/>
        </w:rPr>
        <w:t>投标人名称（公章或电子章）：</w:t>
      </w:r>
      <w:r w:rsidRPr="00231D46">
        <w:rPr>
          <w:rFonts w:hint="eastAsia"/>
          <w:sz w:val="24"/>
          <w:szCs w:val="24"/>
          <w:u w:val="single"/>
        </w:rPr>
        <w:t xml:space="preserve">                  </w:t>
      </w:r>
    </w:p>
    <w:p w14:paraId="5C010D6E" w14:textId="77777777" w:rsidR="000B50B9" w:rsidRPr="00231D46" w:rsidRDefault="003F39BE">
      <w:pPr>
        <w:spacing w:line="360" w:lineRule="auto"/>
        <w:rPr>
          <w:rFonts w:ascii="宋体" w:hAnsi="宋体"/>
          <w:sz w:val="24"/>
          <w:u w:val="single"/>
        </w:rPr>
      </w:pPr>
      <w:r w:rsidRPr="00231D46">
        <w:rPr>
          <w:rFonts w:ascii="宋体" w:hAnsi="宋体" w:hint="eastAsia"/>
          <w:sz w:val="24"/>
        </w:rPr>
        <w:t>招标编号：</w:t>
      </w:r>
      <w:r w:rsidRPr="00231D46">
        <w:rPr>
          <w:rFonts w:ascii="宋体" w:hAnsi="宋体" w:hint="eastAsia"/>
          <w:sz w:val="24"/>
        </w:rPr>
        <w:t>_______________</w:t>
      </w:r>
    </w:p>
    <w:p w14:paraId="2F6D0C41" w14:textId="77777777" w:rsidR="000B50B9" w:rsidRPr="00231D46" w:rsidRDefault="003F39BE">
      <w:pPr>
        <w:spacing w:line="360" w:lineRule="auto"/>
        <w:rPr>
          <w:rFonts w:ascii="宋体" w:hAnsi="宋体"/>
          <w:sz w:val="24"/>
        </w:rPr>
      </w:pPr>
      <w:r w:rsidRPr="00231D46">
        <w:rPr>
          <w:rFonts w:ascii="宋体" w:hAnsi="宋体" w:hint="eastAsia"/>
          <w:sz w:val="24"/>
        </w:rPr>
        <w:t>项目名称：</w:t>
      </w:r>
      <w:r w:rsidRPr="00231D46">
        <w:rPr>
          <w:rFonts w:ascii="宋体" w:hAnsi="宋体" w:hint="eastAsia"/>
          <w:sz w:val="24"/>
          <w:u w:val="single"/>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1135"/>
        <w:gridCol w:w="2834"/>
        <w:gridCol w:w="3935"/>
      </w:tblGrid>
      <w:tr w:rsidR="00231D46" w:rsidRPr="00231D46" w14:paraId="501544AA" w14:textId="77777777">
        <w:tc>
          <w:tcPr>
            <w:tcW w:w="468" w:type="pct"/>
            <w:vAlign w:val="center"/>
          </w:tcPr>
          <w:p w14:paraId="057BE48C" w14:textId="77777777" w:rsidR="000B50B9" w:rsidRPr="00231D46" w:rsidRDefault="003F39BE">
            <w:pPr>
              <w:jc w:val="center"/>
              <w:rPr>
                <w:rFonts w:ascii="宋体" w:hAnsi="宋体"/>
                <w:sz w:val="24"/>
              </w:rPr>
            </w:pPr>
            <w:r w:rsidRPr="00231D46">
              <w:rPr>
                <w:rFonts w:ascii="宋体" w:hAnsi="宋体" w:hint="eastAsia"/>
                <w:sz w:val="24"/>
              </w:rPr>
              <w:t>序号</w:t>
            </w:r>
          </w:p>
        </w:tc>
        <w:tc>
          <w:tcPr>
            <w:tcW w:w="2276" w:type="pct"/>
            <w:gridSpan w:val="2"/>
            <w:vAlign w:val="center"/>
          </w:tcPr>
          <w:p w14:paraId="7CFB748B" w14:textId="77777777" w:rsidR="000B50B9" w:rsidRPr="00231D46" w:rsidRDefault="003F39BE">
            <w:pPr>
              <w:jc w:val="center"/>
              <w:rPr>
                <w:rFonts w:ascii="宋体" w:hAnsi="宋体"/>
                <w:sz w:val="24"/>
              </w:rPr>
            </w:pPr>
            <w:r w:rsidRPr="00231D46">
              <w:rPr>
                <w:rFonts w:ascii="宋体" w:hAnsi="宋体" w:hint="eastAsia"/>
                <w:sz w:val="24"/>
              </w:rPr>
              <w:t>内容</w:t>
            </w:r>
          </w:p>
        </w:tc>
        <w:tc>
          <w:tcPr>
            <w:tcW w:w="2256" w:type="pct"/>
            <w:vAlign w:val="center"/>
          </w:tcPr>
          <w:p w14:paraId="55B306B6" w14:textId="77777777" w:rsidR="000B50B9" w:rsidRPr="00231D46" w:rsidRDefault="003F39BE">
            <w:pPr>
              <w:jc w:val="center"/>
              <w:rPr>
                <w:rFonts w:ascii="宋体" w:hAnsi="宋体"/>
                <w:sz w:val="24"/>
              </w:rPr>
            </w:pPr>
            <w:r w:rsidRPr="00231D46">
              <w:rPr>
                <w:rFonts w:ascii="宋体" w:hAnsi="宋体" w:hint="eastAsia"/>
                <w:sz w:val="24"/>
              </w:rPr>
              <w:t>证明材料在投标文件中的页码</w:t>
            </w:r>
          </w:p>
        </w:tc>
      </w:tr>
      <w:tr w:rsidR="00231D46" w:rsidRPr="00231D46" w14:paraId="79CC58CB" w14:textId="77777777">
        <w:tc>
          <w:tcPr>
            <w:tcW w:w="5000" w:type="pct"/>
            <w:gridSpan w:val="4"/>
            <w:vAlign w:val="center"/>
          </w:tcPr>
          <w:p w14:paraId="5AF811B6" w14:textId="77777777" w:rsidR="000B50B9" w:rsidRPr="00231D46" w:rsidRDefault="003F39BE">
            <w:pPr>
              <w:jc w:val="center"/>
              <w:rPr>
                <w:rFonts w:ascii="宋体" w:hAnsi="宋体"/>
                <w:sz w:val="24"/>
              </w:rPr>
            </w:pPr>
            <w:r w:rsidRPr="00231D46">
              <w:rPr>
                <w:rFonts w:ascii="宋体" w:hAnsi="宋体" w:hint="eastAsia"/>
                <w:sz w:val="24"/>
              </w:rPr>
              <w:t>投标资格证明文件</w:t>
            </w:r>
          </w:p>
        </w:tc>
      </w:tr>
      <w:tr w:rsidR="00231D46" w:rsidRPr="00231D46" w14:paraId="6B7AA204" w14:textId="77777777">
        <w:tc>
          <w:tcPr>
            <w:tcW w:w="468" w:type="pct"/>
            <w:vAlign w:val="center"/>
          </w:tcPr>
          <w:p w14:paraId="2F77503E" w14:textId="056AD08E" w:rsidR="000B50B9" w:rsidRPr="00231D46" w:rsidRDefault="00320567" w:rsidP="00320567">
            <w:pPr>
              <w:ind w:left="420" w:hanging="420"/>
              <w:jc w:val="center"/>
              <w:rPr>
                <w:rFonts w:ascii="宋体" w:hAnsi="宋体"/>
                <w:sz w:val="24"/>
              </w:rPr>
            </w:pPr>
            <w:r w:rsidRPr="00231D46">
              <w:rPr>
                <w:rFonts w:ascii="宋体" w:hAnsi="宋体"/>
                <w:sz w:val="24"/>
              </w:rPr>
              <w:t>1.</w:t>
            </w:r>
            <w:r w:rsidRPr="00231D46">
              <w:rPr>
                <w:rFonts w:ascii="宋体" w:hAnsi="宋体"/>
                <w:sz w:val="24"/>
              </w:rPr>
              <w:tab/>
            </w:r>
          </w:p>
        </w:tc>
        <w:tc>
          <w:tcPr>
            <w:tcW w:w="2276" w:type="pct"/>
            <w:gridSpan w:val="2"/>
            <w:vAlign w:val="center"/>
          </w:tcPr>
          <w:p w14:paraId="0F4E34F7" w14:textId="77777777" w:rsidR="000B50B9" w:rsidRPr="00231D46" w:rsidRDefault="003F39BE">
            <w:pPr>
              <w:jc w:val="center"/>
              <w:rPr>
                <w:rFonts w:ascii="宋体" w:hAnsi="宋体"/>
                <w:sz w:val="24"/>
              </w:rPr>
            </w:pPr>
            <w:r w:rsidRPr="00231D46">
              <w:rPr>
                <w:rFonts w:ascii="宋体" w:hAnsi="宋体" w:hint="eastAsia"/>
                <w:sz w:val="24"/>
              </w:rPr>
              <w:t>格式</w:t>
            </w:r>
            <w:r w:rsidRPr="00231D46">
              <w:rPr>
                <w:rFonts w:ascii="宋体" w:hAnsi="宋体" w:hint="eastAsia"/>
                <w:sz w:val="24"/>
              </w:rPr>
              <w:t>1-1</w:t>
            </w:r>
            <w:r w:rsidRPr="00231D46">
              <w:rPr>
                <w:rFonts w:ascii="宋体" w:hAnsi="宋体" w:hint="eastAsia"/>
                <w:sz w:val="24"/>
              </w:rPr>
              <w:t>投标承诺函</w:t>
            </w:r>
          </w:p>
        </w:tc>
        <w:tc>
          <w:tcPr>
            <w:tcW w:w="2256" w:type="pct"/>
            <w:vAlign w:val="center"/>
          </w:tcPr>
          <w:p w14:paraId="4652A46C" w14:textId="77777777" w:rsidR="000B50B9" w:rsidRPr="00231D46" w:rsidRDefault="000B50B9">
            <w:pPr>
              <w:jc w:val="center"/>
              <w:rPr>
                <w:rFonts w:ascii="宋体" w:hAnsi="宋体"/>
                <w:sz w:val="24"/>
              </w:rPr>
            </w:pPr>
          </w:p>
        </w:tc>
      </w:tr>
      <w:tr w:rsidR="00231D46" w:rsidRPr="00231D46" w14:paraId="5DF8B690" w14:textId="77777777">
        <w:tc>
          <w:tcPr>
            <w:tcW w:w="468" w:type="pct"/>
            <w:vAlign w:val="center"/>
          </w:tcPr>
          <w:p w14:paraId="5AA66B0A" w14:textId="5420B273" w:rsidR="000B50B9" w:rsidRPr="00231D46" w:rsidRDefault="00320567" w:rsidP="00320567">
            <w:pPr>
              <w:ind w:left="420" w:hanging="420"/>
              <w:jc w:val="center"/>
              <w:rPr>
                <w:rFonts w:ascii="宋体" w:hAnsi="宋体"/>
                <w:sz w:val="24"/>
              </w:rPr>
            </w:pPr>
            <w:r w:rsidRPr="00231D46">
              <w:rPr>
                <w:rFonts w:ascii="宋体" w:hAnsi="宋体"/>
                <w:sz w:val="24"/>
              </w:rPr>
              <w:t>2.</w:t>
            </w:r>
            <w:r w:rsidRPr="00231D46">
              <w:rPr>
                <w:rFonts w:ascii="宋体" w:hAnsi="宋体"/>
                <w:sz w:val="24"/>
              </w:rPr>
              <w:tab/>
            </w:r>
          </w:p>
        </w:tc>
        <w:tc>
          <w:tcPr>
            <w:tcW w:w="2276" w:type="pct"/>
            <w:gridSpan w:val="2"/>
            <w:vAlign w:val="center"/>
          </w:tcPr>
          <w:p w14:paraId="3D653493" w14:textId="77777777" w:rsidR="000B50B9" w:rsidRPr="00231D46" w:rsidRDefault="003F39BE">
            <w:pPr>
              <w:tabs>
                <w:tab w:val="left" w:pos="1920"/>
              </w:tabs>
              <w:jc w:val="center"/>
              <w:rPr>
                <w:rFonts w:ascii="宋体" w:hAnsi="宋体"/>
                <w:sz w:val="24"/>
              </w:rPr>
            </w:pPr>
            <w:r w:rsidRPr="00231D46">
              <w:rPr>
                <w:rFonts w:ascii="宋体" w:hAnsi="宋体" w:hint="eastAsia"/>
                <w:sz w:val="24"/>
              </w:rPr>
              <w:t>格式</w:t>
            </w:r>
            <w:r w:rsidRPr="00231D46">
              <w:rPr>
                <w:rFonts w:ascii="宋体" w:hAnsi="宋体" w:hint="eastAsia"/>
                <w:sz w:val="24"/>
              </w:rPr>
              <w:t>1-2</w:t>
            </w:r>
            <w:r w:rsidRPr="00231D46">
              <w:rPr>
                <w:rFonts w:ascii="宋体" w:hAnsi="宋体" w:hint="eastAsia"/>
                <w:sz w:val="24"/>
              </w:rPr>
              <w:t>法定代表人资格证明书</w:t>
            </w:r>
          </w:p>
        </w:tc>
        <w:tc>
          <w:tcPr>
            <w:tcW w:w="2256" w:type="pct"/>
            <w:vAlign w:val="center"/>
          </w:tcPr>
          <w:p w14:paraId="6E9ED25A" w14:textId="77777777" w:rsidR="000B50B9" w:rsidRPr="00231D46" w:rsidRDefault="000B50B9">
            <w:pPr>
              <w:jc w:val="center"/>
              <w:rPr>
                <w:rFonts w:ascii="宋体" w:hAnsi="宋体"/>
                <w:sz w:val="24"/>
              </w:rPr>
            </w:pPr>
          </w:p>
        </w:tc>
      </w:tr>
      <w:tr w:rsidR="00231D46" w:rsidRPr="00231D46" w14:paraId="2E8A243C" w14:textId="77777777">
        <w:tc>
          <w:tcPr>
            <w:tcW w:w="468" w:type="pct"/>
            <w:vAlign w:val="center"/>
          </w:tcPr>
          <w:p w14:paraId="2980937F" w14:textId="3AFB4206" w:rsidR="000B50B9" w:rsidRPr="00231D46" w:rsidRDefault="00320567" w:rsidP="00320567">
            <w:pPr>
              <w:ind w:left="420" w:hanging="420"/>
              <w:jc w:val="center"/>
              <w:rPr>
                <w:rFonts w:ascii="宋体" w:hAnsi="宋体"/>
                <w:sz w:val="24"/>
              </w:rPr>
            </w:pPr>
            <w:r w:rsidRPr="00231D46">
              <w:rPr>
                <w:rFonts w:ascii="宋体" w:hAnsi="宋体"/>
                <w:sz w:val="24"/>
              </w:rPr>
              <w:t>3.</w:t>
            </w:r>
            <w:r w:rsidRPr="00231D46">
              <w:rPr>
                <w:rFonts w:ascii="宋体" w:hAnsi="宋体"/>
                <w:sz w:val="24"/>
              </w:rPr>
              <w:tab/>
            </w:r>
          </w:p>
        </w:tc>
        <w:tc>
          <w:tcPr>
            <w:tcW w:w="2276" w:type="pct"/>
            <w:gridSpan w:val="2"/>
            <w:vAlign w:val="center"/>
          </w:tcPr>
          <w:p w14:paraId="44A7392A" w14:textId="77777777" w:rsidR="000B50B9" w:rsidRPr="00231D46" w:rsidRDefault="003F39BE">
            <w:pPr>
              <w:jc w:val="center"/>
              <w:rPr>
                <w:rFonts w:ascii="宋体" w:hAnsi="宋体"/>
                <w:sz w:val="24"/>
              </w:rPr>
            </w:pPr>
            <w:r w:rsidRPr="00231D46">
              <w:rPr>
                <w:rFonts w:ascii="宋体" w:hAnsi="宋体" w:hint="eastAsia"/>
                <w:sz w:val="24"/>
              </w:rPr>
              <w:t>格式</w:t>
            </w:r>
            <w:r w:rsidRPr="00231D46">
              <w:rPr>
                <w:rFonts w:ascii="宋体" w:hAnsi="宋体" w:hint="eastAsia"/>
                <w:sz w:val="24"/>
              </w:rPr>
              <w:t>1-3</w:t>
            </w:r>
            <w:r w:rsidRPr="00231D46">
              <w:rPr>
                <w:rFonts w:ascii="宋体" w:hAnsi="宋体" w:hint="eastAsia"/>
                <w:sz w:val="24"/>
              </w:rPr>
              <w:t>法定代表人授权委托书</w:t>
            </w:r>
          </w:p>
        </w:tc>
        <w:tc>
          <w:tcPr>
            <w:tcW w:w="2256" w:type="pct"/>
            <w:vAlign w:val="center"/>
          </w:tcPr>
          <w:p w14:paraId="5E48EBC7" w14:textId="77777777" w:rsidR="000B50B9" w:rsidRPr="00231D46" w:rsidRDefault="000B50B9">
            <w:pPr>
              <w:jc w:val="center"/>
              <w:rPr>
                <w:rFonts w:ascii="宋体" w:hAnsi="宋体"/>
                <w:sz w:val="24"/>
              </w:rPr>
            </w:pPr>
          </w:p>
        </w:tc>
      </w:tr>
      <w:tr w:rsidR="00231D46" w:rsidRPr="00231D46" w14:paraId="7B3BE811" w14:textId="77777777">
        <w:tc>
          <w:tcPr>
            <w:tcW w:w="468" w:type="pct"/>
            <w:vAlign w:val="center"/>
          </w:tcPr>
          <w:p w14:paraId="049CDDB4" w14:textId="46B8CF73" w:rsidR="000B50B9" w:rsidRPr="00231D46" w:rsidRDefault="00320567" w:rsidP="00320567">
            <w:pPr>
              <w:ind w:left="420" w:hanging="420"/>
              <w:jc w:val="center"/>
              <w:rPr>
                <w:rFonts w:ascii="宋体" w:hAnsi="宋体"/>
                <w:sz w:val="24"/>
              </w:rPr>
            </w:pPr>
            <w:r w:rsidRPr="00231D46">
              <w:rPr>
                <w:rFonts w:ascii="宋体" w:hAnsi="宋体"/>
                <w:sz w:val="24"/>
              </w:rPr>
              <w:t>4.</w:t>
            </w:r>
            <w:r w:rsidRPr="00231D46">
              <w:rPr>
                <w:rFonts w:ascii="宋体" w:hAnsi="宋体"/>
                <w:sz w:val="24"/>
              </w:rPr>
              <w:tab/>
            </w:r>
          </w:p>
        </w:tc>
        <w:tc>
          <w:tcPr>
            <w:tcW w:w="2276" w:type="pct"/>
            <w:gridSpan w:val="2"/>
            <w:vAlign w:val="center"/>
          </w:tcPr>
          <w:p w14:paraId="10F1F5F2" w14:textId="77777777" w:rsidR="000B50B9" w:rsidRPr="00231D46" w:rsidRDefault="003F39BE">
            <w:pPr>
              <w:jc w:val="center"/>
              <w:rPr>
                <w:rFonts w:ascii="宋体" w:hAnsi="宋体"/>
                <w:sz w:val="24"/>
              </w:rPr>
            </w:pPr>
            <w:r w:rsidRPr="00231D46">
              <w:rPr>
                <w:rFonts w:ascii="宋体" w:hAnsi="宋体" w:hint="eastAsia"/>
                <w:sz w:val="24"/>
              </w:rPr>
              <w:t>格式</w:t>
            </w:r>
            <w:r w:rsidRPr="00231D46">
              <w:rPr>
                <w:rFonts w:ascii="宋体" w:hAnsi="宋体" w:hint="eastAsia"/>
                <w:sz w:val="24"/>
              </w:rPr>
              <w:t>1-4</w:t>
            </w:r>
            <w:r w:rsidRPr="00231D46">
              <w:rPr>
                <w:rFonts w:ascii="宋体" w:hAnsi="宋体" w:hint="eastAsia"/>
                <w:sz w:val="24"/>
              </w:rPr>
              <w:t>投标人基本情况</w:t>
            </w:r>
          </w:p>
        </w:tc>
        <w:tc>
          <w:tcPr>
            <w:tcW w:w="2256" w:type="pct"/>
            <w:vAlign w:val="center"/>
          </w:tcPr>
          <w:p w14:paraId="2D74F731" w14:textId="77777777" w:rsidR="000B50B9" w:rsidRPr="00231D46" w:rsidRDefault="000B50B9">
            <w:pPr>
              <w:jc w:val="center"/>
              <w:rPr>
                <w:rFonts w:ascii="宋体" w:hAnsi="宋体"/>
                <w:sz w:val="24"/>
              </w:rPr>
            </w:pPr>
          </w:p>
        </w:tc>
      </w:tr>
      <w:tr w:rsidR="00231D46" w:rsidRPr="00231D46" w14:paraId="78E994F8" w14:textId="77777777">
        <w:tc>
          <w:tcPr>
            <w:tcW w:w="468" w:type="pct"/>
            <w:vAlign w:val="center"/>
          </w:tcPr>
          <w:p w14:paraId="4442C924" w14:textId="6FFC8CF7" w:rsidR="000B50B9" w:rsidRPr="00231D46" w:rsidRDefault="00320567" w:rsidP="00320567">
            <w:pPr>
              <w:ind w:left="420" w:hanging="420"/>
              <w:jc w:val="center"/>
              <w:rPr>
                <w:rFonts w:ascii="宋体" w:hAnsi="宋体"/>
                <w:sz w:val="24"/>
              </w:rPr>
            </w:pPr>
            <w:r w:rsidRPr="00231D46">
              <w:rPr>
                <w:rFonts w:ascii="宋体" w:hAnsi="宋体"/>
                <w:sz w:val="24"/>
              </w:rPr>
              <w:t>5.</w:t>
            </w:r>
            <w:r w:rsidRPr="00231D46">
              <w:rPr>
                <w:rFonts w:ascii="宋体" w:hAnsi="宋体"/>
                <w:sz w:val="24"/>
              </w:rPr>
              <w:tab/>
            </w:r>
          </w:p>
        </w:tc>
        <w:tc>
          <w:tcPr>
            <w:tcW w:w="2276" w:type="pct"/>
            <w:gridSpan w:val="2"/>
            <w:vAlign w:val="center"/>
          </w:tcPr>
          <w:p w14:paraId="512B3262" w14:textId="77777777" w:rsidR="000B50B9" w:rsidRPr="00231D46" w:rsidRDefault="003F39BE">
            <w:pPr>
              <w:jc w:val="center"/>
              <w:rPr>
                <w:rFonts w:ascii="宋体" w:hAnsi="宋体"/>
                <w:sz w:val="24"/>
              </w:rPr>
            </w:pPr>
            <w:r w:rsidRPr="00231D46">
              <w:rPr>
                <w:rFonts w:ascii="宋体" w:hAnsi="宋体" w:hint="eastAsia"/>
                <w:sz w:val="24"/>
              </w:rPr>
              <w:t>招标文件第一册</w:t>
            </w:r>
            <w:r w:rsidRPr="00231D46">
              <w:rPr>
                <w:rFonts w:ascii="宋体" w:hAnsi="宋体" w:hint="eastAsia"/>
                <w:sz w:val="24"/>
              </w:rPr>
              <w:t>/</w:t>
            </w:r>
            <w:r w:rsidRPr="00231D46">
              <w:rPr>
                <w:rFonts w:ascii="宋体" w:hAnsi="宋体" w:hint="eastAsia"/>
                <w:sz w:val="24"/>
              </w:rPr>
              <w:t>第一章</w:t>
            </w:r>
            <w:r w:rsidRPr="00231D46">
              <w:rPr>
                <w:rFonts w:ascii="宋体" w:hAnsi="宋体" w:hint="eastAsia"/>
                <w:sz w:val="24"/>
              </w:rPr>
              <w:t>/5</w:t>
            </w:r>
            <w:r w:rsidRPr="00231D46">
              <w:rPr>
                <w:rFonts w:ascii="宋体" w:hAnsi="宋体" w:hint="eastAsia"/>
                <w:sz w:val="24"/>
              </w:rPr>
              <w:t>、投标资格要求中要求的证明文件</w:t>
            </w:r>
          </w:p>
        </w:tc>
        <w:tc>
          <w:tcPr>
            <w:tcW w:w="2256" w:type="pct"/>
            <w:vAlign w:val="center"/>
          </w:tcPr>
          <w:p w14:paraId="0138BE4F" w14:textId="77777777" w:rsidR="000B50B9" w:rsidRPr="00231D46" w:rsidRDefault="000B50B9">
            <w:pPr>
              <w:jc w:val="center"/>
              <w:rPr>
                <w:rFonts w:ascii="宋体" w:hAnsi="宋体"/>
                <w:sz w:val="24"/>
              </w:rPr>
            </w:pPr>
          </w:p>
        </w:tc>
      </w:tr>
      <w:tr w:rsidR="00231D46" w:rsidRPr="00231D46" w14:paraId="22B6A937" w14:textId="77777777">
        <w:tc>
          <w:tcPr>
            <w:tcW w:w="468" w:type="pct"/>
            <w:vAlign w:val="center"/>
          </w:tcPr>
          <w:p w14:paraId="3404D7BF" w14:textId="77777777" w:rsidR="000B50B9" w:rsidRPr="00231D46" w:rsidRDefault="003F39BE">
            <w:pPr>
              <w:jc w:val="center"/>
              <w:rPr>
                <w:rFonts w:ascii="宋体" w:hAnsi="宋体"/>
                <w:sz w:val="24"/>
              </w:rPr>
            </w:pPr>
            <w:r w:rsidRPr="00231D46">
              <w:rPr>
                <w:rFonts w:ascii="宋体" w:hAnsi="宋体"/>
                <w:sz w:val="24"/>
              </w:rPr>
              <w:t>…</w:t>
            </w:r>
          </w:p>
        </w:tc>
        <w:tc>
          <w:tcPr>
            <w:tcW w:w="2276" w:type="pct"/>
            <w:gridSpan w:val="2"/>
            <w:vAlign w:val="center"/>
          </w:tcPr>
          <w:p w14:paraId="38D57DBF" w14:textId="77777777" w:rsidR="000B50B9" w:rsidRPr="00231D46" w:rsidRDefault="003F39BE">
            <w:pPr>
              <w:tabs>
                <w:tab w:val="left" w:pos="1920"/>
              </w:tabs>
              <w:jc w:val="center"/>
              <w:rPr>
                <w:rFonts w:ascii="宋体" w:hAnsi="宋体"/>
                <w:sz w:val="24"/>
              </w:rPr>
            </w:pPr>
            <w:r w:rsidRPr="00231D46">
              <w:rPr>
                <w:rFonts w:ascii="宋体" w:hAnsi="宋体"/>
                <w:sz w:val="24"/>
              </w:rPr>
              <w:t>…</w:t>
            </w:r>
          </w:p>
        </w:tc>
        <w:tc>
          <w:tcPr>
            <w:tcW w:w="2256" w:type="pct"/>
            <w:vAlign w:val="center"/>
          </w:tcPr>
          <w:p w14:paraId="7145ED8A" w14:textId="77777777" w:rsidR="000B50B9" w:rsidRPr="00231D46" w:rsidRDefault="000B50B9">
            <w:pPr>
              <w:jc w:val="center"/>
              <w:rPr>
                <w:rFonts w:ascii="宋体" w:hAnsi="宋体"/>
                <w:sz w:val="24"/>
              </w:rPr>
            </w:pPr>
          </w:p>
        </w:tc>
      </w:tr>
      <w:tr w:rsidR="00231D46" w:rsidRPr="00231D46" w14:paraId="451C2539" w14:textId="77777777">
        <w:tc>
          <w:tcPr>
            <w:tcW w:w="5000" w:type="pct"/>
            <w:gridSpan w:val="4"/>
            <w:vAlign w:val="center"/>
          </w:tcPr>
          <w:p w14:paraId="548673FA" w14:textId="77777777" w:rsidR="000B50B9" w:rsidRPr="00231D46" w:rsidRDefault="003F39BE">
            <w:pPr>
              <w:jc w:val="center"/>
              <w:rPr>
                <w:rFonts w:ascii="宋体" w:hAnsi="宋体"/>
                <w:sz w:val="24"/>
              </w:rPr>
            </w:pPr>
            <w:r w:rsidRPr="00231D46">
              <w:rPr>
                <w:rFonts w:ascii="宋体" w:hAnsi="宋体" w:hint="eastAsia"/>
                <w:sz w:val="24"/>
              </w:rPr>
              <w:t>商务文件部分</w:t>
            </w:r>
          </w:p>
        </w:tc>
      </w:tr>
      <w:tr w:rsidR="00231D46" w:rsidRPr="00231D46" w14:paraId="2B20E476" w14:textId="77777777">
        <w:tc>
          <w:tcPr>
            <w:tcW w:w="468" w:type="pct"/>
            <w:vAlign w:val="center"/>
          </w:tcPr>
          <w:p w14:paraId="63CCC8A8" w14:textId="77777777" w:rsidR="000B50B9" w:rsidRPr="00231D46" w:rsidRDefault="003F39BE">
            <w:pPr>
              <w:rPr>
                <w:rFonts w:ascii="宋体" w:hAnsi="宋体"/>
                <w:sz w:val="24"/>
              </w:rPr>
            </w:pPr>
            <w:r w:rsidRPr="00231D46">
              <w:rPr>
                <w:rFonts w:ascii="宋体" w:hAnsi="宋体" w:hint="eastAsia"/>
                <w:sz w:val="24"/>
              </w:rPr>
              <w:t>1.</w:t>
            </w:r>
          </w:p>
        </w:tc>
        <w:tc>
          <w:tcPr>
            <w:tcW w:w="2276" w:type="pct"/>
            <w:gridSpan w:val="2"/>
            <w:vAlign w:val="center"/>
          </w:tcPr>
          <w:p w14:paraId="423AC3C7" w14:textId="77777777" w:rsidR="000B50B9" w:rsidRPr="00231D46" w:rsidRDefault="003F39BE">
            <w:pPr>
              <w:rPr>
                <w:rFonts w:ascii="宋体" w:hAnsi="宋体"/>
                <w:sz w:val="24"/>
              </w:rPr>
            </w:pPr>
            <w:r w:rsidRPr="00231D46">
              <w:rPr>
                <w:rFonts w:ascii="宋体" w:hAnsi="宋体" w:hint="eastAsia"/>
                <w:sz w:val="24"/>
              </w:rPr>
              <w:t>格式</w:t>
            </w:r>
            <w:r w:rsidRPr="00231D46">
              <w:rPr>
                <w:rFonts w:ascii="宋体" w:hAnsi="宋体" w:hint="eastAsia"/>
                <w:sz w:val="24"/>
              </w:rPr>
              <w:t>1-5</w:t>
            </w:r>
            <w:r w:rsidRPr="00231D46">
              <w:rPr>
                <w:rFonts w:ascii="宋体" w:hAnsi="宋体" w:hint="eastAsia"/>
                <w:sz w:val="24"/>
              </w:rPr>
              <w:t>业绩表</w:t>
            </w:r>
          </w:p>
        </w:tc>
        <w:tc>
          <w:tcPr>
            <w:tcW w:w="2256" w:type="pct"/>
            <w:vAlign w:val="center"/>
          </w:tcPr>
          <w:p w14:paraId="63756E9A" w14:textId="77777777" w:rsidR="000B50B9" w:rsidRPr="00231D46" w:rsidRDefault="000B50B9">
            <w:pPr>
              <w:rPr>
                <w:rFonts w:ascii="宋体" w:hAnsi="宋体"/>
                <w:sz w:val="24"/>
              </w:rPr>
            </w:pPr>
          </w:p>
        </w:tc>
      </w:tr>
      <w:tr w:rsidR="00231D46" w:rsidRPr="00231D46" w14:paraId="031BB71F" w14:textId="77777777">
        <w:tc>
          <w:tcPr>
            <w:tcW w:w="468" w:type="pct"/>
            <w:vAlign w:val="center"/>
          </w:tcPr>
          <w:p w14:paraId="27E94687" w14:textId="77777777" w:rsidR="000B50B9" w:rsidRPr="00231D46" w:rsidRDefault="003F39BE">
            <w:pPr>
              <w:rPr>
                <w:rFonts w:ascii="宋体" w:hAnsi="宋体"/>
                <w:sz w:val="24"/>
              </w:rPr>
            </w:pPr>
            <w:r w:rsidRPr="00231D46">
              <w:rPr>
                <w:rFonts w:ascii="宋体" w:hAnsi="宋体" w:hint="eastAsia"/>
                <w:sz w:val="24"/>
              </w:rPr>
              <w:t>2.</w:t>
            </w:r>
          </w:p>
        </w:tc>
        <w:tc>
          <w:tcPr>
            <w:tcW w:w="2276" w:type="pct"/>
            <w:gridSpan w:val="2"/>
            <w:vAlign w:val="center"/>
          </w:tcPr>
          <w:p w14:paraId="3B4383B5" w14:textId="77777777" w:rsidR="000B50B9" w:rsidRPr="00231D46" w:rsidRDefault="003F39BE">
            <w:pPr>
              <w:rPr>
                <w:rFonts w:ascii="宋体" w:hAnsi="宋体"/>
                <w:sz w:val="24"/>
              </w:rPr>
            </w:pPr>
            <w:r w:rsidRPr="00231D46">
              <w:rPr>
                <w:rFonts w:ascii="宋体" w:hAnsi="宋体" w:hint="eastAsia"/>
                <w:sz w:val="24"/>
              </w:rPr>
              <w:t>格式</w:t>
            </w:r>
            <w:r w:rsidRPr="00231D46">
              <w:rPr>
                <w:rFonts w:ascii="宋体" w:hAnsi="宋体" w:hint="eastAsia"/>
                <w:sz w:val="24"/>
              </w:rPr>
              <w:t>1-6</w:t>
            </w:r>
            <w:r w:rsidRPr="00231D46">
              <w:rPr>
                <w:rFonts w:ascii="宋体" w:hAnsi="宋体" w:hint="eastAsia"/>
                <w:sz w:val="24"/>
              </w:rPr>
              <w:t>实质性条款响应表</w:t>
            </w:r>
          </w:p>
        </w:tc>
        <w:tc>
          <w:tcPr>
            <w:tcW w:w="2256" w:type="pct"/>
            <w:vAlign w:val="center"/>
          </w:tcPr>
          <w:p w14:paraId="2820885A" w14:textId="77777777" w:rsidR="000B50B9" w:rsidRPr="00231D46" w:rsidRDefault="000B50B9">
            <w:pPr>
              <w:rPr>
                <w:rFonts w:ascii="宋体" w:hAnsi="宋体"/>
                <w:sz w:val="24"/>
              </w:rPr>
            </w:pPr>
          </w:p>
        </w:tc>
      </w:tr>
      <w:tr w:rsidR="00231D46" w:rsidRPr="00231D46" w14:paraId="0902D296" w14:textId="77777777">
        <w:trPr>
          <w:trHeight w:val="651"/>
        </w:trPr>
        <w:tc>
          <w:tcPr>
            <w:tcW w:w="468" w:type="pct"/>
            <w:vMerge w:val="restart"/>
            <w:vAlign w:val="center"/>
          </w:tcPr>
          <w:p w14:paraId="594CCC3E" w14:textId="77777777" w:rsidR="000B50B9" w:rsidRPr="00231D46" w:rsidRDefault="003F39BE">
            <w:pPr>
              <w:rPr>
                <w:rFonts w:ascii="宋体" w:hAnsi="宋体"/>
                <w:sz w:val="24"/>
              </w:rPr>
            </w:pPr>
            <w:r w:rsidRPr="00231D46">
              <w:rPr>
                <w:rFonts w:ascii="宋体" w:hAnsi="宋体" w:hint="eastAsia"/>
                <w:sz w:val="24"/>
              </w:rPr>
              <w:t>3.</w:t>
            </w:r>
          </w:p>
        </w:tc>
        <w:tc>
          <w:tcPr>
            <w:tcW w:w="651" w:type="pct"/>
            <w:vMerge w:val="restart"/>
            <w:vAlign w:val="center"/>
          </w:tcPr>
          <w:p w14:paraId="72445844" w14:textId="77777777" w:rsidR="000B50B9" w:rsidRPr="00231D46" w:rsidRDefault="003F39BE">
            <w:pPr>
              <w:rPr>
                <w:rFonts w:ascii="宋体" w:hAnsi="宋体"/>
                <w:sz w:val="24"/>
              </w:rPr>
            </w:pPr>
            <w:bookmarkStart w:id="155" w:name="_Toc480300366"/>
            <w:bookmarkStart w:id="156" w:name="_Toc450752521"/>
            <w:r w:rsidRPr="00231D46">
              <w:rPr>
                <w:rFonts w:ascii="宋体" w:hAnsi="宋体" w:hint="eastAsia"/>
                <w:sz w:val="24"/>
              </w:rPr>
              <w:t>涉及商务评分的资料</w:t>
            </w:r>
            <w:bookmarkEnd w:id="155"/>
            <w:bookmarkEnd w:id="156"/>
          </w:p>
          <w:p w14:paraId="42FB0F35" w14:textId="77777777" w:rsidR="000B50B9" w:rsidRPr="00231D46" w:rsidRDefault="003F39BE">
            <w:pPr>
              <w:rPr>
                <w:rFonts w:ascii="宋体" w:hAnsi="宋体"/>
                <w:sz w:val="24"/>
              </w:rPr>
            </w:pPr>
            <w:bookmarkStart w:id="157" w:name="_Toc450752522"/>
            <w:bookmarkStart w:id="158" w:name="_Toc480300367"/>
            <w:r w:rsidRPr="00231D46">
              <w:rPr>
                <w:rFonts w:ascii="宋体" w:hAnsi="宋体" w:hint="eastAsia"/>
                <w:sz w:val="24"/>
              </w:rPr>
              <w:t>（如有）</w:t>
            </w:r>
            <w:bookmarkEnd w:id="157"/>
            <w:bookmarkEnd w:id="158"/>
          </w:p>
        </w:tc>
        <w:tc>
          <w:tcPr>
            <w:tcW w:w="1625" w:type="pct"/>
            <w:vAlign w:val="center"/>
          </w:tcPr>
          <w:p w14:paraId="34832A50" w14:textId="77777777" w:rsidR="000B50B9" w:rsidRPr="00231D46" w:rsidRDefault="000B50B9">
            <w:pPr>
              <w:rPr>
                <w:rFonts w:ascii="宋体" w:hAnsi="宋体"/>
                <w:sz w:val="24"/>
              </w:rPr>
            </w:pPr>
          </w:p>
        </w:tc>
        <w:tc>
          <w:tcPr>
            <w:tcW w:w="2256" w:type="pct"/>
            <w:vAlign w:val="center"/>
          </w:tcPr>
          <w:p w14:paraId="26FB1289" w14:textId="77777777" w:rsidR="000B50B9" w:rsidRPr="00231D46" w:rsidRDefault="000B50B9">
            <w:pPr>
              <w:rPr>
                <w:rFonts w:ascii="宋体" w:hAnsi="宋体"/>
                <w:sz w:val="24"/>
              </w:rPr>
            </w:pPr>
          </w:p>
        </w:tc>
      </w:tr>
      <w:tr w:rsidR="00231D46" w:rsidRPr="00231D46" w14:paraId="24B359C1" w14:textId="77777777">
        <w:trPr>
          <w:trHeight w:val="645"/>
        </w:trPr>
        <w:tc>
          <w:tcPr>
            <w:tcW w:w="468" w:type="pct"/>
            <w:vMerge/>
            <w:vAlign w:val="center"/>
          </w:tcPr>
          <w:p w14:paraId="4C557C8A" w14:textId="77777777" w:rsidR="000B50B9" w:rsidRPr="00231D46" w:rsidRDefault="000B50B9">
            <w:pPr>
              <w:rPr>
                <w:rFonts w:ascii="宋体" w:hAnsi="宋体"/>
                <w:sz w:val="24"/>
              </w:rPr>
            </w:pPr>
          </w:p>
        </w:tc>
        <w:tc>
          <w:tcPr>
            <w:tcW w:w="651" w:type="pct"/>
            <w:vMerge/>
            <w:vAlign w:val="center"/>
          </w:tcPr>
          <w:p w14:paraId="06978EE1" w14:textId="77777777" w:rsidR="000B50B9" w:rsidRPr="00231D46" w:rsidRDefault="000B50B9">
            <w:pPr>
              <w:rPr>
                <w:rFonts w:ascii="宋体" w:hAnsi="宋体"/>
                <w:sz w:val="24"/>
              </w:rPr>
            </w:pPr>
          </w:p>
        </w:tc>
        <w:tc>
          <w:tcPr>
            <w:tcW w:w="1625" w:type="pct"/>
            <w:vAlign w:val="center"/>
          </w:tcPr>
          <w:p w14:paraId="7F5111EB" w14:textId="77777777" w:rsidR="000B50B9" w:rsidRPr="00231D46" w:rsidRDefault="000B50B9">
            <w:pPr>
              <w:rPr>
                <w:rFonts w:ascii="宋体" w:hAnsi="宋体"/>
                <w:sz w:val="24"/>
              </w:rPr>
            </w:pPr>
          </w:p>
        </w:tc>
        <w:tc>
          <w:tcPr>
            <w:tcW w:w="2256" w:type="pct"/>
            <w:vAlign w:val="center"/>
          </w:tcPr>
          <w:p w14:paraId="64296FD0" w14:textId="77777777" w:rsidR="000B50B9" w:rsidRPr="00231D46" w:rsidRDefault="000B50B9">
            <w:pPr>
              <w:rPr>
                <w:rFonts w:ascii="宋体" w:hAnsi="宋体"/>
                <w:sz w:val="24"/>
              </w:rPr>
            </w:pPr>
          </w:p>
        </w:tc>
      </w:tr>
      <w:tr w:rsidR="00231D46" w:rsidRPr="00231D46" w14:paraId="608324AD" w14:textId="77777777">
        <w:trPr>
          <w:trHeight w:val="653"/>
        </w:trPr>
        <w:tc>
          <w:tcPr>
            <w:tcW w:w="468" w:type="pct"/>
            <w:vMerge/>
            <w:vAlign w:val="center"/>
          </w:tcPr>
          <w:p w14:paraId="0F86F6C4" w14:textId="77777777" w:rsidR="000B50B9" w:rsidRPr="00231D46" w:rsidRDefault="000B50B9">
            <w:pPr>
              <w:rPr>
                <w:rFonts w:ascii="宋体" w:hAnsi="宋体"/>
                <w:sz w:val="24"/>
              </w:rPr>
            </w:pPr>
          </w:p>
        </w:tc>
        <w:tc>
          <w:tcPr>
            <w:tcW w:w="651" w:type="pct"/>
            <w:vMerge/>
            <w:vAlign w:val="center"/>
          </w:tcPr>
          <w:p w14:paraId="47B572C7" w14:textId="77777777" w:rsidR="000B50B9" w:rsidRPr="00231D46" w:rsidRDefault="000B50B9">
            <w:pPr>
              <w:rPr>
                <w:rFonts w:ascii="宋体" w:hAnsi="宋体"/>
                <w:sz w:val="24"/>
              </w:rPr>
            </w:pPr>
          </w:p>
        </w:tc>
        <w:tc>
          <w:tcPr>
            <w:tcW w:w="1625" w:type="pct"/>
            <w:vAlign w:val="center"/>
          </w:tcPr>
          <w:p w14:paraId="17011144" w14:textId="77777777" w:rsidR="000B50B9" w:rsidRPr="00231D46" w:rsidRDefault="000B50B9">
            <w:pPr>
              <w:rPr>
                <w:rFonts w:ascii="宋体" w:hAnsi="宋体"/>
                <w:sz w:val="24"/>
              </w:rPr>
            </w:pPr>
          </w:p>
        </w:tc>
        <w:tc>
          <w:tcPr>
            <w:tcW w:w="2256" w:type="pct"/>
            <w:vAlign w:val="center"/>
          </w:tcPr>
          <w:p w14:paraId="1F00106F" w14:textId="77777777" w:rsidR="000B50B9" w:rsidRPr="00231D46" w:rsidRDefault="000B50B9">
            <w:pPr>
              <w:rPr>
                <w:rFonts w:ascii="宋体" w:hAnsi="宋体"/>
                <w:sz w:val="24"/>
              </w:rPr>
            </w:pPr>
          </w:p>
        </w:tc>
      </w:tr>
      <w:tr w:rsidR="00231D46" w:rsidRPr="00231D46" w14:paraId="244F0787" w14:textId="77777777">
        <w:tc>
          <w:tcPr>
            <w:tcW w:w="468" w:type="pct"/>
            <w:vAlign w:val="center"/>
          </w:tcPr>
          <w:p w14:paraId="2222DD16" w14:textId="77777777" w:rsidR="000B50B9" w:rsidRPr="00231D46" w:rsidRDefault="003F39BE">
            <w:pPr>
              <w:rPr>
                <w:rFonts w:ascii="宋体" w:hAnsi="宋体"/>
                <w:sz w:val="24"/>
              </w:rPr>
            </w:pPr>
            <w:r w:rsidRPr="00231D46">
              <w:rPr>
                <w:rFonts w:ascii="宋体" w:hAnsi="宋体" w:hint="eastAsia"/>
                <w:sz w:val="24"/>
              </w:rPr>
              <w:t>4.</w:t>
            </w:r>
          </w:p>
        </w:tc>
        <w:tc>
          <w:tcPr>
            <w:tcW w:w="2276" w:type="pct"/>
            <w:gridSpan w:val="2"/>
            <w:vAlign w:val="center"/>
          </w:tcPr>
          <w:p w14:paraId="2E885F79" w14:textId="77777777" w:rsidR="000B50B9" w:rsidRPr="00231D46" w:rsidRDefault="003F39BE">
            <w:pPr>
              <w:rPr>
                <w:rFonts w:ascii="宋体" w:hAnsi="宋体"/>
                <w:sz w:val="24"/>
              </w:rPr>
            </w:pPr>
            <w:bookmarkStart w:id="159" w:name="_Toc480300368"/>
            <w:bookmarkStart w:id="160" w:name="_Toc450752523"/>
            <w:r w:rsidRPr="00231D46">
              <w:rPr>
                <w:rFonts w:ascii="宋体" w:hAnsi="宋体" w:hint="eastAsia"/>
                <w:sz w:val="24"/>
              </w:rPr>
              <w:t>格式</w:t>
            </w:r>
            <w:r w:rsidRPr="00231D46">
              <w:rPr>
                <w:rFonts w:ascii="宋体" w:hAnsi="宋体" w:hint="eastAsia"/>
                <w:sz w:val="24"/>
              </w:rPr>
              <w:t>1-7</w:t>
            </w:r>
            <w:r w:rsidRPr="00231D46">
              <w:rPr>
                <w:rFonts w:ascii="宋体" w:hAnsi="宋体" w:hint="eastAsia"/>
                <w:sz w:val="24"/>
              </w:rPr>
              <w:t>合同条款响应表</w:t>
            </w:r>
            <w:bookmarkEnd w:id="159"/>
            <w:bookmarkEnd w:id="160"/>
          </w:p>
        </w:tc>
        <w:tc>
          <w:tcPr>
            <w:tcW w:w="2256" w:type="pct"/>
            <w:vAlign w:val="center"/>
          </w:tcPr>
          <w:p w14:paraId="40C36D90" w14:textId="77777777" w:rsidR="000B50B9" w:rsidRPr="00231D46" w:rsidRDefault="000B50B9">
            <w:pPr>
              <w:rPr>
                <w:rFonts w:ascii="宋体" w:hAnsi="宋体"/>
                <w:sz w:val="24"/>
              </w:rPr>
            </w:pPr>
          </w:p>
        </w:tc>
      </w:tr>
      <w:tr w:rsidR="00231D46" w:rsidRPr="00231D46" w14:paraId="523E0B75" w14:textId="77777777">
        <w:tc>
          <w:tcPr>
            <w:tcW w:w="468" w:type="pct"/>
            <w:vAlign w:val="center"/>
          </w:tcPr>
          <w:p w14:paraId="06E09432" w14:textId="77777777" w:rsidR="000B50B9" w:rsidRPr="00231D46" w:rsidRDefault="003F39BE">
            <w:pPr>
              <w:rPr>
                <w:rFonts w:ascii="宋体" w:hAnsi="宋体"/>
                <w:sz w:val="24"/>
              </w:rPr>
            </w:pPr>
            <w:r w:rsidRPr="00231D46">
              <w:rPr>
                <w:rFonts w:ascii="宋体" w:hAnsi="宋体" w:hint="eastAsia"/>
                <w:sz w:val="24"/>
              </w:rPr>
              <w:t>5.</w:t>
            </w:r>
          </w:p>
        </w:tc>
        <w:tc>
          <w:tcPr>
            <w:tcW w:w="2276" w:type="pct"/>
            <w:gridSpan w:val="2"/>
            <w:vAlign w:val="center"/>
          </w:tcPr>
          <w:p w14:paraId="70A206F2" w14:textId="77777777" w:rsidR="000B50B9" w:rsidRPr="00231D46" w:rsidRDefault="003F39BE">
            <w:pPr>
              <w:rPr>
                <w:rFonts w:ascii="宋体" w:hAnsi="宋体"/>
                <w:sz w:val="24"/>
              </w:rPr>
            </w:pPr>
            <w:bookmarkStart w:id="161" w:name="_Toc480300369"/>
            <w:r w:rsidRPr="00231D46">
              <w:rPr>
                <w:rFonts w:ascii="宋体" w:hAnsi="宋体" w:hint="eastAsia"/>
                <w:sz w:val="24"/>
              </w:rPr>
              <w:t>格式</w:t>
            </w:r>
            <w:r w:rsidRPr="00231D46">
              <w:rPr>
                <w:rFonts w:ascii="宋体" w:hAnsi="宋体" w:hint="eastAsia"/>
                <w:sz w:val="24"/>
              </w:rPr>
              <w:t>1-8</w:t>
            </w:r>
            <w:r w:rsidRPr="00231D46">
              <w:rPr>
                <w:rFonts w:ascii="宋体" w:hAnsi="宋体" w:hint="eastAsia"/>
                <w:sz w:val="24"/>
              </w:rPr>
              <w:t>廉政承诺函</w:t>
            </w:r>
            <w:bookmarkEnd w:id="161"/>
          </w:p>
        </w:tc>
        <w:tc>
          <w:tcPr>
            <w:tcW w:w="2256" w:type="pct"/>
            <w:vAlign w:val="center"/>
          </w:tcPr>
          <w:p w14:paraId="12F16861" w14:textId="77777777" w:rsidR="000B50B9" w:rsidRPr="00231D46" w:rsidRDefault="000B50B9">
            <w:pPr>
              <w:rPr>
                <w:rFonts w:ascii="宋体" w:hAnsi="宋体"/>
                <w:sz w:val="24"/>
              </w:rPr>
            </w:pPr>
          </w:p>
        </w:tc>
      </w:tr>
      <w:tr w:rsidR="00231D46" w:rsidRPr="00231D46" w14:paraId="27C78050" w14:textId="77777777">
        <w:tc>
          <w:tcPr>
            <w:tcW w:w="468" w:type="pct"/>
            <w:vAlign w:val="center"/>
          </w:tcPr>
          <w:p w14:paraId="314A6684" w14:textId="77777777" w:rsidR="000B50B9" w:rsidRPr="00231D46" w:rsidRDefault="003F39BE">
            <w:pPr>
              <w:rPr>
                <w:rFonts w:ascii="宋体" w:hAnsi="宋体"/>
                <w:sz w:val="24"/>
              </w:rPr>
            </w:pPr>
            <w:r w:rsidRPr="00231D46">
              <w:rPr>
                <w:rFonts w:ascii="宋体" w:hAnsi="宋体" w:hint="eastAsia"/>
                <w:sz w:val="24"/>
              </w:rPr>
              <w:t>6.</w:t>
            </w:r>
          </w:p>
        </w:tc>
        <w:tc>
          <w:tcPr>
            <w:tcW w:w="2276" w:type="pct"/>
            <w:gridSpan w:val="2"/>
            <w:vAlign w:val="center"/>
          </w:tcPr>
          <w:p w14:paraId="0E4B95B8" w14:textId="77777777" w:rsidR="000B50B9" w:rsidRPr="00231D46" w:rsidRDefault="003F39BE">
            <w:pPr>
              <w:rPr>
                <w:rFonts w:ascii="宋体" w:hAnsi="宋体"/>
                <w:sz w:val="24"/>
              </w:rPr>
            </w:pPr>
            <w:r w:rsidRPr="00231D46">
              <w:rPr>
                <w:rFonts w:ascii="宋体" w:hAnsi="宋体" w:hint="eastAsia"/>
                <w:sz w:val="24"/>
              </w:rPr>
              <w:t>格式</w:t>
            </w:r>
            <w:r w:rsidRPr="00231D46">
              <w:rPr>
                <w:rFonts w:ascii="宋体" w:hAnsi="宋体" w:hint="eastAsia"/>
                <w:sz w:val="24"/>
              </w:rPr>
              <w:t>1-9</w:t>
            </w:r>
            <w:r w:rsidRPr="00231D46">
              <w:rPr>
                <w:rFonts w:ascii="宋体" w:hAnsi="宋体" w:hint="eastAsia"/>
                <w:sz w:val="24"/>
              </w:rPr>
              <w:t>招标代理服务费承诺及投标保证金退还声明</w:t>
            </w:r>
          </w:p>
        </w:tc>
        <w:tc>
          <w:tcPr>
            <w:tcW w:w="2256" w:type="pct"/>
            <w:vAlign w:val="center"/>
          </w:tcPr>
          <w:p w14:paraId="04BB7D6D" w14:textId="77777777" w:rsidR="000B50B9" w:rsidRPr="00231D46" w:rsidRDefault="000B50B9">
            <w:pPr>
              <w:rPr>
                <w:rFonts w:ascii="宋体" w:hAnsi="宋体"/>
                <w:sz w:val="24"/>
              </w:rPr>
            </w:pPr>
          </w:p>
        </w:tc>
      </w:tr>
    </w:tbl>
    <w:p w14:paraId="2B923C01" w14:textId="77777777" w:rsidR="000B50B9" w:rsidRPr="00231D46" w:rsidRDefault="003F39BE">
      <w:pPr>
        <w:rPr>
          <w:rFonts w:ascii="宋体" w:hAnsi="宋体"/>
          <w:sz w:val="24"/>
        </w:rPr>
      </w:pPr>
      <w:r w:rsidRPr="00231D46">
        <w:rPr>
          <w:rFonts w:ascii="宋体" w:hAnsi="宋体" w:hint="eastAsia"/>
          <w:sz w:val="24"/>
        </w:rPr>
        <w:t>备注：</w:t>
      </w:r>
    </w:p>
    <w:p w14:paraId="2414BC05" w14:textId="1ADB73F7" w:rsidR="000B50B9" w:rsidRPr="00231D46" w:rsidRDefault="00320567" w:rsidP="00320567">
      <w:pPr>
        <w:spacing w:line="360" w:lineRule="auto"/>
        <w:ind w:left="360" w:hanging="360"/>
        <w:rPr>
          <w:rFonts w:ascii="宋体" w:hAnsi="宋体"/>
          <w:sz w:val="24"/>
        </w:rPr>
      </w:pPr>
      <w:r w:rsidRPr="00231D46">
        <w:rPr>
          <w:rFonts w:ascii="宋体" w:hAnsi="宋体"/>
          <w:sz w:val="24"/>
        </w:rPr>
        <w:t>1)</w:t>
      </w:r>
      <w:r w:rsidRPr="00231D46">
        <w:rPr>
          <w:rFonts w:ascii="宋体" w:hAnsi="宋体"/>
          <w:sz w:val="24"/>
        </w:rPr>
        <w:tab/>
      </w:r>
      <w:r w:rsidR="003F39BE" w:rsidRPr="00231D46">
        <w:rPr>
          <w:rFonts w:ascii="宋体" w:hAnsi="宋体" w:hint="eastAsia"/>
          <w:sz w:val="24"/>
        </w:rPr>
        <w:t>投标人应填写上述资料所在投标文件中的页码，以便评委评审。</w:t>
      </w:r>
    </w:p>
    <w:p w14:paraId="4A7DD47F" w14:textId="77777777" w:rsidR="000B50B9" w:rsidRPr="00231D46" w:rsidRDefault="000B50B9">
      <w:pPr>
        <w:spacing w:line="360" w:lineRule="auto"/>
        <w:ind w:left="360"/>
        <w:rPr>
          <w:rFonts w:ascii="宋体" w:hAnsi="宋体"/>
          <w:sz w:val="24"/>
        </w:rPr>
      </w:pPr>
    </w:p>
    <w:p w14:paraId="584DED51" w14:textId="77777777" w:rsidR="000B50B9" w:rsidRPr="00231D46" w:rsidRDefault="003F39BE">
      <w:pPr>
        <w:spacing w:line="360" w:lineRule="auto"/>
        <w:ind w:firstLineChars="1850" w:firstLine="4440"/>
        <w:rPr>
          <w:rFonts w:ascii="宋体" w:hAnsi="宋体"/>
          <w:sz w:val="24"/>
        </w:rPr>
        <w:sectPr w:rsidR="000B50B9" w:rsidRPr="00231D46">
          <w:pgSz w:w="11906" w:h="16838"/>
          <w:pgMar w:top="1440" w:right="1700" w:bottom="1440" w:left="1701" w:header="567" w:footer="567" w:gutter="0"/>
          <w:cols w:space="720"/>
          <w:docGrid w:linePitch="312"/>
        </w:sectPr>
      </w:pPr>
      <w:r w:rsidRPr="00231D46">
        <w:rPr>
          <w:rFonts w:ascii="宋体" w:hAnsi="宋体" w:hint="eastAsia"/>
          <w:sz w:val="24"/>
        </w:rPr>
        <w:t xml:space="preserve">           </w:t>
      </w:r>
      <w:r w:rsidRPr="00231D46">
        <w:rPr>
          <w:rFonts w:ascii="宋体" w:hAnsi="宋体" w:hint="eastAsia"/>
          <w:sz w:val="24"/>
        </w:rPr>
        <w:t>日期</w:t>
      </w:r>
      <w:r w:rsidRPr="00231D46">
        <w:rPr>
          <w:rFonts w:ascii="宋体" w:hAnsi="宋体" w:hint="eastAsia"/>
          <w:sz w:val="24"/>
        </w:rPr>
        <w:t xml:space="preserve">     </w:t>
      </w:r>
      <w:r w:rsidRPr="00231D46">
        <w:rPr>
          <w:rFonts w:ascii="宋体" w:hAnsi="宋体" w:hint="eastAsia"/>
          <w:sz w:val="24"/>
        </w:rPr>
        <w:t>年</w:t>
      </w:r>
      <w:r w:rsidRPr="00231D46">
        <w:rPr>
          <w:rFonts w:ascii="宋体" w:hAnsi="宋体" w:hint="eastAsia"/>
          <w:sz w:val="24"/>
        </w:rPr>
        <w:t xml:space="preserve">   </w:t>
      </w:r>
      <w:r w:rsidRPr="00231D46">
        <w:rPr>
          <w:rFonts w:ascii="宋体" w:hAnsi="宋体" w:hint="eastAsia"/>
          <w:sz w:val="24"/>
        </w:rPr>
        <w:t>月</w:t>
      </w:r>
      <w:r w:rsidRPr="00231D46">
        <w:rPr>
          <w:rFonts w:ascii="宋体" w:hAnsi="宋体" w:hint="eastAsia"/>
          <w:sz w:val="24"/>
        </w:rPr>
        <w:t xml:space="preserve">   </w:t>
      </w:r>
      <w:r w:rsidRPr="00231D46">
        <w:rPr>
          <w:rFonts w:ascii="宋体" w:hAnsi="宋体" w:hint="eastAsia"/>
          <w:sz w:val="24"/>
        </w:rPr>
        <w:t>日</w:t>
      </w:r>
    </w:p>
    <w:p w14:paraId="40962CD2" w14:textId="77777777" w:rsidR="000B50B9" w:rsidRPr="00231D46" w:rsidRDefault="003F39BE">
      <w:pPr>
        <w:spacing w:beforeLines="50" w:before="120" w:afterLines="50" w:after="120" w:line="360" w:lineRule="auto"/>
        <w:outlineLvl w:val="2"/>
        <w:rPr>
          <w:rFonts w:ascii="宋体" w:hAnsi="宋体"/>
          <w:sz w:val="24"/>
        </w:rPr>
      </w:pPr>
      <w:bookmarkStart w:id="162" w:name="_Toc56783561"/>
      <w:bookmarkStart w:id="163" w:name="_Toc45113245"/>
      <w:bookmarkStart w:id="164" w:name="_Toc1966"/>
      <w:r w:rsidRPr="00231D46">
        <w:rPr>
          <w:rFonts w:ascii="宋体" w:hAnsi="宋体" w:hint="eastAsia"/>
          <w:b/>
          <w:sz w:val="24"/>
        </w:rPr>
        <w:lastRenderedPageBreak/>
        <w:t>格式</w:t>
      </w:r>
      <w:r w:rsidRPr="00231D46">
        <w:rPr>
          <w:rFonts w:ascii="宋体" w:hAnsi="宋体" w:hint="eastAsia"/>
          <w:b/>
          <w:sz w:val="24"/>
        </w:rPr>
        <w:t xml:space="preserve">1-1 </w:t>
      </w:r>
      <w:r w:rsidRPr="00231D46">
        <w:rPr>
          <w:rFonts w:ascii="宋体" w:hAnsi="宋体" w:hint="eastAsia"/>
          <w:b/>
          <w:sz w:val="24"/>
        </w:rPr>
        <w:t>投标承诺函</w:t>
      </w:r>
      <w:bookmarkEnd w:id="149"/>
      <w:bookmarkEnd w:id="150"/>
      <w:bookmarkEnd w:id="162"/>
      <w:bookmarkEnd w:id="163"/>
      <w:bookmarkEnd w:id="164"/>
    </w:p>
    <w:p w14:paraId="5C423972" w14:textId="77777777" w:rsidR="000B50B9" w:rsidRPr="00231D46" w:rsidRDefault="000B50B9">
      <w:pPr>
        <w:spacing w:beforeLines="50" w:before="120" w:afterLines="50" w:after="120" w:line="360" w:lineRule="auto"/>
        <w:ind w:leftChars="404" w:left="848"/>
        <w:rPr>
          <w:rFonts w:ascii="宋体" w:hAnsi="宋体"/>
          <w:sz w:val="24"/>
        </w:rPr>
      </w:pPr>
    </w:p>
    <w:p w14:paraId="73A2BD5A" w14:textId="77777777" w:rsidR="000B50B9" w:rsidRPr="00231D46" w:rsidRDefault="003F39BE">
      <w:pPr>
        <w:spacing w:beforeLines="50" w:before="120" w:afterLines="50" w:after="120" w:line="360" w:lineRule="auto"/>
        <w:rPr>
          <w:rFonts w:ascii="宋体" w:hAnsi="宋体"/>
          <w:sz w:val="24"/>
        </w:rPr>
      </w:pPr>
      <w:r w:rsidRPr="00231D46">
        <w:rPr>
          <w:rFonts w:ascii="宋体" w:hAnsi="宋体" w:hint="eastAsia"/>
          <w:sz w:val="24"/>
        </w:rPr>
        <w:t>致：</w:t>
      </w:r>
      <w:r w:rsidRPr="00231D46">
        <w:rPr>
          <w:rFonts w:ascii="宋体" w:hAnsi="宋体" w:hint="eastAsia"/>
          <w:sz w:val="24"/>
          <w:u w:val="single"/>
        </w:rPr>
        <w:t xml:space="preserve"> [</w:t>
      </w:r>
      <w:r w:rsidRPr="00231D46">
        <w:rPr>
          <w:rFonts w:ascii="宋体" w:hAnsi="宋体" w:hint="eastAsia"/>
          <w:sz w:val="24"/>
          <w:u w:val="single"/>
        </w:rPr>
        <w:t>招标代理人名称</w:t>
      </w:r>
      <w:r w:rsidRPr="00231D46">
        <w:rPr>
          <w:rFonts w:ascii="宋体" w:hAnsi="宋体" w:hint="eastAsia"/>
          <w:sz w:val="24"/>
          <w:u w:val="single"/>
        </w:rPr>
        <w:t xml:space="preserve">] </w:t>
      </w:r>
    </w:p>
    <w:p w14:paraId="454717F6" w14:textId="77777777" w:rsidR="000B50B9" w:rsidRPr="00231D46" w:rsidRDefault="003F39BE">
      <w:pPr>
        <w:spacing w:beforeLines="50" w:before="120" w:afterLines="50" w:after="120" w:line="360" w:lineRule="auto"/>
        <w:ind w:firstLine="425"/>
        <w:rPr>
          <w:rFonts w:ascii="宋体" w:hAnsi="宋体"/>
          <w:sz w:val="24"/>
        </w:rPr>
      </w:pPr>
      <w:r w:rsidRPr="00231D46">
        <w:rPr>
          <w:rFonts w:ascii="宋体" w:hAnsi="宋体" w:hint="eastAsia"/>
          <w:sz w:val="24"/>
        </w:rPr>
        <w:t>根据贵方为</w:t>
      </w:r>
      <w:r w:rsidRPr="00231D46">
        <w:rPr>
          <w:rFonts w:ascii="宋体" w:hAnsi="宋体" w:hint="eastAsia"/>
          <w:sz w:val="24"/>
          <w:u w:val="single"/>
        </w:rPr>
        <w:t xml:space="preserve">  [</w:t>
      </w:r>
      <w:r w:rsidRPr="00231D46">
        <w:rPr>
          <w:rFonts w:ascii="宋体" w:hAnsi="宋体" w:hint="eastAsia"/>
          <w:sz w:val="24"/>
          <w:u w:val="single"/>
        </w:rPr>
        <w:t>项目名称</w:t>
      </w:r>
      <w:r w:rsidRPr="00231D46">
        <w:rPr>
          <w:rFonts w:ascii="宋体" w:hAnsi="宋体" w:hint="eastAsia"/>
          <w:sz w:val="24"/>
          <w:u w:val="single"/>
        </w:rPr>
        <w:t xml:space="preserve">]     </w:t>
      </w:r>
      <w:r w:rsidRPr="00231D46">
        <w:rPr>
          <w:rFonts w:ascii="宋体" w:hAnsi="宋体" w:hint="eastAsia"/>
          <w:sz w:val="24"/>
        </w:rPr>
        <w:t>项目招标采购货物及服务的投标邀请</w:t>
      </w:r>
      <w:r w:rsidRPr="00231D46">
        <w:rPr>
          <w:rFonts w:ascii="宋体" w:hAnsi="宋体" w:hint="eastAsia"/>
          <w:sz w:val="24"/>
          <w:u w:val="single"/>
        </w:rPr>
        <w:t xml:space="preserve"> [</w:t>
      </w:r>
      <w:r w:rsidRPr="00231D46">
        <w:rPr>
          <w:rFonts w:ascii="宋体" w:hAnsi="宋体" w:hint="eastAsia"/>
          <w:sz w:val="24"/>
          <w:u w:val="single"/>
        </w:rPr>
        <w:t>招标编号</w:t>
      </w:r>
      <w:r w:rsidRPr="00231D46">
        <w:rPr>
          <w:rFonts w:ascii="宋体" w:hAnsi="宋体" w:hint="eastAsia"/>
          <w:sz w:val="24"/>
          <w:u w:val="single"/>
        </w:rPr>
        <w:t xml:space="preserve">] </w:t>
      </w:r>
      <w:r w:rsidRPr="00231D46">
        <w:rPr>
          <w:rFonts w:ascii="宋体" w:hAnsi="宋体" w:hint="eastAsia"/>
          <w:sz w:val="24"/>
        </w:rPr>
        <w:t xml:space="preserve"> </w:t>
      </w:r>
      <w:r w:rsidRPr="00231D46">
        <w:rPr>
          <w:rFonts w:ascii="宋体" w:hAnsi="宋体" w:hint="eastAsia"/>
          <w:sz w:val="24"/>
        </w:rPr>
        <w:t>，签字代表</w:t>
      </w:r>
      <w:r w:rsidRPr="00231D46">
        <w:rPr>
          <w:rFonts w:ascii="宋体" w:hAnsi="宋体" w:hint="eastAsia"/>
          <w:sz w:val="24"/>
          <w:u w:val="single"/>
        </w:rPr>
        <w:t xml:space="preserve">   [</w:t>
      </w:r>
      <w:r w:rsidRPr="00231D46">
        <w:rPr>
          <w:rFonts w:ascii="宋体" w:hAnsi="宋体" w:hint="eastAsia"/>
          <w:sz w:val="24"/>
          <w:u w:val="single"/>
        </w:rPr>
        <w:t>全名、职务</w:t>
      </w:r>
      <w:r w:rsidRPr="00231D46">
        <w:rPr>
          <w:rFonts w:ascii="宋体" w:hAnsi="宋体" w:hint="eastAsia"/>
          <w:sz w:val="24"/>
          <w:u w:val="single"/>
        </w:rPr>
        <w:t xml:space="preserve">]  </w:t>
      </w:r>
      <w:r w:rsidRPr="00231D46">
        <w:rPr>
          <w:rFonts w:ascii="宋体" w:hAnsi="宋体" w:hint="eastAsia"/>
          <w:sz w:val="24"/>
        </w:rPr>
        <w:t>经正式授权并代表投标人</w:t>
      </w:r>
      <w:r w:rsidRPr="00231D46">
        <w:rPr>
          <w:rFonts w:ascii="宋体" w:hAnsi="宋体" w:hint="eastAsia"/>
          <w:sz w:val="24"/>
          <w:u w:val="single"/>
        </w:rPr>
        <w:t xml:space="preserve">    [</w:t>
      </w:r>
      <w:r w:rsidRPr="00231D46">
        <w:rPr>
          <w:rFonts w:ascii="宋体" w:hAnsi="宋体" w:hint="eastAsia"/>
          <w:sz w:val="24"/>
          <w:u w:val="single"/>
        </w:rPr>
        <w:t>投标人名称、地址</w:t>
      </w:r>
      <w:r w:rsidRPr="00231D46">
        <w:rPr>
          <w:rFonts w:ascii="宋体" w:hAnsi="宋体" w:hint="eastAsia"/>
          <w:sz w:val="24"/>
          <w:u w:val="single"/>
        </w:rPr>
        <w:t xml:space="preserve">]  </w:t>
      </w:r>
      <w:r w:rsidRPr="00231D46">
        <w:rPr>
          <w:rFonts w:ascii="宋体" w:hAnsi="宋体" w:hint="eastAsia"/>
          <w:sz w:val="24"/>
        </w:rPr>
        <w:t>提交下述文件：</w:t>
      </w:r>
    </w:p>
    <w:p w14:paraId="536F125B" w14:textId="36274053" w:rsidR="000B50B9" w:rsidRPr="00231D46" w:rsidRDefault="00320567" w:rsidP="00320567">
      <w:pPr>
        <w:tabs>
          <w:tab w:val="left" w:pos="780"/>
          <w:tab w:val="left" w:pos="900"/>
        </w:tabs>
        <w:spacing w:beforeLines="50" w:before="120" w:afterLines="50" w:after="120" w:line="360" w:lineRule="auto"/>
        <w:ind w:left="780" w:hanging="420"/>
        <w:rPr>
          <w:rFonts w:ascii="宋体" w:hAnsi="宋体"/>
          <w:sz w:val="24"/>
        </w:rPr>
      </w:pPr>
      <w:r w:rsidRPr="00231D46">
        <w:rPr>
          <w:rFonts w:ascii="宋体" w:eastAsia="宋体" w:hAnsi="宋体" w:hint="eastAsia"/>
          <w:sz w:val="24"/>
        </w:rPr>
        <w:t>1.</w:t>
      </w:r>
      <w:r w:rsidRPr="00231D46">
        <w:rPr>
          <w:rFonts w:ascii="宋体" w:eastAsia="宋体" w:hAnsi="宋体" w:hint="eastAsia"/>
          <w:sz w:val="24"/>
        </w:rPr>
        <w:tab/>
      </w:r>
      <w:r w:rsidR="003F39BE" w:rsidRPr="00231D46">
        <w:rPr>
          <w:rFonts w:ascii="宋体" w:hAnsi="宋体" w:hint="eastAsia"/>
          <w:sz w:val="24"/>
        </w:rPr>
        <w:t>投标商务文件</w:t>
      </w:r>
    </w:p>
    <w:p w14:paraId="67200CAA" w14:textId="186A03FA" w:rsidR="000B50B9" w:rsidRPr="00231D46" w:rsidRDefault="00320567" w:rsidP="00320567">
      <w:pPr>
        <w:tabs>
          <w:tab w:val="left" w:pos="780"/>
          <w:tab w:val="left" w:pos="900"/>
        </w:tabs>
        <w:spacing w:beforeLines="50" w:before="120" w:afterLines="50" w:after="120" w:line="360" w:lineRule="auto"/>
        <w:ind w:left="780" w:hanging="420"/>
        <w:rPr>
          <w:rFonts w:ascii="宋体" w:hAnsi="宋体"/>
          <w:sz w:val="24"/>
        </w:rPr>
      </w:pPr>
      <w:r w:rsidRPr="00231D46">
        <w:rPr>
          <w:rFonts w:ascii="宋体" w:eastAsia="宋体" w:hAnsi="宋体" w:hint="eastAsia"/>
          <w:sz w:val="24"/>
        </w:rPr>
        <w:t>2.</w:t>
      </w:r>
      <w:r w:rsidRPr="00231D46">
        <w:rPr>
          <w:rFonts w:ascii="宋体" w:eastAsia="宋体" w:hAnsi="宋体" w:hint="eastAsia"/>
          <w:sz w:val="24"/>
        </w:rPr>
        <w:tab/>
      </w:r>
      <w:r w:rsidR="003F39BE" w:rsidRPr="00231D46">
        <w:rPr>
          <w:rFonts w:ascii="宋体" w:hAnsi="宋体" w:hint="eastAsia"/>
          <w:sz w:val="24"/>
        </w:rPr>
        <w:t>投标技术文件</w:t>
      </w:r>
    </w:p>
    <w:p w14:paraId="5392CD44" w14:textId="25250628" w:rsidR="000B50B9" w:rsidRPr="00231D46" w:rsidRDefault="00320567" w:rsidP="00320567">
      <w:pPr>
        <w:tabs>
          <w:tab w:val="left" w:pos="780"/>
          <w:tab w:val="left" w:pos="900"/>
        </w:tabs>
        <w:spacing w:beforeLines="50" w:before="120" w:afterLines="50" w:after="120" w:line="360" w:lineRule="auto"/>
        <w:ind w:left="780" w:hanging="420"/>
        <w:rPr>
          <w:rFonts w:ascii="宋体" w:hAnsi="宋体"/>
          <w:sz w:val="24"/>
        </w:rPr>
      </w:pPr>
      <w:r w:rsidRPr="00231D46">
        <w:rPr>
          <w:rFonts w:ascii="宋体" w:eastAsia="宋体" w:hAnsi="宋体" w:hint="eastAsia"/>
          <w:sz w:val="24"/>
        </w:rPr>
        <w:t>3.</w:t>
      </w:r>
      <w:r w:rsidRPr="00231D46">
        <w:rPr>
          <w:rFonts w:ascii="宋体" w:eastAsia="宋体" w:hAnsi="宋体" w:hint="eastAsia"/>
          <w:sz w:val="24"/>
        </w:rPr>
        <w:tab/>
      </w:r>
      <w:r w:rsidR="003F39BE" w:rsidRPr="00231D46">
        <w:rPr>
          <w:rFonts w:ascii="宋体" w:hAnsi="宋体" w:hint="eastAsia"/>
          <w:sz w:val="24"/>
        </w:rPr>
        <w:t>投标报价文件</w:t>
      </w:r>
    </w:p>
    <w:p w14:paraId="41D99F0B" w14:textId="5132CE66" w:rsidR="000B50B9" w:rsidRPr="00231D46" w:rsidRDefault="00320567" w:rsidP="00320567">
      <w:pPr>
        <w:tabs>
          <w:tab w:val="left" w:pos="780"/>
          <w:tab w:val="left" w:pos="900"/>
        </w:tabs>
        <w:spacing w:beforeLines="50" w:before="120" w:afterLines="50" w:after="120" w:line="360" w:lineRule="auto"/>
        <w:ind w:left="780" w:hanging="420"/>
        <w:rPr>
          <w:rFonts w:ascii="宋体" w:hAnsi="宋体"/>
          <w:sz w:val="24"/>
        </w:rPr>
      </w:pPr>
      <w:r w:rsidRPr="00231D46">
        <w:rPr>
          <w:rFonts w:ascii="宋体" w:eastAsia="宋体" w:hAnsi="宋体" w:hint="eastAsia"/>
          <w:sz w:val="24"/>
        </w:rPr>
        <w:t>4.</w:t>
      </w:r>
      <w:r w:rsidRPr="00231D46">
        <w:rPr>
          <w:rFonts w:ascii="宋体" w:eastAsia="宋体" w:hAnsi="宋体" w:hint="eastAsia"/>
          <w:sz w:val="24"/>
        </w:rPr>
        <w:tab/>
      </w:r>
      <w:r w:rsidR="003F39BE" w:rsidRPr="00231D46">
        <w:rPr>
          <w:rFonts w:ascii="宋体" w:hAnsi="宋体" w:hint="eastAsia"/>
          <w:sz w:val="24"/>
        </w:rPr>
        <w:t>唱标一览表</w:t>
      </w:r>
    </w:p>
    <w:p w14:paraId="54B72DB4" w14:textId="2DFCAAD7" w:rsidR="000B50B9" w:rsidRPr="00231D46" w:rsidRDefault="00320567" w:rsidP="00320567">
      <w:pPr>
        <w:tabs>
          <w:tab w:val="left" w:pos="780"/>
          <w:tab w:val="left" w:pos="900"/>
        </w:tabs>
        <w:spacing w:beforeLines="50" w:before="120" w:afterLines="50" w:after="120" w:line="360" w:lineRule="auto"/>
        <w:ind w:left="780" w:hanging="420"/>
        <w:rPr>
          <w:rFonts w:ascii="宋体" w:hAnsi="宋体"/>
          <w:sz w:val="24"/>
        </w:rPr>
      </w:pPr>
      <w:r w:rsidRPr="00231D46">
        <w:rPr>
          <w:rFonts w:ascii="宋体" w:eastAsia="宋体" w:hAnsi="宋体" w:hint="eastAsia"/>
          <w:sz w:val="24"/>
        </w:rPr>
        <w:t>5.</w:t>
      </w:r>
      <w:r w:rsidRPr="00231D46">
        <w:rPr>
          <w:rFonts w:ascii="宋体" w:eastAsia="宋体" w:hAnsi="宋体" w:hint="eastAsia"/>
          <w:sz w:val="24"/>
        </w:rPr>
        <w:tab/>
      </w:r>
      <w:r w:rsidR="003F39BE" w:rsidRPr="00231D46">
        <w:rPr>
          <w:rFonts w:ascii="宋体" w:hAnsi="宋体" w:hint="eastAsia"/>
          <w:sz w:val="24"/>
        </w:rPr>
        <w:t>投标保证金，金额为</w:t>
      </w:r>
      <w:r w:rsidR="003F39BE" w:rsidRPr="00231D46">
        <w:rPr>
          <w:rFonts w:ascii="宋体" w:hAnsi="宋体" w:hint="eastAsia"/>
          <w:sz w:val="24"/>
          <w:u w:val="single"/>
        </w:rPr>
        <w:t>[</w:t>
      </w:r>
      <w:r w:rsidR="003F39BE" w:rsidRPr="00231D46">
        <w:rPr>
          <w:rFonts w:ascii="宋体" w:hAnsi="宋体" w:hint="eastAsia"/>
          <w:sz w:val="24"/>
          <w:u w:val="single"/>
        </w:rPr>
        <w:t>金额数和币种</w:t>
      </w:r>
      <w:r w:rsidR="003F39BE" w:rsidRPr="00231D46">
        <w:rPr>
          <w:rFonts w:ascii="宋体" w:hAnsi="宋体" w:hint="eastAsia"/>
          <w:sz w:val="24"/>
          <w:u w:val="single"/>
        </w:rPr>
        <w:t>]</w:t>
      </w:r>
      <w:r w:rsidR="003F39BE" w:rsidRPr="00231D46">
        <w:rPr>
          <w:rFonts w:ascii="宋体" w:hAnsi="宋体" w:hint="eastAsia"/>
          <w:sz w:val="24"/>
        </w:rPr>
        <w:t>，投标保证金的有效时间为自开标日起</w:t>
      </w:r>
      <w:r w:rsidR="003F39BE" w:rsidRPr="00231D46">
        <w:rPr>
          <w:rFonts w:ascii="宋体" w:hAnsi="宋体" w:hint="eastAsia"/>
          <w:sz w:val="24"/>
        </w:rPr>
        <w:t>120</w:t>
      </w:r>
      <w:r w:rsidR="003F39BE" w:rsidRPr="00231D46">
        <w:rPr>
          <w:rFonts w:ascii="宋体" w:hAnsi="宋体" w:hint="eastAsia"/>
          <w:sz w:val="24"/>
        </w:rPr>
        <w:t>天。（由</w:t>
      </w:r>
      <w:r w:rsidR="003F39BE" w:rsidRPr="00231D46">
        <w:rPr>
          <w:rFonts w:ascii="宋体" w:hAnsi="宋体" w:hint="eastAsia"/>
          <w:sz w:val="24"/>
          <w:u w:val="single"/>
        </w:rPr>
        <w:t xml:space="preserve">   [</w:t>
      </w:r>
      <w:r w:rsidR="003F39BE" w:rsidRPr="00231D46">
        <w:rPr>
          <w:rFonts w:ascii="宋体" w:hAnsi="宋体" w:hint="eastAsia"/>
          <w:sz w:val="24"/>
          <w:u w:val="single"/>
        </w:rPr>
        <w:t>银行名称</w:t>
      </w:r>
      <w:r w:rsidR="003F39BE" w:rsidRPr="00231D46">
        <w:rPr>
          <w:rFonts w:ascii="宋体" w:hAnsi="宋体" w:hint="eastAsia"/>
          <w:sz w:val="24"/>
          <w:u w:val="single"/>
        </w:rPr>
        <w:t xml:space="preserve">]  </w:t>
      </w:r>
      <w:r w:rsidR="003F39BE" w:rsidRPr="00231D46">
        <w:rPr>
          <w:rFonts w:ascii="宋体" w:hAnsi="宋体" w:hint="eastAsia"/>
          <w:sz w:val="24"/>
        </w:rPr>
        <w:t>出具的保函或通过银行转账方式提交的保证金）。</w:t>
      </w:r>
    </w:p>
    <w:p w14:paraId="126141E3" w14:textId="26ABF5AD" w:rsidR="000B50B9" w:rsidRPr="00231D46" w:rsidRDefault="00320567" w:rsidP="00320567">
      <w:pPr>
        <w:tabs>
          <w:tab w:val="left" w:pos="780"/>
          <w:tab w:val="left" w:pos="900"/>
        </w:tabs>
        <w:spacing w:beforeLines="50" w:before="120" w:afterLines="50" w:after="120" w:line="360" w:lineRule="auto"/>
        <w:ind w:left="780" w:hanging="420"/>
        <w:rPr>
          <w:rFonts w:ascii="宋体" w:hAnsi="宋体"/>
          <w:sz w:val="24"/>
        </w:rPr>
      </w:pPr>
      <w:r w:rsidRPr="00231D46">
        <w:rPr>
          <w:rFonts w:ascii="宋体" w:eastAsia="宋体" w:hAnsi="宋体" w:hint="eastAsia"/>
          <w:sz w:val="24"/>
        </w:rPr>
        <w:t>6.</w:t>
      </w:r>
      <w:r w:rsidRPr="00231D46">
        <w:rPr>
          <w:rFonts w:ascii="宋体" w:eastAsia="宋体" w:hAnsi="宋体" w:hint="eastAsia"/>
          <w:sz w:val="24"/>
        </w:rPr>
        <w:tab/>
      </w:r>
      <w:r w:rsidR="003F39BE" w:rsidRPr="00231D46">
        <w:rPr>
          <w:rFonts w:ascii="宋体" w:hAnsi="宋体" w:hint="eastAsia"/>
          <w:sz w:val="24"/>
        </w:rPr>
        <w:t>按招标文件要求提供的有关文件。</w:t>
      </w:r>
    </w:p>
    <w:p w14:paraId="38295FBB" w14:textId="77777777" w:rsidR="000B50B9" w:rsidRPr="00231D46" w:rsidRDefault="003F39BE">
      <w:pPr>
        <w:spacing w:beforeLines="50" w:before="120" w:afterLines="50" w:after="120" w:line="360" w:lineRule="auto"/>
        <w:ind w:left="420"/>
        <w:rPr>
          <w:rFonts w:ascii="宋体" w:hAnsi="宋体"/>
          <w:sz w:val="24"/>
        </w:rPr>
      </w:pPr>
      <w:r w:rsidRPr="00231D46">
        <w:rPr>
          <w:rFonts w:ascii="宋体" w:hAnsi="宋体" w:hint="eastAsia"/>
          <w:sz w:val="24"/>
        </w:rPr>
        <w:t>据此函，签字代表宣布同意如下：</w:t>
      </w:r>
    </w:p>
    <w:p w14:paraId="264A609A" w14:textId="6A2BA027" w:rsidR="000B50B9" w:rsidRPr="00231D46" w:rsidRDefault="00320567" w:rsidP="00320567">
      <w:pPr>
        <w:tabs>
          <w:tab w:val="left" w:pos="840"/>
          <w:tab w:val="left" w:pos="900"/>
        </w:tabs>
        <w:spacing w:beforeLines="50" w:before="120" w:afterLines="50" w:after="120" w:line="360" w:lineRule="auto"/>
        <w:ind w:left="840" w:hanging="420"/>
        <w:rPr>
          <w:rFonts w:ascii="宋体" w:hAnsi="宋体"/>
          <w:sz w:val="24"/>
        </w:rPr>
      </w:pPr>
      <w:r w:rsidRPr="00231D46">
        <w:rPr>
          <w:rFonts w:ascii="宋体" w:eastAsia="宋体" w:hAnsi="宋体" w:hint="eastAsia"/>
          <w:sz w:val="24"/>
        </w:rPr>
        <w:t>1.</w:t>
      </w:r>
      <w:r w:rsidRPr="00231D46">
        <w:rPr>
          <w:rFonts w:ascii="宋体" w:eastAsia="宋体" w:hAnsi="宋体" w:hint="eastAsia"/>
          <w:sz w:val="24"/>
        </w:rPr>
        <w:tab/>
      </w:r>
      <w:r w:rsidR="003F39BE" w:rsidRPr="00231D46">
        <w:rPr>
          <w:rFonts w:ascii="宋体" w:hAnsi="宋体" w:hint="eastAsia"/>
          <w:sz w:val="24"/>
        </w:rPr>
        <w:t>投标人将按招标文件的规定履行合同责任和义务。</w:t>
      </w:r>
    </w:p>
    <w:p w14:paraId="0E68BB5B" w14:textId="60CE6CAA" w:rsidR="000B50B9" w:rsidRPr="00231D46" w:rsidRDefault="00320567" w:rsidP="00320567">
      <w:pPr>
        <w:tabs>
          <w:tab w:val="left" w:pos="840"/>
          <w:tab w:val="left" w:pos="900"/>
        </w:tabs>
        <w:spacing w:beforeLines="50" w:before="120" w:afterLines="50" w:after="120" w:line="360" w:lineRule="auto"/>
        <w:ind w:left="840" w:hanging="420"/>
        <w:rPr>
          <w:rFonts w:ascii="宋体" w:hAnsi="宋体"/>
          <w:sz w:val="24"/>
        </w:rPr>
      </w:pPr>
      <w:r w:rsidRPr="00231D46">
        <w:rPr>
          <w:rFonts w:ascii="宋体" w:eastAsia="宋体" w:hAnsi="宋体" w:hint="eastAsia"/>
          <w:sz w:val="24"/>
        </w:rPr>
        <w:t>2.</w:t>
      </w:r>
      <w:r w:rsidRPr="00231D46">
        <w:rPr>
          <w:rFonts w:ascii="宋体" w:eastAsia="宋体" w:hAnsi="宋体" w:hint="eastAsia"/>
          <w:sz w:val="24"/>
        </w:rPr>
        <w:tab/>
      </w:r>
      <w:r w:rsidR="003F39BE" w:rsidRPr="00231D46">
        <w:rPr>
          <w:rFonts w:ascii="宋体" w:hAnsi="宋体" w:hint="eastAsia"/>
          <w:sz w:val="24"/>
        </w:rPr>
        <w:t>投标人已详细审查全部招标文件，包括</w:t>
      </w:r>
      <w:r w:rsidR="003F39BE" w:rsidRPr="00231D46">
        <w:rPr>
          <w:rFonts w:ascii="宋体" w:hAnsi="宋体" w:hint="eastAsia"/>
          <w:sz w:val="24"/>
          <w:u w:val="single"/>
        </w:rPr>
        <w:t>招标文件的补充文件。</w:t>
      </w:r>
      <w:r w:rsidR="003F39BE" w:rsidRPr="00231D46">
        <w:rPr>
          <w:rFonts w:ascii="宋体" w:hAnsi="宋体" w:hint="eastAsia"/>
          <w:sz w:val="24"/>
        </w:rPr>
        <w:t>（如果有的话）。我们完全理解并同意放弃对这方面有不明及误解的权利。</w:t>
      </w:r>
    </w:p>
    <w:p w14:paraId="62E84981" w14:textId="26853EFE" w:rsidR="000B50B9" w:rsidRPr="00231D46" w:rsidRDefault="00320567" w:rsidP="00320567">
      <w:pPr>
        <w:tabs>
          <w:tab w:val="left" w:pos="840"/>
          <w:tab w:val="left" w:pos="900"/>
        </w:tabs>
        <w:spacing w:beforeLines="50" w:before="120" w:afterLines="50" w:after="120" w:line="360" w:lineRule="auto"/>
        <w:ind w:left="840" w:hanging="420"/>
        <w:rPr>
          <w:rFonts w:ascii="宋体" w:hAnsi="宋体"/>
          <w:sz w:val="24"/>
        </w:rPr>
      </w:pPr>
      <w:r w:rsidRPr="00231D46">
        <w:rPr>
          <w:rFonts w:ascii="宋体" w:eastAsia="宋体" w:hAnsi="宋体" w:hint="eastAsia"/>
          <w:sz w:val="24"/>
        </w:rPr>
        <w:t>3.</w:t>
      </w:r>
      <w:r w:rsidRPr="00231D46">
        <w:rPr>
          <w:rFonts w:ascii="宋体" w:eastAsia="宋体" w:hAnsi="宋体" w:hint="eastAsia"/>
          <w:sz w:val="24"/>
        </w:rPr>
        <w:tab/>
      </w:r>
      <w:r w:rsidR="003F39BE" w:rsidRPr="00231D46">
        <w:rPr>
          <w:rFonts w:ascii="宋体" w:hAnsi="宋体" w:hint="eastAsia"/>
          <w:sz w:val="24"/>
        </w:rPr>
        <w:t>本投标有效期为自开标日起</w:t>
      </w:r>
      <w:r w:rsidR="003F39BE" w:rsidRPr="00231D46">
        <w:rPr>
          <w:rFonts w:ascii="宋体" w:hAnsi="宋体" w:hint="eastAsia"/>
          <w:sz w:val="24"/>
          <w:u w:val="single"/>
        </w:rPr>
        <w:t>120</w:t>
      </w:r>
      <w:r w:rsidR="003F39BE" w:rsidRPr="00231D46">
        <w:rPr>
          <w:rFonts w:ascii="宋体" w:hAnsi="宋体" w:hint="eastAsia"/>
          <w:sz w:val="24"/>
        </w:rPr>
        <w:t>个日历日。</w:t>
      </w:r>
    </w:p>
    <w:p w14:paraId="0458C397" w14:textId="79FAD333" w:rsidR="000B50B9" w:rsidRPr="00231D46" w:rsidRDefault="00320567" w:rsidP="00320567">
      <w:pPr>
        <w:tabs>
          <w:tab w:val="left" w:pos="840"/>
          <w:tab w:val="left" w:pos="900"/>
          <w:tab w:val="left" w:pos="3090"/>
        </w:tabs>
        <w:spacing w:beforeLines="50" w:before="120" w:afterLines="50" w:after="120" w:line="360" w:lineRule="auto"/>
        <w:ind w:left="840" w:hanging="420"/>
        <w:rPr>
          <w:rFonts w:ascii="宋体" w:hAnsi="宋体"/>
          <w:sz w:val="24"/>
        </w:rPr>
      </w:pPr>
      <w:r w:rsidRPr="00231D46">
        <w:rPr>
          <w:rFonts w:ascii="宋体" w:eastAsia="宋体" w:hAnsi="宋体" w:hint="eastAsia"/>
          <w:sz w:val="24"/>
        </w:rPr>
        <w:t>4.</w:t>
      </w:r>
      <w:r w:rsidRPr="00231D46">
        <w:rPr>
          <w:rFonts w:ascii="宋体" w:eastAsia="宋体" w:hAnsi="宋体" w:hint="eastAsia"/>
          <w:sz w:val="24"/>
        </w:rPr>
        <w:tab/>
      </w:r>
      <w:r w:rsidR="003F39BE" w:rsidRPr="00231D46">
        <w:rPr>
          <w:rFonts w:ascii="宋体" w:hAnsi="宋体" w:hint="eastAsia"/>
          <w:sz w:val="24"/>
        </w:rPr>
        <w:t>在下列情况下，投标人无条件接受贵方不予退还投标保证金的决定：</w:t>
      </w:r>
    </w:p>
    <w:p w14:paraId="5C5436A5" w14:textId="77777777" w:rsidR="000B50B9" w:rsidRPr="00231D46" w:rsidRDefault="003F39BE">
      <w:pPr>
        <w:snapToGrid w:val="0"/>
        <w:spacing w:beforeLines="50" w:before="120" w:afterLines="50" w:after="120" w:line="360" w:lineRule="auto"/>
        <w:ind w:leftChars="270" w:left="916" w:hanging="349"/>
        <w:rPr>
          <w:rFonts w:ascii="宋体" w:hAnsi="宋体"/>
          <w:sz w:val="24"/>
        </w:rPr>
      </w:pPr>
      <w:r w:rsidRPr="00231D46">
        <w:rPr>
          <w:rFonts w:ascii="宋体" w:hAnsi="宋体" w:hint="eastAsia"/>
          <w:sz w:val="24"/>
        </w:rPr>
        <w:t>4.1</w:t>
      </w:r>
      <w:r w:rsidRPr="00231D46">
        <w:rPr>
          <w:rFonts w:ascii="宋体" w:hAnsi="宋体" w:hint="eastAsia"/>
          <w:sz w:val="24"/>
        </w:rPr>
        <w:t>投标人在招标文件规定的投标有效期内撤回其投标；或</w:t>
      </w:r>
    </w:p>
    <w:p w14:paraId="25C13A06" w14:textId="77777777" w:rsidR="000B50B9" w:rsidRPr="00231D46" w:rsidRDefault="003F39BE">
      <w:pPr>
        <w:snapToGrid w:val="0"/>
        <w:spacing w:beforeLines="50" w:before="120" w:afterLines="50" w:after="120" w:line="360" w:lineRule="auto"/>
        <w:ind w:leftChars="270" w:left="916" w:hanging="349"/>
        <w:rPr>
          <w:rFonts w:ascii="宋体" w:hAnsi="宋体"/>
          <w:sz w:val="24"/>
        </w:rPr>
      </w:pPr>
      <w:r w:rsidRPr="00231D46">
        <w:rPr>
          <w:rFonts w:ascii="宋体" w:hAnsi="宋体" w:hint="eastAsia"/>
          <w:sz w:val="24"/>
        </w:rPr>
        <w:t>4.2</w:t>
      </w:r>
      <w:r w:rsidRPr="00231D46">
        <w:rPr>
          <w:rFonts w:ascii="宋体" w:hAnsi="宋体" w:hint="eastAsia"/>
          <w:sz w:val="24"/>
        </w:rPr>
        <w:t>投标人在投标截止日期后对投标文件作实质性修改；或</w:t>
      </w:r>
    </w:p>
    <w:p w14:paraId="00DBC91B" w14:textId="77777777" w:rsidR="000B50B9" w:rsidRPr="00231D46" w:rsidRDefault="003F39BE">
      <w:pPr>
        <w:snapToGrid w:val="0"/>
        <w:spacing w:beforeLines="50" w:before="120" w:afterLines="50" w:after="120" w:line="360" w:lineRule="auto"/>
        <w:ind w:leftChars="270" w:left="993" w:hanging="426"/>
        <w:rPr>
          <w:rFonts w:ascii="宋体" w:hAnsi="宋体"/>
          <w:sz w:val="24"/>
        </w:rPr>
      </w:pPr>
      <w:r w:rsidRPr="00231D46">
        <w:rPr>
          <w:rFonts w:ascii="宋体" w:hAnsi="宋体" w:hint="eastAsia"/>
          <w:sz w:val="24"/>
        </w:rPr>
        <w:t>4.3</w:t>
      </w:r>
      <w:r w:rsidRPr="00231D46">
        <w:rPr>
          <w:rFonts w:ascii="宋体" w:hAnsi="宋体" w:hint="eastAsia"/>
          <w:sz w:val="24"/>
        </w:rPr>
        <w:t>投标人被通知中标后，拒绝按中标条件签订合同（即不按中标时规定的服务方案、服务范围和价格等签订合同，但招标人提出的变化除外）；或</w:t>
      </w:r>
    </w:p>
    <w:p w14:paraId="0ABECAE2" w14:textId="77777777" w:rsidR="000B50B9" w:rsidRPr="00231D46" w:rsidRDefault="003F39BE">
      <w:pPr>
        <w:snapToGrid w:val="0"/>
        <w:spacing w:beforeLines="50" w:before="120" w:afterLines="50" w:after="120" w:line="360" w:lineRule="auto"/>
        <w:ind w:leftChars="270" w:left="916" w:hanging="349"/>
        <w:rPr>
          <w:rFonts w:ascii="宋体" w:hAnsi="宋体"/>
          <w:sz w:val="24"/>
        </w:rPr>
      </w:pPr>
      <w:r w:rsidRPr="00231D46">
        <w:rPr>
          <w:rFonts w:ascii="宋体" w:hAnsi="宋体" w:hint="eastAsia"/>
          <w:sz w:val="24"/>
        </w:rPr>
        <w:lastRenderedPageBreak/>
        <w:t>4.4</w:t>
      </w:r>
      <w:r w:rsidRPr="00231D46">
        <w:rPr>
          <w:rFonts w:ascii="宋体" w:hAnsi="宋体" w:hint="eastAsia"/>
          <w:sz w:val="24"/>
        </w:rPr>
        <w:t>中标人未能按投标须知的规定提交履约保证金；或</w:t>
      </w:r>
    </w:p>
    <w:p w14:paraId="5479EAD0" w14:textId="77777777" w:rsidR="000B50B9" w:rsidRPr="00231D46" w:rsidRDefault="003F39BE">
      <w:pPr>
        <w:snapToGrid w:val="0"/>
        <w:spacing w:beforeLines="50" w:before="120" w:afterLines="50" w:after="120" w:line="360" w:lineRule="auto"/>
        <w:ind w:leftChars="270" w:left="916" w:hanging="349"/>
        <w:rPr>
          <w:rFonts w:ascii="宋体" w:hAnsi="宋体"/>
          <w:sz w:val="24"/>
        </w:rPr>
      </w:pPr>
      <w:r w:rsidRPr="00231D46">
        <w:rPr>
          <w:rFonts w:ascii="宋体" w:hAnsi="宋体" w:hint="eastAsia"/>
          <w:sz w:val="24"/>
        </w:rPr>
        <w:t>4.5</w:t>
      </w:r>
      <w:r w:rsidRPr="00231D46">
        <w:rPr>
          <w:rFonts w:ascii="宋体" w:hAnsi="宋体" w:hint="eastAsia"/>
          <w:sz w:val="24"/>
        </w:rPr>
        <w:t>投标人违反投标须知第</w:t>
      </w:r>
      <w:r w:rsidRPr="00231D46">
        <w:rPr>
          <w:rFonts w:ascii="宋体" w:hAnsi="宋体" w:hint="eastAsia"/>
          <w:sz w:val="24"/>
        </w:rPr>
        <w:t>39</w:t>
      </w:r>
      <w:r w:rsidRPr="00231D46">
        <w:rPr>
          <w:rFonts w:ascii="宋体" w:hAnsi="宋体" w:hint="eastAsia"/>
          <w:sz w:val="24"/>
        </w:rPr>
        <w:t>条规定的投标人纪律中任何一条的。</w:t>
      </w:r>
    </w:p>
    <w:p w14:paraId="64320111" w14:textId="3AC3860F" w:rsidR="000B50B9" w:rsidRPr="00231D46" w:rsidRDefault="00320567" w:rsidP="00320567">
      <w:pPr>
        <w:tabs>
          <w:tab w:val="left" w:pos="840"/>
          <w:tab w:val="left" w:pos="900"/>
        </w:tabs>
        <w:spacing w:beforeLines="50" w:before="120" w:afterLines="50" w:after="120" w:line="360" w:lineRule="auto"/>
        <w:ind w:left="840" w:hanging="420"/>
        <w:rPr>
          <w:rFonts w:ascii="宋体" w:hAnsi="宋体"/>
          <w:sz w:val="24"/>
        </w:rPr>
      </w:pPr>
      <w:r w:rsidRPr="00231D46">
        <w:rPr>
          <w:rFonts w:ascii="宋体" w:eastAsia="宋体" w:hAnsi="宋体" w:hint="eastAsia"/>
          <w:sz w:val="24"/>
        </w:rPr>
        <w:t>5.</w:t>
      </w:r>
      <w:r w:rsidRPr="00231D46">
        <w:rPr>
          <w:rFonts w:ascii="宋体" w:eastAsia="宋体" w:hAnsi="宋体" w:hint="eastAsia"/>
          <w:sz w:val="24"/>
        </w:rPr>
        <w:tab/>
      </w:r>
      <w:r w:rsidR="003F39BE" w:rsidRPr="00231D46">
        <w:rPr>
          <w:rFonts w:ascii="宋体" w:hAnsi="宋体" w:hint="eastAsia"/>
          <w:sz w:val="24"/>
        </w:rPr>
        <w:t>投标人同意提供按照贵方可能要求的与其投标有关的一切数据或资料，完全理解贵方不一定接受最低价的投标</w:t>
      </w:r>
      <w:bookmarkStart w:id="165" w:name="_Toc82940159"/>
      <w:bookmarkStart w:id="166" w:name="_Toc103498944"/>
      <w:bookmarkStart w:id="167" w:name="_Toc49844114"/>
      <w:r w:rsidR="003F39BE" w:rsidRPr="00231D46">
        <w:rPr>
          <w:rFonts w:ascii="宋体" w:hAnsi="宋体" w:hint="eastAsia"/>
          <w:sz w:val="24"/>
        </w:rPr>
        <w:t>或收到的任何投标。</w:t>
      </w:r>
    </w:p>
    <w:p w14:paraId="6D5FE70E" w14:textId="6F89BC74" w:rsidR="000B50B9" w:rsidRPr="00231D46" w:rsidRDefault="00320567" w:rsidP="00320567">
      <w:pPr>
        <w:tabs>
          <w:tab w:val="left" w:pos="840"/>
          <w:tab w:val="left" w:pos="900"/>
        </w:tabs>
        <w:spacing w:beforeLines="50" w:before="120" w:afterLines="50" w:after="120" w:line="360" w:lineRule="auto"/>
        <w:ind w:left="840" w:hanging="420"/>
        <w:rPr>
          <w:rFonts w:ascii="宋体" w:hAnsi="宋体"/>
          <w:sz w:val="24"/>
        </w:rPr>
      </w:pPr>
      <w:r w:rsidRPr="00231D46">
        <w:rPr>
          <w:rFonts w:ascii="宋体" w:eastAsia="宋体" w:hAnsi="宋体" w:hint="eastAsia"/>
          <w:sz w:val="24"/>
        </w:rPr>
        <w:t>6.</w:t>
      </w:r>
      <w:r w:rsidRPr="00231D46">
        <w:rPr>
          <w:rFonts w:ascii="宋体" w:eastAsia="宋体" w:hAnsi="宋体" w:hint="eastAsia"/>
          <w:sz w:val="24"/>
        </w:rPr>
        <w:tab/>
      </w:r>
      <w:r w:rsidR="003F39BE" w:rsidRPr="00231D46">
        <w:rPr>
          <w:rFonts w:ascii="宋体" w:hAnsi="宋体" w:hint="eastAsia"/>
          <w:sz w:val="24"/>
        </w:rPr>
        <w:t>投标人承诺本项目投标人代表（被授权人）为我司职工，并由我司缴纳社保（招标人有权在合同签订前进行查验）。</w:t>
      </w:r>
    </w:p>
    <w:p w14:paraId="132FE3EC" w14:textId="75D10A6C" w:rsidR="000B50B9" w:rsidRPr="00231D46" w:rsidRDefault="00320567" w:rsidP="00320567">
      <w:pPr>
        <w:tabs>
          <w:tab w:val="left" w:pos="840"/>
          <w:tab w:val="left" w:pos="900"/>
        </w:tabs>
        <w:spacing w:beforeLines="50" w:before="120" w:afterLines="50" w:after="120" w:line="360" w:lineRule="auto"/>
        <w:ind w:left="840" w:hanging="420"/>
        <w:rPr>
          <w:rFonts w:ascii="宋体" w:hAnsi="宋体"/>
          <w:sz w:val="24"/>
        </w:rPr>
      </w:pPr>
      <w:r w:rsidRPr="00231D46">
        <w:rPr>
          <w:rFonts w:ascii="宋体" w:eastAsia="宋体" w:hAnsi="宋体" w:hint="eastAsia"/>
          <w:sz w:val="24"/>
        </w:rPr>
        <w:t>7.</w:t>
      </w:r>
      <w:r w:rsidRPr="00231D46">
        <w:rPr>
          <w:rFonts w:ascii="宋体" w:eastAsia="宋体" w:hAnsi="宋体" w:hint="eastAsia"/>
          <w:sz w:val="24"/>
        </w:rPr>
        <w:tab/>
      </w:r>
      <w:r w:rsidR="003F39BE" w:rsidRPr="00231D46">
        <w:rPr>
          <w:rFonts w:ascii="宋体" w:hAnsi="宋体" w:hint="eastAsia"/>
          <w:sz w:val="24"/>
        </w:rPr>
        <w:t>投标人承诺近</w:t>
      </w:r>
      <w:r w:rsidR="003F39BE" w:rsidRPr="00231D46">
        <w:rPr>
          <w:rFonts w:ascii="宋体" w:hAnsi="宋体" w:hint="eastAsia"/>
          <w:sz w:val="24"/>
        </w:rPr>
        <w:t>3</w:t>
      </w:r>
      <w:r w:rsidR="003F39BE" w:rsidRPr="00231D46">
        <w:rPr>
          <w:rFonts w:ascii="宋体" w:hAnsi="宋体" w:hint="eastAsia"/>
          <w:sz w:val="24"/>
        </w:rPr>
        <w:t>年内（从招标公告发布之日起倒算）投标人或者其法定代表人无行贿犯罪记录。</w:t>
      </w:r>
    </w:p>
    <w:p w14:paraId="2F479480" w14:textId="715C1CFD" w:rsidR="000B50B9" w:rsidRPr="00231D46" w:rsidRDefault="00320567" w:rsidP="00320567">
      <w:pPr>
        <w:tabs>
          <w:tab w:val="left" w:pos="840"/>
          <w:tab w:val="left" w:pos="900"/>
        </w:tabs>
        <w:spacing w:beforeLines="50" w:before="120" w:afterLines="50" w:after="120" w:line="360" w:lineRule="auto"/>
        <w:ind w:left="840" w:hanging="420"/>
        <w:rPr>
          <w:rFonts w:ascii="宋体" w:hAnsi="宋体"/>
          <w:sz w:val="24"/>
        </w:rPr>
      </w:pPr>
      <w:r w:rsidRPr="00231D46">
        <w:rPr>
          <w:rFonts w:ascii="宋体" w:eastAsia="宋体" w:hAnsi="宋体" w:hint="eastAsia"/>
          <w:sz w:val="24"/>
        </w:rPr>
        <w:t>8.</w:t>
      </w:r>
      <w:r w:rsidRPr="00231D46">
        <w:rPr>
          <w:rFonts w:ascii="宋体" w:eastAsia="宋体" w:hAnsi="宋体" w:hint="eastAsia"/>
          <w:sz w:val="24"/>
        </w:rPr>
        <w:tab/>
      </w:r>
      <w:r w:rsidR="003F39BE" w:rsidRPr="00231D46">
        <w:rPr>
          <w:rFonts w:ascii="宋体" w:hAnsi="宋体" w:hint="eastAsia"/>
          <w:sz w:val="24"/>
        </w:rPr>
        <w:t>投标人保证投标文件内容无任何虚假。若有虚假，同意被作无效标处理并被没收投标保证金。</w:t>
      </w:r>
    </w:p>
    <w:p w14:paraId="6818BC14" w14:textId="7613D194" w:rsidR="000B50B9" w:rsidRPr="00231D46" w:rsidRDefault="00320567" w:rsidP="00320567">
      <w:pPr>
        <w:tabs>
          <w:tab w:val="left" w:pos="840"/>
          <w:tab w:val="left" w:pos="900"/>
        </w:tabs>
        <w:spacing w:beforeLines="50" w:before="120" w:afterLines="50" w:after="120" w:line="360" w:lineRule="auto"/>
        <w:ind w:left="840" w:hanging="420"/>
        <w:rPr>
          <w:rFonts w:ascii="宋体" w:hAnsi="宋体"/>
          <w:sz w:val="24"/>
        </w:rPr>
      </w:pPr>
      <w:r w:rsidRPr="00231D46">
        <w:rPr>
          <w:rFonts w:ascii="宋体" w:eastAsia="宋体" w:hAnsi="宋体" w:hint="eastAsia"/>
          <w:sz w:val="24"/>
        </w:rPr>
        <w:t>9.</w:t>
      </w:r>
      <w:r w:rsidRPr="00231D46">
        <w:rPr>
          <w:rFonts w:ascii="宋体" w:eastAsia="宋体" w:hAnsi="宋体" w:hint="eastAsia"/>
          <w:sz w:val="24"/>
        </w:rPr>
        <w:tab/>
      </w:r>
      <w:r w:rsidR="003F39BE" w:rsidRPr="00231D46">
        <w:rPr>
          <w:rFonts w:ascii="宋体" w:hAnsi="宋体" w:hint="eastAsia"/>
          <w:sz w:val="24"/>
        </w:rPr>
        <w:t>与本投</w:t>
      </w:r>
      <w:bookmarkEnd w:id="165"/>
      <w:bookmarkEnd w:id="166"/>
      <w:bookmarkEnd w:id="167"/>
      <w:r w:rsidR="003F39BE" w:rsidRPr="00231D46">
        <w:rPr>
          <w:rFonts w:ascii="宋体" w:hAnsi="宋体" w:hint="eastAsia"/>
          <w:sz w:val="24"/>
        </w:rPr>
        <w:t>标有关的一切正式往来信函请寄：</w:t>
      </w:r>
    </w:p>
    <w:p w14:paraId="17F43358" w14:textId="77777777" w:rsidR="000B50B9" w:rsidRPr="00231D46" w:rsidRDefault="000B50B9">
      <w:pPr>
        <w:tabs>
          <w:tab w:val="left" w:pos="900"/>
        </w:tabs>
        <w:spacing w:beforeLines="50" w:before="120" w:afterLines="50" w:after="120" w:line="360" w:lineRule="auto"/>
        <w:ind w:left="420"/>
        <w:rPr>
          <w:rFonts w:ascii="宋体" w:hAnsi="宋体"/>
          <w:sz w:val="24"/>
        </w:rPr>
      </w:pPr>
    </w:p>
    <w:tbl>
      <w:tblPr>
        <w:tblW w:w="87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8"/>
        <w:gridCol w:w="6345"/>
      </w:tblGrid>
      <w:tr w:rsidR="00231D46" w:rsidRPr="00231D46" w14:paraId="56D393A7" w14:textId="77777777" w:rsidTr="00231D46">
        <w:trPr>
          <w:trHeight w:val="400"/>
        </w:trPr>
        <w:tc>
          <w:tcPr>
            <w:tcW w:w="2378" w:type="dxa"/>
            <w:vAlign w:val="center"/>
          </w:tcPr>
          <w:p w14:paraId="0E6275E9" w14:textId="77777777" w:rsidR="000B50B9" w:rsidRPr="00231D46" w:rsidRDefault="003F39BE">
            <w:pPr>
              <w:spacing w:beforeLines="50" w:before="120" w:afterLines="50" w:after="120" w:line="360" w:lineRule="auto"/>
              <w:rPr>
                <w:rFonts w:ascii="宋体" w:hAnsi="宋体"/>
                <w:sz w:val="24"/>
              </w:rPr>
            </w:pPr>
            <w:r w:rsidRPr="00231D46">
              <w:rPr>
                <w:rFonts w:ascii="宋体" w:hAnsi="宋体" w:hint="eastAsia"/>
                <w:sz w:val="24"/>
              </w:rPr>
              <w:t>地址：</w:t>
            </w:r>
          </w:p>
        </w:tc>
        <w:tc>
          <w:tcPr>
            <w:tcW w:w="6345" w:type="dxa"/>
            <w:vAlign w:val="center"/>
          </w:tcPr>
          <w:p w14:paraId="7252354C" w14:textId="77777777" w:rsidR="000B50B9" w:rsidRPr="00231D46" w:rsidRDefault="000B50B9">
            <w:pPr>
              <w:spacing w:beforeLines="50" w:before="120" w:afterLines="50" w:after="120" w:line="360" w:lineRule="auto"/>
              <w:rPr>
                <w:rFonts w:ascii="宋体" w:hAnsi="宋体"/>
                <w:sz w:val="24"/>
              </w:rPr>
            </w:pPr>
          </w:p>
        </w:tc>
      </w:tr>
      <w:tr w:rsidR="00231D46" w:rsidRPr="00231D46" w14:paraId="61CB0902" w14:textId="77777777" w:rsidTr="00231D46">
        <w:trPr>
          <w:trHeight w:val="400"/>
        </w:trPr>
        <w:tc>
          <w:tcPr>
            <w:tcW w:w="2378" w:type="dxa"/>
            <w:vAlign w:val="center"/>
          </w:tcPr>
          <w:p w14:paraId="0DD44F01" w14:textId="77777777" w:rsidR="000B50B9" w:rsidRPr="00231D46" w:rsidRDefault="003F39BE">
            <w:pPr>
              <w:spacing w:beforeLines="50" w:before="120" w:afterLines="50" w:after="120" w:line="360" w:lineRule="auto"/>
              <w:rPr>
                <w:rFonts w:ascii="宋体" w:hAnsi="宋体"/>
                <w:sz w:val="24"/>
              </w:rPr>
            </w:pPr>
            <w:r w:rsidRPr="00231D46">
              <w:rPr>
                <w:rFonts w:ascii="宋体" w:hAnsi="宋体" w:hint="eastAsia"/>
                <w:sz w:val="24"/>
              </w:rPr>
              <w:t>电话：</w:t>
            </w:r>
          </w:p>
        </w:tc>
        <w:tc>
          <w:tcPr>
            <w:tcW w:w="6345" w:type="dxa"/>
            <w:vAlign w:val="center"/>
          </w:tcPr>
          <w:p w14:paraId="24E78AF8" w14:textId="77777777" w:rsidR="000B50B9" w:rsidRPr="00231D46" w:rsidRDefault="000B50B9">
            <w:pPr>
              <w:spacing w:beforeLines="50" w:before="120" w:afterLines="50" w:after="120" w:line="360" w:lineRule="auto"/>
              <w:rPr>
                <w:rFonts w:ascii="宋体" w:hAnsi="宋体"/>
                <w:sz w:val="24"/>
              </w:rPr>
            </w:pPr>
          </w:p>
        </w:tc>
      </w:tr>
      <w:tr w:rsidR="00231D46" w:rsidRPr="00231D46" w14:paraId="73B3C2FF" w14:textId="77777777" w:rsidTr="00231D46">
        <w:trPr>
          <w:trHeight w:val="400"/>
        </w:trPr>
        <w:tc>
          <w:tcPr>
            <w:tcW w:w="2378" w:type="dxa"/>
            <w:vAlign w:val="center"/>
          </w:tcPr>
          <w:p w14:paraId="4525856A" w14:textId="77777777" w:rsidR="000B50B9" w:rsidRPr="00231D46" w:rsidRDefault="003F39BE">
            <w:pPr>
              <w:spacing w:beforeLines="50" w:before="120" w:afterLines="50" w:after="120" w:line="360" w:lineRule="auto"/>
              <w:rPr>
                <w:rFonts w:ascii="宋体" w:hAnsi="宋体"/>
                <w:sz w:val="24"/>
              </w:rPr>
            </w:pPr>
            <w:r w:rsidRPr="00231D46">
              <w:rPr>
                <w:rFonts w:ascii="宋体" w:hAnsi="宋体" w:hint="eastAsia"/>
                <w:sz w:val="24"/>
              </w:rPr>
              <w:t>传真：</w:t>
            </w:r>
          </w:p>
        </w:tc>
        <w:tc>
          <w:tcPr>
            <w:tcW w:w="6345" w:type="dxa"/>
            <w:vAlign w:val="center"/>
          </w:tcPr>
          <w:p w14:paraId="4B7C1EBB" w14:textId="77777777" w:rsidR="000B50B9" w:rsidRPr="00231D46" w:rsidRDefault="000B50B9">
            <w:pPr>
              <w:spacing w:beforeLines="50" w:before="120" w:afterLines="50" w:after="120" w:line="360" w:lineRule="auto"/>
              <w:rPr>
                <w:rFonts w:ascii="宋体" w:hAnsi="宋体"/>
                <w:sz w:val="24"/>
              </w:rPr>
            </w:pPr>
          </w:p>
        </w:tc>
      </w:tr>
      <w:tr w:rsidR="00231D46" w:rsidRPr="00231D46" w14:paraId="5B6010D6" w14:textId="77777777" w:rsidTr="00231D46">
        <w:trPr>
          <w:trHeight w:val="400"/>
        </w:trPr>
        <w:tc>
          <w:tcPr>
            <w:tcW w:w="2378" w:type="dxa"/>
            <w:vAlign w:val="center"/>
          </w:tcPr>
          <w:p w14:paraId="524CB363" w14:textId="77777777" w:rsidR="000B50B9" w:rsidRPr="00231D46" w:rsidRDefault="003F39BE">
            <w:pPr>
              <w:spacing w:beforeLines="50" w:before="120" w:afterLines="50" w:after="120" w:line="360" w:lineRule="auto"/>
              <w:rPr>
                <w:rFonts w:ascii="宋体" w:hAnsi="宋体"/>
                <w:sz w:val="24"/>
              </w:rPr>
            </w:pPr>
            <w:r w:rsidRPr="00231D46">
              <w:rPr>
                <w:rFonts w:ascii="宋体" w:hAnsi="宋体" w:hint="eastAsia"/>
                <w:sz w:val="24"/>
              </w:rPr>
              <w:t>电子邮件：</w:t>
            </w:r>
          </w:p>
        </w:tc>
        <w:tc>
          <w:tcPr>
            <w:tcW w:w="6345" w:type="dxa"/>
            <w:vAlign w:val="center"/>
          </w:tcPr>
          <w:p w14:paraId="638AB574" w14:textId="77777777" w:rsidR="000B50B9" w:rsidRPr="00231D46" w:rsidRDefault="000B50B9">
            <w:pPr>
              <w:spacing w:beforeLines="50" w:before="120" w:afterLines="50" w:after="120" w:line="360" w:lineRule="auto"/>
              <w:rPr>
                <w:rFonts w:ascii="宋体" w:hAnsi="宋体"/>
                <w:sz w:val="24"/>
              </w:rPr>
            </w:pPr>
          </w:p>
        </w:tc>
      </w:tr>
      <w:tr w:rsidR="00231D46" w:rsidRPr="00231D46" w14:paraId="70A095B0" w14:textId="77777777" w:rsidTr="00231D46">
        <w:trPr>
          <w:cantSplit/>
          <w:trHeight w:val="626"/>
        </w:trPr>
        <w:tc>
          <w:tcPr>
            <w:tcW w:w="2378" w:type="dxa"/>
            <w:vAlign w:val="center"/>
          </w:tcPr>
          <w:p w14:paraId="59D9C566" w14:textId="77777777" w:rsidR="000B50B9" w:rsidRPr="00231D46" w:rsidRDefault="003F39BE">
            <w:pPr>
              <w:spacing w:beforeLines="50" w:before="120" w:afterLines="50" w:after="120" w:line="360" w:lineRule="auto"/>
              <w:rPr>
                <w:rFonts w:ascii="宋体" w:hAnsi="宋体"/>
                <w:sz w:val="24"/>
              </w:rPr>
            </w:pPr>
            <w:r w:rsidRPr="00231D46">
              <w:rPr>
                <w:rFonts w:ascii="宋体" w:hAnsi="宋体" w:hint="eastAsia"/>
                <w:sz w:val="24"/>
              </w:rPr>
              <w:t>投标人名称（盖公章或电子章）</w:t>
            </w:r>
            <w:r w:rsidRPr="00231D46">
              <w:rPr>
                <w:rFonts w:ascii="宋体" w:hAnsi="宋体" w:hint="eastAsia"/>
                <w:sz w:val="24"/>
              </w:rPr>
              <w:t xml:space="preserve"> </w:t>
            </w:r>
            <w:r w:rsidRPr="00231D46">
              <w:rPr>
                <w:rFonts w:ascii="宋体" w:hAnsi="宋体" w:hint="eastAsia"/>
                <w:sz w:val="24"/>
              </w:rPr>
              <w:t>：</w:t>
            </w:r>
          </w:p>
        </w:tc>
        <w:tc>
          <w:tcPr>
            <w:tcW w:w="6345" w:type="dxa"/>
            <w:vAlign w:val="center"/>
          </w:tcPr>
          <w:p w14:paraId="1276BF96" w14:textId="77777777" w:rsidR="000B50B9" w:rsidRPr="00231D46" w:rsidRDefault="000B50B9">
            <w:pPr>
              <w:spacing w:beforeLines="50" w:before="120" w:afterLines="50" w:after="120" w:line="360" w:lineRule="auto"/>
              <w:rPr>
                <w:rFonts w:ascii="宋体" w:hAnsi="宋体"/>
                <w:sz w:val="24"/>
              </w:rPr>
            </w:pPr>
          </w:p>
        </w:tc>
      </w:tr>
      <w:bookmarkEnd w:id="151"/>
    </w:tbl>
    <w:p w14:paraId="5B9B639E" w14:textId="77777777" w:rsidR="000B50B9" w:rsidRPr="00231D46" w:rsidRDefault="000B50B9">
      <w:pPr>
        <w:spacing w:beforeLines="50" w:before="120" w:afterLines="50" w:after="120" w:line="360" w:lineRule="auto"/>
        <w:rPr>
          <w:rFonts w:ascii="宋体" w:hAnsi="宋体"/>
          <w:b/>
          <w:sz w:val="24"/>
        </w:rPr>
      </w:pPr>
    </w:p>
    <w:p w14:paraId="734986C7" w14:textId="77777777" w:rsidR="000B50B9" w:rsidRPr="00231D46" w:rsidRDefault="003F39BE">
      <w:pPr>
        <w:spacing w:beforeLines="50" w:before="120" w:afterLines="50" w:after="120" w:line="360" w:lineRule="auto"/>
        <w:outlineLvl w:val="2"/>
        <w:rPr>
          <w:rFonts w:ascii="宋体" w:hAnsi="宋体"/>
          <w:b/>
          <w:sz w:val="24"/>
        </w:rPr>
      </w:pPr>
      <w:r w:rsidRPr="00231D46">
        <w:rPr>
          <w:rFonts w:ascii="宋体" w:hAnsi="宋体" w:hint="eastAsia"/>
          <w:b/>
          <w:sz w:val="24"/>
        </w:rPr>
        <w:br w:type="page"/>
      </w:r>
      <w:bookmarkStart w:id="168" w:name="_Toc317667108"/>
      <w:bookmarkStart w:id="169" w:name="_Toc45113246"/>
      <w:bookmarkStart w:id="170" w:name="_Toc56783562"/>
      <w:bookmarkStart w:id="171" w:name="_Toc436248635"/>
      <w:bookmarkStart w:id="172" w:name="_Toc20662"/>
      <w:r w:rsidRPr="00231D46">
        <w:rPr>
          <w:rFonts w:ascii="宋体" w:hAnsi="宋体" w:hint="eastAsia"/>
          <w:b/>
          <w:sz w:val="24"/>
        </w:rPr>
        <w:lastRenderedPageBreak/>
        <w:t>格式</w:t>
      </w:r>
      <w:r w:rsidRPr="00231D46">
        <w:rPr>
          <w:rFonts w:ascii="宋体" w:hAnsi="宋体" w:hint="eastAsia"/>
          <w:b/>
          <w:sz w:val="24"/>
        </w:rPr>
        <w:t>1-2</w:t>
      </w:r>
      <w:r w:rsidRPr="00231D46">
        <w:rPr>
          <w:rFonts w:ascii="宋体" w:hAnsi="宋体" w:hint="eastAsia"/>
          <w:b/>
          <w:sz w:val="24"/>
        </w:rPr>
        <w:t>法定代表人资格证明书</w:t>
      </w:r>
      <w:bookmarkEnd w:id="168"/>
      <w:bookmarkEnd w:id="169"/>
      <w:bookmarkEnd w:id="170"/>
      <w:bookmarkEnd w:id="171"/>
      <w:bookmarkEnd w:id="172"/>
      <w:r w:rsidRPr="00231D46">
        <w:rPr>
          <w:rFonts w:ascii="宋体" w:hAnsi="宋体" w:hint="eastAsia"/>
          <w:sz w:val="24"/>
        </w:rPr>
        <w:t xml:space="preserve">                      </w:t>
      </w:r>
      <w:r w:rsidRPr="00231D46">
        <w:rPr>
          <w:rFonts w:ascii="宋体" w:hAnsi="宋体" w:hint="eastAsia"/>
          <w:sz w:val="24"/>
        </w:rPr>
        <w:t xml:space="preserve">　</w:t>
      </w:r>
    </w:p>
    <w:p w14:paraId="66C46D16" w14:textId="77777777" w:rsidR="000B50B9" w:rsidRPr="00231D46" w:rsidRDefault="000B50B9">
      <w:pPr>
        <w:spacing w:line="360" w:lineRule="auto"/>
        <w:ind w:leftChars="337" w:left="708"/>
        <w:rPr>
          <w:rFonts w:ascii="宋体" w:hAnsi="宋体"/>
          <w:sz w:val="24"/>
        </w:rPr>
      </w:pPr>
    </w:p>
    <w:p w14:paraId="1899DB4F" w14:textId="77777777" w:rsidR="000B50B9" w:rsidRPr="00231D46" w:rsidRDefault="003F39BE">
      <w:pPr>
        <w:spacing w:line="360" w:lineRule="auto"/>
        <w:ind w:leftChars="300" w:left="630" w:rightChars="300" w:right="630" w:firstLineChars="200" w:firstLine="482"/>
        <w:jc w:val="center"/>
        <w:rPr>
          <w:rFonts w:ascii="宋体" w:hAnsi="宋体"/>
          <w:b/>
          <w:sz w:val="24"/>
        </w:rPr>
      </w:pPr>
      <w:bookmarkStart w:id="173" w:name="_Toc199215947"/>
      <w:r w:rsidRPr="00231D46">
        <w:rPr>
          <w:rFonts w:ascii="宋体" w:hAnsi="宋体" w:hint="eastAsia"/>
          <w:b/>
          <w:sz w:val="24"/>
        </w:rPr>
        <w:t>法定代表人资格证明书</w:t>
      </w:r>
      <w:bookmarkEnd w:id="173"/>
    </w:p>
    <w:p w14:paraId="617F11E8" w14:textId="77777777" w:rsidR="000B50B9" w:rsidRPr="00231D46" w:rsidRDefault="000B50B9">
      <w:pPr>
        <w:spacing w:line="360" w:lineRule="auto"/>
        <w:ind w:leftChars="300" w:left="630" w:rightChars="300" w:right="630" w:firstLineChars="200" w:firstLine="480"/>
        <w:rPr>
          <w:rFonts w:ascii="宋体" w:hAnsi="宋体"/>
          <w:sz w:val="24"/>
        </w:rPr>
      </w:pPr>
    </w:p>
    <w:p w14:paraId="62DED190" w14:textId="77777777" w:rsidR="000B50B9" w:rsidRPr="00231D46" w:rsidRDefault="000B50B9">
      <w:pPr>
        <w:spacing w:line="360" w:lineRule="auto"/>
        <w:ind w:leftChars="300" w:left="630" w:rightChars="300" w:right="630" w:firstLineChars="200" w:firstLine="480"/>
        <w:rPr>
          <w:rFonts w:ascii="宋体" w:hAnsi="宋体"/>
          <w:sz w:val="24"/>
        </w:rPr>
      </w:pPr>
    </w:p>
    <w:p w14:paraId="191A6AD0" w14:textId="77777777" w:rsidR="000B50B9" w:rsidRPr="00231D46" w:rsidRDefault="003F39BE">
      <w:pPr>
        <w:spacing w:line="360" w:lineRule="auto"/>
        <w:ind w:rightChars="100" w:right="210" w:firstLineChars="300" w:firstLine="720"/>
        <w:rPr>
          <w:rFonts w:ascii="宋体" w:hAnsi="宋体"/>
          <w:sz w:val="24"/>
          <w:u w:val="single"/>
        </w:rPr>
      </w:pPr>
      <w:r w:rsidRPr="00231D46">
        <w:rPr>
          <w:rFonts w:ascii="宋体" w:hAnsi="宋体" w:hint="eastAsia"/>
          <w:sz w:val="24"/>
        </w:rPr>
        <w:t>单位名称：</w:t>
      </w:r>
      <w:r w:rsidRPr="00231D46">
        <w:rPr>
          <w:rFonts w:ascii="宋体" w:hAnsi="宋体" w:hint="eastAsia"/>
          <w:sz w:val="24"/>
          <w:u w:val="single"/>
        </w:rPr>
        <w:t xml:space="preserve">　　　　　</w:t>
      </w:r>
      <w:r w:rsidRPr="00231D46">
        <w:rPr>
          <w:rFonts w:ascii="宋体" w:hAnsi="宋体" w:hint="eastAsia"/>
          <w:sz w:val="24"/>
          <w:u w:val="single"/>
        </w:rPr>
        <w:t xml:space="preserve">       </w:t>
      </w:r>
      <w:r w:rsidRPr="00231D46">
        <w:rPr>
          <w:rFonts w:ascii="宋体" w:hAnsi="宋体" w:hint="eastAsia"/>
          <w:sz w:val="24"/>
          <w:u w:val="single"/>
        </w:rPr>
        <w:t xml:space="preserve">　　　　　　</w:t>
      </w:r>
      <w:r w:rsidRPr="00231D46">
        <w:rPr>
          <w:rFonts w:ascii="宋体" w:hAnsi="宋体" w:hint="eastAsia"/>
          <w:sz w:val="24"/>
          <w:u w:val="single"/>
        </w:rPr>
        <w:t xml:space="preserve">   </w:t>
      </w:r>
      <w:r w:rsidRPr="00231D46">
        <w:rPr>
          <w:rFonts w:ascii="宋体" w:hAnsi="宋体" w:hint="eastAsia"/>
          <w:sz w:val="24"/>
          <w:u w:val="single"/>
        </w:rPr>
        <w:t xml:space="preserve">　</w:t>
      </w:r>
      <w:r w:rsidRPr="00231D46">
        <w:rPr>
          <w:rFonts w:ascii="宋体" w:hAnsi="宋体" w:hint="eastAsia"/>
          <w:sz w:val="24"/>
          <w:u w:val="single"/>
        </w:rPr>
        <w:t xml:space="preserve">      </w:t>
      </w:r>
      <w:r w:rsidRPr="00231D46">
        <w:rPr>
          <w:rFonts w:ascii="宋体" w:hAnsi="宋体" w:hint="eastAsia"/>
          <w:sz w:val="24"/>
          <w:u w:val="single"/>
        </w:rPr>
        <w:t xml:space="preserve">　</w:t>
      </w:r>
      <w:r w:rsidRPr="00231D46">
        <w:rPr>
          <w:rFonts w:ascii="宋体" w:hAnsi="宋体" w:hint="eastAsia"/>
          <w:sz w:val="24"/>
          <w:u w:val="single"/>
        </w:rPr>
        <w:t xml:space="preserve">         </w:t>
      </w:r>
    </w:p>
    <w:p w14:paraId="25807DD0" w14:textId="77777777" w:rsidR="000B50B9" w:rsidRPr="00231D46" w:rsidRDefault="003F39BE">
      <w:pPr>
        <w:spacing w:line="360" w:lineRule="auto"/>
        <w:ind w:rightChars="100" w:right="210" w:firstLineChars="300" w:firstLine="720"/>
        <w:rPr>
          <w:rFonts w:ascii="宋体" w:hAnsi="宋体"/>
          <w:sz w:val="24"/>
          <w:u w:val="single"/>
        </w:rPr>
      </w:pPr>
      <w:r w:rsidRPr="00231D46">
        <w:rPr>
          <w:rFonts w:ascii="宋体" w:hAnsi="宋体" w:hint="eastAsia"/>
          <w:sz w:val="24"/>
        </w:rPr>
        <w:t>地</w:t>
      </w:r>
      <w:r w:rsidRPr="00231D46">
        <w:rPr>
          <w:rFonts w:ascii="宋体" w:hAnsi="宋体" w:hint="eastAsia"/>
          <w:sz w:val="24"/>
        </w:rPr>
        <w:t xml:space="preserve">    </w:t>
      </w:r>
      <w:r w:rsidRPr="00231D46">
        <w:rPr>
          <w:rFonts w:ascii="宋体" w:hAnsi="宋体" w:hint="eastAsia"/>
          <w:sz w:val="24"/>
        </w:rPr>
        <w:t>址：</w:t>
      </w:r>
      <w:r w:rsidRPr="00231D46">
        <w:rPr>
          <w:rFonts w:ascii="宋体" w:hAnsi="宋体" w:hint="eastAsia"/>
          <w:sz w:val="24"/>
          <w:u w:val="single"/>
        </w:rPr>
        <w:t xml:space="preserve">　　　　　　</w:t>
      </w:r>
      <w:r w:rsidRPr="00231D46">
        <w:rPr>
          <w:rFonts w:ascii="宋体" w:hAnsi="宋体" w:hint="eastAsia"/>
          <w:sz w:val="24"/>
          <w:u w:val="single"/>
        </w:rPr>
        <w:t xml:space="preserve">    </w:t>
      </w:r>
      <w:r w:rsidRPr="00231D46">
        <w:rPr>
          <w:rFonts w:ascii="宋体" w:hAnsi="宋体" w:hint="eastAsia"/>
          <w:sz w:val="24"/>
          <w:u w:val="single"/>
        </w:rPr>
        <w:t xml:space="preserve">　</w:t>
      </w:r>
      <w:r w:rsidRPr="00231D46">
        <w:rPr>
          <w:rFonts w:ascii="宋体" w:hAnsi="宋体" w:hint="eastAsia"/>
          <w:sz w:val="24"/>
          <w:u w:val="single"/>
        </w:rPr>
        <w:t xml:space="preserve">                            </w:t>
      </w:r>
      <w:r w:rsidRPr="00231D46">
        <w:rPr>
          <w:rFonts w:ascii="宋体" w:hAnsi="宋体" w:hint="eastAsia"/>
          <w:sz w:val="24"/>
          <w:u w:val="single"/>
        </w:rPr>
        <w:t xml:space="preserve">　</w:t>
      </w:r>
      <w:r w:rsidRPr="00231D46">
        <w:rPr>
          <w:rFonts w:ascii="宋体" w:hAnsi="宋体" w:hint="eastAsia"/>
          <w:sz w:val="24"/>
          <w:u w:val="single"/>
        </w:rPr>
        <w:t xml:space="preserve">   </w:t>
      </w:r>
    </w:p>
    <w:p w14:paraId="4D675CA5" w14:textId="77777777" w:rsidR="000B50B9" w:rsidRPr="00231D46" w:rsidRDefault="003F39BE">
      <w:pPr>
        <w:spacing w:line="360" w:lineRule="auto"/>
        <w:ind w:rightChars="100" w:right="210" w:firstLineChars="300" w:firstLine="720"/>
        <w:rPr>
          <w:rFonts w:ascii="宋体" w:hAnsi="宋体"/>
          <w:sz w:val="24"/>
          <w:u w:val="single"/>
        </w:rPr>
      </w:pPr>
      <w:r w:rsidRPr="00231D46">
        <w:rPr>
          <w:rFonts w:ascii="宋体" w:hAnsi="宋体" w:hint="eastAsia"/>
          <w:sz w:val="24"/>
        </w:rPr>
        <w:t>姓名：</w:t>
      </w:r>
      <w:r w:rsidRPr="00231D46">
        <w:rPr>
          <w:rFonts w:ascii="宋体" w:hAnsi="宋体" w:hint="eastAsia"/>
          <w:sz w:val="24"/>
          <w:u w:val="single"/>
        </w:rPr>
        <w:t xml:space="preserve">　　</w:t>
      </w:r>
      <w:r w:rsidRPr="00231D46">
        <w:rPr>
          <w:rFonts w:ascii="宋体" w:hAnsi="宋体" w:hint="eastAsia"/>
          <w:sz w:val="24"/>
          <w:u w:val="single"/>
        </w:rPr>
        <w:t xml:space="preserve">        </w:t>
      </w:r>
      <w:r w:rsidRPr="00231D46">
        <w:rPr>
          <w:rFonts w:ascii="宋体" w:hAnsi="宋体" w:hint="eastAsia"/>
          <w:sz w:val="24"/>
        </w:rPr>
        <w:t>性别：</w:t>
      </w:r>
      <w:r w:rsidRPr="00231D46">
        <w:rPr>
          <w:rFonts w:ascii="宋体" w:hAnsi="宋体" w:hint="eastAsia"/>
          <w:sz w:val="24"/>
          <w:u w:val="single"/>
        </w:rPr>
        <w:t xml:space="preserve">　</w:t>
      </w:r>
      <w:r w:rsidRPr="00231D46">
        <w:rPr>
          <w:rFonts w:ascii="宋体" w:hAnsi="宋体" w:hint="eastAsia"/>
          <w:sz w:val="24"/>
          <w:u w:val="single"/>
        </w:rPr>
        <w:t xml:space="preserve">   </w:t>
      </w:r>
      <w:r w:rsidRPr="00231D46">
        <w:rPr>
          <w:rFonts w:ascii="宋体" w:hAnsi="宋体" w:hint="eastAsia"/>
          <w:sz w:val="24"/>
          <w:u w:val="single"/>
        </w:rPr>
        <w:t xml:space="preserve">　　</w:t>
      </w:r>
      <w:r w:rsidRPr="00231D46">
        <w:rPr>
          <w:rFonts w:ascii="宋体" w:hAnsi="宋体" w:hint="eastAsia"/>
          <w:sz w:val="24"/>
        </w:rPr>
        <w:t>年龄：</w:t>
      </w:r>
      <w:r w:rsidRPr="00231D46">
        <w:rPr>
          <w:rFonts w:ascii="宋体" w:hAnsi="宋体" w:hint="eastAsia"/>
          <w:sz w:val="24"/>
          <w:u w:val="single"/>
        </w:rPr>
        <w:t xml:space="preserve">　</w:t>
      </w:r>
      <w:r w:rsidRPr="00231D46">
        <w:rPr>
          <w:rFonts w:ascii="宋体" w:hAnsi="宋体" w:hint="eastAsia"/>
          <w:sz w:val="24"/>
          <w:u w:val="single"/>
        </w:rPr>
        <w:t xml:space="preserve">   </w:t>
      </w:r>
      <w:r w:rsidRPr="00231D46">
        <w:rPr>
          <w:rFonts w:ascii="宋体" w:hAnsi="宋体" w:hint="eastAsia"/>
          <w:sz w:val="24"/>
          <w:u w:val="single"/>
        </w:rPr>
        <w:t xml:space="preserve">　</w:t>
      </w:r>
      <w:r w:rsidRPr="00231D46">
        <w:rPr>
          <w:rFonts w:ascii="宋体" w:hAnsi="宋体" w:hint="eastAsia"/>
          <w:sz w:val="24"/>
        </w:rPr>
        <w:t>职务：</w:t>
      </w:r>
      <w:r w:rsidRPr="00231D46">
        <w:rPr>
          <w:rFonts w:ascii="宋体" w:hAnsi="宋体" w:hint="eastAsia"/>
          <w:sz w:val="24"/>
          <w:u w:val="single"/>
        </w:rPr>
        <w:t xml:space="preserve">　　</w:t>
      </w:r>
      <w:r w:rsidRPr="00231D46">
        <w:rPr>
          <w:rFonts w:ascii="宋体" w:hAnsi="宋体" w:hint="eastAsia"/>
          <w:sz w:val="24"/>
          <w:u w:val="single"/>
        </w:rPr>
        <w:t xml:space="preserve">   </w:t>
      </w:r>
      <w:r w:rsidRPr="00231D46">
        <w:rPr>
          <w:rFonts w:ascii="宋体" w:hAnsi="宋体" w:hint="eastAsia"/>
          <w:sz w:val="24"/>
          <w:u w:val="single"/>
        </w:rPr>
        <w:t xml:space="preserve">　</w:t>
      </w:r>
    </w:p>
    <w:p w14:paraId="1159F5BE" w14:textId="77777777" w:rsidR="000B50B9" w:rsidRPr="00231D46" w:rsidRDefault="003F39BE">
      <w:pPr>
        <w:spacing w:line="360" w:lineRule="auto"/>
        <w:ind w:rightChars="100" w:right="210" w:firstLineChars="300" w:firstLine="720"/>
        <w:rPr>
          <w:rFonts w:ascii="宋体" w:hAnsi="宋体"/>
          <w:sz w:val="24"/>
          <w:u w:val="single"/>
        </w:rPr>
      </w:pPr>
      <w:r w:rsidRPr="00231D46">
        <w:rPr>
          <w:rFonts w:ascii="宋体" w:hAnsi="宋体" w:hint="eastAsia"/>
          <w:sz w:val="24"/>
        </w:rPr>
        <w:t>系</w:t>
      </w:r>
      <w:r w:rsidRPr="00231D46">
        <w:rPr>
          <w:rFonts w:ascii="宋体" w:hAnsi="宋体" w:hint="eastAsia"/>
          <w:sz w:val="24"/>
          <w:u w:val="single"/>
        </w:rPr>
        <w:t xml:space="preserve">　</w:t>
      </w:r>
      <w:r w:rsidRPr="00231D46">
        <w:rPr>
          <w:rFonts w:ascii="宋体" w:hAnsi="宋体" w:hint="eastAsia"/>
          <w:sz w:val="24"/>
          <w:u w:val="single"/>
        </w:rPr>
        <w:t xml:space="preserve">    </w:t>
      </w:r>
      <w:r w:rsidRPr="00231D46">
        <w:rPr>
          <w:rFonts w:ascii="宋体" w:hAnsi="宋体" w:hint="eastAsia"/>
          <w:sz w:val="24"/>
          <w:u w:val="single"/>
        </w:rPr>
        <w:t xml:space="preserve">　　　　　　　　</w:t>
      </w:r>
      <w:r w:rsidRPr="00231D46">
        <w:rPr>
          <w:rFonts w:ascii="宋体" w:hAnsi="宋体" w:hint="eastAsia"/>
          <w:sz w:val="24"/>
          <w:u w:val="single"/>
        </w:rPr>
        <w:t xml:space="preserve">   </w:t>
      </w:r>
      <w:r w:rsidRPr="00231D46">
        <w:rPr>
          <w:rFonts w:ascii="宋体" w:hAnsi="宋体" w:hint="eastAsia"/>
          <w:sz w:val="24"/>
          <w:u w:val="single"/>
        </w:rPr>
        <w:t xml:space="preserve">　　　</w:t>
      </w:r>
      <w:r w:rsidRPr="00231D46">
        <w:rPr>
          <w:rFonts w:ascii="宋体" w:hAnsi="宋体" w:hint="eastAsia"/>
          <w:sz w:val="24"/>
        </w:rPr>
        <w:t>的法定代表人。</w:t>
      </w:r>
    </w:p>
    <w:p w14:paraId="43353EA8" w14:textId="77777777" w:rsidR="000B50B9" w:rsidRPr="00231D46" w:rsidRDefault="000B50B9">
      <w:pPr>
        <w:spacing w:line="360" w:lineRule="auto"/>
        <w:ind w:leftChars="100" w:left="210" w:rightChars="100" w:right="210" w:firstLineChars="200" w:firstLine="480"/>
        <w:rPr>
          <w:rFonts w:ascii="宋体" w:hAnsi="宋体"/>
          <w:sz w:val="24"/>
        </w:rPr>
      </w:pPr>
    </w:p>
    <w:p w14:paraId="6CB19B8E" w14:textId="77777777" w:rsidR="000B50B9" w:rsidRPr="00231D46" w:rsidRDefault="003F39BE">
      <w:pPr>
        <w:spacing w:line="360" w:lineRule="auto"/>
        <w:ind w:rightChars="100" w:right="210" w:firstLineChars="337" w:firstLine="809"/>
        <w:rPr>
          <w:rFonts w:ascii="宋体" w:hAnsi="宋体"/>
          <w:sz w:val="24"/>
        </w:rPr>
      </w:pPr>
      <w:r w:rsidRPr="00231D46">
        <w:rPr>
          <w:rFonts w:ascii="宋体" w:hAnsi="宋体" w:hint="eastAsia"/>
          <w:sz w:val="24"/>
        </w:rPr>
        <w:t>特此证明。</w:t>
      </w:r>
    </w:p>
    <w:p w14:paraId="74A97F55" w14:textId="77777777" w:rsidR="000B50B9" w:rsidRPr="00231D46" w:rsidRDefault="000B50B9">
      <w:pPr>
        <w:spacing w:line="360" w:lineRule="auto"/>
        <w:ind w:leftChars="300" w:left="630" w:rightChars="300" w:right="630" w:firstLineChars="200" w:firstLine="480"/>
        <w:rPr>
          <w:rFonts w:ascii="宋体" w:hAnsi="宋体"/>
          <w:sz w:val="24"/>
        </w:rPr>
      </w:pPr>
    </w:p>
    <w:p w14:paraId="2586DDAF" w14:textId="77777777" w:rsidR="000B50B9" w:rsidRPr="00231D46" w:rsidRDefault="000B50B9">
      <w:pPr>
        <w:spacing w:line="360" w:lineRule="auto"/>
        <w:ind w:leftChars="300" w:left="630" w:rightChars="300" w:right="630" w:firstLineChars="800" w:firstLine="1920"/>
        <w:rPr>
          <w:rFonts w:ascii="宋体" w:hAnsi="宋体"/>
          <w:sz w:val="24"/>
        </w:rPr>
      </w:pPr>
    </w:p>
    <w:p w14:paraId="41F35B84" w14:textId="77777777" w:rsidR="000B50B9" w:rsidRPr="00231D46" w:rsidRDefault="000B50B9">
      <w:pPr>
        <w:spacing w:line="360" w:lineRule="auto"/>
        <w:ind w:leftChars="300" w:left="630" w:rightChars="300" w:right="630" w:firstLineChars="800" w:firstLine="1920"/>
        <w:rPr>
          <w:rFonts w:ascii="宋体" w:hAnsi="宋体"/>
          <w:sz w:val="24"/>
        </w:rPr>
      </w:pPr>
    </w:p>
    <w:p w14:paraId="300AA1BC" w14:textId="77777777" w:rsidR="000B50B9" w:rsidRPr="00231D46" w:rsidRDefault="003F39BE">
      <w:pPr>
        <w:spacing w:line="360" w:lineRule="auto"/>
        <w:ind w:leftChars="300" w:left="630" w:rightChars="300" w:right="630" w:firstLineChars="800" w:firstLine="1920"/>
        <w:rPr>
          <w:rFonts w:ascii="宋体" w:hAnsi="宋体"/>
          <w:sz w:val="24"/>
        </w:rPr>
      </w:pPr>
      <w:r w:rsidRPr="00231D46">
        <w:rPr>
          <w:rFonts w:ascii="宋体" w:hAnsi="宋体" w:hint="eastAsia"/>
          <w:sz w:val="24"/>
        </w:rPr>
        <w:t xml:space="preserve">　　　投标人名称（实体公章）：</w:t>
      </w:r>
      <w:r w:rsidRPr="00231D46">
        <w:rPr>
          <w:rFonts w:ascii="宋体" w:hAnsi="宋体" w:hint="eastAsia"/>
          <w:sz w:val="24"/>
          <w:u w:val="single"/>
        </w:rPr>
        <w:t xml:space="preserve">　　　　　　</w:t>
      </w:r>
      <w:r w:rsidRPr="00231D46">
        <w:rPr>
          <w:rFonts w:ascii="宋体" w:hAnsi="宋体" w:hint="eastAsia"/>
          <w:sz w:val="24"/>
          <w:u w:val="single"/>
        </w:rPr>
        <w:t xml:space="preserve">  </w:t>
      </w:r>
      <w:r w:rsidRPr="00231D46">
        <w:rPr>
          <w:rFonts w:ascii="宋体" w:hAnsi="宋体" w:hint="eastAsia"/>
          <w:sz w:val="24"/>
          <w:u w:val="single"/>
        </w:rPr>
        <w:t xml:space="preserve">　</w:t>
      </w:r>
    </w:p>
    <w:p w14:paraId="22EB676A" w14:textId="77777777" w:rsidR="000B50B9" w:rsidRPr="00231D46" w:rsidRDefault="003F39BE">
      <w:pPr>
        <w:spacing w:line="360" w:lineRule="auto"/>
        <w:ind w:leftChars="300" w:left="630" w:rightChars="300" w:right="630" w:firstLineChars="800" w:firstLine="1920"/>
        <w:rPr>
          <w:rFonts w:ascii="宋体" w:hAnsi="宋体"/>
          <w:sz w:val="24"/>
        </w:rPr>
      </w:pPr>
      <w:r w:rsidRPr="00231D46">
        <w:rPr>
          <w:rFonts w:ascii="宋体" w:hAnsi="宋体" w:hint="eastAsia"/>
          <w:sz w:val="24"/>
        </w:rPr>
        <w:t xml:space="preserve">　　　</w:t>
      </w:r>
    </w:p>
    <w:p w14:paraId="3BEB173D" w14:textId="77777777" w:rsidR="000B50B9" w:rsidRPr="00231D46" w:rsidRDefault="003F39BE">
      <w:pPr>
        <w:spacing w:beforeLines="50" w:before="120" w:afterLines="50" w:after="120" w:line="360" w:lineRule="auto"/>
        <w:rPr>
          <w:rFonts w:ascii="宋体" w:hAnsi="宋体"/>
          <w:sz w:val="24"/>
        </w:rPr>
      </w:pPr>
      <w:r w:rsidRPr="00231D46">
        <w:rPr>
          <w:rFonts w:ascii="宋体" w:hAnsi="宋体" w:hint="eastAsia"/>
          <w:sz w:val="24"/>
        </w:rPr>
        <w:t xml:space="preserve">　　　</w:t>
      </w:r>
      <w:r w:rsidRPr="00231D46">
        <w:rPr>
          <w:rFonts w:ascii="宋体" w:hAnsi="宋体" w:hint="eastAsia"/>
          <w:sz w:val="24"/>
        </w:rPr>
        <w:t xml:space="preserve">                     </w:t>
      </w:r>
      <w:r w:rsidRPr="00231D46">
        <w:rPr>
          <w:rFonts w:ascii="宋体" w:hAnsi="宋体" w:hint="eastAsia"/>
          <w:sz w:val="24"/>
        </w:rPr>
        <w:t>日</w:t>
      </w:r>
      <w:r w:rsidRPr="00231D46">
        <w:rPr>
          <w:rFonts w:ascii="宋体" w:hAnsi="宋体" w:hint="eastAsia"/>
          <w:sz w:val="24"/>
        </w:rPr>
        <w:t xml:space="preserve">  </w:t>
      </w:r>
      <w:r w:rsidRPr="00231D46">
        <w:rPr>
          <w:rFonts w:ascii="宋体" w:hAnsi="宋体" w:hint="eastAsia"/>
          <w:sz w:val="24"/>
        </w:rPr>
        <w:t>期：</w:t>
      </w:r>
      <w:r w:rsidRPr="00231D46">
        <w:rPr>
          <w:rFonts w:ascii="宋体" w:hAnsi="宋体" w:hint="eastAsia"/>
          <w:sz w:val="24"/>
          <w:u w:val="single"/>
        </w:rPr>
        <w:t xml:space="preserve">　</w:t>
      </w:r>
      <w:r w:rsidRPr="00231D46">
        <w:rPr>
          <w:rFonts w:ascii="宋体" w:hAnsi="宋体" w:hint="eastAsia"/>
          <w:sz w:val="24"/>
          <w:u w:val="single"/>
        </w:rPr>
        <w:t xml:space="preserve"> </w:t>
      </w:r>
      <w:r w:rsidRPr="00231D46">
        <w:rPr>
          <w:rFonts w:ascii="宋体" w:hAnsi="宋体" w:hint="eastAsia"/>
          <w:sz w:val="24"/>
          <w:u w:val="single"/>
        </w:rPr>
        <w:t xml:space="preserve">　　　</w:t>
      </w:r>
      <w:r w:rsidRPr="00231D46">
        <w:rPr>
          <w:rFonts w:ascii="宋体" w:hAnsi="宋体" w:hint="eastAsia"/>
          <w:sz w:val="24"/>
        </w:rPr>
        <w:t>年</w:t>
      </w:r>
      <w:r w:rsidRPr="00231D46">
        <w:rPr>
          <w:rFonts w:ascii="宋体" w:hAnsi="宋体" w:hint="eastAsia"/>
          <w:sz w:val="24"/>
          <w:u w:val="single"/>
        </w:rPr>
        <w:t xml:space="preserve">　　</w:t>
      </w:r>
      <w:r w:rsidRPr="00231D46">
        <w:rPr>
          <w:rFonts w:ascii="宋体" w:hAnsi="宋体" w:hint="eastAsia"/>
          <w:sz w:val="24"/>
        </w:rPr>
        <w:t>月</w:t>
      </w:r>
      <w:r w:rsidRPr="00231D46">
        <w:rPr>
          <w:rFonts w:ascii="宋体" w:hAnsi="宋体" w:hint="eastAsia"/>
          <w:sz w:val="24"/>
          <w:u w:val="single"/>
        </w:rPr>
        <w:t xml:space="preserve">　　</w:t>
      </w:r>
      <w:r w:rsidRPr="00231D46">
        <w:rPr>
          <w:rFonts w:ascii="宋体" w:hAnsi="宋体" w:hint="eastAsia"/>
          <w:sz w:val="24"/>
        </w:rPr>
        <w:t>日</w:t>
      </w:r>
    </w:p>
    <w:p w14:paraId="44E74ECF" w14:textId="77777777" w:rsidR="000B50B9" w:rsidRPr="00231D46" w:rsidRDefault="000B50B9">
      <w:pPr>
        <w:spacing w:beforeLines="50" w:before="120" w:afterLines="50" w:after="120" w:line="360" w:lineRule="auto"/>
        <w:rPr>
          <w:rFonts w:ascii="宋体" w:hAnsi="宋体"/>
          <w:sz w:val="24"/>
        </w:rPr>
      </w:pPr>
    </w:p>
    <w:p w14:paraId="78C73842" w14:textId="77777777" w:rsidR="000B50B9" w:rsidRPr="00231D46" w:rsidRDefault="000B50B9">
      <w:pPr>
        <w:spacing w:beforeLines="50" w:before="120" w:afterLines="50" w:after="120" w:line="360" w:lineRule="auto"/>
        <w:rPr>
          <w:rFonts w:ascii="宋体" w:hAnsi="宋体"/>
          <w:sz w:val="24"/>
        </w:rPr>
      </w:pPr>
    </w:p>
    <w:p w14:paraId="0DC62CBF" w14:textId="77777777" w:rsidR="000B50B9" w:rsidRPr="00231D46" w:rsidRDefault="003F39BE">
      <w:pPr>
        <w:spacing w:beforeLines="50" w:before="120" w:afterLines="50" w:after="120" w:line="360" w:lineRule="auto"/>
        <w:ind w:firstLineChars="200" w:firstLine="482"/>
        <w:rPr>
          <w:rFonts w:ascii="宋体" w:hAnsi="宋体"/>
          <w:b/>
          <w:sz w:val="24"/>
        </w:rPr>
      </w:pPr>
      <w:r w:rsidRPr="00231D46">
        <w:rPr>
          <w:rFonts w:ascii="宋体" w:hAnsi="宋体" w:hint="eastAsia"/>
          <w:b/>
          <w:sz w:val="24"/>
        </w:rPr>
        <w:t>备注：须在本授权书后附法定代表人身份证复印件，加盖实体公章。</w:t>
      </w:r>
    </w:p>
    <w:p w14:paraId="06AF5D1A" w14:textId="77777777" w:rsidR="000B50B9" w:rsidRPr="00231D46" w:rsidRDefault="000B50B9">
      <w:pPr>
        <w:spacing w:beforeLines="50" w:before="120" w:afterLines="50" w:after="120" w:line="360" w:lineRule="auto"/>
        <w:ind w:firstLineChars="200" w:firstLine="482"/>
        <w:rPr>
          <w:rFonts w:ascii="宋体" w:hAnsi="宋体"/>
          <w:b/>
          <w:sz w:val="24"/>
        </w:rPr>
      </w:pPr>
    </w:p>
    <w:p w14:paraId="10936D63" w14:textId="77777777" w:rsidR="000B50B9" w:rsidRPr="00231D46" w:rsidRDefault="003F39BE">
      <w:pPr>
        <w:spacing w:beforeLines="50" w:before="120" w:afterLines="50" w:after="120" w:line="360" w:lineRule="auto"/>
        <w:ind w:firstLineChars="200" w:firstLine="482"/>
        <w:rPr>
          <w:rFonts w:ascii="宋体" w:hAnsi="宋体"/>
          <w:b/>
          <w:sz w:val="24"/>
        </w:rPr>
      </w:pPr>
      <w:r w:rsidRPr="00231D46">
        <w:rPr>
          <w:rFonts w:ascii="宋体" w:hAnsi="宋体"/>
          <w:b/>
          <w:sz w:val="24"/>
        </w:rPr>
        <w:t>法定代表人身份证正、反面复印件：</w:t>
      </w:r>
    </w:p>
    <w:p w14:paraId="02D838A0" w14:textId="77777777" w:rsidR="000B50B9" w:rsidRPr="00231D46" w:rsidRDefault="003F39BE">
      <w:pPr>
        <w:spacing w:beforeLines="50" w:before="120" w:afterLines="50" w:after="120" w:line="360" w:lineRule="auto"/>
        <w:ind w:firstLineChars="200" w:firstLine="482"/>
        <w:rPr>
          <w:rFonts w:ascii="宋体" w:hAnsi="宋体"/>
          <w:b/>
          <w:sz w:val="24"/>
        </w:rPr>
        <w:sectPr w:rsidR="000B50B9" w:rsidRPr="00231D46">
          <w:pgSz w:w="11906" w:h="16838"/>
          <w:pgMar w:top="1440" w:right="1700" w:bottom="1440" w:left="1701" w:header="567" w:footer="567" w:gutter="0"/>
          <w:cols w:space="720"/>
          <w:docGrid w:linePitch="312"/>
        </w:sectPr>
      </w:pPr>
      <w:r w:rsidRPr="00231D46">
        <w:rPr>
          <w:rFonts w:ascii="宋体" w:hAnsi="宋体"/>
          <w:b/>
          <w:noProof/>
          <w:sz w:val="24"/>
        </w:rPr>
        <w:drawing>
          <wp:inline distT="0" distB="0" distL="114300" distR="114300" wp14:anchorId="5D129CFE" wp14:editId="2E1DADDE">
            <wp:extent cx="5394960" cy="1592580"/>
            <wp:effectExtent l="0" t="0" r="15240" b="7620"/>
            <wp:docPr id="6" name="图片 6" descr="upload_201450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upload_201450575"/>
                    <pic:cNvPicPr>
                      <a:picLocks noChangeAspect="1"/>
                    </pic:cNvPicPr>
                  </pic:nvPicPr>
                  <pic:blipFill>
                    <a:blip r:embed="rId19"/>
                    <a:stretch>
                      <a:fillRect/>
                    </a:stretch>
                  </pic:blipFill>
                  <pic:spPr>
                    <a:xfrm>
                      <a:off x="0" y="0"/>
                      <a:ext cx="5394960" cy="1592580"/>
                    </a:xfrm>
                    <a:prstGeom prst="rect">
                      <a:avLst/>
                    </a:prstGeom>
                    <a:noFill/>
                    <a:ln>
                      <a:noFill/>
                    </a:ln>
                  </pic:spPr>
                </pic:pic>
              </a:graphicData>
            </a:graphic>
          </wp:inline>
        </w:drawing>
      </w:r>
    </w:p>
    <w:p w14:paraId="3C00F471" w14:textId="77777777" w:rsidR="000B50B9" w:rsidRPr="00231D46" w:rsidRDefault="003F39BE">
      <w:pPr>
        <w:spacing w:beforeLines="50" w:before="120" w:afterLines="50" w:after="120" w:line="360" w:lineRule="auto"/>
        <w:outlineLvl w:val="2"/>
        <w:rPr>
          <w:rFonts w:ascii="宋体" w:hAnsi="宋体"/>
          <w:sz w:val="24"/>
        </w:rPr>
      </w:pPr>
      <w:bookmarkStart w:id="174" w:name="_Toc19975"/>
      <w:bookmarkStart w:id="175" w:name="_Toc56783563"/>
      <w:bookmarkStart w:id="176" w:name="_Toc317667109"/>
      <w:bookmarkStart w:id="177" w:name="_Toc45113247"/>
      <w:bookmarkStart w:id="178" w:name="_Toc436248636"/>
      <w:r w:rsidRPr="00231D46">
        <w:rPr>
          <w:rFonts w:ascii="宋体" w:hAnsi="宋体" w:hint="eastAsia"/>
          <w:b/>
          <w:sz w:val="24"/>
        </w:rPr>
        <w:lastRenderedPageBreak/>
        <w:t>格式</w:t>
      </w:r>
      <w:r w:rsidRPr="00231D46">
        <w:rPr>
          <w:rFonts w:ascii="宋体" w:hAnsi="宋体" w:hint="eastAsia"/>
          <w:b/>
          <w:sz w:val="24"/>
        </w:rPr>
        <w:t>1-3</w:t>
      </w:r>
      <w:r w:rsidRPr="00231D46">
        <w:rPr>
          <w:rFonts w:ascii="宋体" w:hAnsi="宋体" w:hint="eastAsia"/>
          <w:b/>
          <w:sz w:val="24"/>
        </w:rPr>
        <w:t>法定代表人授权委托书</w:t>
      </w:r>
      <w:bookmarkEnd w:id="174"/>
      <w:bookmarkEnd w:id="175"/>
      <w:bookmarkEnd w:id="176"/>
      <w:bookmarkEnd w:id="177"/>
      <w:bookmarkEnd w:id="178"/>
    </w:p>
    <w:p w14:paraId="0BAE743D" w14:textId="77777777" w:rsidR="000B50B9" w:rsidRPr="00231D46" w:rsidRDefault="000B50B9">
      <w:pPr>
        <w:tabs>
          <w:tab w:val="left" w:pos="630"/>
        </w:tabs>
        <w:spacing w:beforeLines="50" w:before="120" w:afterLines="50" w:after="120" w:line="360" w:lineRule="auto"/>
        <w:ind w:leftChars="270" w:left="567"/>
        <w:rPr>
          <w:rFonts w:ascii="宋体" w:hAnsi="宋体"/>
          <w:sz w:val="24"/>
        </w:rPr>
      </w:pPr>
    </w:p>
    <w:p w14:paraId="3EAE02D4" w14:textId="77777777" w:rsidR="000B50B9" w:rsidRPr="00231D46" w:rsidRDefault="003F39BE">
      <w:pPr>
        <w:tabs>
          <w:tab w:val="left" w:pos="630"/>
        </w:tabs>
        <w:spacing w:beforeLines="50" w:before="120" w:afterLines="50" w:after="120" w:line="360" w:lineRule="auto"/>
        <w:rPr>
          <w:rFonts w:ascii="宋体" w:hAnsi="宋体"/>
          <w:sz w:val="24"/>
        </w:rPr>
      </w:pPr>
      <w:r w:rsidRPr="00231D46">
        <w:rPr>
          <w:rFonts w:ascii="宋体" w:hAnsi="宋体" w:hint="eastAsia"/>
          <w:sz w:val="24"/>
        </w:rPr>
        <w:t>致：</w:t>
      </w:r>
      <w:r w:rsidRPr="00231D46">
        <w:rPr>
          <w:rFonts w:ascii="宋体" w:hAnsi="宋体" w:hint="eastAsia"/>
          <w:sz w:val="24"/>
          <w:u w:val="single"/>
        </w:rPr>
        <w:t xml:space="preserve"> [</w:t>
      </w:r>
      <w:r w:rsidRPr="00231D46">
        <w:rPr>
          <w:rFonts w:ascii="宋体" w:hAnsi="宋体" w:hint="eastAsia"/>
          <w:sz w:val="24"/>
          <w:u w:val="single"/>
        </w:rPr>
        <w:t>招标代理人</w:t>
      </w:r>
      <w:r w:rsidRPr="00231D46">
        <w:rPr>
          <w:rFonts w:ascii="宋体" w:hAnsi="宋体" w:hint="eastAsia"/>
          <w:sz w:val="24"/>
          <w:u w:val="single"/>
        </w:rPr>
        <w:t xml:space="preserve">] </w:t>
      </w:r>
      <w:r w:rsidRPr="00231D46">
        <w:rPr>
          <w:rFonts w:ascii="宋体" w:hAnsi="宋体" w:hint="eastAsia"/>
          <w:sz w:val="24"/>
        </w:rPr>
        <w:t xml:space="preserve"> </w:t>
      </w:r>
    </w:p>
    <w:p w14:paraId="34AF6179" w14:textId="77777777" w:rsidR="000B50B9" w:rsidRPr="00231D46" w:rsidRDefault="003F39BE">
      <w:pPr>
        <w:tabs>
          <w:tab w:val="left" w:pos="630"/>
        </w:tabs>
        <w:spacing w:beforeLines="50" w:before="120" w:afterLines="50" w:after="120" w:line="360" w:lineRule="auto"/>
        <w:rPr>
          <w:rFonts w:ascii="宋体" w:hAnsi="宋体"/>
          <w:sz w:val="24"/>
        </w:rPr>
      </w:pPr>
      <w:r w:rsidRPr="00231D46">
        <w:rPr>
          <w:rFonts w:ascii="宋体" w:hAnsi="宋体" w:hint="eastAsia"/>
          <w:sz w:val="24"/>
        </w:rPr>
        <w:tab/>
      </w:r>
      <w:r w:rsidRPr="00231D46">
        <w:rPr>
          <w:rFonts w:ascii="宋体" w:hAnsi="宋体" w:hint="eastAsia"/>
          <w:sz w:val="24"/>
          <w:u w:val="single"/>
        </w:rPr>
        <w:t xml:space="preserve">    </w:t>
      </w:r>
      <w:r w:rsidRPr="00231D46">
        <w:rPr>
          <w:rFonts w:ascii="宋体" w:hAnsi="宋体" w:hint="eastAsia"/>
          <w:sz w:val="24"/>
          <w:u w:val="single"/>
        </w:rPr>
        <w:t>（投标人名称）</w:t>
      </w:r>
      <w:r w:rsidRPr="00231D46">
        <w:rPr>
          <w:rFonts w:ascii="宋体" w:hAnsi="宋体" w:hint="eastAsia"/>
          <w:sz w:val="24"/>
          <w:u w:val="single"/>
        </w:rPr>
        <w:t xml:space="preserve"> </w:t>
      </w:r>
      <w:r w:rsidRPr="00231D46">
        <w:rPr>
          <w:rFonts w:ascii="宋体" w:hAnsi="宋体" w:hint="eastAsia"/>
          <w:sz w:val="24"/>
        </w:rPr>
        <w:t>，中华人民共和国合法企业，法定地址</w:t>
      </w:r>
      <w:r w:rsidRPr="00231D46">
        <w:rPr>
          <w:rFonts w:ascii="宋体" w:hAnsi="宋体" w:hint="eastAsia"/>
          <w:sz w:val="24"/>
          <w:u w:val="single"/>
        </w:rPr>
        <w:t xml:space="preserve">            </w:t>
      </w:r>
      <w:r w:rsidRPr="00231D46">
        <w:rPr>
          <w:rFonts w:ascii="宋体" w:hAnsi="宋体" w:hint="eastAsia"/>
          <w:sz w:val="24"/>
        </w:rPr>
        <w:t>。</w:t>
      </w:r>
    </w:p>
    <w:p w14:paraId="473B2C5C" w14:textId="77777777" w:rsidR="000B50B9" w:rsidRPr="00231D46" w:rsidRDefault="003F39BE">
      <w:pPr>
        <w:tabs>
          <w:tab w:val="left" w:pos="630"/>
        </w:tabs>
        <w:spacing w:beforeLines="50" w:before="120" w:afterLines="50" w:after="120" w:line="360" w:lineRule="auto"/>
        <w:rPr>
          <w:rFonts w:ascii="宋体" w:hAnsi="宋体"/>
          <w:sz w:val="24"/>
        </w:rPr>
      </w:pPr>
      <w:r w:rsidRPr="00231D46">
        <w:rPr>
          <w:rFonts w:ascii="宋体" w:hAnsi="宋体" w:hint="eastAsia"/>
          <w:sz w:val="24"/>
        </w:rPr>
        <w:tab/>
      </w:r>
      <w:r w:rsidRPr="00231D46">
        <w:rPr>
          <w:rFonts w:ascii="宋体" w:hAnsi="宋体" w:hint="eastAsia"/>
          <w:sz w:val="24"/>
          <w:u w:val="single"/>
        </w:rPr>
        <w:t>（授权人姓名）</w:t>
      </w:r>
      <w:r w:rsidRPr="00231D46">
        <w:rPr>
          <w:rFonts w:ascii="宋体" w:hAnsi="宋体" w:hint="eastAsia"/>
          <w:sz w:val="24"/>
        </w:rPr>
        <w:t>特授权</w:t>
      </w:r>
      <w:r w:rsidRPr="00231D46">
        <w:rPr>
          <w:rFonts w:ascii="宋体" w:hAnsi="宋体" w:hint="eastAsia"/>
          <w:sz w:val="24"/>
          <w:u w:val="single"/>
        </w:rPr>
        <w:t>（被授权人姓名、身份证号码）</w:t>
      </w:r>
      <w:r w:rsidRPr="00231D46">
        <w:rPr>
          <w:rFonts w:ascii="宋体" w:hAnsi="宋体" w:hint="eastAsia"/>
          <w:sz w:val="24"/>
        </w:rPr>
        <w:t>代表我公司全权办理针对</w:t>
      </w:r>
      <w:r w:rsidRPr="00231D46">
        <w:rPr>
          <w:rFonts w:ascii="宋体" w:hAnsi="宋体" w:hint="eastAsia"/>
          <w:sz w:val="24"/>
          <w:u w:val="single"/>
        </w:rPr>
        <w:t xml:space="preserve">  </w:t>
      </w:r>
      <w:r w:rsidRPr="00231D46">
        <w:rPr>
          <w:rFonts w:ascii="宋体" w:hAnsi="宋体" w:hint="eastAsia"/>
          <w:sz w:val="24"/>
          <w:u w:val="single"/>
        </w:rPr>
        <w:t>（招标项目名称、招标编号）</w:t>
      </w:r>
      <w:r w:rsidRPr="00231D46">
        <w:rPr>
          <w:rFonts w:ascii="宋体" w:hAnsi="宋体" w:hint="eastAsia"/>
          <w:sz w:val="24"/>
          <w:u w:val="single"/>
        </w:rPr>
        <w:t xml:space="preserve">  </w:t>
      </w:r>
      <w:r w:rsidRPr="00231D46">
        <w:rPr>
          <w:rFonts w:ascii="宋体" w:hAnsi="宋体" w:hint="eastAsia"/>
          <w:sz w:val="24"/>
        </w:rPr>
        <w:t>的投标、谈判、签约等具体工作，并签署全部有关的文件、协议及合同。</w:t>
      </w:r>
    </w:p>
    <w:p w14:paraId="44219140" w14:textId="77777777" w:rsidR="000B50B9" w:rsidRPr="00231D46" w:rsidRDefault="003F39BE">
      <w:pPr>
        <w:tabs>
          <w:tab w:val="left" w:pos="630"/>
        </w:tabs>
        <w:spacing w:beforeLines="50" w:before="120" w:afterLines="50" w:after="120" w:line="360" w:lineRule="auto"/>
        <w:rPr>
          <w:rFonts w:ascii="宋体" w:hAnsi="宋体"/>
          <w:sz w:val="24"/>
        </w:rPr>
      </w:pPr>
      <w:r w:rsidRPr="00231D46">
        <w:rPr>
          <w:rFonts w:ascii="宋体" w:hAnsi="宋体" w:hint="eastAsia"/>
          <w:sz w:val="24"/>
        </w:rPr>
        <w:tab/>
      </w:r>
      <w:r w:rsidRPr="00231D46">
        <w:rPr>
          <w:rFonts w:ascii="宋体" w:hAnsi="宋体" w:hint="eastAsia"/>
          <w:sz w:val="24"/>
        </w:rPr>
        <w:t>我公司对被授权人的签名负全部责任。</w:t>
      </w:r>
      <w:r w:rsidRPr="00231D46">
        <w:rPr>
          <w:rFonts w:ascii="宋体" w:hAnsi="宋体" w:hint="eastAsia"/>
          <w:sz w:val="24"/>
        </w:rPr>
        <w:t xml:space="preserve"> </w:t>
      </w:r>
    </w:p>
    <w:p w14:paraId="56CE1732" w14:textId="77777777" w:rsidR="000B50B9" w:rsidRPr="00231D46" w:rsidRDefault="003F39BE">
      <w:pPr>
        <w:tabs>
          <w:tab w:val="left" w:pos="630"/>
        </w:tabs>
        <w:spacing w:beforeLines="50" w:before="120" w:afterLines="50" w:after="120" w:line="360" w:lineRule="auto"/>
        <w:rPr>
          <w:rFonts w:ascii="宋体" w:hAnsi="宋体"/>
          <w:sz w:val="24"/>
        </w:rPr>
      </w:pPr>
      <w:r w:rsidRPr="00231D46">
        <w:rPr>
          <w:rFonts w:ascii="宋体" w:hAnsi="宋体" w:hint="eastAsia"/>
          <w:sz w:val="24"/>
        </w:rPr>
        <w:tab/>
      </w:r>
      <w:r w:rsidRPr="00231D46">
        <w:rPr>
          <w:rFonts w:ascii="宋体" w:hAnsi="宋体" w:hint="eastAsia"/>
          <w:sz w:val="24"/>
        </w:rPr>
        <w:t>在投标文件有效期内，本授权书一直有效。被授权人签署的所有文件（在授权书有效期内签署的）不因授权的撤消而失效。</w:t>
      </w:r>
    </w:p>
    <w:p w14:paraId="3B5CB5ED" w14:textId="77777777" w:rsidR="000B50B9" w:rsidRPr="00231D46" w:rsidRDefault="000B50B9">
      <w:pPr>
        <w:tabs>
          <w:tab w:val="left" w:pos="630"/>
          <w:tab w:val="left" w:pos="8160"/>
        </w:tabs>
        <w:spacing w:beforeLines="50" w:before="120" w:afterLines="50" w:after="120" w:line="360" w:lineRule="auto"/>
        <w:rPr>
          <w:rFonts w:ascii="宋体" w:hAnsi="宋体"/>
          <w:sz w:val="24"/>
        </w:rPr>
      </w:pPr>
    </w:p>
    <w:p w14:paraId="6EBC19FD" w14:textId="77777777" w:rsidR="000B50B9" w:rsidRPr="00231D46" w:rsidRDefault="003F39BE">
      <w:pPr>
        <w:tabs>
          <w:tab w:val="left" w:pos="210"/>
          <w:tab w:val="left" w:pos="7560"/>
        </w:tabs>
        <w:spacing w:beforeLines="50" w:before="120" w:afterLines="50" w:after="120" w:line="360" w:lineRule="auto"/>
        <w:rPr>
          <w:rFonts w:ascii="宋体" w:hAnsi="宋体"/>
          <w:sz w:val="24"/>
        </w:rPr>
      </w:pPr>
      <w:r w:rsidRPr="00231D46">
        <w:rPr>
          <w:rFonts w:ascii="宋体" w:hAnsi="宋体" w:hint="eastAsia"/>
          <w:sz w:val="24"/>
        </w:rPr>
        <w:tab/>
      </w:r>
      <w:r w:rsidRPr="00231D46">
        <w:rPr>
          <w:rFonts w:ascii="宋体" w:hAnsi="宋体" w:hint="eastAsia"/>
          <w:sz w:val="24"/>
        </w:rPr>
        <w:t>被授权人签名（手写签名）：</w:t>
      </w:r>
      <w:r w:rsidRPr="00231D46">
        <w:rPr>
          <w:rFonts w:ascii="宋体" w:hAnsi="宋体" w:hint="eastAsia"/>
          <w:sz w:val="24"/>
          <w:u w:val="single"/>
        </w:rPr>
        <w:t xml:space="preserve">       </w:t>
      </w:r>
      <w:r w:rsidRPr="00231D46">
        <w:rPr>
          <w:rFonts w:ascii="宋体" w:hAnsi="宋体" w:hint="eastAsia"/>
          <w:sz w:val="24"/>
        </w:rPr>
        <w:t>授权人签名（手写签名）：</w:t>
      </w:r>
      <w:r w:rsidRPr="00231D46">
        <w:rPr>
          <w:rFonts w:ascii="宋体" w:hAnsi="宋体" w:hint="eastAsia"/>
          <w:sz w:val="24"/>
          <w:u w:val="single"/>
        </w:rPr>
        <w:t xml:space="preserve">       </w:t>
      </w:r>
    </w:p>
    <w:p w14:paraId="413DF765" w14:textId="77777777" w:rsidR="000B50B9" w:rsidRPr="00231D46" w:rsidRDefault="003F39BE">
      <w:pPr>
        <w:tabs>
          <w:tab w:val="left" w:pos="210"/>
          <w:tab w:val="left" w:pos="7560"/>
        </w:tabs>
        <w:spacing w:beforeLines="50" w:before="120" w:afterLines="50" w:after="120" w:line="360" w:lineRule="auto"/>
        <w:rPr>
          <w:rFonts w:ascii="宋体" w:hAnsi="宋体"/>
          <w:sz w:val="24"/>
          <w:u w:val="single"/>
        </w:rPr>
      </w:pPr>
      <w:r w:rsidRPr="00231D46">
        <w:rPr>
          <w:rFonts w:ascii="宋体" w:hAnsi="宋体" w:hint="eastAsia"/>
          <w:sz w:val="24"/>
        </w:rPr>
        <w:tab/>
      </w:r>
      <w:r w:rsidRPr="00231D46">
        <w:rPr>
          <w:rFonts w:ascii="宋体" w:hAnsi="宋体" w:hint="eastAsia"/>
          <w:sz w:val="24"/>
        </w:rPr>
        <w:t>职</w:t>
      </w:r>
      <w:r w:rsidRPr="00231D46">
        <w:rPr>
          <w:rFonts w:ascii="宋体" w:hAnsi="宋体" w:hint="eastAsia"/>
          <w:sz w:val="24"/>
        </w:rPr>
        <w:t xml:space="preserve">       </w:t>
      </w:r>
      <w:r w:rsidRPr="00231D46">
        <w:rPr>
          <w:rFonts w:ascii="宋体" w:hAnsi="宋体" w:hint="eastAsia"/>
          <w:sz w:val="24"/>
        </w:rPr>
        <w:t>务：</w:t>
      </w:r>
      <w:r w:rsidRPr="00231D46">
        <w:rPr>
          <w:rFonts w:ascii="宋体" w:hAnsi="宋体" w:hint="eastAsia"/>
          <w:sz w:val="24"/>
          <w:u w:val="single"/>
        </w:rPr>
        <w:t xml:space="preserve">             </w:t>
      </w:r>
      <w:r w:rsidRPr="00231D46">
        <w:rPr>
          <w:rFonts w:ascii="宋体" w:hAnsi="宋体" w:hint="eastAsia"/>
          <w:sz w:val="24"/>
        </w:rPr>
        <w:t xml:space="preserve">     </w:t>
      </w:r>
      <w:r w:rsidRPr="00231D46">
        <w:rPr>
          <w:rFonts w:ascii="宋体" w:hAnsi="宋体" w:hint="eastAsia"/>
          <w:sz w:val="24"/>
        </w:rPr>
        <w:t>职</w:t>
      </w:r>
      <w:r w:rsidRPr="00231D46">
        <w:rPr>
          <w:rFonts w:ascii="宋体" w:hAnsi="宋体" w:hint="eastAsia"/>
          <w:sz w:val="24"/>
        </w:rPr>
        <w:t xml:space="preserve">      </w:t>
      </w:r>
      <w:r w:rsidRPr="00231D46">
        <w:rPr>
          <w:rFonts w:ascii="宋体" w:hAnsi="宋体" w:hint="eastAsia"/>
          <w:sz w:val="24"/>
        </w:rPr>
        <w:t>务：</w:t>
      </w:r>
      <w:r w:rsidRPr="00231D46">
        <w:rPr>
          <w:rFonts w:ascii="宋体" w:hAnsi="宋体" w:hint="eastAsia"/>
          <w:sz w:val="24"/>
          <w:u w:val="single"/>
        </w:rPr>
        <w:tab/>
      </w:r>
    </w:p>
    <w:p w14:paraId="0148BA88" w14:textId="77777777" w:rsidR="000B50B9" w:rsidRPr="00231D46" w:rsidRDefault="000B50B9">
      <w:pPr>
        <w:tabs>
          <w:tab w:val="left" w:pos="630"/>
          <w:tab w:val="left" w:pos="7560"/>
        </w:tabs>
        <w:spacing w:beforeLines="50" w:before="120" w:afterLines="50" w:after="120" w:line="360" w:lineRule="auto"/>
        <w:rPr>
          <w:rFonts w:ascii="宋体" w:hAnsi="宋体"/>
          <w:sz w:val="24"/>
        </w:rPr>
      </w:pPr>
    </w:p>
    <w:p w14:paraId="5E28A8E7" w14:textId="77777777" w:rsidR="000B50B9" w:rsidRPr="00231D46" w:rsidRDefault="003F39BE">
      <w:pPr>
        <w:tabs>
          <w:tab w:val="left" w:pos="630"/>
          <w:tab w:val="left" w:pos="7560"/>
        </w:tabs>
        <w:spacing w:beforeLines="50" w:before="120" w:afterLines="50" w:after="120" w:line="360" w:lineRule="auto"/>
        <w:rPr>
          <w:rFonts w:ascii="宋体" w:hAnsi="宋体"/>
          <w:sz w:val="24"/>
          <w:u w:val="single"/>
        </w:rPr>
      </w:pPr>
      <w:r w:rsidRPr="00231D46">
        <w:rPr>
          <w:rFonts w:ascii="宋体" w:hAnsi="宋体" w:hint="eastAsia"/>
          <w:sz w:val="24"/>
        </w:rPr>
        <w:t xml:space="preserve">                                 </w:t>
      </w:r>
      <w:r w:rsidRPr="00231D46">
        <w:rPr>
          <w:rFonts w:ascii="宋体" w:hAnsi="宋体" w:hint="eastAsia"/>
          <w:sz w:val="24"/>
        </w:rPr>
        <w:t>投标人名称（实体公章）：</w:t>
      </w:r>
      <w:r w:rsidRPr="00231D46">
        <w:rPr>
          <w:rFonts w:ascii="宋体" w:hAnsi="宋体" w:hint="eastAsia"/>
          <w:sz w:val="24"/>
          <w:u w:val="single"/>
        </w:rPr>
        <w:tab/>
      </w:r>
    </w:p>
    <w:p w14:paraId="58E49A48" w14:textId="77777777" w:rsidR="000B50B9" w:rsidRPr="00231D46" w:rsidRDefault="000B50B9">
      <w:pPr>
        <w:spacing w:beforeLines="50" w:before="120" w:afterLines="50" w:after="120" w:line="360" w:lineRule="auto"/>
        <w:rPr>
          <w:rFonts w:ascii="宋体" w:hAnsi="宋体"/>
          <w:b/>
          <w:sz w:val="24"/>
        </w:rPr>
      </w:pPr>
    </w:p>
    <w:p w14:paraId="54FFA4D5" w14:textId="77777777" w:rsidR="000B50B9" w:rsidRPr="00231D46" w:rsidRDefault="003F39BE">
      <w:pPr>
        <w:spacing w:beforeLines="50" w:before="120" w:afterLines="50" w:after="120" w:line="360" w:lineRule="auto"/>
        <w:rPr>
          <w:rFonts w:ascii="宋体" w:hAnsi="宋体"/>
          <w:b/>
          <w:sz w:val="24"/>
        </w:rPr>
      </w:pPr>
      <w:r w:rsidRPr="00231D46">
        <w:rPr>
          <w:rFonts w:ascii="宋体" w:hAnsi="宋体" w:hint="eastAsia"/>
          <w:b/>
          <w:sz w:val="24"/>
        </w:rPr>
        <w:t>备注：须在本授权书后附被授权代表身份证复印件，加盖实体公章。</w:t>
      </w:r>
    </w:p>
    <w:p w14:paraId="6E634FB3" w14:textId="77777777" w:rsidR="000B50B9" w:rsidRPr="00231D46" w:rsidRDefault="000B50B9">
      <w:pPr>
        <w:spacing w:beforeLines="50" w:before="120" w:afterLines="50" w:after="120" w:line="360" w:lineRule="auto"/>
        <w:rPr>
          <w:rFonts w:ascii="宋体" w:hAnsi="宋体"/>
          <w:b/>
          <w:sz w:val="24"/>
        </w:rPr>
      </w:pPr>
    </w:p>
    <w:p w14:paraId="72F57B70" w14:textId="77777777" w:rsidR="000B50B9" w:rsidRPr="00231D46" w:rsidRDefault="003F39BE">
      <w:pPr>
        <w:spacing w:beforeLines="50" w:before="120" w:afterLines="50" w:after="120" w:line="360" w:lineRule="auto"/>
        <w:rPr>
          <w:rFonts w:ascii="宋体" w:hAnsi="宋体"/>
          <w:b/>
          <w:sz w:val="24"/>
        </w:rPr>
      </w:pPr>
      <w:r w:rsidRPr="00231D46">
        <w:rPr>
          <w:rFonts w:ascii="宋体" w:hAnsi="宋体" w:hint="eastAsia"/>
          <w:b/>
          <w:sz w:val="24"/>
        </w:rPr>
        <w:t>被授权</w:t>
      </w:r>
      <w:r w:rsidRPr="00231D46">
        <w:rPr>
          <w:rFonts w:ascii="宋体" w:hAnsi="宋体"/>
          <w:b/>
          <w:sz w:val="24"/>
        </w:rPr>
        <w:t>人身份证正、反面复印件：</w:t>
      </w:r>
    </w:p>
    <w:p w14:paraId="4E8D69CD" w14:textId="77777777" w:rsidR="000B50B9" w:rsidRPr="00231D46" w:rsidRDefault="003F39BE">
      <w:pPr>
        <w:spacing w:beforeLines="50" w:before="120" w:afterLines="50" w:after="120" w:line="360" w:lineRule="auto"/>
        <w:rPr>
          <w:rFonts w:ascii="宋体" w:hAnsi="宋体"/>
          <w:b/>
          <w:sz w:val="24"/>
        </w:rPr>
        <w:sectPr w:rsidR="000B50B9" w:rsidRPr="00231D46">
          <w:pgSz w:w="11906" w:h="16838"/>
          <w:pgMar w:top="1440" w:right="1700" w:bottom="1440" w:left="1701" w:header="567" w:footer="567" w:gutter="0"/>
          <w:cols w:space="720"/>
          <w:docGrid w:linePitch="312"/>
        </w:sectPr>
      </w:pPr>
      <w:r w:rsidRPr="00231D46">
        <w:rPr>
          <w:rFonts w:ascii="宋体" w:hAnsi="宋体"/>
          <w:b/>
          <w:noProof/>
          <w:sz w:val="24"/>
        </w:rPr>
        <w:drawing>
          <wp:inline distT="0" distB="0" distL="114300" distR="114300" wp14:anchorId="43A3DF36" wp14:editId="00B6F1FD">
            <wp:extent cx="5394960" cy="1592580"/>
            <wp:effectExtent l="0" t="0" r="15240" b="7620"/>
            <wp:docPr id="8" name="图片 7" descr="upload_201450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descr="upload_201450575"/>
                    <pic:cNvPicPr>
                      <a:picLocks noChangeAspect="1"/>
                    </pic:cNvPicPr>
                  </pic:nvPicPr>
                  <pic:blipFill>
                    <a:blip r:embed="rId19"/>
                    <a:stretch>
                      <a:fillRect/>
                    </a:stretch>
                  </pic:blipFill>
                  <pic:spPr>
                    <a:xfrm>
                      <a:off x="0" y="0"/>
                      <a:ext cx="5394960" cy="1592580"/>
                    </a:xfrm>
                    <a:prstGeom prst="rect">
                      <a:avLst/>
                    </a:prstGeom>
                    <a:noFill/>
                    <a:ln>
                      <a:noFill/>
                    </a:ln>
                  </pic:spPr>
                </pic:pic>
              </a:graphicData>
            </a:graphic>
          </wp:inline>
        </w:drawing>
      </w:r>
    </w:p>
    <w:p w14:paraId="2220CFE4" w14:textId="77777777" w:rsidR="000B50B9" w:rsidRPr="00231D46" w:rsidRDefault="003F39BE">
      <w:pPr>
        <w:spacing w:beforeLines="50" w:before="120" w:afterLines="50" w:after="120" w:line="360" w:lineRule="auto"/>
        <w:outlineLvl w:val="2"/>
        <w:rPr>
          <w:rFonts w:ascii="宋体" w:hAnsi="宋体"/>
          <w:b/>
          <w:sz w:val="24"/>
        </w:rPr>
      </w:pPr>
      <w:bookmarkStart w:id="179" w:name="_Toc317667107"/>
      <w:bookmarkStart w:id="180" w:name="_Toc436248637"/>
      <w:bookmarkStart w:id="181" w:name="_Toc56783564"/>
      <w:bookmarkStart w:id="182" w:name="_Toc21892"/>
      <w:bookmarkStart w:id="183" w:name="_Toc45113248"/>
      <w:r w:rsidRPr="00231D46">
        <w:rPr>
          <w:rFonts w:ascii="宋体" w:hAnsi="宋体" w:hint="eastAsia"/>
          <w:b/>
          <w:sz w:val="24"/>
        </w:rPr>
        <w:lastRenderedPageBreak/>
        <w:t>格式</w:t>
      </w:r>
      <w:r w:rsidRPr="00231D46">
        <w:rPr>
          <w:rFonts w:ascii="宋体" w:hAnsi="宋体" w:hint="eastAsia"/>
          <w:b/>
          <w:sz w:val="24"/>
        </w:rPr>
        <w:t>1-4</w:t>
      </w:r>
      <w:bookmarkStart w:id="184" w:name="_Toc317667113"/>
      <w:bookmarkStart w:id="185" w:name="_Toc317667111"/>
      <w:bookmarkEnd w:id="179"/>
      <w:bookmarkEnd w:id="180"/>
      <w:r w:rsidRPr="00231D46">
        <w:rPr>
          <w:rFonts w:ascii="宋体" w:hAnsi="宋体" w:hint="eastAsia"/>
          <w:b/>
          <w:sz w:val="24"/>
        </w:rPr>
        <w:t>投标人基本情况</w:t>
      </w:r>
      <w:bookmarkEnd w:id="181"/>
      <w:bookmarkEnd w:id="182"/>
      <w:bookmarkEnd w:id="183"/>
      <w:bookmarkEnd w:id="184"/>
    </w:p>
    <w:p w14:paraId="5FD41F50" w14:textId="77777777" w:rsidR="000B50B9" w:rsidRPr="00231D46" w:rsidRDefault="003F39BE">
      <w:pPr>
        <w:spacing w:beforeLines="50" w:before="120" w:afterLines="50" w:after="120" w:line="360" w:lineRule="auto"/>
        <w:outlineLvl w:val="2"/>
        <w:rPr>
          <w:rFonts w:ascii="宋体" w:hAnsi="宋体"/>
          <w:b/>
          <w:sz w:val="24"/>
        </w:rPr>
      </w:pPr>
      <w:bookmarkStart w:id="186" w:name="_Toc45113249"/>
      <w:bookmarkStart w:id="187" w:name="_Toc26284"/>
      <w:bookmarkStart w:id="188" w:name="_Toc56783565"/>
      <w:r w:rsidRPr="00231D46">
        <w:rPr>
          <w:rFonts w:ascii="宋体" w:hAnsi="宋体" w:hint="eastAsia"/>
          <w:b/>
          <w:sz w:val="24"/>
        </w:rPr>
        <w:t>格式</w:t>
      </w:r>
      <w:r w:rsidRPr="00231D46">
        <w:rPr>
          <w:rFonts w:ascii="宋体" w:hAnsi="宋体" w:hint="eastAsia"/>
          <w:b/>
          <w:sz w:val="24"/>
        </w:rPr>
        <w:t xml:space="preserve">1-4-1 </w:t>
      </w:r>
      <w:r w:rsidRPr="00231D46">
        <w:rPr>
          <w:rFonts w:ascii="宋体" w:hAnsi="宋体" w:hint="eastAsia"/>
          <w:b/>
          <w:sz w:val="24"/>
        </w:rPr>
        <w:t>投标人基本情况说明表</w:t>
      </w:r>
      <w:bookmarkEnd w:id="186"/>
      <w:bookmarkEnd w:id="187"/>
      <w:bookmarkEnd w:id="188"/>
    </w:p>
    <w:p w14:paraId="67C236D2" w14:textId="77777777" w:rsidR="000B50B9" w:rsidRPr="00231D46" w:rsidRDefault="003F39BE">
      <w:pPr>
        <w:pStyle w:val="15"/>
        <w:jc w:val="left"/>
        <w:rPr>
          <w:sz w:val="24"/>
          <w:szCs w:val="24"/>
        </w:rPr>
      </w:pPr>
      <w:r w:rsidRPr="00231D46">
        <w:rPr>
          <w:rFonts w:hint="eastAsia"/>
          <w:sz w:val="24"/>
          <w:szCs w:val="24"/>
        </w:rPr>
        <w:t>投标人名称：</w:t>
      </w:r>
      <w:r w:rsidRPr="00231D46">
        <w:rPr>
          <w:rFonts w:hint="eastAsia"/>
          <w:sz w:val="24"/>
          <w:szCs w:val="24"/>
          <w:u w:val="single"/>
        </w:rPr>
        <w:t xml:space="preserve">                  </w:t>
      </w:r>
      <w:r w:rsidRPr="00231D46">
        <w:rPr>
          <w:rFonts w:hint="eastAsia"/>
          <w:sz w:val="24"/>
          <w:szCs w:val="24"/>
        </w:rPr>
        <w:t>（公章或电子章）</w:t>
      </w:r>
    </w:p>
    <w:p w14:paraId="20BE12AC" w14:textId="77777777" w:rsidR="000B50B9" w:rsidRPr="00231D46" w:rsidRDefault="003F39BE">
      <w:pPr>
        <w:spacing w:line="360" w:lineRule="auto"/>
        <w:rPr>
          <w:rFonts w:ascii="宋体" w:hAnsi="宋体"/>
          <w:sz w:val="24"/>
          <w:u w:val="single"/>
        </w:rPr>
      </w:pPr>
      <w:r w:rsidRPr="00231D46">
        <w:rPr>
          <w:rFonts w:ascii="宋体" w:hAnsi="宋体" w:hint="eastAsia"/>
          <w:sz w:val="24"/>
        </w:rPr>
        <w:t>招标编号：</w:t>
      </w:r>
      <w:r w:rsidRPr="00231D46">
        <w:rPr>
          <w:rFonts w:ascii="宋体" w:hAnsi="宋体" w:hint="eastAsia"/>
          <w:sz w:val="24"/>
        </w:rPr>
        <w:t>_______________</w:t>
      </w:r>
    </w:p>
    <w:p w14:paraId="36DF180B" w14:textId="77777777" w:rsidR="000B50B9" w:rsidRPr="00231D46" w:rsidRDefault="003F39BE">
      <w:pPr>
        <w:spacing w:line="360" w:lineRule="auto"/>
        <w:rPr>
          <w:rFonts w:ascii="宋体" w:hAnsi="宋体"/>
          <w:sz w:val="24"/>
          <w:u w:val="single"/>
        </w:rPr>
      </w:pPr>
      <w:bookmarkStart w:id="189" w:name="_Toc293400605"/>
      <w:bookmarkStart w:id="190" w:name="_Toc293400449"/>
      <w:bookmarkStart w:id="191" w:name="_Toc293413114"/>
      <w:r w:rsidRPr="00231D46">
        <w:rPr>
          <w:rFonts w:ascii="宋体" w:hAnsi="宋体" w:hint="eastAsia"/>
          <w:sz w:val="24"/>
        </w:rPr>
        <w:t>项目名称：</w:t>
      </w:r>
      <w:bookmarkEnd w:id="189"/>
      <w:bookmarkEnd w:id="190"/>
      <w:bookmarkEnd w:id="191"/>
      <w:r w:rsidRPr="00231D46">
        <w:rPr>
          <w:rFonts w:ascii="宋体" w:hAnsi="宋体" w:hint="eastAsia"/>
          <w:sz w:val="24"/>
          <w:u w:val="single"/>
        </w:rPr>
        <w:t xml:space="preserve">           </w:t>
      </w:r>
    </w:p>
    <w:tbl>
      <w:tblPr>
        <w:tblW w:w="0" w:type="auto"/>
        <w:jc w:val="center"/>
        <w:tblBorders>
          <w:top w:val="single" w:sz="6" w:space="0" w:color="auto"/>
          <w:left w:val="single" w:sz="6" w:space="0" w:color="auto"/>
          <w:bottom w:val="single" w:sz="6" w:space="0" w:color="auto"/>
          <w:right w:val="single" w:sz="6" w:space="0" w:color="auto"/>
          <w:insideH w:val="single" w:sz="2" w:space="0" w:color="auto"/>
          <w:insideV w:val="single" w:sz="2" w:space="0" w:color="auto"/>
        </w:tblBorders>
        <w:tblLayout w:type="fixed"/>
        <w:tblLook w:val="04A0" w:firstRow="1" w:lastRow="0" w:firstColumn="1" w:lastColumn="0" w:noHBand="0" w:noVBand="1"/>
      </w:tblPr>
      <w:tblGrid>
        <w:gridCol w:w="1674"/>
        <w:gridCol w:w="2194"/>
        <w:gridCol w:w="1296"/>
        <w:gridCol w:w="2226"/>
        <w:gridCol w:w="1331"/>
      </w:tblGrid>
      <w:tr w:rsidR="00231D46" w:rsidRPr="00231D46" w14:paraId="62FD52AC" w14:textId="77777777">
        <w:trPr>
          <w:trHeight w:val="680"/>
          <w:jc w:val="center"/>
        </w:trPr>
        <w:tc>
          <w:tcPr>
            <w:tcW w:w="1674" w:type="dxa"/>
            <w:tcBorders>
              <w:top w:val="single" w:sz="6" w:space="0" w:color="auto"/>
              <w:left w:val="single" w:sz="6" w:space="0" w:color="auto"/>
              <w:bottom w:val="single" w:sz="2" w:space="0" w:color="auto"/>
              <w:right w:val="single" w:sz="2" w:space="0" w:color="auto"/>
            </w:tcBorders>
            <w:vAlign w:val="center"/>
          </w:tcPr>
          <w:p w14:paraId="27AA2362" w14:textId="77777777" w:rsidR="000B50B9" w:rsidRPr="00231D46" w:rsidRDefault="003F39BE">
            <w:pPr>
              <w:pStyle w:val="a9"/>
              <w:spacing w:line="240" w:lineRule="atLeast"/>
              <w:ind w:leftChars="20" w:left="42" w:rightChars="20" w:right="42"/>
              <w:jc w:val="distribute"/>
              <w:rPr>
                <w:rFonts w:eastAsia="宋体" w:hAnsi="宋体" w:cs="Courier New"/>
                <w:bCs/>
                <w:sz w:val="21"/>
                <w:szCs w:val="21"/>
              </w:rPr>
            </w:pPr>
            <w:r w:rsidRPr="00231D46">
              <w:rPr>
                <w:rFonts w:eastAsia="宋体" w:hAnsi="宋体" w:cs="Courier New" w:hint="eastAsia"/>
                <w:bCs/>
                <w:sz w:val="21"/>
                <w:szCs w:val="21"/>
              </w:rPr>
              <w:t>企业名称</w:t>
            </w:r>
          </w:p>
        </w:tc>
        <w:tc>
          <w:tcPr>
            <w:tcW w:w="3490" w:type="dxa"/>
            <w:gridSpan w:val="2"/>
            <w:tcBorders>
              <w:top w:val="single" w:sz="6" w:space="0" w:color="auto"/>
              <w:left w:val="single" w:sz="2" w:space="0" w:color="auto"/>
              <w:bottom w:val="single" w:sz="2" w:space="0" w:color="auto"/>
              <w:right w:val="single" w:sz="2" w:space="0" w:color="auto"/>
            </w:tcBorders>
            <w:vAlign w:val="center"/>
          </w:tcPr>
          <w:p w14:paraId="451C21B8" w14:textId="77777777" w:rsidR="000B50B9" w:rsidRPr="00231D46" w:rsidRDefault="000B50B9">
            <w:pPr>
              <w:pStyle w:val="a9"/>
              <w:spacing w:line="240" w:lineRule="atLeast"/>
              <w:jc w:val="center"/>
              <w:rPr>
                <w:rFonts w:eastAsia="宋体" w:hAnsi="宋体"/>
                <w:sz w:val="21"/>
                <w:szCs w:val="21"/>
              </w:rPr>
            </w:pPr>
          </w:p>
        </w:tc>
        <w:tc>
          <w:tcPr>
            <w:tcW w:w="2226" w:type="dxa"/>
            <w:tcBorders>
              <w:top w:val="single" w:sz="6" w:space="0" w:color="auto"/>
              <w:left w:val="single" w:sz="2" w:space="0" w:color="auto"/>
              <w:bottom w:val="single" w:sz="2" w:space="0" w:color="auto"/>
              <w:right w:val="single" w:sz="2" w:space="0" w:color="auto"/>
            </w:tcBorders>
            <w:vAlign w:val="center"/>
          </w:tcPr>
          <w:p w14:paraId="634675BF" w14:textId="77777777" w:rsidR="000B50B9" w:rsidRPr="00231D46" w:rsidRDefault="003F39BE">
            <w:pPr>
              <w:pStyle w:val="a9"/>
              <w:spacing w:line="240" w:lineRule="atLeast"/>
              <w:ind w:leftChars="20" w:left="42" w:rightChars="20" w:right="42"/>
              <w:jc w:val="distribute"/>
              <w:rPr>
                <w:rFonts w:eastAsia="宋体" w:hAnsi="宋体" w:cs="Courier New"/>
                <w:sz w:val="21"/>
                <w:szCs w:val="21"/>
              </w:rPr>
            </w:pPr>
            <w:r w:rsidRPr="00231D46">
              <w:rPr>
                <w:rFonts w:eastAsia="宋体" w:hAnsi="宋体" w:cs="Courier New" w:hint="eastAsia"/>
                <w:sz w:val="21"/>
                <w:szCs w:val="21"/>
              </w:rPr>
              <w:t>企业</w:t>
            </w:r>
            <w:r w:rsidRPr="00231D46">
              <w:rPr>
                <w:rFonts w:eastAsia="宋体" w:hAnsi="宋体" w:cs="Courier New" w:hint="eastAsia"/>
                <w:bCs/>
                <w:sz w:val="21"/>
                <w:szCs w:val="21"/>
              </w:rPr>
              <w:t>注册</w:t>
            </w:r>
            <w:r w:rsidRPr="00231D46">
              <w:rPr>
                <w:rFonts w:eastAsia="宋体" w:hAnsi="宋体" w:cs="Courier New" w:hint="eastAsia"/>
                <w:sz w:val="21"/>
                <w:szCs w:val="21"/>
              </w:rPr>
              <w:t>资本</w:t>
            </w:r>
          </w:p>
        </w:tc>
        <w:tc>
          <w:tcPr>
            <w:tcW w:w="1331" w:type="dxa"/>
            <w:tcBorders>
              <w:top w:val="single" w:sz="6" w:space="0" w:color="auto"/>
              <w:left w:val="single" w:sz="2" w:space="0" w:color="auto"/>
              <w:bottom w:val="single" w:sz="2" w:space="0" w:color="auto"/>
              <w:right w:val="single" w:sz="6" w:space="0" w:color="auto"/>
            </w:tcBorders>
            <w:vAlign w:val="center"/>
          </w:tcPr>
          <w:p w14:paraId="211FFB6D" w14:textId="77777777" w:rsidR="000B50B9" w:rsidRPr="00231D46" w:rsidRDefault="003F39BE">
            <w:pPr>
              <w:pStyle w:val="a9"/>
              <w:spacing w:line="240" w:lineRule="atLeast"/>
              <w:jc w:val="right"/>
              <w:rPr>
                <w:rFonts w:eastAsia="宋体" w:hAnsi="宋体"/>
                <w:sz w:val="21"/>
                <w:szCs w:val="21"/>
              </w:rPr>
            </w:pPr>
            <w:r w:rsidRPr="00231D46">
              <w:rPr>
                <w:rFonts w:eastAsia="宋体" w:hAnsi="宋体" w:hint="eastAsia"/>
                <w:sz w:val="21"/>
                <w:szCs w:val="21"/>
              </w:rPr>
              <w:t>万元</w:t>
            </w:r>
          </w:p>
        </w:tc>
      </w:tr>
      <w:tr w:rsidR="00231D46" w:rsidRPr="00231D46" w14:paraId="476A63F4" w14:textId="77777777">
        <w:trPr>
          <w:trHeight w:val="75"/>
          <w:jc w:val="center"/>
        </w:trPr>
        <w:tc>
          <w:tcPr>
            <w:tcW w:w="1674" w:type="dxa"/>
            <w:tcBorders>
              <w:top w:val="single" w:sz="2" w:space="0" w:color="auto"/>
              <w:left w:val="single" w:sz="6" w:space="0" w:color="auto"/>
              <w:bottom w:val="single" w:sz="2" w:space="0" w:color="auto"/>
              <w:right w:val="single" w:sz="2" w:space="0" w:color="auto"/>
            </w:tcBorders>
            <w:vAlign w:val="center"/>
          </w:tcPr>
          <w:p w14:paraId="2B5974AA" w14:textId="77777777" w:rsidR="000B50B9" w:rsidRPr="00231D46" w:rsidRDefault="003F39BE">
            <w:pPr>
              <w:pStyle w:val="a9"/>
              <w:spacing w:line="240" w:lineRule="atLeast"/>
              <w:ind w:leftChars="20" w:left="42" w:rightChars="20" w:right="42"/>
              <w:jc w:val="distribute"/>
              <w:rPr>
                <w:rFonts w:eastAsia="宋体" w:hAnsi="宋体" w:cs="Courier New"/>
                <w:bCs/>
                <w:sz w:val="21"/>
                <w:szCs w:val="21"/>
              </w:rPr>
            </w:pPr>
            <w:r w:rsidRPr="00231D46">
              <w:rPr>
                <w:rFonts w:eastAsia="宋体" w:hAnsi="宋体" w:cs="Courier New" w:hint="eastAsia"/>
                <w:sz w:val="21"/>
                <w:szCs w:val="21"/>
              </w:rPr>
              <w:t>按照项目具体情况填写企业劳务服务特色</w:t>
            </w:r>
          </w:p>
        </w:tc>
        <w:tc>
          <w:tcPr>
            <w:tcW w:w="7047" w:type="dxa"/>
            <w:gridSpan w:val="4"/>
            <w:tcBorders>
              <w:top w:val="single" w:sz="2" w:space="0" w:color="auto"/>
              <w:left w:val="single" w:sz="2" w:space="0" w:color="auto"/>
              <w:bottom w:val="single" w:sz="2" w:space="0" w:color="auto"/>
              <w:right w:val="single" w:sz="6" w:space="0" w:color="auto"/>
            </w:tcBorders>
            <w:vAlign w:val="center"/>
          </w:tcPr>
          <w:p w14:paraId="21DD71FB" w14:textId="77777777" w:rsidR="000B50B9" w:rsidRPr="00231D46" w:rsidRDefault="000B50B9">
            <w:pPr>
              <w:spacing w:line="240" w:lineRule="atLeast"/>
              <w:ind w:leftChars="25" w:left="53" w:rightChars="25" w:right="53"/>
              <w:rPr>
                <w:rFonts w:ascii="宋体" w:hAnsi="宋体"/>
                <w:szCs w:val="21"/>
              </w:rPr>
            </w:pPr>
          </w:p>
        </w:tc>
      </w:tr>
      <w:tr w:rsidR="00231D46" w:rsidRPr="00231D46" w14:paraId="6B08BA9A" w14:textId="77777777">
        <w:trPr>
          <w:trHeight w:val="680"/>
          <w:jc w:val="center"/>
        </w:trPr>
        <w:tc>
          <w:tcPr>
            <w:tcW w:w="1674" w:type="dxa"/>
            <w:tcBorders>
              <w:top w:val="single" w:sz="2" w:space="0" w:color="auto"/>
              <w:left w:val="single" w:sz="6" w:space="0" w:color="auto"/>
              <w:bottom w:val="single" w:sz="2" w:space="0" w:color="auto"/>
              <w:right w:val="single" w:sz="2" w:space="0" w:color="auto"/>
            </w:tcBorders>
            <w:vAlign w:val="center"/>
          </w:tcPr>
          <w:p w14:paraId="57896334" w14:textId="77777777" w:rsidR="000B50B9" w:rsidRPr="00231D46" w:rsidRDefault="003F39BE">
            <w:pPr>
              <w:pStyle w:val="a9"/>
              <w:spacing w:line="240" w:lineRule="atLeast"/>
              <w:ind w:leftChars="20" w:left="42" w:rightChars="20" w:right="42"/>
              <w:jc w:val="distribute"/>
              <w:rPr>
                <w:rFonts w:eastAsia="宋体" w:hAnsi="宋体" w:cs="Courier New"/>
                <w:bCs/>
                <w:sz w:val="21"/>
                <w:szCs w:val="21"/>
              </w:rPr>
            </w:pPr>
            <w:r w:rsidRPr="00231D46">
              <w:rPr>
                <w:rFonts w:eastAsia="宋体" w:hAnsi="宋体" w:cs="Courier New" w:hint="eastAsia"/>
                <w:bCs/>
                <w:sz w:val="21"/>
                <w:szCs w:val="21"/>
              </w:rPr>
              <w:t>符合本项目(服务)资质类别及等级</w:t>
            </w:r>
          </w:p>
        </w:tc>
        <w:tc>
          <w:tcPr>
            <w:tcW w:w="3490" w:type="dxa"/>
            <w:gridSpan w:val="2"/>
            <w:tcBorders>
              <w:top w:val="single" w:sz="2" w:space="0" w:color="auto"/>
              <w:left w:val="single" w:sz="2" w:space="0" w:color="auto"/>
              <w:bottom w:val="single" w:sz="2" w:space="0" w:color="auto"/>
              <w:right w:val="single" w:sz="2" w:space="0" w:color="auto"/>
            </w:tcBorders>
            <w:vAlign w:val="center"/>
          </w:tcPr>
          <w:p w14:paraId="4CAF9A61" w14:textId="77777777" w:rsidR="000B50B9" w:rsidRPr="00231D46" w:rsidRDefault="000B50B9">
            <w:pPr>
              <w:pStyle w:val="a9"/>
              <w:spacing w:line="240" w:lineRule="atLeast"/>
              <w:jc w:val="center"/>
              <w:rPr>
                <w:rFonts w:eastAsia="宋体" w:hAnsi="宋体"/>
                <w:sz w:val="21"/>
                <w:szCs w:val="21"/>
              </w:rPr>
            </w:pPr>
          </w:p>
        </w:tc>
        <w:tc>
          <w:tcPr>
            <w:tcW w:w="2226" w:type="dxa"/>
            <w:tcBorders>
              <w:top w:val="single" w:sz="2" w:space="0" w:color="auto"/>
              <w:left w:val="single" w:sz="2" w:space="0" w:color="auto"/>
              <w:bottom w:val="single" w:sz="2" w:space="0" w:color="auto"/>
              <w:right w:val="single" w:sz="2" w:space="0" w:color="auto"/>
            </w:tcBorders>
            <w:vAlign w:val="center"/>
          </w:tcPr>
          <w:p w14:paraId="07C268F0" w14:textId="77777777" w:rsidR="000B50B9" w:rsidRPr="00231D46" w:rsidRDefault="003F39BE">
            <w:pPr>
              <w:pStyle w:val="a9"/>
              <w:spacing w:line="240" w:lineRule="atLeast"/>
              <w:ind w:leftChars="20" w:left="42" w:rightChars="20" w:right="42"/>
              <w:jc w:val="distribute"/>
              <w:rPr>
                <w:rFonts w:eastAsia="宋体" w:hAnsi="宋体" w:cs="Courier New"/>
                <w:bCs/>
                <w:sz w:val="21"/>
                <w:szCs w:val="21"/>
              </w:rPr>
            </w:pPr>
            <w:r w:rsidRPr="00231D46">
              <w:rPr>
                <w:rFonts w:eastAsia="宋体" w:hAnsi="宋体" w:cs="Courier New" w:hint="eastAsia"/>
                <w:bCs/>
                <w:sz w:val="21"/>
                <w:szCs w:val="21"/>
              </w:rPr>
              <w:t>企业法定代表人姓名</w:t>
            </w:r>
          </w:p>
        </w:tc>
        <w:tc>
          <w:tcPr>
            <w:tcW w:w="1331" w:type="dxa"/>
            <w:tcBorders>
              <w:top w:val="single" w:sz="2" w:space="0" w:color="auto"/>
              <w:left w:val="single" w:sz="2" w:space="0" w:color="auto"/>
              <w:bottom w:val="single" w:sz="2" w:space="0" w:color="auto"/>
              <w:right w:val="single" w:sz="6" w:space="0" w:color="auto"/>
            </w:tcBorders>
            <w:vAlign w:val="center"/>
          </w:tcPr>
          <w:p w14:paraId="48406FAA" w14:textId="77777777" w:rsidR="000B50B9" w:rsidRPr="00231D46" w:rsidRDefault="000B50B9">
            <w:pPr>
              <w:pStyle w:val="a9"/>
              <w:spacing w:line="240" w:lineRule="atLeast"/>
              <w:jc w:val="center"/>
              <w:rPr>
                <w:rFonts w:eastAsia="宋体" w:hAnsi="宋体"/>
                <w:sz w:val="21"/>
                <w:szCs w:val="21"/>
              </w:rPr>
            </w:pPr>
          </w:p>
        </w:tc>
      </w:tr>
      <w:tr w:rsidR="00231D46" w:rsidRPr="00231D46" w14:paraId="69A8A4DF" w14:textId="77777777">
        <w:trPr>
          <w:trHeight w:val="680"/>
          <w:jc w:val="center"/>
        </w:trPr>
        <w:tc>
          <w:tcPr>
            <w:tcW w:w="1674" w:type="dxa"/>
            <w:tcBorders>
              <w:top w:val="single" w:sz="2" w:space="0" w:color="auto"/>
              <w:left w:val="single" w:sz="6" w:space="0" w:color="auto"/>
              <w:bottom w:val="single" w:sz="2" w:space="0" w:color="auto"/>
              <w:right w:val="single" w:sz="2" w:space="0" w:color="auto"/>
            </w:tcBorders>
            <w:vAlign w:val="center"/>
          </w:tcPr>
          <w:p w14:paraId="48EB8AB9" w14:textId="77777777" w:rsidR="000B50B9" w:rsidRPr="00231D46" w:rsidRDefault="003F39BE">
            <w:pPr>
              <w:pStyle w:val="a9"/>
              <w:spacing w:line="240" w:lineRule="atLeast"/>
              <w:ind w:leftChars="20" w:left="42" w:rightChars="20" w:right="42"/>
              <w:jc w:val="distribute"/>
              <w:rPr>
                <w:rFonts w:eastAsia="宋体" w:hAnsi="宋体" w:cs="Courier New"/>
                <w:bCs/>
                <w:sz w:val="21"/>
                <w:szCs w:val="21"/>
              </w:rPr>
            </w:pPr>
            <w:r w:rsidRPr="00231D46">
              <w:rPr>
                <w:rFonts w:eastAsia="宋体" w:hAnsi="宋体" w:cs="Courier New" w:hint="eastAsia"/>
                <w:bCs/>
                <w:sz w:val="21"/>
                <w:szCs w:val="21"/>
              </w:rPr>
              <w:t>取得符合本项目资质时间</w:t>
            </w:r>
          </w:p>
        </w:tc>
        <w:tc>
          <w:tcPr>
            <w:tcW w:w="3490" w:type="dxa"/>
            <w:gridSpan w:val="2"/>
            <w:tcBorders>
              <w:top w:val="single" w:sz="2" w:space="0" w:color="auto"/>
              <w:left w:val="single" w:sz="2" w:space="0" w:color="auto"/>
              <w:bottom w:val="single" w:sz="2" w:space="0" w:color="auto"/>
              <w:right w:val="single" w:sz="2" w:space="0" w:color="auto"/>
            </w:tcBorders>
            <w:vAlign w:val="center"/>
          </w:tcPr>
          <w:p w14:paraId="0F35C0E3" w14:textId="77777777" w:rsidR="000B50B9" w:rsidRPr="00231D46" w:rsidRDefault="000B50B9">
            <w:pPr>
              <w:pStyle w:val="a9"/>
              <w:spacing w:line="240" w:lineRule="atLeast"/>
              <w:ind w:left="840"/>
              <w:jc w:val="right"/>
              <w:rPr>
                <w:rFonts w:eastAsia="宋体" w:hAnsi="宋体" w:cs="Courier New"/>
                <w:bCs/>
                <w:sz w:val="21"/>
                <w:szCs w:val="21"/>
              </w:rPr>
            </w:pPr>
          </w:p>
        </w:tc>
        <w:tc>
          <w:tcPr>
            <w:tcW w:w="2226" w:type="dxa"/>
            <w:tcBorders>
              <w:top w:val="single" w:sz="2" w:space="0" w:color="auto"/>
              <w:left w:val="single" w:sz="2" w:space="0" w:color="auto"/>
              <w:bottom w:val="single" w:sz="2" w:space="0" w:color="auto"/>
              <w:right w:val="single" w:sz="2" w:space="0" w:color="auto"/>
            </w:tcBorders>
            <w:vAlign w:val="center"/>
          </w:tcPr>
          <w:p w14:paraId="1C358A9A" w14:textId="77777777" w:rsidR="000B50B9" w:rsidRPr="00231D46" w:rsidRDefault="003F39BE">
            <w:pPr>
              <w:pStyle w:val="a9"/>
              <w:spacing w:line="240" w:lineRule="atLeast"/>
              <w:ind w:leftChars="20" w:left="42" w:rightChars="20" w:right="42"/>
              <w:jc w:val="distribute"/>
              <w:rPr>
                <w:rFonts w:eastAsia="宋体" w:hAnsi="宋体" w:cs="Courier New"/>
                <w:bCs/>
                <w:sz w:val="21"/>
                <w:szCs w:val="21"/>
              </w:rPr>
            </w:pPr>
            <w:r w:rsidRPr="00231D46">
              <w:rPr>
                <w:rFonts w:eastAsia="宋体" w:hAnsi="宋体" w:cs="Courier New" w:hint="eastAsia"/>
                <w:bCs/>
                <w:sz w:val="21"/>
                <w:szCs w:val="21"/>
              </w:rPr>
              <w:t>企业技术负责人姓名</w:t>
            </w:r>
          </w:p>
        </w:tc>
        <w:tc>
          <w:tcPr>
            <w:tcW w:w="1331" w:type="dxa"/>
            <w:tcBorders>
              <w:top w:val="single" w:sz="2" w:space="0" w:color="auto"/>
              <w:left w:val="single" w:sz="2" w:space="0" w:color="auto"/>
              <w:bottom w:val="single" w:sz="2" w:space="0" w:color="auto"/>
              <w:right w:val="single" w:sz="6" w:space="0" w:color="auto"/>
            </w:tcBorders>
            <w:vAlign w:val="center"/>
          </w:tcPr>
          <w:p w14:paraId="4D12EA05" w14:textId="77777777" w:rsidR="000B50B9" w:rsidRPr="00231D46" w:rsidRDefault="000B50B9">
            <w:pPr>
              <w:jc w:val="right"/>
              <w:rPr>
                <w:rFonts w:ascii="宋体" w:hAnsi="宋体" w:cs="Courier New"/>
                <w:bCs/>
                <w:szCs w:val="21"/>
              </w:rPr>
            </w:pPr>
          </w:p>
        </w:tc>
      </w:tr>
      <w:tr w:rsidR="00231D46" w:rsidRPr="00231D46" w14:paraId="61360ED2" w14:textId="77777777">
        <w:trPr>
          <w:trHeight w:val="680"/>
          <w:jc w:val="center"/>
        </w:trPr>
        <w:tc>
          <w:tcPr>
            <w:tcW w:w="1674" w:type="dxa"/>
            <w:tcBorders>
              <w:top w:val="single" w:sz="2" w:space="0" w:color="auto"/>
              <w:left w:val="single" w:sz="6" w:space="0" w:color="auto"/>
              <w:bottom w:val="single" w:sz="2" w:space="0" w:color="auto"/>
              <w:right w:val="single" w:sz="2" w:space="0" w:color="auto"/>
            </w:tcBorders>
            <w:vAlign w:val="center"/>
          </w:tcPr>
          <w:p w14:paraId="05C9DDCD" w14:textId="77777777" w:rsidR="000B50B9" w:rsidRPr="00231D46" w:rsidRDefault="003F39BE">
            <w:pPr>
              <w:pStyle w:val="a9"/>
              <w:spacing w:line="240" w:lineRule="atLeast"/>
              <w:ind w:leftChars="20" w:left="42" w:rightChars="20" w:right="42"/>
              <w:jc w:val="distribute"/>
              <w:rPr>
                <w:rFonts w:eastAsia="宋体" w:hAnsi="宋体" w:cs="Courier New"/>
                <w:bCs/>
                <w:sz w:val="21"/>
                <w:szCs w:val="21"/>
              </w:rPr>
            </w:pPr>
            <w:r w:rsidRPr="00231D46">
              <w:rPr>
                <w:rFonts w:eastAsia="宋体" w:hAnsi="宋体" w:cs="Courier New" w:hint="eastAsia"/>
                <w:bCs/>
                <w:sz w:val="21"/>
                <w:szCs w:val="21"/>
              </w:rPr>
              <w:t>企业人员情况</w:t>
            </w:r>
          </w:p>
        </w:tc>
        <w:tc>
          <w:tcPr>
            <w:tcW w:w="7047" w:type="dxa"/>
            <w:gridSpan w:val="4"/>
            <w:tcBorders>
              <w:top w:val="single" w:sz="2" w:space="0" w:color="auto"/>
              <w:left w:val="single" w:sz="2" w:space="0" w:color="auto"/>
              <w:bottom w:val="single" w:sz="2" w:space="0" w:color="auto"/>
              <w:right w:val="single" w:sz="6" w:space="0" w:color="auto"/>
            </w:tcBorders>
            <w:vAlign w:val="center"/>
          </w:tcPr>
          <w:p w14:paraId="2C4EAC55" w14:textId="77777777" w:rsidR="000B50B9" w:rsidRPr="00231D46" w:rsidRDefault="003F39BE">
            <w:pPr>
              <w:pStyle w:val="a9"/>
              <w:spacing w:line="240" w:lineRule="atLeast"/>
              <w:ind w:leftChars="20" w:left="42" w:rightChars="20" w:right="42"/>
              <w:jc w:val="left"/>
              <w:rPr>
                <w:rFonts w:eastAsia="宋体" w:hAnsi="宋体"/>
                <w:sz w:val="21"/>
                <w:szCs w:val="21"/>
              </w:rPr>
            </w:pPr>
            <w:r w:rsidRPr="00231D46">
              <w:rPr>
                <w:rFonts w:eastAsia="宋体" w:hAnsi="宋体" w:cs="Courier New" w:hint="eastAsia"/>
                <w:bCs/>
                <w:sz w:val="21"/>
                <w:szCs w:val="21"/>
              </w:rPr>
              <w:t>X级人力资源管理师          XX名</w:t>
            </w:r>
          </w:p>
        </w:tc>
      </w:tr>
      <w:tr w:rsidR="00231D46" w:rsidRPr="00231D46" w14:paraId="75FDA462" w14:textId="77777777">
        <w:trPr>
          <w:trHeight w:val="680"/>
          <w:jc w:val="center"/>
        </w:trPr>
        <w:tc>
          <w:tcPr>
            <w:tcW w:w="1674" w:type="dxa"/>
            <w:vMerge w:val="restart"/>
            <w:tcBorders>
              <w:top w:val="single" w:sz="2" w:space="0" w:color="auto"/>
              <w:left w:val="single" w:sz="6" w:space="0" w:color="auto"/>
              <w:bottom w:val="single" w:sz="2" w:space="0" w:color="auto"/>
              <w:right w:val="single" w:sz="2" w:space="0" w:color="auto"/>
            </w:tcBorders>
            <w:vAlign w:val="center"/>
          </w:tcPr>
          <w:p w14:paraId="71E3753D" w14:textId="77777777" w:rsidR="000B50B9" w:rsidRPr="00231D46" w:rsidRDefault="003F39BE">
            <w:pPr>
              <w:pStyle w:val="a9"/>
              <w:spacing w:line="240" w:lineRule="atLeast"/>
              <w:ind w:leftChars="20" w:left="42" w:rightChars="20" w:right="42"/>
              <w:jc w:val="distribute"/>
              <w:rPr>
                <w:rFonts w:eastAsia="宋体" w:hAnsi="宋体" w:cs="Courier New"/>
                <w:bCs/>
                <w:sz w:val="21"/>
                <w:szCs w:val="21"/>
              </w:rPr>
            </w:pPr>
            <w:r w:rsidRPr="00231D46">
              <w:rPr>
                <w:rFonts w:eastAsia="宋体" w:hAnsi="宋体" w:cs="Courier New" w:hint="eastAsia"/>
                <w:bCs/>
                <w:sz w:val="21"/>
                <w:szCs w:val="21"/>
              </w:rPr>
              <w:t>企业近5年获奖情况</w:t>
            </w:r>
          </w:p>
        </w:tc>
        <w:tc>
          <w:tcPr>
            <w:tcW w:w="2194" w:type="dxa"/>
            <w:tcBorders>
              <w:top w:val="single" w:sz="2" w:space="0" w:color="auto"/>
              <w:left w:val="single" w:sz="2" w:space="0" w:color="auto"/>
              <w:bottom w:val="single" w:sz="2" w:space="0" w:color="auto"/>
              <w:right w:val="single" w:sz="2" w:space="0" w:color="auto"/>
            </w:tcBorders>
            <w:vAlign w:val="center"/>
          </w:tcPr>
          <w:p w14:paraId="3E159507" w14:textId="77777777" w:rsidR="000B50B9" w:rsidRPr="00231D46" w:rsidRDefault="003F39BE">
            <w:pPr>
              <w:pStyle w:val="a9"/>
              <w:spacing w:line="240" w:lineRule="atLeast"/>
              <w:ind w:leftChars="20" w:left="42" w:rightChars="20" w:right="42"/>
              <w:jc w:val="distribute"/>
              <w:rPr>
                <w:rFonts w:eastAsia="宋体" w:hAnsi="宋体" w:cs="Courier New"/>
                <w:bCs/>
                <w:sz w:val="21"/>
                <w:szCs w:val="21"/>
              </w:rPr>
            </w:pPr>
            <w:r w:rsidRPr="00231D46">
              <w:rPr>
                <w:rFonts w:eastAsia="宋体" w:hAnsi="宋体" w:cs="Courier New" w:hint="eastAsia"/>
                <w:bCs/>
                <w:sz w:val="21"/>
                <w:szCs w:val="21"/>
              </w:rPr>
              <w:t>国家级奖项</w:t>
            </w:r>
          </w:p>
        </w:tc>
        <w:tc>
          <w:tcPr>
            <w:tcW w:w="1296" w:type="dxa"/>
            <w:tcBorders>
              <w:top w:val="single" w:sz="2" w:space="0" w:color="auto"/>
              <w:left w:val="single" w:sz="2" w:space="0" w:color="auto"/>
              <w:bottom w:val="single" w:sz="2" w:space="0" w:color="auto"/>
              <w:right w:val="single" w:sz="2" w:space="0" w:color="auto"/>
            </w:tcBorders>
            <w:vAlign w:val="center"/>
          </w:tcPr>
          <w:p w14:paraId="5D030EB9" w14:textId="77777777" w:rsidR="000B50B9" w:rsidRPr="00231D46" w:rsidRDefault="003F39BE">
            <w:pPr>
              <w:pStyle w:val="a9"/>
              <w:spacing w:line="240" w:lineRule="atLeast"/>
              <w:jc w:val="right"/>
              <w:rPr>
                <w:rFonts w:eastAsia="宋体" w:hAnsi="宋体" w:cs="Courier New"/>
                <w:bCs/>
                <w:sz w:val="21"/>
                <w:szCs w:val="21"/>
              </w:rPr>
            </w:pPr>
            <w:r w:rsidRPr="00231D46">
              <w:rPr>
                <w:rFonts w:eastAsia="宋体" w:hAnsi="宋体" w:cs="Courier New" w:hint="eastAsia"/>
                <w:bCs/>
                <w:sz w:val="21"/>
                <w:szCs w:val="21"/>
              </w:rPr>
              <w:t>项次</w:t>
            </w:r>
          </w:p>
        </w:tc>
        <w:tc>
          <w:tcPr>
            <w:tcW w:w="2226" w:type="dxa"/>
            <w:tcBorders>
              <w:top w:val="single" w:sz="2" w:space="0" w:color="auto"/>
              <w:left w:val="single" w:sz="2" w:space="0" w:color="auto"/>
              <w:bottom w:val="single" w:sz="2" w:space="0" w:color="auto"/>
              <w:right w:val="single" w:sz="2" w:space="0" w:color="auto"/>
            </w:tcBorders>
            <w:vAlign w:val="center"/>
          </w:tcPr>
          <w:p w14:paraId="5958BF99" w14:textId="77777777" w:rsidR="000B50B9" w:rsidRPr="00231D46" w:rsidRDefault="003F39BE">
            <w:pPr>
              <w:pStyle w:val="a9"/>
              <w:spacing w:line="240" w:lineRule="atLeast"/>
              <w:ind w:leftChars="20" w:left="42" w:rightChars="20" w:right="42"/>
              <w:jc w:val="distribute"/>
              <w:rPr>
                <w:rFonts w:eastAsia="宋体" w:hAnsi="宋体" w:cs="Courier New"/>
                <w:bCs/>
                <w:sz w:val="21"/>
                <w:szCs w:val="21"/>
              </w:rPr>
            </w:pPr>
            <w:r w:rsidRPr="00231D46">
              <w:rPr>
                <w:rFonts w:eastAsia="宋体" w:hAnsi="宋体" w:cs="Courier New" w:hint="eastAsia"/>
                <w:bCs/>
                <w:sz w:val="21"/>
                <w:szCs w:val="21"/>
              </w:rPr>
              <w:t>省级奖项</w:t>
            </w:r>
          </w:p>
        </w:tc>
        <w:tc>
          <w:tcPr>
            <w:tcW w:w="1331" w:type="dxa"/>
            <w:tcBorders>
              <w:top w:val="single" w:sz="2" w:space="0" w:color="auto"/>
              <w:left w:val="single" w:sz="2" w:space="0" w:color="auto"/>
              <w:bottom w:val="single" w:sz="2" w:space="0" w:color="auto"/>
              <w:right w:val="single" w:sz="6" w:space="0" w:color="auto"/>
            </w:tcBorders>
            <w:vAlign w:val="center"/>
          </w:tcPr>
          <w:p w14:paraId="3CBB3C1B" w14:textId="77777777" w:rsidR="000B50B9" w:rsidRPr="00231D46" w:rsidRDefault="003F39BE">
            <w:pPr>
              <w:pStyle w:val="a9"/>
              <w:spacing w:line="240" w:lineRule="atLeast"/>
              <w:jc w:val="right"/>
              <w:rPr>
                <w:rFonts w:eastAsia="宋体" w:hAnsi="宋体" w:cs="Courier New"/>
                <w:bCs/>
                <w:sz w:val="21"/>
                <w:szCs w:val="21"/>
              </w:rPr>
            </w:pPr>
            <w:r w:rsidRPr="00231D46">
              <w:rPr>
                <w:rFonts w:eastAsia="宋体" w:hAnsi="宋体" w:cs="Courier New" w:hint="eastAsia"/>
                <w:bCs/>
                <w:sz w:val="21"/>
                <w:szCs w:val="21"/>
              </w:rPr>
              <w:t>项次</w:t>
            </w:r>
          </w:p>
        </w:tc>
      </w:tr>
      <w:tr w:rsidR="00231D46" w:rsidRPr="00231D46" w14:paraId="52763DA3" w14:textId="77777777">
        <w:trPr>
          <w:trHeight w:val="680"/>
          <w:jc w:val="center"/>
        </w:trPr>
        <w:tc>
          <w:tcPr>
            <w:tcW w:w="1674" w:type="dxa"/>
            <w:vMerge/>
            <w:tcBorders>
              <w:top w:val="single" w:sz="2" w:space="0" w:color="auto"/>
              <w:left w:val="single" w:sz="6" w:space="0" w:color="auto"/>
              <w:bottom w:val="single" w:sz="2" w:space="0" w:color="auto"/>
              <w:right w:val="single" w:sz="2" w:space="0" w:color="auto"/>
            </w:tcBorders>
            <w:vAlign w:val="center"/>
          </w:tcPr>
          <w:p w14:paraId="1E9835DF" w14:textId="77777777" w:rsidR="000B50B9" w:rsidRPr="00231D46" w:rsidRDefault="000B50B9">
            <w:pPr>
              <w:widowControl/>
              <w:jc w:val="left"/>
              <w:rPr>
                <w:rFonts w:ascii="宋体" w:hAnsi="宋体" w:cs="Courier New"/>
                <w:bCs/>
                <w:szCs w:val="21"/>
              </w:rPr>
            </w:pPr>
          </w:p>
        </w:tc>
        <w:tc>
          <w:tcPr>
            <w:tcW w:w="2194" w:type="dxa"/>
            <w:tcBorders>
              <w:top w:val="single" w:sz="2" w:space="0" w:color="auto"/>
              <w:left w:val="single" w:sz="2" w:space="0" w:color="auto"/>
              <w:bottom w:val="single" w:sz="2" w:space="0" w:color="auto"/>
              <w:right w:val="single" w:sz="2" w:space="0" w:color="auto"/>
            </w:tcBorders>
            <w:vAlign w:val="center"/>
          </w:tcPr>
          <w:p w14:paraId="50575FA3" w14:textId="77777777" w:rsidR="000B50B9" w:rsidRPr="00231D46" w:rsidRDefault="003F39BE">
            <w:pPr>
              <w:pStyle w:val="a9"/>
              <w:spacing w:line="240" w:lineRule="atLeast"/>
              <w:ind w:leftChars="20" w:left="42" w:rightChars="20" w:right="42"/>
              <w:jc w:val="distribute"/>
              <w:rPr>
                <w:rFonts w:eastAsia="宋体" w:hAnsi="宋体" w:cs="Courier New"/>
                <w:bCs/>
                <w:sz w:val="21"/>
                <w:szCs w:val="21"/>
              </w:rPr>
            </w:pPr>
            <w:r w:rsidRPr="00231D46">
              <w:rPr>
                <w:rFonts w:eastAsia="宋体" w:hAnsi="宋体" w:cs="Courier New" w:hint="eastAsia"/>
                <w:bCs/>
                <w:sz w:val="21"/>
                <w:szCs w:val="21"/>
              </w:rPr>
              <w:t>市级奖项</w:t>
            </w:r>
          </w:p>
        </w:tc>
        <w:tc>
          <w:tcPr>
            <w:tcW w:w="1296" w:type="dxa"/>
            <w:tcBorders>
              <w:top w:val="single" w:sz="2" w:space="0" w:color="auto"/>
              <w:left w:val="single" w:sz="2" w:space="0" w:color="auto"/>
              <w:bottom w:val="single" w:sz="2" w:space="0" w:color="auto"/>
              <w:right w:val="single" w:sz="2" w:space="0" w:color="auto"/>
            </w:tcBorders>
            <w:vAlign w:val="center"/>
          </w:tcPr>
          <w:p w14:paraId="42FCCFD3" w14:textId="77777777" w:rsidR="000B50B9" w:rsidRPr="00231D46" w:rsidRDefault="003F39BE">
            <w:pPr>
              <w:pStyle w:val="a9"/>
              <w:spacing w:line="240" w:lineRule="atLeast"/>
              <w:jc w:val="right"/>
              <w:rPr>
                <w:rFonts w:eastAsia="宋体" w:hAnsi="宋体" w:cs="Courier New"/>
                <w:bCs/>
                <w:sz w:val="21"/>
                <w:szCs w:val="21"/>
              </w:rPr>
            </w:pPr>
            <w:r w:rsidRPr="00231D46">
              <w:rPr>
                <w:rFonts w:eastAsia="宋体" w:hAnsi="宋体" w:cs="Courier New" w:hint="eastAsia"/>
                <w:bCs/>
                <w:sz w:val="21"/>
                <w:szCs w:val="21"/>
              </w:rPr>
              <w:t>项次</w:t>
            </w:r>
          </w:p>
        </w:tc>
        <w:tc>
          <w:tcPr>
            <w:tcW w:w="2226" w:type="dxa"/>
            <w:tcBorders>
              <w:top w:val="single" w:sz="2" w:space="0" w:color="auto"/>
              <w:left w:val="single" w:sz="2" w:space="0" w:color="auto"/>
              <w:bottom w:val="single" w:sz="2" w:space="0" w:color="auto"/>
              <w:right w:val="single" w:sz="2" w:space="0" w:color="auto"/>
            </w:tcBorders>
            <w:vAlign w:val="center"/>
          </w:tcPr>
          <w:p w14:paraId="77BDA2CC" w14:textId="77777777" w:rsidR="000B50B9" w:rsidRPr="00231D46" w:rsidRDefault="000B50B9">
            <w:pPr>
              <w:pStyle w:val="a9"/>
              <w:spacing w:line="240" w:lineRule="atLeast"/>
              <w:ind w:leftChars="20" w:left="42" w:rightChars="20" w:right="42"/>
              <w:jc w:val="distribute"/>
              <w:rPr>
                <w:rFonts w:eastAsia="宋体" w:hAnsi="宋体" w:cs="Courier New"/>
                <w:bCs/>
                <w:sz w:val="21"/>
                <w:szCs w:val="21"/>
              </w:rPr>
            </w:pPr>
          </w:p>
        </w:tc>
        <w:tc>
          <w:tcPr>
            <w:tcW w:w="1331" w:type="dxa"/>
            <w:tcBorders>
              <w:top w:val="single" w:sz="2" w:space="0" w:color="auto"/>
              <w:left w:val="single" w:sz="2" w:space="0" w:color="auto"/>
              <w:bottom w:val="single" w:sz="2" w:space="0" w:color="auto"/>
              <w:right w:val="single" w:sz="6" w:space="0" w:color="auto"/>
            </w:tcBorders>
            <w:vAlign w:val="center"/>
          </w:tcPr>
          <w:p w14:paraId="411B6173" w14:textId="77777777" w:rsidR="000B50B9" w:rsidRPr="00231D46" w:rsidRDefault="000B50B9">
            <w:pPr>
              <w:pStyle w:val="a9"/>
              <w:spacing w:line="240" w:lineRule="atLeast"/>
              <w:jc w:val="right"/>
              <w:rPr>
                <w:rFonts w:eastAsia="宋体" w:hAnsi="宋体" w:cs="Courier New"/>
                <w:bCs/>
                <w:sz w:val="21"/>
                <w:szCs w:val="21"/>
              </w:rPr>
            </w:pPr>
          </w:p>
        </w:tc>
      </w:tr>
      <w:tr w:rsidR="00231D46" w:rsidRPr="00231D46" w14:paraId="11E54E6E" w14:textId="77777777">
        <w:trPr>
          <w:trHeight w:val="680"/>
          <w:jc w:val="center"/>
        </w:trPr>
        <w:tc>
          <w:tcPr>
            <w:tcW w:w="1674" w:type="dxa"/>
            <w:vMerge w:val="restart"/>
            <w:tcBorders>
              <w:top w:val="single" w:sz="2" w:space="0" w:color="auto"/>
              <w:left w:val="single" w:sz="6" w:space="0" w:color="auto"/>
              <w:bottom w:val="single" w:sz="2" w:space="0" w:color="auto"/>
              <w:right w:val="single" w:sz="2" w:space="0" w:color="auto"/>
            </w:tcBorders>
            <w:vAlign w:val="center"/>
          </w:tcPr>
          <w:p w14:paraId="1D276D49" w14:textId="77777777" w:rsidR="000B50B9" w:rsidRPr="00231D46" w:rsidRDefault="003F39BE">
            <w:pPr>
              <w:pStyle w:val="a9"/>
              <w:spacing w:line="240" w:lineRule="atLeast"/>
              <w:ind w:leftChars="20" w:left="42" w:rightChars="20" w:right="42"/>
              <w:jc w:val="distribute"/>
              <w:rPr>
                <w:rFonts w:eastAsia="宋体" w:hAnsi="宋体" w:cs="Courier New"/>
                <w:bCs/>
                <w:sz w:val="21"/>
                <w:szCs w:val="21"/>
              </w:rPr>
            </w:pPr>
            <w:r w:rsidRPr="00231D46">
              <w:rPr>
                <w:rFonts w:eastAsia="宋体" w:hAnsi="宋体" w:cs="Courier New" w:hint="eastAsia"/>
                <w:bCs/>
                <w:sz w:val="21"/>
                <w:szCs w:val="21"/>
              </w:rPr>
              <w:t>企业近5年业绩情况</w:t>
            </w:r>
          </w:p>
        </w:tc>
        <w:tc>
          <w:tcPr>
            <w:tcW w:w="2194" w:type="dxa"/>
            <w:tcBorders>
              <w:top w:val="single" w:sz="2" w:space="0" w:color="auto"/>
              <w:left w:val="single" w:sz="2" w:space="0" w:color="auto"/>
              <w:bottom w:val="single" w:sz="2" w:space="0" w:color="auto"/>
              <w:right w:val="single" w:sz="2" w:space="0" w:color="auto"/>
            </w:tcBorders>
            <w:vAlign w:val="center"/>
          </w:tcPr>
          <w:p w14:paraId="0C983F8C" w14:textId="77777777" w:rsidR="000B50B9" w:rsidRPr="00231D46" w:rsidRDefault="003F39BE">
            <w:pPr>
              <w:pStyle w:val="a9"/>
              <w:spacing w:line="240" w:lineRule="atLeast"/>
              <w:ind w:leftChars="20" w:left="42" w:rightChars="20" w:right="42"/>
              <w:jc w:val="distribute"/>
              <w:rPr>
                <w:rFonts w:eastAsia="宋体" w:hAnsi="宋体" w:cs="Courier New"/>
                <w:bCs/>
                <w:sz w:val="21"/>
                <w:szCs w:val="21"/>
              </w:rPr>
            </w:pPr>
            <w:r w:rsidRPr="00231D46">
              <w:rPr>
                <w:rFonts w:eastAsia="宋体" w:hAnsi="宋体" w:cs="Courier New" w:hint="eastAsia"/>
                <w:bCs/>
                <w:sz w:val="21"/>
                <w:szCs w:val="21"/>
              </w:rPr>
              <w:t>项目总价≥1000万元已完成项目</w:t>
            </w:r>
          </w:p>
        </w:tc>
        <w:tc>
          <w:tcPr>
            <w:tcW w:w="1296" w:type="dxa"/>
            <w:tcBorders>
              <w:top w:val="single" w:sz="2" w:space="0" w:color="auto"/>
              <w:left w:val="single" w:sz="2" w:space="0" w:color="auto"/>
              <w:bottom w:val="single" w:sz="2" w:space="0" w:color="auto"/>
              <w:right w:val="single" w:sz="2" w:space="0" w:color="auto"/>
            </w:tcBorders>
            <w:vAlign w:val="center"/>
          </w:tcPr>
          <w:p w14:paraId="47CA8FE9" w14:textId="77777777" w:rsidR="000B50B9" w:rsidRPr="00231D46" w:rsidRDefault="003F39BE">
            <w:pPr>
              <w:pStyle w:val="a9"/>
              <w:spacing w:line="240" w:lineRule="atLeast"/>
              <w:jc w:val="right"/>
              <w:rPr>
                <w:rFonts w:eastAsia="宋体" w:hAnsi="宋体" w:cs="Courier New"/>
                <w:bCs/>
                <w:sz w:val="21"/>
                <w:szCs w:val="21"/>
              </w:rPr>
            </w:pPr>
            <w:r w:rsidRPr="00231D46">
              <w:rPr>
                <w:rFonts w:eastAsia="宋体" w:hAnsi="宋体" w:cs="Courier New" w:hint="eastAsia"/>
                <w:bCs/>
                <w:sz w:val="21"/>
                <w:szCs w:val="21"/>
              </w:rPr>
              <w:t>项</w:t>
            </w:r>
          </w:p>
        </w:tc>
        <w:tc>
          <w:tcPr>
            <w:tcW w:w="2226" w:type="dxa"/>
            <w:tcBorders>
              <w:top w:val="single" w:sz="2" w:space="0" w:color="auto"/>
              <w:left w:val="single" w:sz="2" w:space="0" w:color="auto"/>
              <w:bottom w:val="single" w:sz="2" w:space="0" w:color="auto"/>
              <w:right w:val="single" w:sz="2" w:space="0" w:color="auto"/>
            </w:tcBorders>
            <w:vAlign w:val="center"/>
          </w:tcPr>
          <w:p w14:paraId="40FFC45F" w14:textId="77777777" w:rsidR="000B50B9" w:rsidRPr="00231D46" w:rsidRDefault="003F39BE">
            <w:pPr>
              <w:pStyle w:val="a9"/>
              <w:spacing w:line="240" w:lineRule="atLeast"/>
              <w:ind w:leftChars="20" w:left="42" w:rightChars="20" w:right="42"/>
              <w:jc w:val="distribute"/>
              <w:rPr>
                <w:rFonts w:eastAsia="宋体" w:hAnsi="宋体" w:cs="Courier New"/>
                <w:bCs/>
                <w:sz w:val="21"/>
                <w:szCs w:val="21"/>
              </w:rPr>
            </w:pPr>
            <w:r w:rsidRPr="00231D46">
              <w:rPr>
                <w:rFonts w:eastAsia="宋体" w:hAnsi="宋体" w:cs="Courier New" w:hint="eastAsia"/>
                <w:bCs/>
                <w:sz w:val="21"/>
                <w:szCs w:val="21"/>
              </w:rPr>
              <w:t>项目总价＜1000万元元已完成项目</w:t>
            </w:r>
          </w:p>
        </w:tc>
        <w:tc>
          <w:tcPr>
            <w:tcW w:w="1331" w:type="dxa"/>
            <w:tcBorders>
              <w:top w:val="single" w:sz="2" w:space="0" w:color="auto"/>
              <w:left w:val="single" w:sz="2" w:space="0" w:color="auto"/>
              <w:bottom w:val="single" w:sz="2" w:space="0" w:color="auto"/>
              <w:right w:val="single" w:sz="6" w:space="0" w:color="auto"/>
            </w:tcBorders>
            <w:vAlign w:val="center"/>
          </w:tcPr>
          <w:p w14:paraId="2F1D4B7A" w14:textId="77777777" w:rsidR="000B50B9" w:rsidRPr="00231D46" w:rsidRDefault="003F39BE">
            <w:pPr>
              <w:pStyle w:val="a9"/>
              <w:spacing w:line="240" w:lineRule="atLeast"/>
              <w:jc w:val="right"/>
              <w:rPr>
                <w:rFonts w:eastAsia="宋体" w:hAnsi="宋体" w:cs="Courier New"/>
                <w:bCs/>
                <w:sz w:val="21"/>
                <w:szCs w:val="21"/>
              </w:rPr>
            </w:pPr>
            <w:r w:rsidRPr="00231D46">
              <w:rPr>
                <w:rFonts w:eastAsia="宋体" w:hAnsi="宋体" w:cs="Courier New" w:hint="eastAsia"/>
                <w:bCs/>
                <w:sz w:val="21"/>
                <w:szCs w:val="21"/>
              </w:rPr>
              <w:t>项</w:t>
            </w:r>
          </w:p>
        </w:tc>
      </w:tr>
      <w:tr w:rsidR="00231D46" w:rsidRPr="00231D46" w14:paraId="3E342EA3" w14:textId="77777777">
        <w:trPr>
          <w:trHeight w:val="680"/>
          <w:jc w:val="center"/>
        </w:trPr>
        <w:tc>
          <w:tcPr>
            <w:tcW w:w="1674" w:type="dxa"/>
            <w:vMerge/>
            <w:tcBorders>
              <w:top w:val="single" w:sz="2" w:space="0" w:color="auto"/>
              <w:left w:val="single" w:sz="6" w:space="0" w:color="auto"/>
              <w:bottom w:val="single" w:sz="2" w:space="0" w:color="auto"/>
              <w:right w:val="single" w:sz="2" w:space="0" w:color="auto"/>
            </w:tcBorders>
            <w:vAlign w:val="center"/>
          </w:tcPr>
          <w:p w14:paraId="24FE93E6" w14:textId="77777777" w:rsidR="000B50B9" w:rsidRPr="00231D46" w:rsidRDefault="000B50B9">
            <w:pPr>
              <w:widowControl/>
              <w:jc w:val="left"/>
              <w:rPr>
                <w:rFonts w:ascii="宋体" w:hAnsi="宋体" w:cs="Courier New"/>
                <w:bCs/>
                <w:szCs w:val="21"/>
              </w:rPr>
            </w:pPr>
          </w:p>
        </w:tc>
        <w:tc>
          <w:tcPr>
            <w:tcW w:w="2194" w:type="dxa"/>
            <w:tcBorders>
              <w:top w:val="single" w:sz="2" w:space="0" w:color="auto"/>
              <w:left w:val="single" w:sz="2" w:space="0" w:color="auto"/>
              <w:bottom w:val="single" w:sz="2" w:space="0" w:color="auto"/>
              <w:right w:val="single" w:sz="2" w:space="0" w:color="auto"/>
            </w:tcBorders>
            <w:vAlign w:val="center"/>
          </w:tcPr>
          <w:p w14:paraId="557CB266" w14:textId="77777777" w:rsidR="000B50B9" w:rsidRPr="00231D46" w:rsidRDefault="003F39BE">
            <w:pPr>
              <w:pStyle w:val="a9"/>
              <w:spacing w:line="240" w:lineRule="atLeast"/>
              <w:ind w:leftChars="20" w:left="42" w:rightChars="20" w:right="42"/>
              <w:jc w:val="distribute"/>
              <w:rPr>
                <w:rFonts w:eastAsia="宋体" w:hAnsi="宋体" w:cs="Courier New"/>
                <w:bCs/>
                <w:sz w:val="21"/>
                <w:szCs w:val="21"/>
              </w:rPr>
            </w:pPr>
            <w:r w:rsidRPr="00231D46">
              <w:rPr>
                <w:rFonts w:eastAsia="宋体" w:hAnsi="宋体" w:cs="Courier New" w:hint="eastAsia"/>
                <w:bCs/>
                <w:sz w:val="21"/>
                <w:szCs w:val="21"/>
              </w:rPr>
              <w:t>项目总价≥1000万元元正在服务的项目</w:t>
            </w:r>
          </w:p>
        </w:tc>
        <w:tc>
          <w:tcPr>
            <w:tcW w:w="1296" w:type="dxa"/>
            <w:tcBorders>
              <w:top w:val="single" w:sz="2" w:space="0" w:color="auto"/>
              <w:left w:val="single" w:sz="2" w:space="0" w:color="auto"/>
              <w:bottom w:val="single" w:sz="2" w:space="0" w:color="auto"/>
              <w:right w:val="single" w:sz="2" w:space="0" w:color="auto"/>
            </w:tcBorders>
            <w:vAlign w:val="center"/>
          </w:tcPr>
          <w:p w14:paraId="2BD4D6B6" w14:textId="77777777" w:rsidR="000B50B9" w:rsidRPr="00231D46" w:rsidRDefault="003F39BE">
            <w:pPr>
              <w:pStyle w:val="a9"/>
              <w:spacing w:line="240" w:lineRule="atLeast"/>
              <w:jc w:val="right"/>
              <w:rPr>
                <w:rFonts w:eastAsia="宋体" w:hAnsi="宋体" w:cs="Courier New"/>
                <w:bCs/>
                <w:sz w:val="21"/>
                <w:szCs w:val="21"/>
              </w:rPr>
            </w:pPr>
            <w:r w:rsidRPr="00231D46">
              <w:rPr>
                <w:rFonts w:eastAsia="宋体" w:hAnsi="宋体" w:cs="Courier New" w:hint="eastAsia"/>
                <w:bCs/>
                <w:sz w:val="21"/>
                <w:szCs w:val="21"/>
              </w:rPr>
              <w:t>项</w:t>
            </w:r>
          </w:p>
        </w:tc>
        <w:tc>
          <w:tcPr>
            <w:tcW w:w="2226" w:type="dxa"/>
            <w:tcBorders>
              <w:top w:val="single" w:sz="2" w:space="0" w:color="auto"/>
              <w:left w:val="single" w:sz="2" w:space="0" w:color="auto"/>
              <w:bottom w:val="single" w:sz="2" w:space="0" w:color="auto"/>
              <w:right w:val="single" w:sz="4" w:space="0" w:color="auto"/>
            </w:tcBorders>
            <w:vAlign w:val="center"/>
          </w:tcPr>
          <w:p w14:paraId="1F3DCDED" w14:textId="77777777" w:rsidR="000B50B9" w:rsidRPr="00231D46" w:rsidRDefault="003F39BE">
            <w:pPr>
              <w:pStyle w:val="a9"/>
              <w:spacing w:line="240" w:lineRule="atLeast"/>
              <w:ind w:leftChars="20" w:left="42" w:rightChars="20" w:right="42"/>
              <w:jc w:val="distribute"/>
              <w:rPr>
                <w:rFonts w:eastAsia="宋体" w:hAnsi="宋体" w:cs="Courier New"/>
                <w:bCs/>
                <w:sz w:val="21"/>
                <w:szCs w:val="21"/>
              </w:rPr>
            </w:pPr>
            <w:r w:rsidRPr="00231D46">
              <w:rPr>
                <w:rFonts w:eastAsia="宋体" w:hAnsi="宋体" w:cs="Courier New" w:hint="eastAsia"/>
                <w:bCs/>
                <w:sz w:val="21"/>
                <w:szCs w:val="21"/>
              </w:rPr>
              <w:t>项目总价＜1000万元元正在服务的项目</w:t>
            </w:r>
          </w:p>
        </w:tc>
        <w:tc>
          <w:tcPr>
            <w:tcW w:w="1331" w:type="dxa"/>
            <w:tcBorders>
              <w:top w:val="single" w:sz="2" w:space="0" w:color="auto"/>
              <w:left w:val="single" w:sz="4" w:space="0" w:color="auto"/>
              <w:bottom w:val="single" w:sz="2" w:space="0" w:color="auto"/>
              <w:right w:val="single" w:sz="6" w:space="0" w:color="auto"/>
            </w:tcBorders>
            <w:vAlign w:val="center"/>
          </w:tcPr>
          <w:p w14:paraId="2111AD5B" w14:textId="77777777" w:rsidR="000B50B9" w:rsidRPr="00231D46" w:rsidRDefault="003F39BE">
            <w:pPr>
              <w:pStyle w:val="a9"/>
              <w:spacing w:line="240" w:lineRule="atLeast"/>
              <w:jc w:val="right"/>
              <w:rPr>
                <w:rFonts w:eastAsia="宋体" w:hAnsi="宋体" w:cs="Courier New"/>
                <w:bCs/>
                <w:sz w:val="21"/>
                <w:szCs w:val="21"/>
              </w:rPr>
            </w:pPr>
            <w:r w:rsidRPr="00231D46">
              <w:rPr>
                <w:rFonts w:eastAsia="宋体" w:hAnsi="宋体" w:cs="Courier New" w:hint="eastAsia"/>
                <w:bCs/>
                <w:sz w:val="21"/>
                <w:szCs w:val="21"/>
              </w:rPr>
              <w:t>项</w:t>
            </w:r>
          </w:p>
        </w:tc>
      </w:tr>
      <w:tr w:rsidR="00231D46" w:rsidRPr="00231D46" w14:paraId="682DD9D9" w14:textId="77777777">
        <w:trPr>
          <w:trHeight w:val="437"/>
          <w:jc w:val="center"/>
        </w:trPr>
        <w:tc>
          <w:tcPr>
            <w:tcW w:w="1674" w:type="dxa"/>
            <w:vMerge w:val="restart"/>
            <w:tcBorders>
              <w:top w:val="single" w:sz="2" w:space="0" w:color="auto"/>
              <w:left w:val="single" w:sz="6" w:space="0" w:color="auto"/>
              <w:bottom w:val="single" w:sz="2" w:space="0" w:color="auto"/>
              <w:right w:val="single" w:sz="2" w:space="0" w:color="auto"/>
            </w:tcBorders>
            <w:vAlign w:val="center"/>
          </w:tcPr>
          <w:p w14:paraId="72EDEDFE" w14:textId="77777777" w:rsidR="000B50B9" w:rsidRPr="00231D46" w:rsidRDefault="003F39BE">
            <w:pPr>
              <w:pStyle w:val="a9"/>
              <w:spacing w:line="240" w:lineRule="atLeast"/>
              <w:ind w:leftChars="20" w:left="42" w:rightChars="20" w:right="42"/>
              <w:jc w:val="distribute"/>
              <w:rPr>
                <w:rFonts w:eastAsia="宋体" w:hAnsi="宋体" w:cs="Courier New"/>
                <w:bCs/>
                <w:sz w:val="21"/>
                <w:szCs w:val="21"/>
              </w:rPr>
            </w:pPr>
            <w:r w:rsidRPr="00231D46">
              <w:rPr>
                <w:rFonts w:eastAsia="宋体" w:hAnsi="宋体" w:cs="Courier New" w:hint="eastAsia"/>
                <w:bCs/>
                <w:sz w:val="21"/>
                <w:szCs w:val="21"/>
              </w:rPr>
              <w:t>企业近5年质量、环境、职业健康安全管理体系认证情况</w:t>
            </w:r>
          </w:p>
        </w:tc>
        <w:tc>
          <w:tcPr>
            <w:tcW w:w="3490" w:type="dxa"/>
            <w:gridSpan w:val="2"/>
            <w:tcBorders>
              <w:top w:val="single" w:sz="2" w:space="0" w:color="auto"/>
              <w:left w:val="single" w:sz="2" w:space="0" w:color="auto"/>
              <w:bottom w:val="single" w:sz="4" w:space="0" w:color="auto"/>
              <w:right w:val="single" w:sz="4" w:space="0" w:color="auto"/>
            </w:tcBorders>
            <w:vAlign w:val="center"/>
          </w:tcPr>
          <w:p w14:paraId="2CD00DC1" w14:textId="77777777" w:rsidR="000B50B9" w:rsidRPr="00231D46" w:rsidRDefault="003F39BE">
            <w:pPr>
              <w:pStyle w:val="a9"/>
              <w:spacing w:line="0" w:lineRule="atLeast"/>
              <w:jc w:val="center"/>
              <w:rPr>
                <w:rFonts w:eastAsia="宋体" w:hAnsi="宋体" w:cs="Courier New"/>
                <w:bCs/>
                <w:sz w:val="21"/>
                <w:szCs w:val="21"/>
              </w:rPr>
            </w:pPr>
            <w:r w:rsidRPr="00231D46">
              <w:rPr>
                <w:rFonts w:eastAsia="宋体" w:hAnsi="宋体" w:cs="Courier New" w:hint="eastAsia"/>
                <w:bCs/>
                <w:sz w:val="21"/>
                <w:szCs w:val="21"/>
              </w:rPr>
              <w:t>质量管理体系</w:t>
            </w:r>
          </w:p>
        </w:tc>
        <w:tc>
          <w:tcPr>
            <w:tcW w:w="2226" w:type="dxa"/>
            <w:tcBorders>
              <w:top w:val="single" w:sz="2" w:space="0" w:color="auto"/>
              <w:left w:val="single" w:sz="4" w:space="0" w:color="auto"/>
              <w:bottom w:val="single" w:sz="4" w:space="0" w:color="auto"/>
              <w:right w:val="single" w:sz="2" w:space="0" w:color="auto"/>
            </w:tcBorders>
            <w:vAlign w:val="center"/>
          </w:tcPr>
          <w:p w14:paraId="44AC6EEB" w14:textId="77777777" w:rsidR="000B50B9" w:rsidRPr="00231D46" w:rsidRDefault="003F39BE">
            <w:pPr>
              <w:pStyle w:val="a9"/>
              <w:spacing w:line="0" w:lineRule="atLeast"/>
              <w:ind w:leftChars="20" w:left="42" w:rightChars="20" w:right="42"/>
              <w:jc w:val="distribute"/>
              <w:rPr>
                <w:rFonts w:eastAsia="宋体" w:hAnsi="宋体" w:cs="Courier New"/>
                <w:bCs/>
                <w:sz w:val="21"/>
                <w:szCs w:val="21"/>
              </w:rPr>
            </w:pPr>
            <w:r w:rsidRPr="00231D46">
              <w:rPr>
                <w:rFonts w:eastAsia="宋体" w:hAnsi="宋体" w:cs="Courier New" w:hint="eastAsia"/>
                <w:bCs/>
                <w:sz w:val="21"/>
                <w:szCs w:val="21"/>
              </w:rPr>
              <w:t>通过认证的日期</w:t>
            </w:r>
          </w:p>
        </w:tc>
        <w:tc>
          <w:tcPr>
            <w:tcW w:w="1331" w:type="dxa"/>
            <w:tcBorders>
              <w:top w:val="single" w:sz="2" w:space="0" w:color="auto"/>
              <w:left w:val="single" w:sz="4" w:space="0" w:color="auto"/>
              <w:bottom w:val="single" w:sz="4" w:space="0" w:color="auto"/>
              <w:right w:val="single" w:sz="6" w:space="0" w:color="auto"/>
            </w:tcBorders>
            <w:vAlign w:val="center"/>
          </w:tcPr>
          <w:p w14:paraId="262803FD" w14:textId="77777777" w:rsidR="000B50B9" w:rsidRPr="00231D46" w:rsidRDefault="000B50B9">
            <w:pPr>
              <w:pStyle w:val="a9"/>
              <w:spacing w:line="0" w:lineRule="atLeast"/>
              <w:jc w:val="center"/>
              <w:rPr>
                <w:rFonts w:eastAsia="宋体" w:hAnsi="宋体" w:cs="Courier New"/>
                <w:bCs/>
                <w:sz w:val="21"/>
                <w:szCs w:val="21"/>
              </w:rPr>
            </w:pPr>
          </w:p>
        </w:tc>
      </w:tr>
      <w:tr w:rsidR="00231D46" w:rsidRPr="00231D46" w14:paraId="062955E2" w14:textId="77777777">
        <w:trPr>
          <w:trHeight w:val="421"/>
          <w:jc w:val="center"/>
        </w:trPr>
        <w:tc>
          <w:tcPr>
            <w:tcW w:w="1674" w:type="dxa"/>
            <w:vMerge/>
            <w:tcBorders>
              <w:top w:val="single" w:sz="2" w:space="0" w:color="auto"/>
              <w:left w:val="single" w:sz="6" w:space="0" w:color="auto"/>
              <w:bottom w:val="single" w:sz="2" w:space="0" w:color="auto"/>
              <w:right w:val="single" w:sz="2" w:space="0" w:color="auto"/>
            </w:tcBorders>
            <w:vAlign w:val="center"/>
          </w:tcPr>
          <w:p w14:paraId="420B4AF9" w14:textId="77777777" w:rsidR="000B50B9" w:rsidRPr="00231D46" w:rsidRDefault="000B50B9">
            <w:pPr>
              <w:widowControl/>
              <w:jc w:val="left"/>
              <w:rPr>
                <w:rFonts w:ascii="宋体" w:hAnsi="宋体" w:cs="Courier New"/>
                <w:bCs/>
                <w:szCs w:val="21"/>
              </w:rPr>
            </w:pPr>
          </w:p>
        </w:tc>
        <w:tc>
          <w:tcPr>
            <w:tcW w:w="3490" w:type="dxa"/>
            <w:gridSpan w:val="2"/>
            <w:tcBorders>
              <w:top w:val="single" w:sz="4" w:space="0" w:color="auto"/>
              <w:left w:val="single" w:sz="2" w:space="0" w:color="auto"/>
              <w:bottom w:val="single" w:sz="4" w:space="0" w:color="auto"/>
              <w:right w:val="single" w:sz="4" w:space="0" w:color="auto"/>
            </w:tcBorders>
            <w:vAlign w:val="center"/>
          </w:tcPr>
          <w:p w14:paraId="464816F0" w14:textId="77777777" w:rsidR="000B50B9" w:rsidRPr="00231D46" w:rsidRDefault="003F39BE">
            <w:pPr>
              <w:pStyle w:val="a9"/>
              <w:spacing w:line="0" w:lineRule="atLeast"/>
              <w:jc w:val="center"/>
              <w:rPr>
                <w:rFonts w:eastAsia="宋体" w:hAnsi="宋体" w:cs="Courier New"/>
                <w:bCs/>
                <w:sz w:val="21"/>
                <w:szCs w:val="21"/>
              </w:rPr>
            </w:pPr>
            <w:r w:rsidRPr="00231D46">
              <w:rPr>
                <w:rFonts w:eastAsia="宋体" w:hAnsi="宋体" w:cs="Courier New" w:hint="eastAsia"/>
                <w:bCs/>
                <w:sz w:val="21"/>
                <w:szCs w:val="21"/>
              </w:rPr>
              <w:t>环境管理体系</w:t>
            </w:r>
          </w:p>
        </w:tc>
        <w:tc>
          <w:tcPr>
            <w:tcW w:w="2226" w:type="dxa"/>
            <w:tcBorders>
              <w:top w:val="single" w:sz="4" w:space="0" w:color="auto"/>
              <w:left w:val="single" w:sz="4" w:space="0" w:color="auto"/>
              <w:bottom w:val="single" w:sz="4" w:space="0" w:color="auto"/>
              <w:right w:val="single" w:sz="2" w:space="0" w:color="auto"/>
            </w:tcBorders>
            <w:vAlign w:val="center"/>
          </w:tcPr>
          <w:p w14:paraId="56A4BEEA" w14:textId="77777777" w:rsidR="000B50B9" w:rsidRPr="00231D46" w:rsidRDefault="003F39BE">
            <w:pPr>
              <w:pStyle w:val="a9"/>
              <w:spacing w:line="0" w:lineRule="atLeast"/>
              <w:ind w:leftChars="20" w:left="42" w:rightChars="20" w:right="42"/>
              <w:jc w:val="distribute"/>
              <w:rPr>
                <w:rFonts w:eastAsia="宋体" w:hAnsi="宋体" w:cs="Courier New"/>
                <w:bCs/>
                <w:sz w:val="21"/>
                <w:szCs w:val="21"/>
              </w:rPr>
            </w:pPr>
            <w:r w:rsidRPr="00231D46">
              <w:rPr>
                <w:rFonts w:eastAsia="宋体" w:hAnsi="宋体" w:cs="Courier New" w:hint="eastAsia"/>
                <w:bCs/>
                <w:sz w:val="21"/>
                <w:szCs w:val="21"/>
              </w:rPr>
              <w:t>通过认证的日期</w:t>
            </w:r>
          </w:p>
        </w:tc>
        <w:tc>
          <w:tcPr>
            <w:tcW w:w="1331" w:type="dxa"/>
            <w:tcBorders>
              <w:top w:val="single" w:sz="4" w:space="0" w:color="auto"/>
              <w:left w:val="single" w:sz="4" w:space="0" w:color="auto"/>
              <w:bottom w:val="single" w:sz="4" w:space="0" w:color="auto"/>
              <w:right w:val="single" w:sz="6" w:space="0" w:color="auto"/>
            </w:tcBorders>
            <w:vAlign w:val="center"/>
          </w:tcPr>
          <w:p w14:paraId="093D0D06" w14:textId="77777777" w:rsidR="000B50B9" w:rsidRPr="00231D46" w:rsidRDefault="000B50B9">
            <w:pPr>
              <w:pStyle w:val="a9"/>
              <w:spacing w:line="0" w:lineRule="atLeast"/>
              <w:jc w:val="center"/>
              <w:rPr>
                <w:rFonts w:eastAsia="宋体" w:hAnsi="宋体" w:cs="Courier New"/>
                <w:bCs/>
                <w:sz w:val="21"/>
                <w:szCs w:val="21"/>
              </w:rPr>
            </w:pPr>
          </w:p>
        </w:tc>
      </w:tr>
      <w:tr w:rsidR="00231D46" w:rsidRPr="00231D46" w14:paraId="69AE1783" w14:textId="77777777">
        <w:trPr>
          <w:trHeight w:val="489"/>
          <w:jc w:val="center"/>
        </w:trPr>
        <w:tc>
          <w:tcPr>
            <w:tcW w:w="1674" w:type="dxa"/>
            <w:vMerge/>
            <w:tcBorders>
              <w:top w:val="single" w:sz="2" w:space="0" w:color="auto"/>
              <w:left w:val="single" w:sz="6" w:space="0" w:color="auto"/>
              <w:bottom w:val="single" w:sz="2" w:space="0" w:color="auto"/>
              <w:right w:val="single" w:sz="2" w:space="0" w:color="auto"/>
            </w:tcBorders>
            <w:vAlign w:val="center"/>
          </w:tcPr>
          <w:p w14:paraId="7AD06324" w14:textId="77777777" w:rsidR="000B50B9" w:rsidRPr="00231D46" w:rsidRDefault="000B50B9">
            <w:pPr>
              <w:widowControl/>
              <w:jc w:val="left"/>
              <w:rPr>
                <w:rFonts w:ascii="宋体" w:hAnsi="宋体" w:cs="Courier New"/>
                <w:bCs/>
                <w:szCs w:val="21"/>
              </w:rPr>
            </w:pPr>
          </w:p>
        </w:tc>
        <w:tc>
          <w:tcPr>
            <w:tcW w:w="3490" w:type="dxa"/>
            <w:gridSpan w:val="2"/>
            <w:tcBorders>
              <w:top w:val="single" w:sz="4" w:space="0" w:color="auto"/>
              <w:left w:val="single" w:sz="2" w:space="0" w:color="auto"/>
              <w:bottom w:val="single" w:sz="2" w:space="0" w:color="auto"/>
              <w:right w:val="single" w:sz="4" w:space="0" w:color="auto"/>
            </w:tcBorders>
            <w:vAlign w:val="center"/>
          </w:tcPr>
          <w:p w14:paraId="27784415" w14:textId="77777777" w:rsidR="000B50B9" w:rsidRPr="00231D46" w:rsidRDefault="003F39BE">
            <w:pPr>
              <w:pStyle w:val="a9"/>
              <w:spacing w:line="0" w:lineRule="atLeast"/>
              <w:jc w:val="center"/>
              <w:rPr>
                <w:rFonts w:eastAsia="宋体" w:hAnsi="宋体" w:cs="Courier New"/>
                <w:bCs/>
                <w:sz w:val="21"/>
                <w:szCs w:val="21"/>
              </w:rPr>
            </w:pPr>
            <w:r w:rsidRPr="00231D46">
              <w:rPr>
                <w:rFonts w:eastAsia="宋体" w:hAnsi="宋体" w:cs="Courier New" w:hint="eastAsia"/>
                <w:bCs/>
                <w:sz w:val="21"/>
                <w:szCs w:val="21"/>
              </w:rPr>
              <w:t>职业健康安全管理体系</w:t>
            </w:r>
          </w:p>
        </w:tc>
        <w:tc>
          <w:tcPr>
            <w:tcW w:w="2226" w:type="dxa"/>
            <w:tcBorders>
              <w:top w:val="single" w:sz="4" w:space="0" w:color="auto"/>
              <w:left w:val="single" w:sz="4" w:space="0" w:color="auto"/>
              <w:bottom w:val="single" w:sz="2" w:space="0" w:color="auto"/>
              <w:right w:val="single" w:sz="2" w:space="0" w:color="auto"/>
            </w:tcBorders>
            <w:vAlign w:val="center"/>
          </w:tcPr>
          <w:p w14:paraId="4BD8919A" w14:textId="77777777" w:rsidR="000B50B9" w:rsidRPr="00231D46" w:rsidRDefault="003F39BE">
            <w:pPr>
              <w:pStyle w:val="a9"/>
              <w:spacing w:line="0" w:lineRule="atLeast"/>
              <w:ind w:leftChars="20" w:left="42" w:rightChars="20" w:right="42"/>
              <w:jc w:val="distribute"/>
              <w:rPr>
                <w:rFonts w:eastAsia="宋体" w:hAnsi="宋体" w:cs="Courier New"/>
                <w:bCs/>
                <w:sz w:val="21"/>
                <w:szCs w:val="21"/>
              </w:rPr>
            </w:pPr>
            <w:r w:rsidRPr="00231D46">
              <w:rPr>
                <w:rFonts w:eastAsia="宋体" w:hAnsi="宋体" w:cs="Courier New" w:hint="eastAsia"/>
                <w:bCs/>
                <w:sz w:val="21"/>
                <w:szCs w:val="21"/>
              </w:rPr>
              <w:t>通过认证的日期</w:t>
            </w:r>
          </w:p>
        </w:tc>
        <w:tc>
          <w:tcPr>
            <w:tcW w:w="1331" w:type="dxa"/>
            <w:tcBorders>
              <w:top w:val="single" w:sz="4" w:space="0" w:color="auto"/>
              <w:left w:val="single" w:sz="4" w:space="0" w:color="auto"/>
              <w:bottom w:val="single" w:sz="2" w:space="0" w:color="auto"/>
              <w:right w:val="single" w:sz="6" w:space="0" w:color="auto"/>
            </w:tcBorders>
            <w:vAlign w:val="center"/>
          </w:tcPr>
          <w:p w14:paraId="4E568EB8" w14:textId="77777777" w:rsidR="000B50B9" w:rsidRPr="00231D46" w:rsidRDefault="000B50B9">
            <w:pPr>
              <w:pStyle w:val="a9"/>
              <w:spacing w:line="0" w:lineRule="atLeast"/>
              <w:jc w:val="center"/>
              <w:rPr>
                <w:rFonts w:eastAsia="宋体" w:hAnsi="宋体" w:cs="Courier New"/>
                <w:bCs/>
                <w:sz w:val="21"/>
                <w:szCs w:val="21"/>
              </w:rPr>
            </w:pPr>
          </w:p>
        </w:tc>
      </w:tr>
      <w:tr w:rsidR="00231D46" w:rsidRPr="00231D46" w14:paraId="57C81963" w14:textId="77777777">
        <w:trPr>
          <w:trHeight w:val="1294"/>
          <w:jc w:val="center"/>
        </w:trPr>
        <w:tc>
          <w:tcPr>
            <w:tcW w:w="1674" w:type="dxa"/>
            <w:tcBorders>
              <w:top w:val="single" w:sz="2" w:space="0" w:color="auto"/>
              <w:left w:val="single" w:sz="6" w:space="0" w:color="auto"/>
              <w:bottom w:val="single" w:sz="6" w:space="0" w:color="auto"/>
              <w:right w:val="single" w:sz="2" w:space="0" w:color="auto"/>
            </w:tcBorders>
            <w:vAlign w:val="center"/>
          </w:tcPr>
          <w:p w14:paraId="56C8E14B" w14:textId="77777777" w:rsidR="000B50B9" w:rsidRPr="00231D46" w:rsidRDefault="003F39BE">
            <w:pPr>
              <w:pStyle w:val="a9"/>
              <w:spacing w:line="240" w:lineRule="atLeast"/>
              <w:ind w:leftChars="20" w:left="42" w:rightChars="20" w:right="42"/>
              <w:jc w:val="distribute"/>
              <w:rPr>
                <w:rFonts w:eastAsia="宋体" w:hAnsi="宋体" w:cs="Courier New"/>
                <w:bCs/>
                <w:sz w:val="21"/>
                <w:szCs w:val="21"/>
              </w:rPr>
            </w:pPr>
            <w:r w:rsidRPr="00231D46">
              <w:rPr>
                <w:rFonts w:eastAsia="宋体" w:hAnsi="宋体" w:cs="Courier New" w:hint="eastAsia"/>
                <w:bCs/>
                <w:sz w:val="21"/>
                <w:szCs w:val="21"/>
              </w:rPr>
              <w:t>其他需要特别说明的问题</w:t>
            </w:r>
          </w:p>
        </w:tc>
        <w:tc>
          <w:tcPr>
            <w:tcW w:w="7047" w:type="dxa"/>
            <w:gridSpan w:val="4"/>
            <w:tcBorders>
              <w:top w:val="single" w:sz="2" w:space="0" w:color="auto"/>
              <w:left w:val="single" w:sz="2" w:space="0" w:color="auto"/>
              <w:bottom w:val="single" w:sz="6" w:space="0" w:color="auto"/>
              <w:right w:val="single" w:sz="6" w:space="0" w:color="auto"/>
            </w:tcBorders>
            <w:vAlign w:val="center"/>
          </w:tcPr>
          <w:p w14:paraId="7377D8E1" w14:textId="77777777" w:rsidR="000B50B9" w:rsidRPr="00231D46" w:rsidRDefault="000B50B9">
            <w:pPr>
              <w:pStyle w:val="a9"/>
              <w:spacing w:line="240" w:lineRule="atLeast"/>
              <w:jc w:val="center"/>
              <w:rPr>
                <w:rFonts w:eastAsia="宋体" w:hAnsi="宋体" w:cs="Courier New"/>
                <w:bCs/>
                <w:sz w:val="21"/>
                <w:szCs w:val="21"/>
              </w:rPr>
            </w:pPr>
          </w:p>
        </w:tc>
      </w:tr>
    </w:tbl>
    <w:p w14:paraId="3282C94D" w14:textId="77777777" w:rsidR="000B50B9" w:rsidRPr="00231D46" w:rsidRDefault="003F39BE">
      <w:pPr>
        <w:spacing w:line="360" w:lineRule="auto"/>
        <w:ind w:firstLineChars="150" w:firstLine="360"/>
        <w:rPr>
          <w:rFonts w:ascii="宋体" w:hAnsi="宋体"/>
          <w:sz w:val="24"/>
        </w:rPr>
      </w:pPr>
      <w:bookmarkStart w:id="192" w:name="_Toc199213763"/>
      <w:bookmarkStart w:id="193" w:name="_Toc199215979"/>
      <w:bookmarkStart w:id="194" w:name="_Toc199215798"/>
      <w:r w:rsidRPr="00231D46">
        <w:rPr>
          <w:rFonts w:ascii="宋体" w:hAnsi="宋体" w:hint="eastAsia"/>
          <w:sz w:val="24"/>
        </w:rPr>
        <w:t xml:space="preserve">                </w:t>
      </w:r>
    </w:p>
    <w:p w14:paraId="5E715CBF" w14:textId="77777777" w:rsidR="000B50B9" w:rsidRPr="00231D46" w:rsidRDefault="003F39BE">
      <w:pPr>
        <w:pStyle w:val="15"/>
        <w:ind w:firstLineChars="150" w:firstLine="360"/>
        <w:rPr>
          <w:sz w:val="24"/>
          <w:szCs w:val="24"/>
        </w:rPr>
      </w:pPr>
      <w:r w:rsidRPr="00231D46">
        <w:rPr>
          <w:rFonts w:hint="eastAsia"/>
          <w:sz w:val="24"/>
          <w:szCs w:val="24"/>
        </w:rPr>
        <w:t>日期</w:t>
      </w:r>
      <w:r w:rsidRPr="00231D46">
        <w:rPr>
          <w:rFonts w:hint="eastAsia"/>
          <w:sz w:val="24"/>
          <w:szCs w:val="24"/>
        </w:rPr>
        <w:t xml:space="preserve">     </w:t>
      </w:r>
      <w:r w:rsidRPr="00231D46">
        <w:rPr>
          <w:rFonts w:hint="eastAsia"/>
          <w:sz w:val="24"/>
          <w:szCs w:val="24"/>
        </w:rPr>
        <w:t>年</w:t>
      </w:r>
      <w:r w:rsidRPr="00231D46">
        <w:rPr>
          <w:rFonts w:hint="eastAsia"/>
          <w:sz w:val="24"/>
          <w:szCs w:val="24"/>
        </w:rPr>
        <w:t xml:space="preserve">   </w:t>
      </w:r>
      <w:r w:rsidRPr="00231D46">
        <w:rPr>
          <w:rFonts w:hint="eastAsia"/>
          <w:sz w:val="24"/>
          <w:szCs w:val="24"/>
        </w:rPr>
        <w:t>月</w:t>
      </w:r>
      <w:r w:rsidRPr="00231D46">
        <w:rPr>
          <w:rFonts w:hint="eastAsia"/>
          <w:sz w:val="24"/>
          <w:szCs w:val="24"/>
        </w:rPr>
        <w:t xml:space="preserve">   </w:t>
      </w:r>
      <w:r w:rsidRPr="00231D46">
        <w:rPr>
          <w:rFonts w:hint="eastAsia"/>
          <w:sz w:val="24"/>
          <w:szCs w:val="24"/>
        </w:rPr>
        <w:t>日</w:t>
      </w:r>
    </w:p>
    <w:p w14:paraId="3DFFFA0E" w14:textId="55D4AC15" w:rsidR="000B50B9" w:rsidRPr="00231D46" w:rsidRDefault="003F39BE">
      <w:pPr>
        <w:spacing w:line="360" w:lineRule="auto"/>
        <w:ind w:firstLineChars="150" w:firstLine="360"/>
        <w:rPr>
          <w:rFonts w:ascii="宋体" w:hAnsi="宋体"/>
          <w:sz w:val="24"/>
        </w:rPr>
      </w:pPr>
      <w:bookmarkStart w:id="195" w:name="_Toc293400606"/>
      <w:bookmarkStart w:id="196" w:name="_Toc293413115"/>
      <w:bookmarkStart w:id="197" w:name="_Toc201719152"/>
      <w:bookmarkStart w:id="198" w:name="_Toc293400450"/>
      <w:bookmarkStart w:id="199" w:name="_Toc201743150"/>
      <w:bookmarkStart w:id="200" w:name="_Toc201401692"/>
      <w:bookmarkStart w:id="201" w:name="_Toc201997980"/>
      <w:bookmarkStart w:id="202" w:name="_Toc201742895"/>
      <w:r w:rsidRPr="00231D46">
        <w:rPr>
          <w:rFonts w:ascii="宋体" w:hAnsi="宋体" w:hint="eastAsia"/>
          <w:sz w:val="24"/>
        </w:rPr>
        <w:t>注：表格不够可另附说明，</w:t>
      </w:r>
      <w:r w:rsidR="005225A5" w:rsidRPr="00231D46">
        <w:rPr>
          <w:rFonts w:ascii="宋体" w:hAnsi="宋体" w:hint="eastAsia"/>
          <w:sz w:val="24"/>
        </w:rPr>
        <w:t>加</w:t>
      </w:r>
      <w:r w:rsidRPr="00231D46">
        <w:rPr>
          <w:rFonts w:ascii="宋体" w:hAnsi="宋体" w:hint="eastAsia"/>
          <w:sz w:val="24"/>
        </w:rPr>
        <w:t>盖公章或电子章。</w:t>
      </w:r>
      <w:bookmarkEnd w:id="192"/>
      <w:bookmarkEnd w:id="193"/>
      <w:bookmarkEnd w:id="194"/>
      <w:bookmarkEnd w:id="195"/>
      <w:bookmarkEnd w:id="196"/>
      <w:bookmarkEnd w:id="197"/>
      <w:bookmarkEnd w:id="198"/>
      <w:bookmarkEnd w:id="199"/>
      <w:bookmarkEnd w:id="200"/>
      <w:bookmarkEnd w:id="201"/>
      <w:bookmarkEnd w:id="202"/>
    </w:p>
    <w:p w14:paraId="2028CFCB" w14:textId="77777777" w:rsidR="000B50B9" w:rsidRPr="00231D46" w:rsidRDefault="000B50B9">
      <w:pPr>
        <w:spacing w:line="360" w:lineRule="auto"/>
        <w:ind w:firstLineChars="150" w:firstLine="360"/>
        <w:rPr>
          <w:rFonts w:ascii="宋体" w:hAnsi="宋体"/>
          <w:sz w:val="24"/>
        </w:rPr>
      </w:pPr>
    </w:p>
    <w:p w14:paraId="58B85704" w14:textId="77777777" w:rsidR="000B50B9" w:rsidRPr="00231D46" w:rsidRDefault="003F39BE">
      <w:pPr>
        <w:spacing w:beforeLines="50" w:before="120" w:afterLines="50" w:after="120" w:line="360" w:lineRule="auto"/>
        <w:outlineLvl w:val="2"/>
        <w:rPr>
          <w:rFonts w:ascii="宋体" w:hAnsi="宋体"/>
          <w:b/>
          <w:sz w:val="24"/>
        </w:rPr>
      </w:pPr>
      <w:bookmarkStart w:id="203" w:name="_Toc56783566"/>
      <w:bookmarkStart w:id="204" w:name="_Toc2700"/>
      <w:bookmarkStart w:id="205" w:name="_Toc45113250"/>
      <w:bookmarkEnd w:id="185"/>
      <w:r w:rsidRPr="00231D46">
        <w:rPr>
          <w:rFonts w:ascii="宋体" w:hAnsi="宋体" w:hint="eastAsia"/>
          <w:b/>
          <w:sz w:val="24"/>
        </w:rPr>
        <w:lastRenderedPageBreak/>
        <w:t>格式</w:t>
      </w:r>
      <w:r w:rsidRPr="00231D46">
        <w:rPr>
          <w:rFonts w:ascii="宋体" w:hAnsi="宋体" w:hint="eastAsia"/>
          <w:b/>
          <w:sz w:val="24"/>
        </w:rPr>
        <w:t xml:space="preserve">1-4-2 </w:t>
      </w:r>
      <w:r w:rsidRPr="00231D46">
        <w:rPr>
          <w:rFonts w:ascii="宋体" w:hAnsi="宋体" w:hint="eastAsia"/>
          <w:b/>
          <w:sz w:val="24"/>
        </w:rPr>
        <w:t>拟投入本项目人员情况汇总表</w:t>
      </w:r>
      <w:bookmarkEnd w:id="203"/>
      <w:bookmarkEnd w:id="204"/>
      <w:bookmarkEnd w:id="205"/>
    </w:p>
    <w:p w14:paraId="32EF1E1A" w14:textId="77777777" w:rsidR="000B50B9" w:rsidRPr="00231D46" w:rsidRDefault="003F39BE">
      <w:pPr>
        <w:spacing w:beforeLines="50" w:before="120" w:afterLines="50" w:after="120" w:line="360" w:lineRule="auto"/>
        <w:jc w:val="left"/>
        <w:rPr>
          <w:rFonts w:ascii="宋体" w:hAnsi="宋体"/>
          <w:sz w:val="24"/>
        </w:rPr>
      </w:pPr>
      <w:r w:rsidRPr="00231D46">
        <w:rPr>
          <w:rFonts w:ascii="宋体" w:hAnsi="宋体" w:hint="eastAsia"/>
          <w:sz w:val="24"/>
        </w:rPr>
        <w:t>招标编号：</w:t>
      </w:r>
      <w:r w:rsidRPr="00231D46">
        <w:rPr>
          <w:rFonts w:ascii="宋体" w:hAnsi="宋体" w:hint="eastAsia"/>
          <w:sz w:val="24"/>
        </w:rPr>
        <w:t>________</w:t>
      </w:r>
      <w:r w:rsidRPr="00231D46">
        <w:rPr>
          <w:rFonts w:ascii="宋体" w:hAnsi="宋体"/>
          <w:sz w:val="24"/>
        </w:rPr>
        <w:t xml:space="preserve"> </w:t>
      </w:r>
      <w:r w:rsidRPr="00231D46">
        <w:rPr>
          <w:rFonts w:ascii="宋体" w:hAnsi="宋体" w:hint="eastAsia"/>
          <w:sz w:val="24"/>
        </w:rPr>
        <w:t>_______</w:t>
      </w:r>
    </w:p>
    <w:p w14:paraId="1A62A9A2" w14:textId="77777777" w:rsidR="000B50B9" w:rsidRPr="00231D46" w:rsidRDefault="003F39BE">
      <w:pPr>
        <w:spacing w:beforeLines="50" w:before="120" w:afterLines="50" w:after="120" w:line="360" w:lineRule="auto"/>
        <w:jc w:val="left"/>
        <w:rPr>
          <w:rFonts w:ascii="宋体" w:hAnsi="宋体"/>
          <w:sz w:val="24"/>
        </w:rPr>
      </w:pPr>
      <w:r w:rsidRPr="00231D46">
        <w:rPr>
          <w:rFonts w:ascii="宋体" w:hAnsi="宋体" w:hint="eastAsia"/>
          <w:sz w:val="24"/>
        </w:rPr>
        <w:t>项目名称</w:t>
      </w:r>
      <w:r w:rsidRPr="00231D46">
        <w:rPr>
          <w:rFonts w:ascii="宋体" w:hAnsi="宋体" w:hint="eastAsia"/>
          <w:sz w:val="24"/>
          <w:u w:val="single"/>
        </w:rPr>
        <w:t>：</w:t>
      </w:r>
      <w:r w:rsidRPr="00231D46">
        <w:rPr>
          <w:rFonts w:ascii="宋体" w:hAnsi="宋体" w:hint="eastAsia"/>
          <w:sz w:val="24"/>
          <w:u w:val="single"/>
        </w:rPr>
        <w:t xml:space="preserve">           </w:t>
      </w:r>
      <w:r w:rsidRPr="00231D46">
        <w:rPr>
          <w:rFonts w:ascii="宋体" w:hAnsi="宋体"/>
          <w:sz w:val="24"/>
          <w:u w:val="single"/>
        </w:rPr>
        <w:t xml:space="preserve">     </w:t>
      </w:r>
      <w:r w:rsidRPr="00231D46">
        <w:rPr>
          <w:rFonts w:ascii="宋体" w:hAnsi="宋体" w:hint="eastAsia"/>
          <w:sz w:val="24"/>
          <w:u w:val="single"/>
        </w:rPr>
        <w:t xml:space="preserve">  </w:t>
      </w:r>
      <w:r w:rsidRPr="00231D46">
        <w:rPr>
          <w:rFonts w:ascii="宋体" w:hAnsi="宋体" w:hint="eastAsia"/>
          <w:sz w:val="24"/>
          <w:u w:val="single"/>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6"/>
        <w:gridCol w:w="934"/>
        <w:gridCol w:w="933"/>
        <w:gridCol w:w="933"/>
        <w:gridCol w:w="933"/>
        <w:gridCol w:w="933"/>
        <w:gridCol w:w="1160"/>
        <w:gridCol w:w="935"/>
        <w:gridCol w:w="1024"/>
      </w:tblGrid>
      <w:tr w:rsidR="00231D46" w:rsidRPr="00231D46" w14:paraId="2C70B274" w14:textId="77777777">
        <w:trPr>
          <w:trHeight w:val="763"/>
          <w:jc w:val="center"/>
        </w:trPr>
        <w:tc>
          <w:tcPr>
            <w:tcW w:w="936" w:type="dxa"/>
            <w:vMerge w:val="restart"/>
            <w:vAlign w:val="center"/>
          </w:tcPr>
          <w:p w14:paraId="56126BB0" w14:textId="77777777" w:rsidR="000B50B9" w:rsidRPr="00231D46" w:rsidRDefault="003F39BE">
            <w:pPr>
              <w:jc w:val="center"/>
              <w:rPr>
                <w:szCs w:val="21"/>
              </w:rPr>
            </w:pPr>
            <w:r w:rsidRPr="00231D46">
              <w:rPr>
                <w:rFonts w:hAnsi="宋体"/>
                <w:szCs w:val="21"/>
              </w:rPr>
              <w:t>序号</w:t>
            </w:r>
          </w:p>
        </w:tc>
        <w:tc>
          <w:tcPr>
            <w:tcW w:w="934" w:type="dxa"/>
            <w:vMerge w:val="restart"/>
            <w:vAlign w:val="center"/>
          </w:tcPr>
          <w:p w14:paraId="1BBA35DA" w14:textId="77777777" w:rsidR="000B50B9" w:rsidRPr="00231D46" w:rsidRDefault="003F39BE">
            <w:pPr>
              <w:jc w:val="center"/>
              <w:rPr>
                <w:szCs w:val="21"/>
              </w:rPr>
            </w:pPr>
            <w:r w:rsidRPr="00231D46">
              <w:rPr>
                <w:rFonts w:hAnsi="宋体"/>
                <w:szCs w:val="21"/>
              </w:rPr>
              <w:t>姓名</w:t>
            </w:r>
          </w:p>
        </w:tc>
        <w:tc>
          <w:tcPr>
            <w:tcW w:w="933" w:type="dxa"/>
            <w:vMerge w:val="restart"/>
            <w:vAlign w:val="center"/>
          </w:tcPr>
          <w:p w14:paraId="51B0A9C9" w14:textId="77777777" w:rsidR="000B50B9" w:rsidRPr="00231D46" w:rsidRDefault="003F39BE">
            <w:pPr>
              <w:jc w:val="center"/>
              <w:rPr>
                <w:szCs w:val="21"/>
              </w:rPr>
            </w:pPr>
            <w:r w:rsidRPr="00231D46">
              <w:rPr>
                <w:rFonts w:hAnsi="宋体"/>
                <w:szCs w:val="21"/>
              </w:rPr>
              <w:t>拟担任职务</w:t>
            </w:r>
          </w:p>
        </w:tc>
        <w:tc>
          <w:tcPr>
            <w:tcW w:w="933" w:type="dxa"/>
            <w:vMerge w:val="restart"/>
            <w:vAlign w:val="center"/>
          </w:tcPr>
          <w:p w14:paraId="016E69B4" w14:textId="77777777" w:rsidR="000B50B9" w:rsidRPr="00231D46" w:rsidRDefault="003F39BE">
            <w:pPr>
              <w:jc w:val="center"/>
              <w:rPr>
                <w:szCs w:val="21"/>
              </w:rPr>
            </w:pPr>
            <w:r w:rsidRPr="00231D46">
              <w:rPr>
                <w:rFonts w:hAnsi="宋体"/>
                <w:szCs w:val="21"/>
              </w:rPr>
              <w:t>学历</w:t>
            </w:r>
          </w:p>
        </w:tc>
        <w:tc>
          <w:tcPr>
            <w:tcW w:w="933" w:type="dxa"/>
            <w:vMerge w:val="restart"/>
            <w:vAlign w:val="center"/>
          </w:tcPr>
          <w:p w14:paraId="03D9BE2A" w14:textId="77777777" w:rsidR="000B50B9" w:rsidRPr="00231D46" w:rsidRDefault="003F39BE">
            <w:pPr>
              <w:jc w:val="center"/>
              <w:rPr>
                <w:szCs w:val="21"/>
              </w:rPr>
            </w:pPr>
            <w:r w:rsidRPr="00231D46">
              <w:rPr>
                <w:rFonts w:hAnsi="宋体"/>
                <w:szCs w:val="21"/>
              </w:rPr>
              <w:t>职称</w:t>
            </w:r>
          </w:p>
        </w:tc>
        <w:tc>
          <w:tcPr>
            <w:tcW w:w="933" w:type="dxa"/>
            <w:vMerge w:val="restart"/>
            <w:vAlign w:val="center"/>
          </w:tcPr>
          <w:p w14:paraId="53610555" w14:textId="77777777" w:rsidR="000B50B9" w:rsidRPr="00231D46" w:rsidRDefault="003F39BE">
            <w:pPr>
              <w:jc w:val="center"/>
              <w:rPr>
                <w:szCs w:val="21"/>
              </w:rPr>
            </w:pPr>
            <w:r w:rsidRPr="00231D46">
              <w:rPr>
                <w:rFonts w:hAnsi="宋体"/>
                <w:szCs w:val="21"/>
              </w:rPr>
              <w:t>专业</w:t>
            </w:r>
          </w:p>
        </w:tc>
        <w:tc>
          <w:tcPr>
            <w:tcW w:w="2095" w:type="dxa"/>
            <w:gridSpan w:val="2"/>
            <w:vAlign w:val="center"/>
          </w:tcPr>
          <w:p w14:paraId="4C167C6E" w14:textId="77777777" w:rsidR="000B50B9" w:rsidRPr="00231D46" w:rsidRDefault="003F39BE">
            <w:pPr>
              <w:jc w:val="center"/>
              <w:rPr>
                <w:szCs w:val="21"/>
              </w:rPr>
            </w:pPr>
            <w:r w:rsidRPr="00231D46">
              <w:rPr>
                <w:rFonts w:hAnsi="宋体"/>
                <w:szCs w:val="21"/>
              </w:rPr>
              <w:t>执业资格或岗位（培训）证书</w:t>
            </w:r>
          </w:p>
        </w:tc>
        <w:tc>
          <w:tcPr>
            <w:tcW w:w="1024" w:type="dxa"/>
            <w:vMerge w:val="restart"/>
            <w:vAlign w:val="center"/>
          </w:tcPr>
          <w:p w14:paraId="15B06DCB" w14:textId="77777777" w:rsidR="000B50B9" w:rsidRPr="00231D46" w:rsidRDefault="003F39BE">
            <w:pPr>
              <w:jc w:val="center"/>
              <w:rPr>
                <w:szCs w:val="21"/>
              </w:rPr>
            </w:pPr>
            <w:r w:rsidRPr="00231D46">
              <w:rPr>
                <w:rFonts w:hAnsi="宋体" w:hint="eastAsia"/>
                <w:szCs w:val="21"/>
              </w:rPr>
              <w:t>服务</w:t>
            </w:r>
            <w:r w:rsidRPr="00231D46">
              <w:rPr>
                <w:rFonts w:hAnsi="宋体"/>
                <w:szCs w:val="21"/>
              </w:rPr>
              <w:t>工作年限</w:t>
            </w:r>
          </w:p>
        </w:tc>
      </w:tr>
      <w:tr w:rsidR="00231D46" w:rsidRPr="00231D46" w14:paraId="79783CF0" w14:textId="77777777">
        <w:trPr>
          <w:trHeight w:val="968"/>
          <w:jc w:val="center"/>
        </w:trPr>
        <w:tc>
          <w:tcPr>
            <w:tcW w:w="936" w:type="dxa"/>
            <w:vMerge/>
            <w:vAlign w:val="center"/>
          </w:tcPr>
          <w:p w14:paraId="7A7ADE55" w14:textId="77777777" w:rsidR="000B50B9" w:rsidRPr="00231D46" w:rsidRDefault="000B50B9">
            <w:pPr>
              <w:jc w:val="center"/>
              <w:rPr>
                <w:szCs w:val="21"/>
              </w:rPr>
            </w:pPr>
          </w:p>
        </w:tc>
        <w:tc>
          <w:tcPr>
            <w:tcW w:w="934" w:type="dxa"/>
            <w:vMerge/>
            <w:vAlign w:val="center"/>
          </w:tcPr>
          <w:p w14:paraId="56B06D0C" w14:textId="77777777" w:rsidR="000B50B9" w:rsidRPr="00231D46" w:rsidRDefault="000B50B9">
            <w:pPr>
              <w:jc w:val="center"/>
              <w:rPr>
                <w:szCs w:val="21"/>
              </w:rPr>
            </w:pPr>
          </w:p>
        </w:tc>
        <w:tc>
          <w:tcPr>
            <w:tcW w:w="933" w:type="dxa"/>
            <w:vMerge/>
            <w:vAlign w:val="center"/>
          </w:tcPr>
          <w:p w14:paraId="49543D1A" w14:textId="77777777" w:rsidR="000B50B9" w:rsidRPr="00231D46" w:rsidRDefault="000B50B9">
            <w:pPr>
              <w:jc w:val="center"/>
              <w:rPr>
                <w:szCs w:val="21"/>
              </w:rPr>
            </w:pPr>
          </w:p>
        </w:tc>
        <w:tc>
          <w:tcPr>
            <w:tcW w:w="933" w:type="dxa"/>
            <w:vMerge/>
            <w:vAlign w:val="center"/>
          </w:tcPr>
          <w:p w14:paraId="3FB8DCD2" w14:textId="77777777" w:rsidR="000B50B9" w:rsidRPr="00231D46" w:rsidRDefault="000B50B9">
            <w:pPr>
              <w:jc w:val="center"/>
              <w:rPr>
                <w:szCs w:val="21"/>
              </w:rPr>
            </w:pPr>
          </w:p>
        </w:tc>
        <w:tc>
          <w:tcPr>
            <w:tcW w:w="933" w:type="dxa"/>
            <w:vMerge/>
            <w:vAlign w:val="center"/>
          </w:tcPr>
          <w:p w14:paraId="31FC3DFB" w14:textId="77777777" w:rsidR="000B50B9" w:rsidRPr="00231D46" w:rsidRDefault="000B50B9">
            <w:pPr>
              <w:jc w:val="center"/>
              <w:rPr>
                <w:szCs w:val="21"/>
              </w:rPr>
            </w:pPr>
          </w:p>
        </w:tc>
        <w:tc>
          <w:tcPr>
            <w:tcW w:w="933" w:type="dxa"/>
            <w:vMerge/>
            <w:vAlign w:val="center"/>
          </w:tcPr>
          <w:p w14:paraId="34E289EB" w14:textId="77777777" w:rsidR="000B50B9" w:rsidRPr="00231D46" w:rsidRDefault="000B50B9">
            <w:pPr>
              <w:jc w:val="center"/>
              <w:rPr>
                <w:szCs w:val="21"/>
              </w:rPr>
            </w:pPr>
          </w:p>
        </w:tc>
        <w:tc>
          <w:tcPr>
            <w:tcW w:w="1160" w:type="dxa"/>
            <w:vAlign w:val="center"/>
          </w:tcPr>
          <w:p w14:paraId="71D1DE00" w14:textId="77777777" w:rsidR="000B50B9" w:rsidRPr="00231D46" w:rsidRDefault="003F39BE">
            <w:pPr>
              <w:jc w:val="center"/>
              <w:rPr>
                <w:szCs w:val="21"/>
              </w:rPr>
            </w:pPr>
            <w:r w:rsidRPr="00231D46">
              <w:rPr>
                <w:rFonts w:hAnsi="宋体"/>
                <w:szCs w:val="21"/>
              </w:rPr>
              <w:t>证书名称及专业</w:t>
            </w:r>
          </w:p>
        </w:tc>
        <w:tc>
          <w:tcPr>
            <w:tcW w:w="935" w:type="dxa"/>
            <w:vAlign w:val="center"/>
          </w:tcPr>
          <w:p w14:paraId="1B3E99D7" w14:textId="77777777" w:rsidR="000B50B9" w:rsidRPr="00231D46" w:rsidRDefault="003F39BE">
            <w:pPr>
              <w:jc w:val="center"/>
              <w:rPr>
                <w:szCs w:val="21"/>
              </w:rPr>
            </w:pPr>
            <w:r w:rsidRPr="00231D46">
              <w:rPr>
                <w:rFonts w:hAnsi="宋体"/>
                <w:szCs w:val="21"/>
              </w:rPr>
              <w:t>证书</w:t>
            </w:r>
          </w:p>
          <w:p w14:paraId="4BA0A00D" w14:textId="77777777" w:rsidR="000B50B9" w:rsidRPr="00231D46" w:rsidRDefault="003F39BE">
            <w:pPr>
              <w:jc w:val="center"/>
              <w:rPr>
                <w:szCs w:val="21"/>
              </w:rPr>
            </w:pPr>
            <w:r w:rsidRPr="00231D46">
              <w:rPr>
                <w:rFonts w:hAnsi="宋体"/>
                <w:szCs w:val="21"/>
              </w:rPr>
              <w:t>编号</w:t>
            </w:r>
          </w:p>
        </w:tc>
        <w:tc>
          <w:tcPr>
            <w:tcW w:w="1024" w:type="dxa"/>
            <w:vMerge/>
            <w:vAlign w:val="center"/>
          </w:tcPr>
          <w:p w14:paraId="6C28EF7B" w14:textId="77777777" w:rsidR="000B50B9" w:rsidRPr="00231D46" w:rsidRDefault="000B50B9">
            <w:pPr>
              <w:jc w:val="center"/>
              <w:rPr>
                <w:szCs w:val="21"/>
              </w:rPr>
            </w:pPr>
          </w:p>
        </w:tc>
      </w:tr>
      <w:tr w:rsidR="00231D46" w:rsidRPr="00231D46" w14:paraId="4BD743E7" w14:textId="77777777">
        <w:trPr>
          <w:trHeight w:val="526"/>
          <w:jc w:val="center"/>
        </w:trPr>
        <w:tc>
          <w:tcPr>
            <w:tcW w:w="936" w:type="dxa"/>
            <w:vAlign w:val="center"/>
          </w:tcPr>
          <w:p w14:paraId="14C6BBC0" w14:textId="77777777" w:rsidR="000B50B9" w:rsidRPr="00231D46" w:rsidRDefault="000B50B9">
            <w:pPr>
              <w:jc w:val="center"/>
              <w:rPr>
                <w:szCs w:val="21"/>
              </w:rPr>
            </w:pPr>
          </w:p>
        </w:tc>
        <w:tc>
          <w:tcPr>
            <w:tcW w:w="934" w:type="dxa"/>
            <w:vAlign w:val="center"/>
          </w:tcPr>
          <w:p w14:paraId="271D7245" w14:textId="77777777" w:rsidR="000B50B9" w:rsidRPr="00231D46" w:rsidRDefault="000B50B9">
            <w:pPr>
              <w:jc w:val="center"/>
              <w:rPr>
                <w:szCs w:val="21"/>
              </w:rPr>
            </w:pPr>
          </w:p>
        </w:tc>
        <w:tc>
          <w:tcPr>
            <w:tcW w:w="933" w:type="dxa"/>
            <w:vAlign w:val="center"/>
          </w:tcPr>
          <w:p w14:paraId="2FB5796A" w14:textId="77777777" w:rsidR="000B50B9" w:rsidRPr="00231D46" w:rsidRDefault="000B50B9">
            <w:pPr>
              <w:jc w:val="center"/>
              <w:rPr>
                <w:szCs w:val="21"/>
              </w:rPr>
            </w:pPr>
          </w:p>
        </w:tc>
        <w:tc>
          <w:tcPr>
            <w:tcW w:w="933" w:type="dxa"/>
            <w:vAlign w:val="center"/>
          </w:tcPr>
          <w:p w14:paraId="5FFFA1C3" w14:textId="77777777" w:rsidR="000B50B9" w:rsidRPr="00231D46" w:rsidRDefault="000B50B9">
            <w:pPr>
              <w:jc w:val="center"/>
              <w:rPr>
                <w:szCs w:val="21"/>
              </w:rPr>
            </w:pPr>
          </w:p>
        </w:tc>
        <w:tc>
          <w:tcPr>
            <w:tcW w:w="933" w:type="dxa"/>
            <w:vAlign w:val="center"/>
          </w:tcPr>
          <w:p w14:paraId="6CED8FE7" w14:textId="77777777" w:rsidR="000B50B9" w:rsidRPr="00231D46" w:rsidRDefault="000B50B9">
            <w:pPr>
              <w:jc w:val="center"/>
              <w:rPr>
                <w:szCs w:val="21"/>
              </w:rPr>
            </w:pPr>
          </w:p>
        </w:tc>
        <w:tc>
          <w:tcPr>
            <w:tcW w:w="933" w:type="dxa"/>
            <w:vAlign w:val="center"/>
          </w:tcPr>
          <w:p w14:paraId="70B6777E" w14:textId="77777777" w:rsidR="000B50B9" w:rsidRPr="00231D46" w:rsidRDefault="000B50B9">
            <w:pPr>
              <w:jc w:val="center"/>
              <w:rPr>
                <w:szCs w:val="21"/>
              </w:rPr>
            </w:pPr>
          </w:p>
        </w:tc>
        <w:tc>
          <w:tcPr>
            <w:tcW w:w="1160" w:type="dxa"/>
            <w:vAlign w:val="center"/>
          </w:tcPr>
          <w:p w14:paraId="2313103D" w14:textId="77777777" w:rsidR="000B50B9" w:rsidRPr="00231D46" w:rsidRDefault="000B50B9">
            <w:pPr>
              <w:jc w:val="center"/>
              <w:rPr>
                <w:szCs w:val="21"/>
              </w:rPr>
            </w:pPr>
          </w:p>
        </w:tc>
        <w:tc>
          <w:tcPr>
            <w:tcW w:w="935" w:type="dxa"/>
            <w:vAlign w:val="center"/>
          </w:tcPr>
          <w:p w14:paraId="2D62CA8E" w14:textId="77777777" w:rsidR="000B50B9" w:rsidRPr="00231D46" w:rsidRDefault="000B50B9">
            <w:pPr>
              <w:jc w:val="center"/>
              <w:rPr>
                <w:szCs w:val="21"/>
              </w:rPr>
            </w:pPr>
          </w:p>
        </w:tc>
        <w:tc>
          <w:tcPr>
            <w:tcW w:w="1024" w:type="dxa"/>
            <w:vAlign w:val="center"/>
          </w:tcPr>
          <w:p w14:paraId="42016D9F" w14:textId="77777777" w:rsidR="000B50B9" w:rsidRPr="00231D46" w:rsidRDefault="000B50B9">
            <w:pPr>
              <w:jc w:val="center"/>
              <w:rPr>
                <w:szCs w:val="21"/>
              </w:rPr>
            </w:pPr>
          </w:p>
        </w:tc>
      </w:tr>
      <w:tr w:rsidR="00231D46" w:rsidRPr="00231D46" w14:paraId="16912CB0" w14:textId="77777777">
        <w:trPr>
          <w:trHeight w:val="526"/>
          <w:jc w:val="center"/>
        </w:trPr>
        <w:tc>
          <w:tcPr>
            <w:tcW w:w="936" w:type="dxa"/>
            <w:vAlign w:val="center"/>
          </w:tcPr>
          <w:p w14:paraId="1C54D846" w14:textId="77777777" w:rsidR="000B50B9" w:rsidRPr="00231D46" w:rsidRDefault="000B50B9">
            <w:pPr>
              <w:jc w:val="center"/>
              <w:rPr>
                <w:szCs w:val="21"/>
              </w:rPr>
            </w:pPr>
          </w:p>
        </w:tc>
        <w:tc>
          <w:tcPr>
            <w:tcW w:w="934" w:type="dxa"/>
            <w:vAlign w:val="center"/>
          </w:tcPr>
          <w:p w14:paraId="7DF9C9B8" w14:textId="77777777" w:rsidR="000B50B9" w:rsidRPr="00231D46" w:rsidRDefault="000B50B9">
            <w:pPr>
              <w:jc w:val="center"/>
              <w:rPr>
                <w:szCs w:val="21"/>
              </w:rPr>
            </w:pPr>
          </w:p>
        </w:tc>
        <w:tc>
          <w:tcPr>
            <w:tcW w:w="933" w:type="dxa"/>
            <w:vAlign w:val="center"/>
          </w:tcPr>
          <w:p w14:paraId="72BCA54E" w14:textId="77777777" w:rsidR="000B50B9" w:rsidRPr="00231D46" w:rsidRDefault="000B50B9">
            <w:pPr>
              <w:jc w:val="center"/>
              <w:rPr>
                <w:szCs w:val="21"/>
              </w:rPr>
            </w:pPr>
          </w:p>
        </w:tc>
        <w:tc>
          <w:tcPr>
            <w:tcW w:w="933" w:type="dxa"/>
            <w:vAlign w:val="center"/>
          </w:tcPr>
          <w:p w14:paraId="4A1E9F24" w14:textId="77777777" w:rsidR="000B50B9" w:rsidRPr="00231D46" w:rsidRDefault="000B50B9">
            <w:pPr>
              <w:jc w:val="center"/>
              <w:rPr>
                <w:szCs w:val="21"/>
              </w:rPr>
            </w:pPr>
          </w:p>
        </w:tc>
        <w:tc>
          <w:tcPr>
            <w:tcW w:w="933" w:type="dxa"/>
            <w:vAlign w:val="center"/>
          </w:tcPr>
          <w:p w14:paraId="13CC0105" w14:textId="77777777" w:rsidR="000B50B9" w:rsidRPr="00231D46" w:rsidRDefault="000B50B9">
            <w:pPr>
              <w:jc w:val="center"/>
              <w:rPr>
                <w:szCs w:val="21"/>
              </w:rPr>
            </w:pPr>
          </w:p>
        </w:tc>
        <w:tc>
          <w:tcPr>
            <w:tcW w:w="933" w:type="dxa"/>
            <w:vAlign w:val="center"/>
          </w:tcPr>
          <w:p w14:paraId="144FE799" w14:textId="77777777" w:rsidR="000B50B9" w:rsidRPr="00231D46" w:rsidRDefault="000B50B9">
            <w:pPr>
              <w:jc w:val="center"/>
              <w:rPr>
                <w:szCs w:val="21"/>
              </w:rPr>
            </w:pPr>
          </w:p>
        </w:tc>
        <w:tc>
          <w:tcPr>
            <w:tcW w:w="1160" w:type="dxa"/>
            <w:vAlign w:val="center"/>
          </w:tcPr>
          <w:p w14:paraId="587496B2" w14:textId="77777777" w:rsidR="000B50B9" w:rsidRPr="00231D46" w:rsidRDefault="000B50B9">
            <w:pPr>
              <w:jc w:val="center"/>
              <w:rPr>
                <w:szCs w:val="21"/>
              </w:rPr>
            </w:pPr>
          </w:p>
        </w:tc>
        <w:tc>
          <w:tcPr>
            <w:tcW w:w="935" w:type="dxa"/>
            <w:vAlign w:val="center"/>
          </w:tcPr>
          <w:p w14:paraId="0BC61AC3" w14:textId="77777777" w:rsidR="000B50B9" w:rsidRPr="00231D46" w:rsidRDefault="000B50B9">
            <w:pPr>
              <w:jc w:val="center"/>
              <w:rPr>
                <w:szCs w:val="21"/>
              </w:rPr>
            </w:pPr>
          </w:p>
        </w:tc>
        <w:tc>
          <w:tcPr>
            <w:tcW w:w="1024" w:type="dxa"/>
            <w:vAlign w:val="center"/>
          </w:tcPr>
          <w:p w14:paraId="49FD5420" w14:textId="77777777" w:rsidR="000B50B9" w:rsidRPr="00231D46" w:rsidRDefault="000B50B9">
            <w:pPr>
              <w:jc w:val="center"/>
              <w:rPr>
                <w:szCs w:val="21"/>
              </w:rPr>
            </w:pPr>
          </w:p>
        </w:tc>
      </w:tr>
      <w:tr w:rsidR="00231D46" w:rsidRPr="00231D46" w14:paraId="48D9B42B" w14:textId="77777777">
        <w:trPr>
          <w:trHeight w:val="526"/>
          <w:jc w:val="center"/>
        </w:trPr>
        <w:tc>
          <w:tcPr>
            <w:tcW w:w="936" w:type="dxa"/>
            <w:vAlign w:val="center"/>
          </w:tcPr>
          <w:p w14:paraId="5A6C2657" w14:textId="77777777" w:rsidR="000B50B9" w:rsidRPr="00231D46" w:rsidRDefault="000B50B9">
            <w:pPr>
              <w:jc w:val="center"/>
              <w:rPr>
                <w:szCs w:val="21"/>
              </w:rPr>
            </w:pPr>
          </w:p>
        </w:tc>
        <w:tc>
          <w:tcPr>
            <w:tcW w:w="934" w:type="dxa"/>
            <w:vAlign w:val="center"/>
          </w:tcPr>
          <w:p w14:paraId="0207BF9C" w14:textId="77777777" w:rsidR="000B50B9" w:rsidRPr="00231D46" w:rsidRDefault="000B50B9">
            <w:pPr>
              <w:jc w:val="center"/>
              <w:rPr>
                <w:szCs w:val="21"/>
              </w:rPr>
            </w:pPr>
          </w:p>
        </w:tc>
        <w:tc>
          <w:tcPr>
            <w:tcW w:w="933" w:type="dxa"/>
            <w:vAlign w:val="center"/>
          </w:tcPr>
          <w:p w14:paraId="7E4E7BA4" w14:textId="77777777" w:rsidR="000B50B9" w:rsidRPr="00231D46" w:rsidRDefault="000B50B9">
            <w:pPr>
              <w:jc w:val="center"/>
              <w:rPr>
                <w:szCs w:val="21"/>
              </w:rPr>
            </w:pPr>
          </w:p>
        </w:tc>
        <w:tc>
          <w:tcPr>
            <w:tcW w:w="933" w:type="dxa"/>
            <w:vAlign w:val="center"/>
          </w:tcPr>
          <w:p w14:paraId="23EA36B9" w14:textId="77777777" w:rsidR="000B50B9" w:rsidRPr="00231D46" w:rsidRDefault="000B50B9">
            <w:pPr>
              <w:jc w:val="center"/>
              <w:rPr>
                <w:szCs w:val="21"/>
              </w:rPr>
            </w:pPr>
          </w:p>
        </w:tc>
        <w:tc>
          <w:tcPr>
            <w:tcW w:w="933" w:type="dxa"/>
            <w:vAlign w:val="center"/>
          </w:tcPr>
          <w:p w14:paraId="6B42103A" w14:textId="77777777" w:rsidR="000B50B9" w:rsidRPr="00231D46" w:rsidRDefault="000B50B9">
            <w:pPr>
              <w:jc w:val="center"/>
              <w:rPr>
                <w:szCs w:val="21"/>
              </w:rPr>
            </w:pPr>
          </w:p>
        </w:tc>
        <w:tc>
          <w:tcPr>
            <w:tcW w:w="933" w:type="dxa"/>
            <w:vAlign w:val="center"/>
          </w:tcPr>
          <w:p w14:paraId="607563AD" w14:textId="77777777" w:rsidR="000B50B9" w:rsidRPr="00231D46" w:rsidRDefault="000B50B9">
            <w:pPr>
              <w:jc w:val="center"/>
              <w:rPr>
                <w:szCs w:val="21"/>
              </w:rPr>
            </w:pPr>
          </w:p>
        </w:tc>
        <w:tc>
          <w:tcPr>
            <w:tcW w:w="1160" w:type="dxa"/>
            <w:vAlign w:val="center"/>
          </w:tcPr>
          <w:p w14:paraId="127DBF30" w14:textId="77777777" w:rsidR="000B50B9" w:rsidRPr="00231D46" w:rsidRDefault="000B50B9">
            <w:pPr>
              <w:jc w:val="center"/>
              <w:rPr>
                <w:szCs w:val="21"/>
              </w:rPr>
            </w:pPr>
          </w:p>
        </w:tc>
        <w:tc>
          <w:tcPr>
            <w:tcW w:w="935" w:type="dxa"/>
            <w:vAlign w:val="center"/>
          </w:tcPr>
          <w:p w14:paraId="7D1C5805" w14:textId="77777777" w:rsidR="000B50B9" w:rsidRPr="00231D46" w:rsidRDefault="000B50B9">
            <w:pPr>
              <w:jc w:val="center"/>
              <w:rPr>
                <w:szCs w:val="21"/>
              </w:rPr>
            </w:pPr>
          </w:p>
        </w:tc>
        <w:tc>
          <w:tcPr>
            <w:tcW w:w="1024" w:type="dxa"/>
            <w:vAlign w:val="center"/>
          </w:tcPr>
          <w:p w14:paraId="4369B1E0" w14:textId="77777777" w:rsidR="000B50B9" w:rsidRPr="00231D46" w:rsidRDefault="000B50B9">
            <w:pPr>
              <w:jc w:val="center"/>
              <w:rPr>
                <w:szCs w:val="21"/>
              </w:rPr>
            </w:pPr>
          </w:p>
        </w:tc>
      </w:tr>
      <w:tr w:rsidR="00231D46" w:rsidRPr="00231D46" w14:paraId="549F4811" w14:textId="77777777">
        <w:trPr>
          <w:trHeight w:val="526"/>
          <w:jc w:val="center"/>
        </w:trPr>
        <w:tc>
          <w:tcPr>
            <w:tcW w:w="936" w:type="dxa"/>
            <w:vAlign w:val="center"/>
          </w:tcPr>
          <w:p w14:paraId="62E1AEA2" w14:textId="77777777" w:rsidR="000B50B9" w:rsidRPr="00231D46" w:rsidRDefault="000B50B9">
            <w:pPr>
              <w:jc w:val="center"/>
              <w:rPr>
                <w:szCs w:val="21"/>
              </w:rPr>
            </w:pPr>
          </w:p>
        </w:tc>
        <w:tc>
          <w:tcPr>
            <w:tcW w:w="934" w:type="dxa"/>
            <w:vAlign w:val="center"/>
          </w:tcPr>
          <w:p w14:paraId="06F574F7" w14:textId="77777777" w:rsidR="000B50B9" w:rsidRPr="00231D46" w:rsidRDefault="000B50B9">
            <w:pPr>
              <w:jc w:val="center"/>
              <w:rPr>
                <w:szCs w:val="21"/>
              </w:rPr>
            </w:pPr>
          </w:p>
        </w:tc>
        <w:tc>
          <w:tcPr>
            <w:tcW w:w="933" w:type="dxa"/>
            <w:vAlign w:val="center"/>
          </w:tcPr>
          <w:p w14:paraId="1194E1BA" w14:textId="77777777" w:rsidR="000B50B9" w:rsidRPr="00231D46" w:rsidRDefault="000B50B9">
            <w:pPr>
              <w:jc w:val="center"/>
              <w:rPr>
                <w:szCs w:val="21"/>
              </w:rPr>
            </w:pPr>
          </w:p>
        </w:tc>
        <w:tc>
          <w:tcPr>
            <w:tcW w:w="933" w:type="dxa"/>
            <w:vAlign w:val="center"/>
          </w:tcPr>
          <w:p w14:paraId="17A466AD" w14:textId="77777777" w:rsidR="000B50B9" w:rsidRPr="00231D46" w:rsidRDefault="000B50B9">
            <w:pPr>
              <w:jc w:val="center"/>
              <w:rPr>
                <w:szCs w:val="21"/>
              </w:rPr>
            </w:pPr>
          </w:p>
        </w:tc>
        <w:tc>
          <w:tcPr>
            <w:tcW w:w="933" w:type="dxa"/>
            <w:vAlign w:val="center"/>
          </w:tcPr>
          <w:p w14:paraId="1903C6FA" w14:textId="77777777" w:rsidR="000B50B9" w:rsidRPr="00231D46" w:rsidRDefault="000B50B9">
            <w:pPr>
              <w:jc w:val="center"/>
              <w:rPr>
                <w:szCs w:val="21"/>
              </w:rPr>
            </w:pPr>
          </w:p>
        </w:tc>
        <w:tc>
          <w:tcPr>
            <w:tcW w:w="933" w:type="dxa"/>
            <w:vAlign w:val="center"/>
          </w:tcPr>
          <w:p w14:paraId="40F52D47" w14:textId="77777777" w:rsidR="000B50B9" w:rsidRPr="00231D46" w:rsidRDefault="000B50B9">
            <w:pPr>
              <w:jc w:val="center"/>
              <w:rPr>
                <w:szCs w:val="21"/>
              </w:rPr>
            </w:pPr>
          </w:p>
        </w:tc>
        <w:tc>
          <w:tcPr>
            <w:tcW w:w="1160" w:type="dxa"/>
            <w:vAlign w:val="center"/>
          </w:tcPr>
          <w:p w14:paraId="18D6C913" w14:textId="77777777" w:rsidR="000B50B9" w:rsidRPr="00231D46" w:rsidRDefault="000B50B9">
            <w:pPr>
              <w:jc w:val="center"/>
              <w:rPr>
                <w:szCs w:val="21"/>
              </w:rPr>
            </w:pPr>
          </w:p>
        </w:tc>
        <w:tc>
          <w:tcPr>
            <w:tcW w:w="935" w:type="dxa"/>
            <w:vAlign w:val="center"/>
          </w:tcPr>
          <w:p w14:paraId="02EC8DEF" w14:textId="77777777" w:rsidR="000B50B9" w:rsidRPr="00231D46" w:rsidRDefault="000B50B9">
            <w:pPr>
              <w:jc w:val="center"/>
              <w:rPr>
                <w:szCs w:val="21"/>
              </w:rPr>
            </w:pPr>
          </w:p>
        </w:tc>
        <w:tc>
          <w:tcPr>
            <w:tcW w:w="1024" w:type="dxa"/>
            <w:vAlign w:val="center"/>
          </w:tcPr>
          <w:p w14:paraId="480DCDDC" w14:textId="77777777" w:rsidR="000B50B9" w:rsidRPr="00231D46" w:rsidRDefault="000B50B9">
            <w:pPr>
              <w:jc w:val="center"/>
              <w:rPr>
                <w:szCs w:val="21"/>
              </w:rPr>
            </w:pPr>
          </w:p>
        </w:tc>
      </w:tr>
      <w:tr w:rsidR="00231D46" w:rsidRPr="00231D46" w14:paraId="4F90C29B" w14:textId="77777777">
        <w:trPr>
          <w:trHeight w:val="526"/>
          <w:jc w:val="center"/>
        </w:trPr>
        <w:tc>
          <w:tcPr>
            <w:tcW w:w="936" w:type="dxa"/>
            <w:vAlign w:val="center"/>
          </w:tcPr>
          <w:p w14:paraId="7D9C882B" w14:textId="77777777" w:rsidR="000B50B9" w:rsidRPr="00231D46" w:rsidRDefault="000B50B9">
            <w:pPr>
              <w:jc w:val="center"/>
              <w:rPr>
                <w:szCs w:val="21"/>
              </w:rPr>
            </w:pPr>
          </w:p>
        </w:tc>
        <w:tc>
          <w:tcPr>
            <w:tcW w:w="934" w:type="dxa"/>
            <w:vAlign w:val="center"/>
          </w:tcPr>
          <w:p w14:paraId="7920CB36" w14:textId="77777777" w:rsidR="000B50B9" w:rsidRPr="00231D46" w:rsidRDefault="000B50B9">
            <w:pPr>
              <w:jc w:val="center"/>
              <w:rPr>
                <w:szCs w:val="21"/>
              </w:rPr>
            </w:pPr>
          </w:p>
        </w:tc>
        <w:tc>
          <w:tcPr>
            <w:tcW w:w="933" w:type="dxa"/>
            <w:vAlign w:val="center"/>
          </w:tcPr>
          <w:p w14:paraId="7A20BE8A" w14:textId="77777777" w:rsidR="000B50B9" w:rsidRPr="00231D46" w:rsidRDefault="000B50B9">
            <w:pPr>
              <w:jc w:val="center"/>
              <w:rPr>
                <w:szCs w:val="21"/>
              </w:rPr>
            </w:pPr>
          </w:p>
        </w:tc>
        <w:tc>
          <w:tcPr>
            <w:tcW w:w="933" w:type="dxa"/>
            <w:vAlign w:val="center"/>
          </w:tcPr>
          <w:p w14:paraId="553AB1F0" w14:textId="77777777" w:rsidR="000B50B9" w:rsidRPr="00231D46" w:rsidRDefault="000B50B9">
            <w:pPr>
              <w:jc w:val="center"/>
              <w:rPr>
                <w:szCs w:val="21"/>
              </w:rPr>
            </w:pPr>
          </w:p>
        </w:tc>
        <w:tc>
          <w:tcPr>
            <w:tcW w:w="933" w:type="dxa"/>
            <w:vAlign w:val="center"/>
          </w:tcPr>
          <w:p w14:paraId="47C91D21" w14:textId="77777777" w:rsidR="000B50B9" w:rsidRPr="00231D46" w:rsidRDefault="000B50B9">
            <w:pPr>
              <w:jc w:val="center"/>
              <w:rPr>
                <w:szCs w:val="21"/>
              </w:rPr>
            </w:pPr>
          </w:p>
        </w:tc>
        <w:tc>
          <w:tcPr>
            <w:tcW w:w="933" w:type="dxa"/>
            <w:vAlign w:val="center"/>
          </w:tcPr>
          <w:p w14:paraId="096F45C5" w14:textId="77777777" w:rsidR="000B50B9" w:rsidRPr="00231D46" w:rsidRDefault="000B50B9">
            <w:pPr>
              <w:jc w:val="center"/>
              <w:rPr>
                <w:szCs w:val="21"/>
              </w:rPr>
            </w:pPr>
          </w:p>
        </w:tc>
        <w:tc>
          <w:tcPr>
            <w:tcW w:w="1160" w:type="dxa"/>
            <w:vAlign w:val="center"/>
          </w:tcPr>
          <w:p w14:paraId="0CD454AF" w14:textId="77777777" w:rsidR="000B50B9" w:rsidRPr="00231D46" w:rsidRDefault="000B50B9">
            <w:pPr>
              <w:jc w:val="center"/>
              <w:rPr>
                <w:szCs w:val="21"/>
              </w:rPr>
            </w:pPr>
          </w:p>
        </w:tc>
        <w:tc>
          <w:tcPr>
            <w:tcW w:w="935" w:type="dxa"/>
            <w:vAlign w:val="center"/>
          </w:tcPr>
          <w:p w14:paraId="48C1874E" w14:textId="77777777" w:rsidR="000B50B9" w:rsidRPr="00231D46" w:rsidRDefault="000B50B9">
            <w:pPr>
              <w:jc w:val="center"/>
              <w:rPr>
                <w:szCs w:val="21"/>
              </w:rPr>
            </w:pPr>
          </w:p>
        </w:tc>
        <w:tc>
          <w:tcPr>
            <w:tcW w:w="1024" w:type="dxa"/>
            <w:vAlign w:val="center"/>
          </w:tcPr>
          <w:p w14:paraId="43708AFC" w14:textId="77777777" w:rsidR="000B50B9" w:rsidRPr="00231D46" w:rsidRDefault="000B50B9">
            <w:pPr>
              <w:jc w:val="center"/>
              <w:rPr>
                <w:szCs w:val="21"/>
              </w:rPr>
            </w:pPr>
          </w:p>
        </w:tc>
      </w:tr>
      <w:tr w:rsidR="00231D46" w:rsidRPr="00231D46" w14:paraId="5D2976DC" w14:textId="77777777">
        <w:trPr>
          <w:trHeight w:val="528"/>
          <w:jc w:val="center"/>
        </w:trPr>
        <w:tc>
          <w:tcPr>
            <w:tcW w:w="936" w:type="dxa"/>
            <w:vAlign w:val="center"/>
          </w:tcPr>
          <w:p w14:paraId="7F86A512" w14:textId="77777777" w:rsidR="000B50B9" w:rsidRPr="00231D46" w:rsidRDefault="000B50B9">
            <w:pPr>
              <w:jc w:val="center"/>
              <w:rPr>
                <w:szCs w:val="21"/>
              </w:rPr>
            </w:pPr>
          </w:p>
        </w:tc>
        <w:tc>
          <w:tcPr>
            <w:tcW w:w="934" w:type="dxa"/>
            <w:vAlign w:val="center"/>
          </w:tcPr>
          <w:p w14:paraId="6B77B1E7" w14:textId="77777777" w:rsidR="000B50B9" w:rsidRPr="00231D46" w:rsidRDefault="000B50B9">
            <w:pPr>
              <w:jc w:val="center"/>
              <w:rPr>
                <w:szCs w:val="21"/>
              </w:rPr>
            </w:pPr>
          </w:p>
        </w:tc>
        <w:tc>
          <w:tcPr>
            <w:tcW w:w="933" w:type="dxa"/>
            <w:vAlign w:val="center"/>
          </w:tcPr>
          <w:p w14:paraId="69F0C940" w14:textId="77777777" w:rsidR="000B50B9" w:rsidRPr="00231D46" w:rsidRDefault="000B50B9">
            <w:pPr>
              <w:jc w:val="center"/>
              <w:rPr>
                <w:szCs w:val="21"/>
              </w:rPr>
            </w:pPr>
          </w:p>
        </w:tc>
        <w:tc>
          <w:tcPr>
            <w:tcW w:w="933" w:type="dxa"/>
            <w:vAlign w:val="center"/>
          </w:tcPr>
          <w:p w14:paraId="55659076" w14:textId="77777777" w:rsidR="000B50B9" w:rsidRPr="00231D46" w:rsidRDefault="000B50B9">
            <w:pPr>
              <w:jc w:val="center"/>
              <w:rPr>
                <w:szCs w:val="21"/>
              </w:rPr>
            </w:pPr>
          </w:p>
        </w:tc>
        <w:tc>
          <w:tcPr>
            <w:tcW w:w="933" w:type="dxa"/>
            <w:vAlign w:val="center"/>
          </w:tcPr>
          <w:p w14:paraId="3463F481" w14:textId="77777777" w:rsidR="000B50B9" w:rsidRPr="00231D46" w:rsidRDefault="000B50B9">
            <w:pPr>
              <w:jc w:val="center"/>
              <w:rPr>
                <w:szCs w:val="21"/>
              </w:rPr>
            </w:pPr>
          </w:p>
        </w:tc>
        <w:tc>
          <w:tcPr>
            <w:tcW w:w="933" w:type="dxa"/>
            <w:vAlign w:val="center"/>
          </w:tcPr>
          <w:p w14:paraId="79A7D971" w14:textId="77777777" w:rsidR="000B50B9" w:rsidRPr="00231D46" w:rsidRDefault="000B50B9">
            <w:pPr>
              <w:jc w:val="center"/>
              <w:rPr>
                <w:szCs w:val="21"/>
              </w:rPr>
            </w:pPr>
          </w:p>
        </w:tc>
        <w:tc>
          <w:tcPr>
            <w:tcW w:w="1160" w:type="dxa"/>
            <w:vAlign w:val="center"/>
          </w:tcPr>
          <w:p w14:paraId="374DC96D" w14:textId="77777777" w:rsidR="000B50B9" w:rsidRPr="00231D46" w:rsidRDefault="000B50B9">
            <w:pPr>
              <w:jc w:val="center"/>
              <w:rPr>
                <w:szCs w:val="21"/>
              </w:rPr>
            </w:pPr>
          </w:p>
        </w:tc>
        <w:tc>
          <w:tcPr>
            <w:tcW w:w="935" w:type="dxa"/>
            <w:vAlign w:val="center"/>
          </w:tcPr>
          <w:p w14:paraId="3E351A5D" w14:textId="77777777" w:rsidR="000B50B9" w:rsidRPr="00231D46" w:rsidRDefault="000B50B9">
            <w:pPr>
              <w:jc w:val="center"/>
              <w:rPr>
                <w:szCs w:val="21"/>
              </w:rPr>
            </w:pPr>
          </w:p>
        </w:tc>
        <w:tc>
          <w:tcPr>
            <w:tcW w:w="1024" w:type="dxa"/>
            <w:vAlign w:val="center"/>
          </w:tcPr>
          <w:p w14:paraId="16412B5E" w14:textId="77777777" w:rsidR="000B50B9" w:rsidRPr="00231D46" w:rsidRDefault="000B50B9">
            <w:pPr>
              <w:jc w:val="center"/>
              <w:rPr>
                <w:szCs w:val="21"/>
              </w:rPr>
            </w:pPr>
          </w:p>
        </w:tc>
      </w:tr>
      <w:tr w:rsidR="00231D46" w:rsidRPr="00231D46" w14:paraId="7B5D3392" w14:textId="77777777">
        <w:trPr>
          <w:trHeight w:val="526"/>
          <w:jc w:val="center"/>
        </w:trPr>
        <w:tc>
          <w:tcPr>
            <w:tcW w:w="936" w:type="dxa"/>
            <w:vAlign w:val="center"/>
          </w:tcPr>
          <w:p w14:paraId="1AC1BB3A" w14:textId="77777777" w:rsidR="000B50B9" w:rsidRPr="00231D46" w:rsidRDefault="000B50B9">
            <w:pPr>
              <w:jc w:val="center"/>
              <w:rPr>
                <w:szCs w:val="21"/>
              </w:rPr>
            </w:pPr>
          </w:p>
        </w:tc>
        <w:tc>
          <w:tcPr>
            <w:tcW w:w="934" w:type="dxa"/>
            <w:vAlign w:val="center"/>
          </w:tcPr>
          <w:p w14:paraId="153869BA" w14:textId="77777777" w:rsidR="000B50B9" w:rsidRPr="00231D46" w:rsidRDefault="000B50B9">
            <w:pPr>
              <w:jc w:val="center"/>
              <w:rPr>
                <w:szCs w:val="21"/>
              </w:rPr>
            </w:pPr>
          </w:p>
        </w:tc>
        <w:tc>
          <w:tcPr>
            <w:tcW w:w="933" w:type="dxa"/>
            <w:vAlign w:val="center"/>
          </w:tcPr>
          <w:p w14:paraId="303CCD41" w14:textId="77777777" w:rsidR="000B50B9" w:rsidRPr="00231D46" w:rsidRDefault="000B50B9">
            <w:pPr>
              <w:jc w:val="center"/>
              <w:rPr>
                <w:szCs w:val="21"/>
              </w:rPr>
            </w:pPr>
          </w:p>
        </w:tc>
        <w:tc>
          <w:tcPr>
            <w:tcW w:w="933" w:type="dxa"/>
            <w:vAlign w:val="center"/>
          </w:tcPr>
          <w:p w14:paraId="279AF16F" w14:textId="77777777" w:rsidR="000B50B9" w:rsidRPr="00231D46" w:rsidRDefault="000B50B9">
            <w:pPr>
              <w:jc w:val="center"/>
              <w:rPr>
                <w:szCs w:val="21"/>
              </w:rPr>
            </w:pPr>
          </w:p>
        </w:tc>
        <w:tc>
          <w:tcPr>
            <w:tcW w:w="933" w:type="dxa"/>
            <w:vAlign w:val="center"/>
          </w:tcPr>
          <w:p w14:paraId="7E2CF95A" w14:textId="77777777" w:rsidR="000B50B9" w:rsidRPr="00231D46" w:rsidRDefault="000B50B9">
            <w:pPr>
              <w:jc w:val="center"/>
              <w:rPr>
                <w:szCs w:val="21"/>
              </w:rPr>
            </w:pPr>
          </w:p>
        </w:tc>
        <w:tc>
          <w:tcPr>
            <w:tcW w:w="933" w:type="dxa"/>
            <w:vAlign w:val="center"/>
          </w:tcPr>
          <w:p w14:paraId="1E66DD38" w14:textId="77777777" w:rsidR="000B50B9" w:rsidRPr="00231D46" w:rsidRDefault="000B50B9">
            <w:pPr>
              <w:jc w:val="center"/>
              <w:rPr>
                <w:szCs w:val="21"/>
              </w:rPr>
            </w:pPr>
          </w:p>
        </w:tc>
        <w:tc>
          <w:tcPr>
            <w:tcW w:w="1160" w:type="dxa"/>
            <w:vAlign w:val="center"/>
          </w:tcPr>
          <w:p w14:paraId="6B4179FE" w14:textId="77777777" w:rsidR="000B50B9" w:rsidRPr="00231D46" w:rsidRDefault="000B50B9">
            <w:pPr>
              <w:jc w:val="center"/>
              <w:rPr>
                <w:szCs w:val="21"/>
              </w:rPr>
            </w:pPr>
          </w:p>
        </w:tc>
        <w:tc>
          <w:tcPr>
            <w:tcW w:w="935" w:type="dxa"/>
            <w:vAlign w:val="center"/>
          </w:tcPr>
          <w:p w14:paraId="49F1FE82" w14:textId="77777777" w:rsidR="000B50B9" w:rsidRPr="00231D46" w:rsidRDefault="000B50B9">
            <w:pPr>
              <w:jc w:val="center"/>
              <w:rPr>
                <w:szCs w:val="21"/>
              </w:rPr>
            </w:pPr>
          </w:p>
        </w:tc>
        <w:tc>
          <w:tcPr>
            <w:tcW w:w="1024" w:type="dxa"/>
            <w:vAlign w:val="center"/>
          </w:tcPr>
          <w:p w14:paraId="63BD972B" w14:textId="77777777" w:rsidR="000B50B9" w:rsidRPr="00231D46" w:rsidRDefault="000B50B9">
            <w:pPr>
              <w:jc w:val="center"/>
              <w:rPr>
                <w:szCs w:val="21"/>
              </w:rPr>
            </w:pPr>
          </w:p>
        </w:tc>
      </w:tr>
      <w:tr w:rsidR="00231D46" w:rsidRPr="00231D46" w14:paraId="6C018890" w14:textId="77777777">
        <w:trPr>
          <w:trHeight w:val="526"/>
          <w:jc w:val="center"/>
        </w:trPr>
        <w:tc>
          <w:tcPr>
            <w:tcW w:w="936" w:type="dxa"/>
            <w:vAlign w:val="center"/>
          </w:tcPr>
          <w:p w14:paraId="419057E8" w14:textId="77777777" w:rsidR="000B50B9" w:rsidRPr="00231D46" w:rsidRDefault="000B50B9">
            <w:pPr>
              <w:jc w:val="center"/>
              <w:rPr>
                <w:szCs w:val="21"/>
              </w:rPr>
            </w:pPr>
          </w:p>
        </w:tc>
        <w:tc>
          <w:tcPr>
            <w:tcW w:w="934" w:type="dxa"/>
            <w:vAlign w:val="center"/>
          </w:tcPr>
          <w:p w14:paraId="59894076" w14:textId="77777777" w:rsidR="000B50B9" w:rsidRPr="00231D46" w:rsidRDefault="000B50B9">
            <w:pPr>
              <w:jc w:val="center"/>
              <w:rPr>
                <w:szCs w:val="21"/>
              </w:rPr>
            </w:pPr>
          </w:p>
        </w:tc>
        <w:tc>
          <w:tcPr>
            <w:tcW w:w="933" w:type="dxa"/>
            <w:vAlign w:val="center"/>
          </w:tcPr>
          <w:p w14:paraId="017ADF44" w14:textId="77777777" w:rsidR="000B50B9" w:rsidRPr="00231D46" w:rsidRDefault="000B50B9">
            <w:pPr>
              <w:jc w:val="center"/>
              <w:rPr>
                <w:szCs w:val="21"/>
              </w:rPr>
            </w:pPr>
          </w:p>
        </w:tc>
        <w:tc>
          <w:tcPr>
            <w:tcW w:w="933" w:type="dxa"/>
            <w:vAlign w:val="center"/>
          </w:tcPr>
          <w:p w14:paraId="61D3D27F" w14:textId="77777777" w:rsidR="000B50B9" w:rsidRPr="00231D46" w:rsidRDefault="000B50B9">
            <w:pPr>
              <w:jc w:val="center"/>
              <w:rPr>
                <w:szCs w:val="21"/>
              </w:rPr>
            </w:pPr>
          </w:p>
        </w:tc>
        <w:tc>
          <w:tcPr>
            <w:tcW w:w="933" w:type="dxa"/>
            <w:vAlign w:val="center"/>
          </w:tcPr>
          <w:p w14:paraId="163F4515" w14:textId="77777777" w:rsidR="000B50B9" w:rsidRPr="00231D46" w:rsidRDefault="000B50B9">
            <w:pPr>
              <w:jc w:val="center"/>
              <w:rPr>
                <w:szCs w:val="21"/>
              </w:rPr>
            </w:pPr>
          </w:p>
        </w:tc>
        <w:tc>
          <w:tcPr>
            <w:tcW w:w="933" w:type="dxa"/>
            <w:vAlign w:val="center"/>
          </w:tcPr>
          <w:p w14:paraId="1449E7A3" w14:textId="77777777" w:rsidR="000B50B9" w:rsidRPr="00231D46" w:rsidRDefault="000B50B9">
            <w:pPr>
              <w:jc w:val="center"/>
              <w:rPr>
                <w:szCs w:val="21"/>
              </w:rPr>
            </w:pPr>
          </w:p>
        </w:tc>
        <w:tc>
          <w:tcPr>
            <w:tcW w:w="1160" w:type="dxa"/>
            <w:vAlign w:val="center"/>
          </w:tcPr>
          <w:p w14:paraId="724803BF" w14:textId="77777777" w:rsidR="000B50B9" w:rsidRPr="00231D46" w:rsidRDefault="000B50B9">
            <w:pPr>
              <w:jc w:val="center"/>
              <w:rPr>
                <w:szCs w:val="21"/>
              </w:rPr>
            </w:pPr>
          </w:p>
        </w:tc>
        <w:tc>
          <w:tcPr>
            <w:tcW w:w="935" w:type="dxa"/>
            <w:vAlign w:val="center"/>
          </w:tcPr>
          <w:p w14:paraId="4FC4A4AE" w14:textId="77777777" w:rsidR="000B50B9" w:rsidRPr="00231D46" w:rsidRDefault="000B50B9">
            <w:pPr>
              <w:jc w:val="center"/>
              <w:rPr>
                <w:szCs w:val="21"/>
              </w:rPr>
            </w:pPr>
          </w:p>
        </w:tc>
        <w:tc>
          <w:tcPr>
            <w:tcW w:w="1024" w:type="dxa"/>
            <w:vAlign w:val="center"/>
          </w:tcPr>
          <w:p w14:paraId="45EE8F70" w14:textId="77777777" w:rsidR="000B50B9" w:rsidRPr="00231D46" w:rsidRDefault="000B50B9">
            <w:pPr>
              <w:jc w:val="center"/>
              <w:rPr>
                <w:szCs w:val="21"/>
              </w:rPr>
            </w:pPr>
          </w:p>
        </w:tc>
      </w:tr>
      <w:tr w:rsidR="00231D46" w:rsidRPr="00231D46" w14:paraId="4B6AA233" w14:textId="77777777">
        <w:trPr>
          <w:trHeight w:val="526"/>
          <w:jc w:val="center"/>
        </w:trPr>
        <w:tc>
          <w:tcPr>
            <w:tcW w:w="936" w:type="dxa"/>
            <w:vAlign w:val="center"/>
          </w:tcPr>
          <w:p w14:paraId="11E0E417" w14:textId="77777777" w:rsidR="000B50B9" w:rsidRPr="00231D46" w:rsidRDefault="000B50B9">
            <w:pPr>
              <w:jc w:val="center"/>
              <w:rPr>
                <w:szCs w:val="21"/>
              </w:rPr>
            </w:pPr>
          </w:p>
        </w:tc>
        <w:tc>
          <w:tcPr>
            <w:tcW w:w="934" w:type="dxa"/>
            <w:vAlign w:val="center"/>
          </w:tcPr>
          <w:p w14:paraId="7B9B0FDB" w14:textId="77777777" w:rsidR="000B50B9" w:rsidRPr="00231D46" w:rsidRDefault="000B50B9">
            <w:pPr>
              <w:jc w:val="center"/>
              <w:rPr>
                <w:szCs w:val="21"/>
              </w:rPr>
            </w:pPr>
          </w:p>
        </w:tc>
        <w:tc>
          <w:tcPr>
            <w:tcW w:w="933" w:type="dxa"/>
            <w:vAlign w:val="center"/>
          </w:tcPr>
          <w:p w14:paraId="06BC4C08" w14:textId="77777777" w:rsidR="000B50B9" w:rsidRPr="00231D46" w:rsidRDefault="000B50B9">
            <w:pPr>
              <w:jc w:val="center"/>
              <w:rPr>
                <w:szCs w:val="21"/>
              </w:rPr>
            </w:pPr>
          </w:p>
        </w:tc>
        <w:tc>
          <w:tcPr>
            <w:tcW w:w="933" w:type="dxa"/>
            <w:vAlign w:val="center"/>
          </w:tcPr>
          <w:p w14:paraId="00BD91F9" w14:textId="77777777" w:rsidR="000B50B9" w:rsidRPr="00231D46" w:rsidRDefault="000B50B9">
            <w:pPr>
              <w:jc w:val="center"/>
              <w:rPr>
                <w:szCs w:val="21"/>
              </w:rPr>
            </w:pPr>
          </w:p>
        </w:tc>
        <w:tc>
          <w:tcPr>
            <w:tcW w:w="933" w:type="dxa"/>
            <w:vAlign w:val="center"/>
          </w:tcPr>
          <w:p w14:paraId="0395A061" w14:textId="77777777" w:rsidR="000B50B9" w:rsidRPr="00231D46" w:rsidRDefault="000B50B9">
            <w:pPr>
              <w:jc w:val="center"/>
              <w:rPr>
                <w:szCs w:val="21"/>
              </w:rPr>
            </w:pPr>
          </w:p>
        </w:tc>
        <w:tc>
          <w:tcPr>
            <w:tcW w:w="933" w:type="dxa"/>
            <w:vAlign w:val="center"/>
          </w:tcPr>
          <w:p w14:paraId="1E364F15" w14:textId="77777777" w:rsidR="000B50B9" w:rsidRPr="00231D46" w:rsidRDefault="000B50B9">
            <w:pPr>
              <w:jc w:val="center"/>
              <w:rPr>
                <w:szCs w:val="21"/>
              </w:rPr>
            </w:pPr>
          </w:p>
        </w:tc>
        <w:tc>
          <w:tcPr>
            <w:tcW w:w="1160" w:type="dxa"/>
            <w:vAlign w:val="center"/>
          </w:tcPr>
          <w:p w14:paraId="24848D30" w14:textId="77777777" w:rsidR="000B50B9" w:rsidRPr="00231D46" w:rsidRDefault="000B50B9">
            <w:pPr>
              <w:jc w:val="center"/>
              <w:rPr>
                <w:szCs w:val="21"/>
              </w:rPr>
            </w:pPr>
          </w:p>
        </w:tc>
        <w:tc>
          <w:tcPr>
            <w:tcW w:w="935" w:type="dxa"/>
            <w:vAlign w:val="center"/>
          </w:tcPr>
          <w:p w14:paraId="0C29399A" w14:textId="77777777" w:rsidR="000B50B9" w:rsidRPr="00231D46" w:rsidRDefault="000B50B9">
            <w:pPr>
              <w:jc w:val="center"/>
              <w:rPr>
                <w:szCs w:val="21"/>
              </w:rPr>
            </w:pPr>
          </w:p>
        </w:tc>
        <w:tc>
          <w:tcPr>
            <w:tcW w:w="1024" w:type="dxa"/>
            <w:vAlign w:val="center"/>
          </w:tcPr>
          <w:p w14:paraId="24938BE5" w14:textId="77777777" w:rsidR="000B50B9" w:rsidRPr="00231D46" w:rsidRDefault="000B50B9">
            <w:pPr>
              <w:jc w:val="center"/>
              <w:rPr>
                <w:szCs w:val="21"/>
              </w:rPr>
            </w:pPr>
          </w:p>
        </w:tc>
      </w:tr>
      <w:tr w:rsidR="00231D46" w:rsidRPr="00231D46" w14:paraId="2AE45814" w14:textId="77777777">
        <w:trPr>
          <w:trHeight w:val="526"/>
          <w:jc w:val="center"/>
        </w:trPr>
        <w:tc>
          <w:tcPr>
            <w:tcW w:w="936" w:type="dxa"/>
            <w:vAlign w:val="center"/>
          </w:tcPr>
          <w:p w14:paraId="54DD6417" w14:textId="77777777" w:rsidR="000B50B9" w:rsidRPr="00231D46" w:rsidRDefault="000B50B9">
            <w:pPr>
              <w:jc w:val="center"/>
              <w:rPr>
                <w:szCs w:val="21"/>
              </w:rPr>
            </w:pPr>
          </w:p>
        </w:tc>
        <w:tc>
          <w:tcPr>
            <w:tcW w:w="934" w:type="dxa"/>
            <w:vAlign w:val="center"/>
          </w:tcPr>
          <w:p w14:paraId="4C55BB8B" w14:textId="77777777" w:rsidR="000B50B9" w:rsidRPr="00231D46" w:rsidRDefault="000B50B9">
            <w:pPr>
              <w:jc w:val="center"/>
              <w:rPr>
                <w:szCs w:val="21"/>
              </w:rPr>
            </w:pPr>
          </w:p>
        </w:tc>
        <w:tc>
          <w:tcPr>
            <w:tcW w:w="933" w:type="dxa"/>
            <w:vAlign w:val="center"/>
          </w:tcPr>
          <w:p w14:paraId="1008A0A3" w14:textId="77777777" w:rsidR="000B50B9" w:rsidRPr="00231D46" w:rsidRDefault="000B50B9">
            <w:pPr>
              <w:jc w:val="center"/>
              <w:rPr>
                <w:szCs w:val="21"/>
              </w:rPr>
            </w:pPr>
          </w:p>
        </w:tc>
        <w:tc>
          <w:tcPr>
            <w:tcW w:w="933" w:type="dxa"/>
            <w:vAlign w:val="center"/>
          </w:tcPr>
          <w:p w14:paraId="3607383A" w14:textId="77777777" w:rsidR="000B50B9" w:rsidRPr="00231D46" w:rsidRDefault="000B50B9">
            <w:pPr>
              <w:jc w:val="center"/>
              <w:rPr>
                <w:szCs w:val="21"/>
              </w:rPr>
            </w:pPr>
          </w:p>
        </w:tc>
        <w:tc>
          <w:tcPr>
            <w:tcW w:w="933" w:type="dxa"/>
            <w:vAlign w:val="center"/>
          </w:tcPr>
          <w:p w14:paraId="4E04C696" w14:textId="77777777" w:rsidR="000B50B9" w:rsidRPr="00231D46" w:rsidRDefault="000B50B9">
            <w:pPr>
              <w:jc w:val="center"/>
              <w:rPr>
                <w:szCs w:val="21"/>
              </w:rPr>
            </w:pPr>
          </w:p>
        </w:tc>
        <w:tc>
          <w:tcPr>
            <w:tcW w:w="933" w:type="dxa"/>
            <w:vAlign w:val="center"/>
          </w:tcPr>
          <w:p w14:paraId="28434734" w14:textId="77777777" w:rsidR="000B50B9" w:rsidRPr="00231D46" w:rsidRDefault="000B50B9">
            <w:pPr>
              <w:jc w:val="center"/>
              <w:rPr>
                <w:szCs w:val="21"/>
              </w:rPr>
            </w:pPr>
          </w:p>
        </w:tc>
        <w:tc>
          <w:tcPr>
            <w:tcW w:w="1160" w:type="dxa"/>
            <w:vAlign w:val="center"/>
          </w:tcPr>
          <w:p w14:paraId="380F6025" w14:textId="77777777" w:rsidR="000B50B9" w:rsidRPr="00231D46" w:rsidRDefault="000B50B9">
            <w:pPr>
              <w:jc w:val="center"/>
              <w:rPr>
                <w:szCs w:val="21"/>
              </w:rPr>
            </w:pPr>
          </w:p>
        </w:tc>
        <w:tc>
          <w:tcPr>
            <w:tcW w:w="935" w:type="dxa"/>
            <w:vAlign w:val="center"/>
          </w:tcPr>
          <w:p w14:paraId="40E84581" w14:textId="77777777" w:rsidR="000B50B9" w:rsidRPr="00231D46" w:rsidRDefault="000B50B9">
            <w:pPr>
              <w:jc w:val="center"/>
              <w:rPr>
                <w:szCs w:val="21"/>
              </w:rPr>
            </w:pPr>
          </w:p>
        </w:tc>
        <w:tc>
          <w:tcPr>
            <w:tcW w:w="1024" w:type="dxa"/>
            <w:vAlign w:val="center"/>
          </w:tcPr>
          <w:p w14:paraId="29BF4C71" w14:textId="77777777" w:rsidR="000B50B9" w:rsidRPr="00231D46" w:rsidRDefault="000B50B9">
            <w:pPr>
              <w:jc w:val="center"/>
              <w:rPr>
                <w:szCs w:val="21"/>
              </w:rPr>
            </w:pPr>
          </w:p>
        </w:tc>
      </w:tr>
      <w:tr w:rsidR="00231D46" w:rsidRPr="00231D46" w14:paraId="7428A44D" w14:textId="77777777">
        <w:trPr>
          <w:trHeight w:val="526"/>
          <w:jc w:val="center"/>
        </w:trPr>
        <w:tc>
          <w:tcPr>
            <w:tcW w:w="936" w:type="dxa"/>
            <w:vAlign w:val="center"/>
          </w:tcPr>
          <w:p w14:paraId="1513C69E" w14:textId="77777777" w:rsidR="000B50B9" w:rsidRPr="00231D46" w:rsidRDefault="000B50B9">
            <w:pPr>
              <w:jc w:val="center"/>
              <w:rPr>
                <w:szCs w:val="21"/>
              </w:rPr>
            </w:pPr>
          </w:p>
        </w:tc>
        <w:tc>
          <w:tcPr>
            <w:tcW w:w="934" w:type="dxa"/>
            <w:vAlign w:val="center"/>
          </w:tcPr>
          <w:p w14:paraId="32B75C96" w14:textId="77777777" w:rsidR="000B50B9" w:rsidRPr="00231D46" w:rsidRDefault="000B50B9">
            <w:pPr>
              <w:jc w:val="center"/>
              <w:rPr>
                <w:szCs w:val="21"/>
              </w:rPr>
            </w:pPr>
          </w:p>
        </w:tc>
        <w:tc>
          <w:tcPr>
            <w:tcW w:w="933" w:type="dxa"/>
            <w:vAlign w:val="center"/>
          </w:tcPr>
          <w:p w14:paraId="3F67C161" w14:textId="77777777" w:rsidR="000B50B9" w:rsidRPr="00231D46" w:rsidRDefault="000B50B9">
            <w:pPr>
              <w:jc w:val="center"/>
              <w:rPr>
                <w:szCs w:val="21"/>
              </w:rPr>
            </w:pPr>
          </w:p>
        </w:tc>
        <w:tc>
          <w:tcPr>
            <w:tcW w:w="933" w:type="dxa"/>
            <w:vAlign w:val="center"/>
          </w:tcPr>
          <w:p w14:paraId="0A728CBE" w14:textId="77777777" w:rsidR="000B50B9" w:rsidRPr="00231D46" w:rsidRDefault="000B50B9">
            <w:pPr>
              <w:jc w:val="center"/>
              <w:rPr>
                <w:szCs w:val="21"/>
              </w:rPr>
            </w:pPr>
          </w:p>
        </w:tc>
        <w:tc>
          <w:tcPr>
            <w:tcW w:w="933" w:type="dxa"/>
            <w:vAlign w:val="center"/>
          </w:tcPr>
          <w:p w14:paraId="678E1B14" w14:textId="77777777" w:rsidR="000B50B9" w:rsidRPr="00231D46" w:rsidRDefault="000B50B9">
            <w:pPr>
              <w:jc w:val="center"/>
              <w:rPr>
                <w:szCs w:val="21"/>
              </w:rPr>
            </w:pPr>
          </w:p>
        </w:tc>
        <w:tc>
          <w:tcPr>
            <w:tcW w:w="933" w:type="dxa"/>
            <w:vAlign w:val="center"/>
          </w:tcPr>
          <w:p w14:paraId="51B1C819" w14:textId="77777777" w:rsidR="000B50B9" w:rsidRPr="00231D46" w:rsidRDefault="000B50B9">
            <w:pPr>
              <w:jc w:val="center"/>
              <w:rPr>
                <w:szCs w:val="21"/>
              </w:rPr>
            </w:pPr>
          </w:p>
        </w:tc>
        <w:tc>
          <w:tcPr>
            <w:tcW w:w="1160" w:type="dxa"/>
            <w:vAlign w:val="center"/>
          </w:tcPr>
          <w:p w14:paraId="2C564E43" w14:textId="77777777" w:rsidR="000B50B9" w:rsidRPr="00231D46" w:rsidRDefault="000B50B9">
            <w:pPr>
              <w:jc w:val="center"/>
              <w:rPr>
                <w:szCs w:val="21"/>
              </w:rPr>
            </w:pPr>
          </w:p>
        </w:tc>
        <w:tc>
          <w:tcPr>
            <w:tcW w:w="935" w:type="dxa"/>
            <w:vAlign w:val="center"/>
          </w:tcPr>
          <w:p w14:paraId="06051864" w14:textId="77777777" w:rsidR="000B50B9" w:rsidRPr="00231D46" w:rsidRDefault="000B50B9">
            <w:pPr>
              <w:jc w:val="center"/>
              <w:rPr>
                <w:szCs w:val="21"/>
              </w:rPr>
            </w:pPr>
          </w:p>
        </w:tc>
        <w:tc>
          <w:tcPr>
            <w:tcW w:w="1024" w:type="dxa"/>
            <w:vAlign w:val="center"/>
          </w:tcPr>
          <w:p w14:paraId="0C8562B6" w14:textId="77777777" w:rsidR="000B50B9" w:rsidRPr="00231D46" w:rsidRDefault="000B50B9">
            <w:pPr>
              <w:jc w:val="center"/>
              <w:rPr>
                <w:szCs w:val="21"/>
              </w:rPr>
            </w:pPr>
          </w:p>
        </w:tc>
      </w:tr>
      <w:tr w:rsidR="00231D46" w:rsidRPr="00231D46" w14:paraId="5CBFA49F" w14:textId="77777777">
        <w:trPr>
          <w:trHeight w:val="528"/>
          <w:jc w:val="center"/>
        </w:trPr>
        <w:tc>
          <w:tcPr>
            <w:tcW w:w="936" w:type="dxa"/>
            <w:vAlign w:val="center"/>
          </w:tcPr>
          <w:p w14:paraId="5634030D" w14:textId="77777777" w:rsidR="000B50B9" w:rsidRPr="00231D46" w:rsidRDefault="000B50B9">
            <w:pPr>
              <w:jc w:val="center"/>
              <w:rPr>
                <w:szCs w:val="21"/>
              </w:rPr>
            </w:pPr>
          </w:p>
        </w:tc>
        <w:tc>
          <w:tcPr>
            <w:tcW w:w="934" w:type="dxa"/>
            <w:vAlign w:val="center"/>
          </w:tcPr>
          <w:p w14:paraId="2465E4EA" w14:textId="77777777" w:rsidR="000B50B9" w:rsidRPr="00231D46" w:rsidRDefault="000B50B9">
            <w:pPr>
              <w:jc w:val="center"/>
              <w:rPr>
                <w:szCs w:val="21"/>
              </w:rPr>
            </w:pPr>
          </w:p>
        </w:tc>
        <w:tc>
          <w:tcPr>
            <w:tcW w:w="933" w:type="dxa"/>
            <w:vAlign w:val="center"/>
          </w:tcPr>
          <w:p w14:paraId="740B9AA7" w14:textId="77777777" w:rsidR="000B50B9" w:rsidRPr="00231D46" w:rsidRDefault="000B50B9">
            <w:pPr>
              <w:jc w:val="center"/>
              <w:rPr>
                <w:szCs w:val="21"/>
              </w:rPr>
            </w:pPr>
          </w:p>
        </w:tc>
        <w:tc>
          <w:tcPr>
            <w:tcW w:w="933" w:type="dxa"/>
            <w:vAlign w:val="center"/>
          </w:tcPr>
          <w:p w14:paraId="7C38FAF7" w14:textId="77777777" w:rsidR="000B50B9" w:rsidRPr="00231D46" w:rsidRDefault="000B50B9">
            <w:pPr>
              <w:jc w:val="center"/>
              <w:rPr>
                <w:szCs w:val="21"/>
              </w:rPr>
            </w:pPr>
          </w:p>
        </w:tc>
        <w:tc>
          <w:tcPr>
            <w:tcW w:w="933" w:type="dxa"/>
            <w:vAlign w:val="center"/>
          </w:tcPr>
          <w:p w14:paraId="3100D123" w14:textId="77777777" w:rsidR="000B50B9" w:rsidRPr="00231D46" w:rsidRDefault="000B50B9">
            <w:pPr>
              <w:jc w:val="center"/>
              <w:rPr>
                <w:szCs w:val="21"/>
              </w:rPr>
            </w:pPr>
          </w:p>
        </w:tc>
        <w:tc>
          <w:tcPr>
            <w:tcW w:w="933" w:type="dxa"/>
            <w:vAlign w:val="center"/>
          </w:tcPr>
          <w:p w14:paraId="07640BDA" w14:textId="77777777" w:rsidR="000B50B9" w:rsidRPr="00231D46" w:rsidRDefault="000B50B9">
            <w:pPr>
              <w:jc w:val="center"/>
              <w:rPr>
                <w:szCs w:val="21"/>
              </w:rPr>
            </w:pPr>
          </w:p>
        </w:tc>
        <w:tc>
          <w:tcPr>
            <w:tcW w:w="1160" w:type="dxa"/>
            <w:vAlign w:val="center"/>
          </w:tcPr>
          <w:p w14:paraId="24275F65" w14:textId="77777777" w:rsidR="000B50B9" w:rsidRPr="00231D46" w:rsidRDefault="000B50B9">
            <w:pPr>
              <w:jc w:val="center"/>
              <w:rPr>
                <w:szCs w:val="21"/>
              </w:rPr>
            </w:pPr>
          </w:p>
        </w:tc>
        <w:tc>
          <w:tcPr>
            <w:tcW w:w="935" w:type="dxa"/>
            <w:vAlign w:val="center"/>
          </w:tcPr>
          <w:p w14:paraId="15837E2F" w14:textId="77777777" w:rsidR="000B50B9" w:rsidRPr="00231D46" w:rsidRDefault="000B50B9">
            <w:pPr>
              <w:jc w:val="center"/>
              <w:rPr>
                <w:szCs w:val="21"/>
              </w:rPr>
            </w:pPr>
          </w:p>
        </w:tc>
        <w:tc>
          <w:tcPr>
            <w:tcW w:w="1024" w:type="dxa"/>
            <w:vAlign w:val="center"/>
          </w:tcPr>
          <w:p w14:paraId="708C9867" w14:textId="77777777" w:rsidR="000B50B9" w:rsidRPr="00231D46" w:rsidRDefault="000B50B9">
            <w:pPr>
              <w:jc w:val="center"/>
              <w:rPr>
                <w:szCs w:val="21"/>
              </w:rPr>
            </w:pPr>
          </w:p>
        </w:tc>
      </w:tr>
    </w:tbl>
    <w:p w14:paraId="3F1B55AF" w14:textId="77777777" w:rsidR="000B50B9" w:rsidRPr="00231D46" w:rsidRDefault="003F39BE">
      <w:pPr>
        <w:spacing w:beforeLines="50" w:before="120" w:afterLines="50" w:after="120" w:line="360" w:lineRule="auto"/>
        <w:rPr>
          <w:rFonts w:ascii="宋体" w:hAnsi="宋体"/>
        </w:rPr>
      </w:pPr>
      <w:r w:rsidRPr="00231D46">
        <w:rPr>
          <w:sz w:val="24"/>
        </w:rPr>
        <w:t xml:space="preserve">  </w:t>
      </w:r>
      <w:r w:rsidRPr="00231D46">
        <w:rPr>
          <w:rFonts w:hAnsi="宋体"/>
          <w:szCs w:val="21"/>
        </w:rPr>
        <w:t>附：投入人员的</w:t>
      </w:r>
      <w:r w:rsidRPr="00231D46">
        <w:rPr>
          <w:rFonts w:hAnsi="宋体" w:hint="eastAsia"/>
          <w:szCs w:val="21"/>
        </w:rPr>
        <w:t>简历、</w:t>
      </w:r>
      <w:r w:rsidRPr="00231D46">
        <w:rPr>
          <w:rFonts w:hAnsi="宋体"/>
          <w:szCs w:val="21"/>
        </w:rPr>
        <w:t>资格证书（含注册证书）、职称证书</w:t>
      </w:r>
      <w:r w:rsidRPr="00231D46">
        <w:rPr>
          <w:rFonts w:hAnsi="宋体" w:hint="eastAsia"/>
          <w:szCs w:val="21"/>
        </w:rPr>
        <w:t>、近三个月社保记录</w:t>
      </w:r>
      <w:r w:rsidRPr="00231D46">
        <w:rPr>
          <w:rFonts w:hAnsi="宋体"/>
          <w:szCs w:val="21"/>
        </w:rPr>
        <w:t>等相关证件的复印件</w:t>
      </w:r>
      <w:r w:rsidRPr="00231D46">
        <w:rPr>
          <w:rFonts w:ascii="宋体" w:hAnsi="宋体" w:hint="eastAsia"/>
        </w:rPr>
        <w:t>加盖投标人公章</w:t>
      </w:r>
      <w:r w:rsidR="00A92892" w:rsidRPr="00231D46">
        <w:rPr>
          <w:rFonts w:ascii="宋体" w:hAnsi="宋体" w:hint="eastAsia"/>
        </w:rPr>
        <w:t>或电子章</w:t>
      </w:r>
      <w:r w:rsidRPr="00231D46">
        <w:rPr>
          <w:rFonts w:ascii="宋体" w:hAnsi="宋体" w:hint="eastAsia"/>
        </w:rPr>
        <w:t>。</w:t>
      </w:r>
    </w:p>
    <w:p w14:paraId="16B2DFF6" w14:textId="77777777" w:rsidR="000B50B9" w:rsidRPr="00231D46" w:rsidRDefault="000B50B9">
      <w:pPr>
        <w:spacing w:beforeLines="50" w:before="120" w:afterLines="50" w:after="120" w:line="360" w:lineRule="auto"/>
        <w:rPr>
          <w:rFonts w:ascii="宋体" w:hAnsi="宋体"/>
        </w:rPr>
      </w:pPr>
    </w:p>
    <w:p w14:paraId="67469B7C" w14:textId="77777777" w:rsidR="000B50B9" w:rsidRPr="00231D46" w:rsidRDefault="003F39BE">
      <w:pPr>
        <w:pStyle w:val="15"/>
        <w:jc w:val="left"/>
        <w:rPr>
          <w:sz w:val="24"/>
          <w:szCs w:val="24"/>
        </w:rPr>
      </w:pPr>
      <w:r w:rsidRPr="00231D46">
        <w:rPr>
          <w:rFonts w:hint="eastAsia"/>
          <w:sz w:val="24"/>
          <w:szCs w:val="24"/>
        </w:rPr>
        <w:t>投标人名称：</w:t>
      </w:r>
      <w:r w:rsidRPr="00231D46">
        <w:rPr>
          <w:rFonts w:hint="eastAsia"/>
          <w:sz w:val="24"/>
          <w:szCs w:val="24"/>
          <w:u w:val="single"/>
        </w:rPr>
        <w:t xml:space="preserve">                  </w:t>
      </w:r>
      <w:r w:rsidRPr="00231D46">
        <w:rPr>
          <w:rFonts w:hint="eastAsia"/>
          <w:sz w:val="24"/>
          <w:szCs w:val="24"/>
        </w:rPr>
        <w:t>（公章或电子章）</w:t>
      </w:r>
    </w:p>
    <w:p w14:paraId="1AC7C9F4" w14:textId="77777777" w:rsidR="000B50B9" w:rsidRPr="00231D46" w:rsidRDefault="003F39BE">
      <w:pPr>
        <w:spacing w:line="360" w:lineRule="auto"/>
        <w:rPr>
          <w:rFonts w:ascii="宋体" w:hAnsi="宋体"/>
          <w:sz w:val="24"/>
        </w:rPr>
      </w:pPr>
      <w:r w:rsidRPr="00231D46">
        <w:rPr>
          <w:rFonts w:ascii="宋体" w:hAnsi="宋体" w:hint="eastAsia"/>
          <w:sz w:val="24"/>
        </w:rPr>
        <w:t xml:space="preserve">                </w:t>
      </w:r>
    </w:p>
    <w:p w14:paraId="7D9B4A50" w14:textId="77777777" w:rsidR="000B50B9" w:rsidRPr="00231D46" w:rsidRDefault="000B50B9">
      <w:pPr>
        <w:spacing w:line="360" w:lineRule="auto"/>
        <w:ind w:firstLineChars="150" w:firstLine="360"/>
        <w:rPr>
          <w:rFonts w:ascii="宋体" w:hAnsi="宋体"/>
          <w:sz w:val="24"/>
        </w:rPr>
      </w:pPr>
    </w:p>
    <w:p w14:paraId="497ED380" w14:textId="77777777" w:rsidR="000B50B9" w:rsidRPr="00231D46" w:rsidRDefault="000B50B9">
      <w:pPr>
        <w:spacing w:line="360" w:lineRule="auto"/>
        <w:ind w:firstLineChars="150" w:firstLine="360"/>
        <w:rPr>
          <w:rFonts w:ascii="宋体" w:hAnsi="宋体"/>
          <w:sz w:val="24"/>
          <w:u w:val="single"/>
        </w:rPr>
      </w:pPr>
    </w:p>
    <w:p w14:paraId="2184B9D5" w14:textId="77777777" w:rsidR="000B50B9" w:rsidRPr="00231D46" w:rsidRDefault="003F39BE">
      <w:pPr>
        <w:spacing w:beforeLines="50" w:before="120" w:afterLines="50" w:after="120" w:line="360" w:lineRule="auto"/>
        <w:ind w:firstLineChars="2480" w:firstLine="5952"/>
        <w:rPr>
          <w:rFonts w:ascii="宋体" w:hAnsi="宋体"/>
          <w:sz w:val="24"/>
        </w:rPr>
      </w:pPr>
      <w:r w:rsidRPr="00231D46">
        <w:rPr>
          <w:rFonts w:ascii="宋体" w:hAnsi="宋体" w:hint="eastAsia"/>
          <w:sz w:val="24"/>
        </w:rPr>
        <w:t>日期：</w:t>
      </w:r>
      <w:r w:rsidRPr="00231D46">
        <w:rPr>
          <w:rFonts w:ascii="宋体" w:hAnsi="宋体" w:hint="eastAsia"/>
          <w:sz w:val="24"/>
        </w:rPr>
        <w:t xml:space="preserve">    </w:t>
      </w:r>
      <w:r w:rsidRPr="00231D46">
        <w:rPr>
          <w:rFonts w:ascii="宋体" w:hAnsi="宋体" w:hint="eastAsia"/>
          <w:sz w:val="24"/>
        </w:rPr>
        <w:t>年</w:t>
      </w:r>
      <w:r w:rsidRPr="00231D46">
        <w:rPr>
          <w:rFonts w:ascii="宋体" w:hAnsi="宋体" w:hint="eastAsia"/>
          <w:sz w:val="24"/>
        </w:rPr>
        <w:t xml:space="preserve">   </w:t>
      </w:r>
      <w:r w:rsidRPr="00231D46">
        <w:rPr>
          <w:rFonts w:ascii="宋体" w:hAnsi="宋体" w:hint="eastAsia"/>
          <w:sz w:val="24"/>
        </w:rPr>
        <w:t>月</w:t>
      </w:r>
      <w:r w:rsidRPr="00231D46">
        <w:rPr>
          <w:rFonts w:ascii="宋体" w:hAnsi="宋体" w:hint="eastAsia"/>
          <w:sz w:val="24"/>
        </w:rPr>
        <w:t xml:space="preserve">  </w:t>
      </w:r>
      <w:r w:rsidRPr="00231D46">
        <w:rPr>
          <w:rFonts w:ascii="宋体" w:hAnsi="宋体" w:hint="eastAsia"/>
          <w:sz w:val="24"/>
        </w:rPr>
        <w:t>日</w:t>
      </w:r>
    </w:p>
    <w:p w14:paraId="7BD9DC2B" w14:textId="77777777" w:rsidR="000B50B9" w:rsidRPr="00231D46" w:rsidRDefault="000B50B9">
      <w:pPr>
        <w:spacing w:line="360" w:lineRule="auto"/>
        <w:ind w:firstLineChars="3000" w:firstLine="7200"/>
        <w:rPr>
          <w:rFonts w:ascii="宋体" w:hAnsi="宋体"/>
          <w:sz w:val="24"/>
        </w:rPr>
        <w:sectPr w:rsidR="000B50B9" w:rsidRPr="00231D46">
          <w:pgSz w:w="11906" w:h="16838"/>
          <w:pgMar w:top="1440" w:right="1700" w:bottom="1440" w:left="1701" w:header="567" w:footer="567" w:gutter="0"/>
          <w:cols w:space="720"/>
          <w:docGrid w:linePitch="312"/>
        </w:sectPr>
      </w:pPr>
    </w:p>
    <w:p w14:paraId="6FE05BDF" w14:textId="77777777" w:rsidR="000B50B9" w:rsidRPr="00231D46" w:rsidRDefault="003F39BE">
      <w:pPr>
        <w:spacing w:beforeLines="50" w:before="120" w:afterLines="50" w:after="120" w:line="360" w:lineRule="auto"/>
        <w:outlineLvl w:val="2"/>
        <w:rPr>
          <w:rFonts w:ascii="宋体" w:hAnsi="宋体"/>
          <w:b/>
          <w:sz w:val="24"/>
        </w:rPr>
      </w:pPr>
      <w:bookmarkStart w:id="206" w:name="_Toc462129238"/>
      <w:bookmarkStart w:id="207" w:name="_Toc28246"/>
      <w:bookmarkStart w:id="208" w:name="_Toc45113251"/>
      <w:bookmarkStart w:id="209" w:name="_Toc56783567"/>
      <w:r w:rsidRPr="00231D46">
        <w:rPr>
          <w:rFonts w:ascii="宋体" w:hAnsi="宋体" w:hint="eastAsia"/>
          <w:b/>
          <w:sz w:val="24"/>
        </w:rPr>
        <w:lastRenderedPageBreak/>
        <w:t>格式</w:t>
      </w:r>
      <w:r w:rsidRPr="00231D46">
        <w:rPr>
          <w:rFonts w:ascii="宋体" w:hAnsi="宋体" w:hint="eastAsia"/>
          <w:b/>
          <w:sz w:val="24"/>
        </w:rPr>
        <w:t xml:space="preserve">1-4-3 </w:t>
      </w:r>
      <w:r w:rsidRPr="00231D46">
        <w:rPr>
          <w:rFonts w:ascii="宋体" w:hAnsi="宋体" w:hint="eastAsia"/>
          <w:b/>
          <w:sz w:val="24"/>
        </w:rPr>
        <w:t>项目负责人简历</w:t>
      </w:r>
      <w:bookmarkEnd w:id="206"/>
      <w:bookmarkEnd w:id="207"/>
      <w:bookmarkEnd w:id="208"/>
      <w:bookmarkEnd w:id="209"/>
    </w:p>
    <w:p w14:paraId="0D317CC4" w14:textId="77777777" w:rsidR="000B50B9" w:rsidRPr="00231D46" w:rsidRDefault="003F39BE">
      <w:pPr>
        <w:spacing w:beforeLines="50" w:before="120" w:afterLines="50" w:after="120" w:line="360" w:lineRule="auto"/>
        <w:jc w:val="left"/>
        <w:rPr>
          <w:rFonts w:ascii="宋体" w:hAnsi="宋体"/>
          <w:sz w:val="24"/>
        </w:rPr>
      </w:pPr>
      <w:r w:rsidRPr="00231D46">
        <w:rPr>
          <w:rFonts w:ascii="宋体" w:hAnsi="宋体" w:hint="eastAsia"/>
          <w:sz w:val="24"/>
        </w:rPr>
        <w:t>招标编号：</w:t>
      </w:r>
      <w:r w:rsidRPr="00231D46">
        <w:rPr>
          <w:rFonts w:ascii="宋体" w:hAnsi="宋体" w:hint="eastAsia"/>
          <w:sz w:val="24"/>
        </w:rPr>
        <w:t>_______________</w:t>
      </w:r>
    </w:p>
    <w:p w14:paraId="3E8C1D55" w14:textId="77777777" w:rsidR="000B50B9" w:rsidRPr="00231D46" w:rsidRDefault="003F39BE">
      <w:pPr>
        <w:spacing w:beforeLines="50" w:before="120" w:afterLines="50" w:after="120" w:line="360" w:lineRule="auto"/>
        <w:jc w:val="left"/>
        <w:rPr>
          <w:rFonts w:ascii="宋体" w:hAnsi="宋体"/>
          <w:sz w:val="24"/>
        </w:rPr>
      </w:pPr>
      <w:r w:rsidRPr="00231D46">
        <w:rPr>
          <w:rFonts w:ascii="宋体" w:hAnsi="宋体" w:hint="eastAsia"/>
          <w:sz w:val="24"/>
        </w:rPr>
        <w:t>项目名称</w:t>
      </w:r>
      <w:r w:rsidRPr="00231D46">
        <w:rPr>
          <w:rFonts w:ascii="宋体" w:hAnsi="宋体" w:hint="eastAsia"/>
          <w:sz w:val="24"/>
          <w:u w:val="single"/>
        </w:rPr>
        <w:t>：</w:t>
      </w:r>
      <w:r w:rsidRPr="00231D46">
        <w:rPr>
          <w:rFonts w:ascii="宋体" w:hAnsi="宋体" w:hint="eastAsia"/>
          <w:sz w:val="24"/>
          <w:u w:val="single"/>
        </w:rPr>
        <w:t xml:space="preserve">             </w:t>
      </w:r>
      <w:r w:rsidRPr="00231D46">
        <w:rPr>
          <w:rFonts w:ascii="宋体" w:hAnsi="宋体" w:hint="eastAsia"/>
          <w:sz w:val="24"/>
          <w:u w:val="single"/>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053"/>
        <w:gridCol w:w="202"/>
        <w:gridCol w:w="1407"/>
        <w:gridCol w:w="19"/>
        <w:gridCol w:w="1436"/>
        <w:gridCol w:w="20"/>
        <w:gridCol w:w="938"/>
        <w:gridCol w:w="766"/>
        <w:gridCol w:w="384"/>
        <w:gridCol w:w="839"/>
        <w:gridCol w:w="215"/>
        <w:gridCol w:w="1246"/>
      </w:tblGrid>
      <w:tr w:rsidR="00231D46" w:rsidRPr="00231D46" w14:paraId="2D64DB78" w14:textId="77777777">
        <w:trPr>
          <w:trHeight w:val="760"/>
          <w:jc w:val="center"/>
        </w:trPr>
        <w:tc>
          <w:tcPr>
            <w:tcW w:w="1053" w:type="dxa"/>
            <w:tcBorders>
              <w:top w:val="single" w:sz="8" w:space="0" w:color="auto"/>
              <w:left w:val="single" w:sz="8" w:space="0" w:color="auto"/>
            </w:tcBorders>
            <w:vAlign w:val="center"/>
          </w:tcPr>
          <w:p w14:paraId="204E0D37" w14:textId="77777777" w:rsidR="000B50B9" w:rsidRPr="00231D46" w:rsidRDefault="003F39BE">
            <w:pPr>
              <w:spacing w:line="560" w:lineRule="exact"/>
              <w:jc w:val="center"/>
              <w:rPr>
                <w:szCs w:val="21"/>
              </w:rPr>
            </w:pPr>
            <w:r w:rsidRPr="00231D46">
              <w:rPr>
                <w:rFonts w:hAnsi="宋体"/>
                <w:szCs w:val="21"/>
              </w:rPr>
              <w:t>姓</w:t>
            </w:r>
            <w:r w:rsidRPr="00231D46">
              <w:rPr>
                <w:szCs w:val="21"/>
              </w:rPr>
              <w:t xml:space="preserve"> </w:t>
            </w:r>
            <w:r w:rsidRPr="00231D46">
              <w:rPr>
                <w:rFonts w:hAnsi="宋体"/>
                <w:szCs w:val="21"/>
              </w:rPr>
              <w:t>名</w:t>
            </w:r>
          </w:p>
        </w:tc>
        <w:tc>
          <w:tcPr>
            <w:tcW w:w="1628" w:type="dxa"/>
            <w:gridSpan w:val="3"/>
            <w:tcBorders>
              <w:top w:val="single" w:sz="8" w:space="0" w:color="auto"/>
            </w:tcBorders>
            <w:vAlign w:val="center"/>
          </w:tcPr>
          <w:p w14:paraId="6D5DA775" w14:textId="77777777" w:rsidR="000B50B9" w:rsidRPr="00231D46" w:rsidRDefault="000B50B9">
            <w:pPr>
              <w:spacing w:line="560" w:lineRule="exact"/>
              <w:ind w:firstLine="420"/>
              <w:rPr>
                <w:szCs w:val="21"/>
              </w:rPr>
            </w:pPr>
          </w:p>
        </w:tc>
        <w:tc>
          <w:tcPr>
            <w:tcW w:w="1436" w:type="dxa"/>
            <w:tcBorders>
              <w:top w:val="single" w:sz="8" w:space="0" w:color="auto"/>
            </w:tcBorders>
            <w:vAlign w:val="center"/>
          </w:tcPr>
          <w:p w14:paraId="3CEE2159" w14:textId="77777777" w:rsidR="000B50B9" w:rsidRPr="00231D46" w:rsidRDefault="003F39BE">
            <w:pPr>
              <w:spacing w:line="560" w:lineRule="exact"/>
              <w:jc w:val="center"/>
              <w:rPr>
                <w:szCs w:val="21"/>
              </w:rPr>
            </w:pPr>
            <w:r w:rsidRPr="00231D46">
              <w:rPr>
                <w:rFonts w:hAnsi="宋体"/>
                <w:szCs w:val="21"/>
              </w:rPr>
              <w:t>性</w:t>
            </w:r>
            <w:r w:rsidRPr="00231D46">
              <w:rPr>
                <w:szCs w:val="21"/>
              </w:rPr>
              <w:t xml:space="preserve"> </w:t>
            </w:r>
            <w:r w:rsidRPr="00231D46">
              <w:rPr>
                <w:rFonts w:hAnsi="宋体"/>
                <w:szCs w:val="21"/>
              </w:rPr>
              <w:t>别</w:t>
            </w:r>
          </w:p>
        </w:tc>
        <w:tc>
          <w:tcPr>
            <w:tcW w:w="1724" w:type="dxa"/>
            <w:gridSpan w:val="3"/>
            <w:tcBorders>
              <w:top w:val="single" w:sz="8" w:space="0" w:color="auto"/>
            </w:tcBorders>
            <w:vAlign w:val="center"/>
          </w:tcPr>
          <w:p w14:paraId="16823843" w14:textId="77777777" w:rsidR="000B50B9" w:rsidRPr="00231D46" w:rsidRDefault="000B50B9">
            <w:pPr>
              <w:spacing w:line="560" w:lineRule="exact"/>
              <w:ind w:firstLine="420"/>
              <w:rPr>
                <w:szCs w:val="21"/>
              </w:rPr>
            </w:pPr>
          </w:p>
        </w:tc>
        <w:tc>
          <w:tcPr>
            <w:tcW w:w="1223" w:type="dxa"/>
            <w:gridSpan w:val="2"/>
            <w:tcBorders>
              <w:top w:val="single" w:sz="8" w:space="0" w:color="auto"/>
            </w:tcBorders>
            <w:vAlign w:val="center"/>
          </w:tcPr>
          <w:p w14:paraId="1CB52F85" w14:textId="77777777" w:rsidR="000B50B9" w:rsidRPr="00231D46" w:rsidRDefault="003F39BE">
            <w:pPr>
              <w:spacing w:line="560" w:lineRule="exact"/>
              <w:jc w:val="center"/>
              <w:rPr>
                <w:szCs w:val="21"/>
              </w:rPr>
            </w:pPr>
            <w:r w:rsidRPr="00231D46">
              <w:rPr>
                <w:rFonts w:hAnsi="宋体"/>
                <w:szCs w:val="21"/>
              </w:rPr>
              <w:t>年</w:t>
            </w:r>
            <w:r w:rsidRPr="00231D46">
              <w:rPr>
                <w:szCs w:val="21"/>
              </w:rPr>
              <w:t xml:space="preserve"> </w:t>
            </w:r>
            <w:r w:rsidRPr="00231D46">
              <w:rPr>
                <w:rFonts w:hAnsi="宋体"/>
                <w:szCs w:val="21"/>
              </w:rPr>
              <w:t>龄</w:t>
            </w:r>
          </w:p>
        </w:tc>
        <w:tc>
          <w:tcPr>
            <w:tcW w:w="1461" w:type="dxa"/>
            <w:gridSpan w:val="2"/>
            <w:tcBorders>
              <w:top w:val="single" w:sz="8" w:space="0" w:color="auto"/>
              <w:right w:val="single" w:sz="8" w:space="0" w:color="auto"/>
            </w:tcBorders>
            <w:vAlign w:val="center"/>
          </w:tcPr>
          <w:p w14:paraId="6DECB83D" w14:textId="77777777" w:rsidR="000B50B9" w:rsidRPr="00231D46" w:rsidRDefault="000B50B9">
            <w:pPr>
              <w:spacing w:line="560" w:lineRule="exact"/>
              <w:ind w:firstLine="420"/>
              <w:rPr>
                <w:szCs w:val="21"/>
              </w:rPr>
            </w:pPr>
          </w:p>
        </w:tc>
      </w:tr>
      <w:tr w:rsidR="00231D46" w:rsidRPr="00231D46" w14:paraId="18B80ACC" w14:textId="77777777">
        <w:trPr>
          <w:trHeight w:val="760"/>
          <w:jc w:val="center"/>
        </w:trPr>
        <w:tc>
          <w:tcPr>
            <w:tcW w:w="1053" w:type="dxa"/>
            <w:tcBorders>
              <w:left w:val="single" w:sz="8" w:space="0" w:color="auto"/>
            </w:tcBorders>
            <w:vAlign w:val="center"/>
          </w:tcPr>
          <w:p w14:paraId="1144663C" w14:textId="77777777" w:rsidR="000B50B9" w:rsidRPr="00231D46" w:rsidRDefault="003F39BE">
            <w:pPr>
              <w:spacing w:line="560" w:lineRule="exact"/>
              <w:jc w:val="center"/>
              <w:rPr>
                <w:szCs w:val="21"/>
              </w:rPr>
            </w:pPr>
            <w:r w:rsidRPr="00231D46">
              <w:rPr>
                <w:rFonts w:hAnsi="宋体"/>
                <w:szCs w:val="21"/>
              </w:rPr>
              <w:t>职</w:t>
            </w:r>
            <w:r w:rsidRPr="00231D46">
              <w:rPr>
                <w:szCs w:val="21"/>
              </w:rPr>
              <w:t xml:space="preserve"> </w:t>
            </w:r>
            <w:r w:rsidRPr="00231D46">
              <w:rPr>
                <w:rFonts w:hAnsi="宋体"/>
                <w:szCs w:val="21"/>
              </w:rPr>
              <w:t>务</w:t>
            </w:r>
          </w:p>
        </w:tc>
        <w:tc>
          <w:tcPr>
            <w:tcW w:w="1628" w:type="dxa"/>
            <w:gridSpan w:val="3"/>
            <w:vAlign w:val="center"/>
          </w:tcPr>
          <w:p w14:paraId="0812C4E5" w14:textId="77777777" w:rsidR="000B50B9" w:rsidRPr="00231D46" w:rsidRDefault="000B50B9">
            <w:pPr>
              <w:spacing w:line="560" w:lineRule="exact"/>
              <w:ind w:firstLine="420"/>
              <w:rPr>
                <w:szCs w:val="21"/>
              </w:rPr>
            </w:pPr>
          </w:p>
        </w:tc>
        <w:tc>
          <w:tcPr>
            <w:tcW w:w="1436" w:type="dxa"/>
            <w:vAlign w:val="center"/>
          </w:tcPr>
          <w:p w14:paraId="53184867" w14:textId="77777777" w:rsidR="000B50B9" w:rsidRPr="00231D46" w:rsidRDefault="003F39BE">
            <w:pPr>
              <w:spacing w:line="560" w:lineRule="exact"/>
              <w:jc w:val="center"/>
              <w:rPr>
                <w:szCs w:val="21"/>
              </w:rPr>
            </w:pPr>
            <w:r w:rsidRPr="00231D46">
              <w:rPr>
                <w:rFonts w:hAnsi="宋体"/>
                <w:szCs w:val="21"/>
              </w:rPr>
              <w:t>职</w:t>
            </w:r>
            <w:r w:rsidRPr="00231D46">
              <w:rPr>
                <w:szCs w:val="21"/>
              </w:rPr>
              <w:t xml:space="preserve"> </w:t>
            </w:r>
            <w:r w:rsidRPr="00231D46">
              <w:rPr>
                <w:rFonts w:hAnsi="宋体"/>
                <w:szCs w:val="21"/>
              </w:rPr>
              <w:t>称</w:t>
            </w:r>
          </w:p>
        </w:tc>
        <w:tc>
          <w:tcPr>
            <w:tcW w:w="1724" w:type="dxa"/>
            <w:gridSpan w:val="3"/>
            <w:vAlign w:val="center"/>
          </w:tcPr>
          <w:p w14:paraId="659E6EA2" w14:textId="77777777" w:rsidR="000B50B9" w:rsidRPr="00231D46" w:rsidRDefault="000B50B9">
            <w:pPr>
              <w:spacing w:line="560" w:lineRule="exact"/>
              <w:ind w:firstLine="420"/>
              <w:rPr>
                <w:szCs w:val="21"/>
              </w:rPr>
            </w:pPr>
          </w:p>
        </w:tc>
        <w:tc>
          <w:tcPr>
            <w:tcW w:w="1223" w:type="dxa"/>
            <w:gridSpan w:val="2"/>
            <w:vAlign w:val="center"/>
          </w:tcPr>
          <w:p w14:paraId="0A07272E" w14:textId="77777777" w:rsidR="000B50B9" w:rsidRPr="00231D46" w:rsidRDefault="003F39BE">
            <w:pPr>
              <w:spacing w:line="560" w:lineRule="exact"/>
              <w:jc w:val="center"/>
              <w:rPr>
                <w:szCs w:val="21"/>
              </w:rPr>
            </w:pPr>
            <w:r w:rsidRPr="00231D46">
              <w:rPr>
                <w:rFonts w:hAnsi="宋体"/>
                <w:szCs w:val="21"/>
              </w:rPr>
              <w:t>学</w:t>
            </w:r>
            <w:r w:rsidRPr="00231D46">
              <w:rPr>
                <w:szCs w:val="21"/>
              </w:rPr>
              <w:t xml:space="preserve"> </w:t>
            </w:r>
            <w:r w:rsidRPr="00231D46">
              <w:rPr>
                <w:rFonts w:hAnsi="宋体"/>
                <w:szCs w:val="21"/>
              </w:rPr>
              <w:t>历</w:t>
            </w:r>
          </w:p>
        </w:tc>
        <w:tc>
          <w:tcPr>
            <w:tcW w:w="1461" w:type="dxa"/>
            <w:gridSpan w:val="2"/>
            <w:tcBorders>
              <w:right w:val="single" w:sz="8" w:space="0" w:color="auto"/>
            </w:tcBorders>
            <w:vAlign w:val="center"/>
          </w:tcPr>
          <w:p w14:paraId="4F76B985" w14:textId="77777777" w:rsidR="000B50B9" w:rsidRPr="00231D46" w:rsidRDefault="000B50B9">
            <w:pPr>
              <w:spacing w:line="560" w:lineRule="exact"/>
              <w:ind w:firstLine="420"/>
              <w:rPr>
                <w:szCs w:val="21"/>
              </w:rPr>
            </w:pPr>
          </w:p>
        </w:tc>
      </w:tr>
      <w:tr w:rsidR="00231D46" w:rsidRPr="00231D46" w14:paraId="0F7E4416" w14:textId="77777777">
        <w:trPr>
          <w:trHeight w:val="760"/>
          <w:jc w:val="center"/>
        </w:trPr>
        <w:tc>
          <w:tcPr>
            <w:tcW w:w="2681" w:type="dxa"/>
            <w:gridSpan w:val="4"/>
            <w:tcBorders>
              <w:left w:val="single" w:sz="8" w:space="0" w:color="auto"/>
            </w:tcBorders>
            <w:vAlign w:val="center"/>
          </w:tcPr>
          <w:p w14:paraId="6782E1AA" w14:textId="77777777" w:rsidR="000B50B9" w:rsidRPr="00231D46" w:rsidRDefault="003F39BE">
            <w:pPr>
              <w:spacing w:line="560" w:lineRule="exact"/>
              <w:ind w:firstLine="420"/>
              <w:rPr>
                <w:szCs w:val="21"/>
              </w:rPr>
            </w:pPr>
            <w:r w:rsidRPr="00231D46">
              <w:rPr>
                <w:rFonts w:hAnsi="宋体"/>
                <w:szCs w:val="21"/>
              </w:rPr>
              <w:t>参加工作时间</w:t>
            </w:r>
          </w:p>
        </w:tc>
        <w:tc>
          <w:tcPr>
            <w:tcW w:w="1436" w:type="dxa"/>
            <w:vAlign w:val="center"/>
          </w:tcPr>
          <w:p w14:paraId="23182162" w14:textId="77777777" w:rsidR="000B50B9" w:rsidRPr="00231D46" w:rsidRDefault="000B50B9">
            <w:pPr>
              <w:spacing w:line="560" w:lineRule="exact"/>
              <w:rPr>
                <w:szCs w:val="21"/>
              </w:rPr>
            </w:pPr>
          </w:p>
        </w:tc>
        <w:tc>
          <w:tcPr>
            <w:tcW w:w="2947" w:type="dxa"/>
            <w:gridSpan w:val="5"/>
            <w:vAlign w:val="center"/>
          </w:tcPr>
          <w:p w14:paraId="6FC57248" w14:textId="77777777" w:rsidR="000B50B9" w:rsidRPr="00231D46" w:rsidRDefault="003F39BE">
            <w:pPr>
              <w:spacing w:line="560" w:lineRule="exact"/>
              <w:ind w:firstLineChars="100" w:firstLine="210"/>
              <w:rPr>
                <w:szCs w:val="21"/>
              </w:rPr>
            </w:pPr>
            <w:r w:rsidRPr="00231D46">
              <w:rPr>
                <w:rFonts w:hAnsi="宋体"/>
                <w:szCs w:val="21"/>
              </w:rPr>
              <w:t>担任</w:t>
            </w:r>
            <w:r w:rsidRPr="00231D46">
              <w:rPr>
                <w:rFonts w:hAnsi="宋体" w:hint="eastAsia"/>
                <w:szCs w:val="21"/>
              </w:rPr>
              <w:t>项目负责人</w:t>
            </w:r>
            <w:r w:rsidRPr="00231D46">
              <w:rPr>
                <w:rFonts w:hAnsi="宋体"/>
                <w:szCs w:val="21"/>
              </w:rPr>
              <w:t>年限</w:t>
            </w:r>
          </w:p>
        </w:tc>
        <w:tc>
          <w:tcPr>
            <w:tcW w:w="1461" w:type="dxa"/>
            <w:gridSpan w:val="2"/>
            <w:tcBorders>
              <w:right w:val="single" w:sz="8" w:space="0" w:color="auto"/>
            </w:tcBorders>
            <w:vAlign w:val="center"/>
          </w:tcPr>
          <w:p w14:paraId="04BE3184" w14:textId="77777777" w:rsidR="000B50B9" w:rsidRPr="00231D46" w:rsidRDefault="000B50B9">
            <w:pPr>
              <w:spacing w:line="560" w:lineRule="exact"/>
              <w:ind w:firstLine="420"/>
              <w:rPr>
                <w:szCs w:val="21"/>
              </w:rPr>
            </w:pPr>
          </w:p>
        </w:tc>
      </w:tr>
      <w:tr w:rsidR="00231D46" w:rsidRPr="00231D46" w14:paraId="2F90A576" w14:textId="77777777">
        <w:trPr>
          <w:trHeight w:hRule="exact" w:val="727"/>
          <w:jc w:val="center"/>
        </w:trPr>
        <w:tc>
          <w:tcPr>
            <w:tcW w:w="2681" w:type="dxa"/>
            <w:gridSpan w:val="4"/>
            <w:tcBorders>
              <w:left w:val="single" w:sz="8" w:space="0" w:color="auto"/>
            </w:tcBorders>
            <w:vAlign w:val="center"/>
          </w:tcPr>
          <w:p w14:paraId="7A06BD21" w14:textId="5ADA801D" w:rsidR="000B50B9" w:rsidRPr="00231D46" w:rsidRDefault="003F39BE">
            <w:pPr>
              <w:spacing w:line="560" w:lineRule="exact"/>
              <w:jc w:val="center"/>
              <w:rPr>
                <w:szCs w:val="21"/>
              </w:rPr>
            </w:pPr>
            <w:r w:rsidRPr="00231D46">
              <w:rPr>
                <w:rFonts w:hAnsi="宋体"/>
                <w:szCs w:val="21"/>
              </w:rPr>
              <w:t>职称证书号</w:t>
            </w:r>
          </w:p>
          <w:p w14:paraId="6F92A394" w14:textId="77777777" w:rsidR="000B50B9" w:rsidRPr="00231D46" w:rsidRDefault="000B50B9">
            <w:pPr>
              <w:spacing w:line="560" w:lineRule="exact"/>
              <w:jc w:val="center"/>
              <w:rPr>
                <w:szCs w:val="21"/>
              </w:rPr>
            </w:pPr>
          </w:p>
          <w:p w14:paraId="679A6A10" w14:textId="77777777" w:rsidR="000B50B9" w:rsidRPr="00231D46" w:rsidRDefault="003F39BE">
            <w:pPr>
              <w:spacing w:line="560" w:lineRule="exact"/>
              <w:jc w:val="center"/>
              <w:rPr>
                <w:szCs w:val="21"/>
              </w:rPr>
            </w:pPr>
            <w:r w:rsidRPr="00231D46">
              <w:rPr>
                <w:rFonts w:hAnsi="宋体"/>
                <w:szCs w:val="21"/>
              </w:rPr>
              <w:t>程</w:t>
            </w:r>
            <w:r w:rsidRPr="00231D46">
              <w:rPr>
                <w:szCs w:val="21"/>
              </w:rPr>
              <w:t xml:space="preserve"> </w:t>
            </w:r>
          </w:p>
        </w:tc>
        <w:tc>
          <w:tcPr>
            <w:tcW w:w="1456" w:type="dxa"/>
            <w:gridSpan w:val="2"/>
            <w:tcBorders>
              <w:right w:val="single" w:sz="4" w:space="0" w:color="auto"/>
            </w:tcBorders>
            <w:vAlign w:val="center"/>
          </w:tcPr>
          <w:p w14:paraId="29E3C70C" w14:textId="77777777" w:rsidR="000B50B9" w:rsidRPr="00231D46" w:rsidRDefault="000B50B9">
            <w:pPr>
              <w:spacing w:line="560" w:lineRule="exact"/>
              <w:ind w:firstLine="420"/>
              <w:jc w:val="center"/>
              <w:rPr>
                <w:szCs w:val="21"/>
              </w:rPr>
            </w:pPr>
          </w:p>
          <w:p w14:paraId="2257EC08" w14:textId="77777777" w:rsidR="000B50B9" w:rsidRPr="00231D46" w:rsidRDefault="000B50B9">
            <w:pPr>
              <w:spacing w:line="560" w:lineRule="exact"/>
              <w:ind w:firstLine="420"/>
              <w:jc w:val="center"/>
              <w:rPr>
                <w:szCs w:val="21"/>
              </w:rPr>
            </w:pPr>
          </w:p>
          <w:p w14:paraId="2206AC20" w14:textId="77777777" w:rsidR="000B50B9" w:rsidRPr="00231D46" w:rsidRDefault="000B50B9">
            <w:pPr>
              <w:spacing w:line="560" w:lineRule="exact"/>
              <w:ind w:firstLine="420"/>
              <w:jc w:val="center"/>
              <w:rPr>
                <w:szCs w:val="21"/>
              </w:rPr>
            </w:pPr>
          </w:p>
        </w:tc>
        <w:tc>
          <w:tcPr>
            <w:tcW w:w="2927" w:type="dxa"/>
            <w:gridSpan w:val="4"/>
            <w:tcBorders>
              <w:left w:val="single" w:sz="4" w:space="0" w:color="auto"/>
              <w:right w:val="single" w:sz="4" w:space="0" w:color="auto"/>
            </w:tcBorders>
            <w:vAlign w:val="center"/>
          </w:tcPr>
          <w:p w14:paraId="75060A75" w14:textId="0B71B440" w:rsidR="000B50B9" w:rsidRPr="00231D46" w:rsidRDefault="003F39BE">
            <w:pPr>
              <w:spacing w:line="560" w:lineRule="exact"/>
              <w:jc w:val="center"/>
              <w:rPr>
                <w:szCs w:val="21"/>
              </w:rPr>
            </w:pPr>
            <w:r w:rsidRPr="00231D46">
              <w:rPr>
                <w:rFonts w:hAnsi="宋体"/>
                <w:szCs w:val="21"/>
              </w:rPr>
              <w:t>注册证书号</w:t>
            </w:r>
          </w:p>
          <w:p w14:paraId="03CC2B9C" w14:textId="77777777" w:rsidR="000B50B9" w:rsidRPr="00231D46" w:rsidRDefault="000B50B9">
            <w:pPr>
              <w:spacing w:line="560" w:lineRule="exact"/>
              <w:ind w:firstLine="420"/>
              <w:rPr>
                <w:szCs w:val="21"/>
              </w:rPr>
            </w:pPr>
          </w:p>
        </w:tc>
        <w:tc>
          <w:tcPr>
            <w:tcW w:w="1461" w:type="dxa"/>
            <w:gridSpan w:val="2"/>
            <w:tcBorders>
              <w:left w:val="single" w:sz="4" w:space="0" w:color="auto"/>
              <w:right w:val="single" w:sz="8" w:space="0" w:color="auto"/>
            </w:tcBorders>
            <w:vAlign w:val="center"/>
          </w:tcPr>
          <w:p w14:paraId="4AB1B1F3" w14:textId="77777777" w:rsidR="000B50B9" w:rsidRPr="00231D46" w:rsidRDefault="000B50B9">
            <w:pPr>
              <w:spacing w:line="560" w:lineRule="exact"/>
              <w:ind w:firstLine="420"/>
              <w:rPr>
                <w:szCs w:val="21"/>
              </w:rPr>
            </w:pPr>
          </w:p>
          <w:p w14:paraId="1E048C8C" w14:textId="77777777" w:rsidR="000B50B9" w:rsidRPr="00231D46" w:rsidRDefault="000B50B9">
            <w:pPr>
              <w:spacing w:line="560" w:lineRule="exact"/>
              <w:ind w:firstLine="420"/>
              <w:rPr>
                <w:szCs w:val="21"/>
              </w:rPr>
            </w:pPr>
          </w:p>
        </w:tc>
      </w:tr>
      <w:tr w:rsidR="00231D46" w:rsidRPr="00231D46" w14:paraId="022E647D" w14:textId="77777777">
        <w:trPr>
          <w:trHeight w:hRule="exact" w:val="1139"/>
          <w:jc w:val="center"/>
        </w:trPr>
        <w:tc>
          <w:tcPr>
            <w:tcW w:w="1053" w:type="dxa"/>
            <w:tcBorders>
              <w:left w:val="single" w:sz="8" w:space="0" w:color="auto"/>
              <w:right w:val="single" w:sz="4" w:space="0" w:color="auto"/>
            </w:tcBorders>
            <w:vAlign w:val="center"/>
          </w:tcPr>
          <w:p w14:paraId="5B286819" w14:textId="77777777" w:rsidR="000B50B9" w:rsidRPr="00231D46" w:rsidRDefault="003F39BE">
            <w:pPr>
              <w:ind w:firstLineChars="50" w:firstLine="105"/>
              <w:rPr>
                <w:szCs w:val="21"/>
              </w:rPr>
            </w:pPr>
            <w:r w:rsidRPr="00231D46">
              <w:rPr>
                <w:rFonts w:hAnsi="宋体"/>
                <w:szCs w:val="21"/>
              </w:rPr>
              <w:t>主要工作</w:t>
            </w:r>
          </w:p>
          <w:p w14:paraId="382E64D1" w14:textId="77777777" w:rsidR="000B50B9" w:rsidRPr="00231D46" w:rsidRDefault="003F39BE">
            <w:pPr>
              <w:ind w:firstLineChars="150" w:firstLine="315"/>
              <w:rPr>
                <w:szCs w:val="21"/>
              </w:rPr>
            </w:pPr>
            <w:r w:rsidRPr="00231D46">
              <w:rPr>
                <w:rFonts w:hAnsi="宋体"/>
                <w:szCs w:val="21"/>
              </w:rPr>
              <w:t>经历</w:t>
            </w:r>
          </w:p>
        </w:tc>
        <w:tc>
          <w:tcPr>
            <w:tcW w:w="7472" w:type="dxa"/>
            <w:gridSpan w:val="11"/>
            <w:tcBorders>
              <w:left w:val="single" w:sz="4" w:space="0" w:color="auto"/>
              <w:right w:val="single" w:sz="8" w:space="0" w:color="auto"/>
            </w:tcBorders>
            <w:vAlign w:val="center"/>
          </w:tcPr>
          <w:p w14:paraId="66DE88AE" w14:textId="77777777" w:rsidR="000B50B9" w:rsidRPr="00231D46" w:rsidRDefault="000B50B9">
            <w:pPr>
              <w:spacing w:line="560" w:lineRule="exact"/>
              <w:ind w:firstLine="420"/>
              <w:jc w:val="center"/>
              <w:rPr>
                <w:szCs w:val="21"/>
              </w:rPr>
            </w:pPr>
          </w:p>
        </w:tc>
      </w:tr>
      <w:tr w:rsidR="00231D46" w:rsidRPr="00231D46" w14:paraId="335C2290" w14:textId="77777777">
        <w:trPr>
          <w:trHeight w:hRule="exact" w:val="570"/>
          <w:jc w:val="center"/>
        </w:trPr>
        <w:tc>
          <w:tcPr>
            <w:tcW w:w="8525" w:type="dxa"/>
            <w:gridSpan w:val="12"/>
            <w:tcBorders>
              <w:left w:val="single" w:sz="8" w:space="0" w:color="auto"/>
              <w:right w:val="single" w:sz="8" w:space="0" w:color="auto"/>
            </w:tcBorders>
            <w:vAlign w:val="center"/>
          </w:tcPr>
          <w:p w14:paraId="48D1CAC1" w14:textId="77777777" w:rsidR="000B50B9" w:rsidRPr="00231D46" w:rsidRDefault="003F39BE">
            <w:pPr>
              <w:spacing w:line="560" w:lineRule="exact"/>
              <w:ind w:firstLine="420"/>
              <w:jc w:val="center"/>
              <w:rPr>
                <w:szCs w:val="21"/>
              </w:rPr>
            </w:pPr>
            <w:r w:rsidRPr="00231D46">
              <w:rPr>
                <w:rFonts w:hAnsi="宋体"/>
                <w:szCs w:val="21"/>
              </w:rPr>
              <w:t>已完成的</w:t>
            </w:r>
            <w:r w:rsidRPr="00231D46">
              <w:rPr>
                <w:rFonts w:hAnsi="宋体" w:hint="eastAsia"/>
                <w:szCs w:val="21"/>
              </w:rPr>
              <w:t>项目</w:t>
            </w:r>
            <w:r w:rsidRPr="00231D46">
              <w:rPr>
                <w:rFonts w:hAnsi="宋体"/>
                <w:szCs w:val="21"/>
              </w:rPr>
              <w:t>情况</w:t>
            </w:r>
          </w:p>
        </w:tc>
      </w:tr>
      <w:tr w:rsidR="00231D46" w:rsidRPr="00231D46" w14:paraId="74A7E150" w14:textId="77777777">
        <w:trPr>
          <w:trHeight w:hRule="exact" w:val="1135"/>
          <w:jc w:val="center"/>
        </w:trPr>
        <w:tc>
          <w:tcPr>
            <w:tcW w:w="1255" w:type="dxa"/>
            <w:gridSpan w:val="2"/>
            <w:tcBorders>
              <w:left w:val="single" w:sz="8" w:space="0" w:color="auto"/>
              <w:right w:val="single" w:sz="4" w:space="0" w:color="auto"/>
            </w:tcBorders>
            <w:vAlign w:val="center"/>
          </w:tcPr>
          <w:p w14:paraId="70A6ADA0" w14:textId="77777777" w:rsidR="000B50B9" w:rsidRPr="00231D46" w:rsidRDefault="003F39BE">
            <w:pPr>
              <w:jc w:val="center"/>
              <w:rPr>
                <w:szCs w:val="21"/>
              </w:rPr>
            </w:pPr>
            <w:r w:rsidRPr="00231D46">
              <w:rPr>
                <w:rFonts w:hAnsi="宋体" w:hint="eastAsia"/>
                <w:szCs w:val="21"/>
              </w:rPr>
              <w:t>服务</w:t>
            </w:r>
            <w:r w:rsidRPr="00231D46">
              <w:rPr>
                <w:rFonts w:hAnsi="宋体"/>
                <w:szCs w:val="21"/>
              </w:rPr>
              <w:t>单位</w:t>
            </w:r>
          </w:p>
        </w:tc>
        <w:tc>
          <w:tcPr>
            <w:tcW w:w="1407" w:type="dxa"/>
            <w:tcBorders>
              <w:left w:val="single" w:sz="4" w:space="0" w:color="auto"/>
              <w:right w:val="single" w:sz="4" w:space="0" w:color="auto"/>
            </w:tcBorders>
            <w:vAlign w:val="center"/>
          </w:tcPr>
          <w:p w14:paraId="455FBF9F" w14:textId="77777777" w:rsidR="000B50B9" w:rsidRPr="00231D46" w:rsidRDefault="003F39BE">
            <w:pPr>
              <w:jc w:val="center"/>
              <w:rPr>
                <w:szCs w:val="21"/>
              </w:rPr>
            </w:pPr>
            <w:r w:rsidRPr="00231D46">
              <w:rPr>
                <w:rFonts w:hAnsi="宋体"/>
                <w:szCs w:val="21"/>
              </w:rPr>
              <w:t>项目名称</w:t>
            </w:r>
          </w:p>
        </w:tc>
        <w:tc>
          <w:tcPr>
            <w:tcW w:w="1455" w:type="dxa"/>
            <w:gridSpan w:val="2"/>
            <w:tcBorders>
              <w:left w:val="single" w:sz="4" w:space="0" w:color="auto"/>
              <w:right w:val="single" w:sz="4" w:space="0" w:color="auto"/>
            </w:tcBorders>
            <w:vAlign w:val="center"/>
          </w:tcPr>
          <w:p w14:paraId="05471134" w14:textId="77777777" w:rsidR="000B50B9" w:rsidRPr="00231D46" w:rsidRDefault="003F39BE">
            <w:pPr>
              <w:jc w:val="center"/>
              <w:rPr>
                <w:szCs w:val="21"/>
              </w:rPr>
            </w:pPr>
            <w:r w:rsidRPr="00231D46">
              <w:rPr>
                <w:rFonts w:hAnsi="宋体"/>
                <w:szCs w:val="21"/>
              </w:rPr>
              <w:t>规模</w:t>
            </w:r>
          </w:p>
        </w:tc>
        <w:tc>
          <w:tcPr>
            <w:tcW w:w="958" w:type="dxa"/>
            <w:gridSpan w:val="2"/>
            <w:tcBorders>
              <w:left w:val="single" w:sz="4" w:space="0" w:color="auto"/>
              <w:right w:val="single" w:sz="4" w:space="0" w:color="auto"/>
            </w:tcBorders>
            <w:vAlign w:val="center"/>
          </w:tcPr>
          <w:p w14:paraId="126BB496" w14:textId="77777777" w:rsidR="000B50B9" w:rsidRPr="00231D46" w:rsidRDefault="003F39BE">
            <w:pPr>
              <w:jc w:val="center"/>
              <w:rPr>
                <w:szCs w:val="21"/>
              </w:rPr>
            </w:pPr>
            <w:r w:rsidRPr="00231D46">
              <w:rPr>
                <w:rFonts w:hAnsi="宋体" w:hint="eastAsia"/>
                <w:szCs w:val="21"/>
              </w:rPr>
              <w:t>开始</w:t>
            </w:r>
            <w:r w:rsidRPr="00231D46">
              <w:rPr>
                <w:rFonts w:hAnsi="宋体"/>
                <w:szCs w:val="21"/>
              </w:rPr>
              <w:t>、</w:t>
            </w:r>
            <w:r w:rsidRPr="00231D46">
              <w:rPr>
                <w:rFonts w:hAnsi="宋体" w:hint="eastAsia"/>
                <w:szCs w:val="21"/>
              </w:rPr>
              <w:t>结束</w:t>
            </w:r>
          </w:p>
          <w:p w14:paraId="48FB96EA" w14:textId="77777777" w:rsidR="000B50B9" w:rsidRPr="00231D46" w:rsidRDefault="003F39BE">
            <w:pPr>
              <w:jc w:val="center"/>
              <w:rPr>
                <w:szCs w:val="21"/>
              </w:rPr>
            </w:pPr>
            <w:r w:rsidRPr="00231D46">
              <w:rPr>
                <w:rFonts w:hAnsi="宋体"/>
                <w:szCs w:val="21"/>
              </w:rPr>
              <w:t>日期</w:t>
            </w:r>
          </w:p>
        </w:tc>
        <w:tc>
          <w:tcPr>
            <w:tcW w:w="1150" w:type="dxa"/>
            <w:gridSpan w:val="2"/>
            <w:tcBorders>
              <w:left w:val="single" w:sz="4" w:space="0" w:color="auto"/>
              <w:right w:val="single" w:sz="4" w:space="0" w:color="auto"/>
            </w:tcBorders>
            <w:vAlign w:val="center"/>
          </w:tcPr>
          <w:p w14:paraId="76D9603A" w14:textId="77777777" w:rsidR="000B50B9" w:rsidRPr="00231D46" w:rsidRDefault="003F39BE">
            <w:pPr>
              <w:jc w:val="center"/>
              <w:rPr>
                <w:szCs w:val="21"/>
              </w:rPr>
            </w:pPr>
            <w:r w:rsidRPr="00231D46">
              <w:rPr>
                <w:rFonts w:hAnsi="宋体" w:hint="eastAsia"/>
                <w:szCs w:val="21"/>
              </w:rPr>
              <w:t>负责内容及完成情况</w:t>
            </w:r>
          </w:p>
        </w:tc>
        <w:tc>
          <w:tcPr>
            <w:tcW w:w="1054" w:type="dxa"/>
            <w:gridSpan w:val="2"/>
            <w:tcBorders>
              <w:left w:val="single" w:sz="4" w:space="0" w:color="auto"/>
              <w:right w:val="single" w:sz="4" w:space="0" w:color="auto"/>
            </w:tcBorders>
            <w:vAlign w:val="center"/>
          </w:tcPr>
          <w:p w14:paraId="0C4D8D61" w14:textId="77777777" w:rsidR="000B50B9" w:rsidRPr="00231D46" w:rsidRDefault="003F39BE">
            <w:pPr>
              <w:jc w:val="center"/>
              <w:rPr>
                <w:szCs w:val="21"/>
              </w:rPr>
            </w:pPr>
            <w:r w:rsidRPr="00231D46">
              <w:rPr>
                <w:rFonts w:hAnsi="宋体"/>
                <w:szCs w:val="21"/>
              </w:rPr>
              <w:t>在项目中</w:t>
            </w:r>
          </w:p>
          <w:p w14:paraId="163582E7" w14:textId="77777777" w:rsidR="000B50B9" w:rsidRPr="00231D46" w:rsidRDefault="003F39BE">
            <w:pPr>
              <w:jc w:val="center"/>
              <w:rPr>
                <w:szCs w:val="21"/>
              </w:rPr>
            </w:pPr>
            <w:r w:rsidRPr="00231D46">
              <w:rPr>
                <w:rFonts w:hAnsi="宋体"/>
                <w:szCs w:val="21"/>
              </w:rPr>
              <w:t>担任职务</w:t>
            </w:r>
          </w:p>
        </w:tc>
        <w:tc>
          <w:tcPr>
            <w:tcW w:w="1246" w:type="dxa"/>
            <w:tcBorders>
              <w:left w:val="single" w:sz="4" w:space="0" w:color="auto"/>
              <w:right w:val="single" w:sz="8" w:space="0" w:color="auto"/>
            </w:tcBorders>
            <w:vAlign w:val="center"/>
          </w:tcPr>
          <w:p w14:paraId="1DEBA865" w14:textId="77777777" w:rsidR="000B50B9" w:rsidRPr="00231D46" w:rsidRDefault="003F39BE">
            <w:pPr>
              <w:jc w:val="center"/>
              <w:rPr>
                <w:szCs w:val="21"/>
              </w:rPr>
            </w:pPr>
            <w:r w:rsidRPr="00231D46">
              <w:rPr>
                <w:rFonts w:hAnsi="宋体"/>
                <w:szCs w:val="21"/>
              </w:rPr>
              <w:t>备注</w:t>
            </w:r>
          </w:p>
        </w:tc>
      </w:tr>
      <w:tr w:rsidR="00231D46" w:rsidRPr="00231D46" w14:paraId="638EC92D" w14:textId="77777777">
        <w:trPr>
          <w:trHeight w:hRule="exact" w:val="737"/>
          <w:jc w:val="center"/>
        </w:trPr>
        <w:tc>
          <w:tcPr>
            <w:tcW w:w="1255" w:type="dxa"/>
            <w:gridSpan w:val="2"/>
            <w:tcBorders>
              <w:left w:val="single" w:sz="8" w:space="0" w:color="auto"/>
              <w:right w:val="single" w:sz="4" w:space="0" w:color="auto"/>
            </w:tcBorders>
            <w:vAlign w:val="center"/>
          </w:tcPr>
          <w:p w14:paraId="677BA3DC" w14:textId="77777777" w:rsidR="000B50B9" w:rsidRPr="00231D46" w:rsidRDefault="000B50B9">
            <w:pPr>
              <w:spacing w:line="560" w:lineRule="exact"/>
              <w:ind w:firstLine="420"/>
              <w:jc w:val="center"/>
              <w:rPr>
                <w:szCs w:val="21"/>
              </w:rPr>
            </w:pPr>
          </w:p>
        </w:tc>
        <w:tc>
          <w:tcPr>
            <w:tcW w:w="1407" w:type="dxa"/>
            <w:tcBorders>
              <w:left w:val="single" w:sz="4" w:space="0" w:color="auto"/>
              <w:right w:val="single" w:sz="4" w:space="0" w:color="auto"/>
            </w:tcBorders>
            <w:vAlign w:val="center"/>
          </w:tcPr>
          <w:p w14:paraId="0D4A1B0C" w14:textId="77777777" w:rsidR="000B50B9" w:rsidRPr="00231D46" w:rsidRDefault="000B50B9">
            <w:pPr>
              <w:spacing w:line="560" w:lineRule="exact"/>
              <w:ind w:firstLine="420"/>
              <w:jc w:val="center"/>
              <w:rPr>
                <w:szCs w:val="21"/>
              </w:rPr>
            </w:pPr>
          </w:p>
        </w:tc>
        <w:tc>
          <w:tcPr>
            <w:tcW w:w="1455" w:type="dxa"/>
            <w:gridSpan w:val="2"/>
            <w:tcBorders>
              <w:left w:val="single" w:sz="4" w:space="0" w:color="auto"/>
              <w:right w:val="single" w:sz="4" w:space="0" w:color="auto"/>
            </w:tcBorders>
            <w:vAlign w:val="center"/>
          </w:tcPr>
          <w:p w14:paraId="6EFC52F4" w14:textId="77777777" w:rsidR="000B50B9" w:rsidRPr="00231D46" w:rsidRDefault="000B50B9">
            <w:pPr>
              <w:spacing w:line="560" w:lineRule="exact"/>
              <w:ind w:firstLine="420"/>
              <w:jc w:val="center"/>
              <w:rPr>
                <w:szCs w:val="21"/>
              </w:rPr>
            </w:pPr>
          </w:p>
        </w:tc>
        <w:tc>
          <w:tcPr>
            <w:tcW w:w="958" w:type="dxa"/>
            <w:gridSpan w:val="2"/>
            <w:tcBorders>
              <w:left w:val="single" w:sz="4" w:space="0" w:color="auto"/>
              <w:right w:val="single" w:sz="4" w:space="0" w:color="auto"/>
            </w:tcBorders>
            <w:vAlign w:val="center"/>
          </w:tcPr>
          <w:p w14:paraId="6107524D" w14:textId="77777777" w:rsidR="000B50B9" w:rsidRPr="00231D46" w:rsidRDefault="000B50B9">
            <w:pPr>
              <w:spacing w:line="560" w:lineRule="exact"/>
              <w:ind w:firstLine="420"/>
              <w:jc w:val="center"/>
              <w:rPr>
                <w:szCs w:val="21"/>
              </w:rPr>
            </w:pPr>
          </w:p>
        </w:tc>
        <w:tc>
          <w:tcPr>
            <w:tcW w:w="1150" w:type="dxa"/>
            <w:gridSpan w:val="2"/>
            <w:tcBorders>
              <w:left w:val="single" w:sz="4" w:space="0" w:color="auto"/>
              <w:right w:val="single" w:sz="4" w:space="0" w:color="auto"/>
            </w:tcBorders>
            <w:vAlign w:val="center"/>
          </w:tcPr>
          <w:p w14:paraId="70ED30F5" w14:textId="77777777" w:rsidR="000B50B9" w:rsidRPr="00231D46" w:rsidRDefault="000B50B9">
            <w:pPr>
              <w:spacing w:line="560" w:lineRule="exact"/>
              <w:ind w:firstLine="420"/>
              <w:jc w:val="center"/>
              <w:rPr>
                <w:szCs w:val="21"/>
              </w:rPr>
            </w:pPr>
          </w:p>
        </w:tc>
        <w:tc>
          <w:tcPr>
            <w:tcW w:w="1054" w:type="dxa"/>
            <w:gridSpan w:val="2"/>
            <w:tcBorders>
              <w:left w:val="single" w:sz="4" w:space="0" w:color="auto"/>
              <w:right w:val="single" w:sz="4" w:space="0" w:color="auto"/>
            </w:tcBorders>
            <w:vAlign w:val="center"/>
          </w:tcPr>
          <w:p w14:paraId="567C10CD" w14:textId="77777777" w:rsidR="000B50B9" w:rsidRPr="00231D46" w:rsidRDefault="000B50B9">
            <w:pPr>
              <w:spacing w:line="560" w:lineRule="exact"/>
              <w:ind w:firstLine="420"/>
              <w:jc w:val="center"/>
              <w:rPr>
                <w:szCs w:val="21"/>
              </w:rPr>
            </w:pPr>
          </w:p>
        </w:tc>
        <w:tc>
          <w:tcPr>
            <w:tcW w:w="1246" w:type="dxa"/>
            <w:tcBorders>
              <w:left w:val="single" w:sz="4" w:space="0" w:color="auto"/>
              <w:right w:val="single" w:sz="8" w:space="0" w:color="auto"/>
            </w:tcBorders>
            <w:vAlign w:val="center"/>
          </w:tcPr>
          <w:p w14:paraId="709D7497" w14:textId="77777777" w:rsidR="000B50B9" w:rsidRPr="00231D46" w:rsidRDefault="000B50B9">
            <w:pPr>
              <w:spacing w:line="560" w:lineRule="exact"/>
              <w:ind w:firstLine="420"/>
              <w:jc w:val="center"/>
              <w:rPr>
                <w:szCs w:val="21"/>
              </w:rPr>
            </w:pPr>
          </w:p>
        </w:tc>
      </w:tr>
      <w:tr w:rsidR="00231D46" w:rsidRPr="00231D46" w14:paraId="75A295D4" w14:textId="77777777">
        <w:trPr>
          <w:trHeight w:hRule="exact" w:val="757"/>
          <w:jc w:val="center"/>
        </w:trPr>
        <w:tc>
          <w:tcPr>
            <w:tcW w:w="1255" w:type="dxa"/>
            <w:gridSpan w:val="2"/>
            <w:tcBorders>
              <w:left w:val="single" w:sz="8" w:space="0" w:color="auto"/>
              <w:right w:val="single" w:sz="4" w:space="0" w:color="auto"/>
            </w:tcBorders>
            <w:vAlign w:val="center"/>
          </w:tcPr>
          <w:p w14:paraId="77C8BB28" w14:textId="77777777" w:rsidR="000B50B9" w:rsidRPr="00231D46" w:rsidRDefault="000B50B9">
            <w:pPr>
              <w:spacing w:line="560" w:lineRule="exact"/>
              <w:ind w:firstLine="420"/>
              <w:jc w:val="center"/>
              <w:rPr>
                <w:szCs w:val="21"/>
              </w:rPr>
            </w:pPr>
          </w:p>
        </w:tc>
        <w:tc>
          <w:tcPr>
            <w:tcW w:w="1407" w:type="dxa"/>
            <w:tcBorders>
              <w:left w:val="single" w:sz="4" w:space="0" w:color="auto"/>
              <w:right w:val="single" w:sz="4" w:space="0" w:color="auto"/>
            </w:tcBorders>
            <w:vAlign w:val="center"/>
          </w:tcPr>
          <w:p w14:paraId="6AC0D860" w14:textId="77777777" w:rsidR="000B50B9" w:rsidRPr="00231D46" w:rsidRDefault="000B50B9">
            <w:pPr>
              <w:spacing w:line="560" w:lineRule="exact"/>
              <w:ind w:firstLine="420"/>
              <w:jc w:val="center"/>
              <w:rPr>
                <w:szCs w:val="21"/>
              </w:rPr>
            </w:pPr>
          </w:p>
        </w:tc>
        <w:tc>
          <w:tcPr>
            <w:tcW w:w="1455" w:type="dxa"/>
            <w:gridSpan w:val="2"/>
            <w:tcBorders>
              <w:left w:val="single" w:sz="4" w:space="0" w:color="auto"/>
              <w:right w:val="single" w:sz="4" w:space="0" w:color="auto"/>
            </w:tcBorders>
            <w:vAlign w:val="center"/>
          </w:tcPr>
          <w:p w14:paraId="0339DBFB" w14:textId="77777777" w:rsidR="000B50B9" w:rsidRPr="00231D46" w:rsidRDefault="000B50B9">
            <w:pPr>
              <w:spacing w:line="560" w:lineRule="exact"/>
              <w:ind w:firstLine="420"/>
              <w:jc w:val="center"/>
              <w:rPr>
                <w:szCs w:val="21"/>
              </w:rPr>
            </w:pPr>
          </w:p>
        </w:tc>
        <w:tc>
          <w:tcPr>
            <w:tcW w:w="958" w:type="dxa"/>
            <w:gridSpan w:val="2"/>
            <w:tcBorders>
              <w:left w:val="single" w:sz="4" w:space="0" w:color="auto"/>
              <w:right w:val="single" w:sz="4" w:space="0" w:color="auto"/>
            </w:tcBorders>
            <w:vAlign w:val="center"/>
          </w:tcPr>
          <w:p w14:paraId="5DB8DE62" w14:textId="77777777" w:rsidR="000B50B9" w:rsidRPr="00231D46" w:rsidRDefault="000B50B9">
            <w:pPr>
              <w:spacing w:line="560" w:lineRule="exact"/>
              <w:ind w:firstLine="420"/>
              <w:jc w:val="center"/>
              <w:rPr>
                <w:szCs w:val="21"/>
              </w:rPr>
            </w:pPr>
          </w:p>
        </w:tc>
        <w:tc>
          <w:tcPr>
            <w:tcW w:w="1150" w:type="dxa"/>
            <w:gridSpan w:val="2"/>
            <w:tcBorders>
              <w:left w:val="single" w:sz="4" w:space="0" w:color="auto"/>
              <w:right w:val="single" w:sz="4" w:space="0" w:color="auto"/>
            </w:tcBorders>
            <w:vAlign w:val="center"/>
          </w:tcPr>
          <w:p w14:paraId="18384A45" w14:textId="77777777" w:rsidR="000B50B9" w:rsidRPr="00231D46" w:rsidRDefault="000B50B9">
            <w:pPr>
              <w:spacing w:line="560" w:lineRule="exact"/>
              <w:ind w:firstLine="420"/>
              <w:jc w:val="center"/>
              <w:rPr>
                <w:szCs w:val="21"/>
              </w:rPr>
            </w:pPr>
          </w:p>
        </w:tc>
        <w:tc>
          <w:tcPr>
            <w:tcW w:w="1054" w:type="dxa"/>
            <w:gridSpan w:val="2"/>
            <w:tcBorders>
              <w:left w:val="single" w:sz="4" w:space="0" w:color="auto"/>
              <w:right w:val="single" w:sz="4" w:space="0" w:color="auto"/>
            </w:tcBorders>
            <w:vAlign w:val="center"/>
          </w:tcPr>
          <w:p w14:paraId="4285FC6D" w14:textId="77777777" w:rsidR="000B50B9" w:rsidRPr="00231D46" w:rsidRDefault="000B50B9">
            <w:pPr>
              <w:spacing w:line="560" w:lineRule="exact"/>
              <w:ind w:firstLine="420"/>
              <w:jc w:val="center"/>
              <w:rPr>
                <w:szCs w:val="21"/>
              </w:rPr>
            </w:pPr>
          </w:p>
        </w:tc>
        <w:tc>
          <w:tcPr>
            <w:tcW w:w="1246" w:type="dxa"/>
            <w:tcBorders>
              <w:left w:val="single" w:sz="4" w:space="0" w:color="auto"/>
              <w:right w:val="single" w:sz="8" w:space="0" w:color="auto"/>
            </w:tcBorders>
            <w:vAlign w:val="center"/>
          </w:tcPr>
          <w:p w14:paraId="2931C6C1" w14:textId="77777777" w:rsidR="000B50B9" w:rsidRPr="00231D46" w:rsidRDefault="000B50B9">
            <w:pPr>
              <w:spacing w:line="560" w:lineRule="exact"/>
              <w:ind w:firstLine="420"/>
              <w:jc w:val="center"/>
              <w:rPr>
                <w:szCs w:val="21"/>
              </w:rPr>
            </w:pPr>
          </w:p>
        </w:tc>
      </w:tr>
      <w:tr w:rsidR="00231D46" w:rsidRPr="00231D46" w14:paraId="538D390E" w14:textId="77777777">
        <w:trPr>
          <w:trHeight w:hRule="exact" w:val="737"/>
          <w:jc w:val="center"/>
        </w:trPr>
        <w:tc>
          <w:tcPr>
            <w:tcW w:w="1255" w:type="dxa"/>
            <w:gridSpan w:val="2"/>
            <w:tcBorders>
              <w:left w:val="single" w:sz="8" w:space="0" w:color="auto"/>
              <w:right w:val="single" w:sz="4" w:space="0" w:color="auto"/>
            </w:tcBorders>
            <w:vAlign w:val="center"/>
          </w:tcPr>
          <w:p w14:paraId="795ADD4C" w14:textId="77777777" w:rsidR="000B50B9" w:rsidRPr="00231D46" w:rsidRDefault="000B50B9">
            <w:pPr>
              <w:spacing w:line="560" w:lineRule="exact"/>
              <w:ind w:firstLine="420"/>
              <w:jc w:val="center"/>
              <w:rPr>
                <w:szCs w:val="21"/>
              </w:rPr>
            </w:pPr>
          </w:p>
        </w:tc>
        <w:tc>
          <w:tcPr>
            <w:tcW w:w="1407" w:type="dxa"/>
            <w:tcBorders>
              <w:left w:val="single" w:sz="4" w:space="0" w:color="auto"/>
              <w:right w:val="single" w:sz="4" w:space="0" w:color="auto"/>
            </w:tcBorders>
            <w:vAlign w:val="center"/>
          </w:tcPr>
          <w:p w14:paraId="2DE8B368" w14:textId="77777777" w:rsidR="000B50B9" w:rsidRPr="00231D46" w:rsidRDefault="000B50B9">
            <w:pPr>
              <w:spacing w:line="560" w:lineRule="exact"/>
              <w:ind w:firstLine="420"/>
              <w:jc w:val="center"/>
              <w:rPr>
                <w:szCs w:val="21"/>
              </w:rPr>
            </w:pPr>
          </w:p>
        </w:tc>
        <w:tc>
          <w:tcPr>
            <w:tcW w:w="1455" w:type="dxa"/>
            <w:gridSpan w:val="2"/>
            <w:tcBorders>
              <w:left w:val="single" w:sz="4" w:space="0" w:color="auto"/>
              <w:right w:val="single" w:sz="4" w:space="0" w:color="auto"/>
            </w:tcBorders>
            <w:vAlign w:val="center"/>
          </w:tcPr>
          <w:p w14:paraId="53376DEE" w14:textId="77777777" w:rsidR="000B50B9" w:rsidRPr="00231D46" w:rsidRDefault="000B50B9">
            <w:pPr>
              <w:spacing w:line="560" w:lineRule="exact"/>
              <w:ind w:firstLine="420"/>
              <w:jc w:val="center"/>
              <w:rPr>
                <w:szCs w:val="21"/>
              </w:rPr>
            </w:pPr>
          </w:p>
        </w:tc>
        <w:tc>
          <w:tcPr>
            <w:tcW w:w="958" w:type="dxa"/>
            <w:gridSpan w:val="2"/>
            <w:tcBorders>
              <w:left w:val="single" w:sz="4" w:space="0" w:color="auto"/>
              <w:right w:val="single" w:sz="4" w:space="0" w:color="auto"/>
            </w:tcBorders>
            <w:vAlign w:val="center"/>
          </w:tcPr>
          <w:p w14:paraId="10811270" w14:textId="77777777" w:rsidR="000B50B9" w:rsidRPr="00231D46" w:rsidRDefault="000B50B9">
            <w:pPr>
              <w:spacing w:line="560" w:lineRule="exact"/>
              <w:ind w:firstLine="420"/>
              <w:jc w:val="center"/>
              <w:rPr>
                <w:szCs w:val="21"/>
              </w:rPr>
            </w:pPr>
          </w:p>
        </w:tc>
        <w:tc>
          <w:tcPr>
            <w:tcW w:w="1150" w:type="dxa"/>
            <w:gridSpan w:val="2"/>
            <w:tcBorders>
              <w:left w:val="single" w:sz="4" w:space="0" w:color="auto"/>
              <w:right w:val="single" w:sz="4" w:space="0" w:color="auto"/>
            </w:tcBorders>
            <w:vAlign w:val="center"/>
          </w:tcPr>
          <w:p w14:paraId="42AD1766" w14:textId="77777777" w:rsidR="000B50B9" w:rsidRPr="00231D46" w:rsidRDefault="000B50B9">
            <w:pPr>
              <w:spacing w:line="560" w:lineRule="exact"/>
              <w:ind w:firstLine="420"/>
              <w:jc w:val="center"/>
              <w:rPr>
                <w:szCs w:val="21"/>
              </w:rPr>
            </w:pPr>
          </w:p>
        </w:tc>
        <w:tc>
          <w:tcPr>
            <w:tcW w:w="1054" w:type="dxa"/>
            <w:gridSpan w:val="2"/>
            <w:tcBorders>
              <w:left w:val="single" w:sz="4" w:space="0" w:color="auto"/>
              <w:right w:val="single" w:sz="4" w:space="0" w:color="auto"/>
            </w:tcBorders>
            <w:vAlign w:val="center"/>
          </w:tcPr>
          <w:p w14:paraId="05676D30" w14:textId="77777777" w:rsidR="000B50B9" w:rsidRPr="00231D46" w:rsidRDefault="000B50B9">
            <w:pPr>
              <w:spacing w:line="560" w:lineRule="exact"/>
              <w:ind w:firstLine="420"/>
              <w:jc w:val="center"/>
              <w:rPr>
                <w:szCs w:val="21"/>
              </w:rPr>
            </w:pPr>
          </w:p>
        </w:tc>
        <w:tc>
          <w:tcPr>
            <w:tcW w:w="1246" w:type="dxa"/>
            <w:tcBorders>
              <w:left w:val="single" w:sz="4" w:space="0" w:color="auto"/>
              <w:right w:val="single" w:sz="8" w:space="0" w:color="auto"/>
            </w:tcBorders>
            <w:vAlign w:val="center"/>
          </w:tcPr>
          <w:p w14:paraId="6BD488B3" w14:textId="77777777" w:rsidR="000B50B9" w:rsidRPr="00231D46" w:rsidRDefault="000B50B9">
            <w:pPr>
              <w:spacing w:line="560" w:lineRule="exact"/>
              <w:ind w:firstLine="420"/>
              <w:jc w:val="center"/>
              <w:rPr>
                <w:szCs w:val="21"/>
              </w:rPr>
            </w:pPr>
          </w:p>
        </w:tc>
      </w:tr>
      <w:tr w:rsidR="00231D46" w:rsidRPr="00231D46" w14:paraId="33060DF2" w14:textId="77777777">
        <w:trPr>
          <w:trHeight w:hRule="exact" w:val="737"/>
          <w:jc w:val="center"/>
        </w:trPr>
        <w:tc>
          <w:tcPr>
            <w:tcW w:w="1255" w:type="dxa"/>
            <w:gridSpan w:val="2"/>
            <w:tcBorders>
              <w:left w:val="single" w:sz="8" w:space="0" w:color="auto"/>
              <w:right w:val="single" w:sz="4" w:space="0" w:color="auto"/>
            </w:tcBorders>
            <w:vAlign w:val="center"/>
          </w:tcPr>
          <w:p w14:paraId="6BD2BC01" w14:textId="77777777" w:rsidR="000B50B9" w:rsidRPr="00231D46" w:rsidRDefault="000B50B9">
            <w:pPr>
              <w:spacing w:line="560" w:lineRule="exact"/>
              <w:ind w:firstLine="420"/>
              <w:jc w:val="center"/>
              <w:rPr>
                <w:szCs w:val="21"/>
              </w:rPr>
            </w:pPr>
          </w:p>
        </w:tc>
        <w:tc>
          <w:tcPr>
            <w:tcW w:w="1407" w:type="dxa"/>
            <w:tcBorders>
              <w:left w:val="single" w:sz="4" w:space="0" w:color="auto"/>
              <w:right w:val="single" w:sz="4" w:space="0" w:color="auto"/>
            </w:tcBorders>
            <w:vAlign w:val="center"/>
          </w:tcPr>
          <w:p w14:paraId="0E835E1D" w14:textId="77777777" w:rsidR="000B50B9" w:rsidRPr="00231D46" w:rsidRDefault="000B50B9">
            <w:pPr>
              <w:spacing w:line="560" w:lineRule="exact"/>
              <w:ind w:firstLine="420"/>
              <w:jc w:val="center"/>
              <w:rPr>
                <w:szCs w:val="21"/>
              </w:rPr>
            </w:pPr>
          </w:p>
        </w:tc>
        <w:tc>
          <w:tcPr>
            <w:tcW w:w="1455" w:type="dxa"/>
            <w:gridSpan w:val="2"/>
            <w:tcBorders>
              <w:left w:val="single" w:sz="4" w:space="0" w:color="auto"/>
              <w:right w:val="single" w:sz="4" w:space="0" w:color="auto"/>
            </w:tcBorders>
            <w:vAlign w:val="center"/>
          </w:tcPr>
          <w:p w14:paraId="60BE39CD" w14:textId="77777777" w:rsidR="000B50B9" w:rsidRPr="00231D46" w:rsidRDefault="000B50B9">
            <w:pPr>
              <w:spacing w:line="560" w:lineRule="exact"/>
              <w:ind w:firstLine="420"/>
              <w:jc w:val="center"/>
              <w:rPr>
                <w:szCs w:val="21"/>
              </w:rPr>
            </w:pPr>
          </w:p>
        </w:tc>
        <w:tc>
          <w:tcPr>
            <w:tcW w:w="958" w:type="dxa"/>
            <w:gridSpan w:val="2"/>
            <w:tcBorders>
              <w:left w:val="single" w:sz="4" w:space="0" w:color="auto"/>
              <w:right w:val="single" w:sz="4" w:space="0" w:color="auto"/>
            </w:tcBorders>
            <w:vAlign w:val="center"/>
          </w:tcPr>
          <w:p w14:paraId="7CBC614F" w14:textId="77777777" w:rsidR="000B50B9" w:rsidRPr="00231D46" w:rsidRDefault="000B50B9">
            <w:pPr>
              <w:spacing w:line="560" w:lineRule="exact"/>
              <w:ind w:firstLine="420"/>
              <w:jc w:val="center"/>
              <w:rPr>
                <w:szCs w:val="21"/>
              </w:rPr>
            </w:pPr>
          </w:p>
        </w:tc>
        <w:tc>
          <w:tcPr>
            <w:tcW w:w="1150" w:type="dxa"/>
            <w:gridSpan w:val="2"/>
            <w:tcBorders>
              <w:left w:val="single" w:sz="4" w:space="0" w:color="auto"/>
              <w:right w:val="single" w:sz="4" w:space="0" w:color="auto"/>
            </w:tcBorders>
            <w:vAlign w:val="center"/>
          </w:tcPr>
          <w:p w14:paraId="61EE0CDB" w14:textId="77777777" w:rsidR="000B50B9" w:rsidRPr="00231D46" w:rsidRDefault="000B50B9">
            <w:pPr>
              <w:spacing w:line="560" w:lineRule="exact"/>
              <w:ind w:firstLine="420"/>
              <w:jc w:val="center"/>
              <w:rPr>
                <w:szCs w:val="21"/>
              </w:rPr>
            </w:pPr>
          </w:p>
        </w:tc>
        <w:tc>
          <w:tcPr>
            <w:tcW w:w="1054" w:type="dxa"/>
            <w:gridSpan w:val="2"/>
            <w:tcBorders>
              <w:left w:val="single" w:sz="4" w:space="0" w:color="auto"/>
              <w:right w:val="single" w:sz="4" w:space="0" w:color="auto"/>
            </w:tcBorders>
            <w:vAlign w:val="center"/>
          </w:tcPr>
          <w:p w14:paraId="047022D3" w14:textId="77777777" w:rsidR="000B50B9" w:rsidRPr="00231D46" w:rsidRDefault="000B50B9">
            <w:pPr>
              <w:spacing w:line="560" w:lineRule="exact"/>
              <w:ind w:firstLine="420"/>
              <w:jc w:val="center"/>
              <w:rPr>
                <w:szCs w:val="21"/>
              </w:rPr>
            </w:pPr>
          </w:p>
        </w:tc>
        <w:tc>
          <w:tcPr>
            <w:tcW w:w="1246" w:type="dxa"/>
            <w:tcBorders>
              <w:left w:val="single" w:sz="4" w:space="0" w:color="auto"/>
              <w:right w:val="single" w:sz="8" w:space="0" w:color="auto"/>
            </w:tcBorders>
            <w:vAlign w:val="center"/>
          </w:tcPr>
          <w:p w14:paraId="5CF4B664" w14:textId="77777777" w:rsidR="000B50B9" w:rsidRPr="00231D46" w:rsidRDefault="000B50B9">
            <w:pPr>
              <w:spacing w:line="560" w:lineRule="exact"/>
              <w:ind w:firstLine="420"/>
              <w:jc w:val="center"/>
              <w:rPr>
                <w:szCs w:val="21"/>
              </w:rPr>
            </w:pPr>
          </w:p>
        </w:tc>
      </w:tr>
      <w:tr w:rsidR="00231D46" w:rsidRPr="00231D46" w14:paraId="5F9565EC" w14:textId="77777777">
        <w:trPr>
          <w:trHeight w:hRule="exact" w:val="737"/>
          <w:jc w:val="center"/>
        </w:trPr>
        <w:tc>
          <w:tcPr>
            <w:tcW w:w="1255" w:type="dxa"/>
            <w:gridSpan w:val="2"/>
            <w:tcBorders>
              <w:left w:val="single" w:sz="8" w:space="0" w:color="auto"/>
              <w:right w:val="single" w:sz="4" w:space="0" w:color="auto"/>
            </w:tcBorders>
            <w:vAlign w:val="center"/>
          </w:tcPr>
          <w:p w14:paraId="0A51BACF" w14:textId="77777777" w:rsidR="000B50B9" w:rsidRPr="00231D46" w:rsidRDefault="000B50B9">
            <w:pPr>
              <w:spacing w:line="560" w:lineRule="exact"/>
              <w:ind w:firstLine="420"/>
              <w:jc w:val="center"/>
              <w:rPr>
                <w:szCs w:val="21"/>
              </w:rPr>
            </w:pPr>
          </w:p>
        </w:tc>
        <w:tc>
          <w:tcPr>
            <w:tcW w:w="1407" w:type="dxa"/>
            <w:tcBorders>
              <w:left w:val="single" w:sz="4" w:space="0" w:color="auto"/>
              <w:right w:val="single" w:sz="4" w:space="0" w:color="auto"/>
            </w:tcBorders>
            <w:vAlign w:val="center"/>
          </w:tcPr>
          <w:p w14:paraId="7C784C05" w14:textId="77777777" w:rsidR="000B50B9" w:rsidRPr="00231D46" w:rsidRDefault="000B50B9">
            <w:pPr>
              <w:spacing w:line="560" w:lineRule="exact"/>
              <w:ind w:firstLine="420"/>
              <w:jc w:val="center"/>
              <w:rPr>
                <w:szCs w:val="21"/>
              </w:rPr>
            </w:pPr>
          </w:p>
        </w:tc>
        <w:tc>
          <w:tcPr>
            <w:tcW w:w="1455" w:type="dxa"/>
            <w:gridSpan w:val="2"/>
            <w:tcBorders>
              <w:left w:val="single" w:sz="4" w:space="0" w:color="auto"/>
              <w:right w:val="single" w:sz="4" w:space="0" w:color="auto"/>
            </w:tcBorders>
            <w:vAlign w:val="center"/>
          </w:tcPr>
          <w:p w14:paraId="2E095E31" w14:textId="77777777" w:rsidR="000B50B9" w:rsidRPr="00231D46" w:rsidRDefault="000B50B9">
            <w:pPr>
              <w:spacing w:line="560" w:lineRule="exact"/>
              <w:ind w:firstLine="420"/>
              <w:jc w:val="center"/>
              <w:rPr>
                <w:szCs w:val="21"/>
              </w:rPr>
            </w:pPr>
          </w:p>
        </w:tc>
        <w:tc>
          <w:tcPr>
            <w:tcW w:w="958" w:type="dxa"/>
            <w:gridSpan w:val="2"/>
            <w:tcBorders>
              <w:left w:val="single" w:sz="4" w:space="0" w:color="auto"/>
              <w:right w:val="single" w:sz="4" w:space="0" w:color="auto"/>
            </w:tcBorders>
            <w:vAlign w:val="center"/>
          </w:tcPr>
          <w:p w14:paraId="386F59BD" w14:textId="77777777" w:rsidR="000B50B9" w:rsidRPr="00231D46" w:rsidRDefault="000B50B9">
            <w:pPr>
              <w:spacing w:line="560" w:lineRule="exact"/>
              <w:ind w:firstLine="420"/>
              <w:jc w:val="center"/>
              <w:rPr>
                <w:szCs w:val="21"/>
              </w:rPr>
            </w:pPr>
          </w:p>
        </w:tc>
        <w:tc>
          <w:tcPr>
            <w:tcW w:w="1150" w:type="dxa"/>
            <w:gridSpan w:val="2"/>
            <w:tcBorders>
              <w:left w:val="single" w:sz="4" w:space="0" w:color="auto"/>
              <w:right w:val="single" w:sz="4" w:space="0" w:color="auto"/>
            </w:tcBorders>
            <w:vAlign w:val="center"/>
          </w:tcPr>
          <w:p w14:paraId="22D27CA2" w14:textId="77777777" w:rsidR="000B50B9" w:rsidRPr="00231D46" w:rsidRDefault="000B50B9">
            <w:pPr>
              <w:spacing w:line="560" w:lineRule="exact"/>
              <w:ind w:firstLine="420"/>
              <w:jc w:val="center"/>
              <w:rPr>
                <w:szCs w:val="21"/>
              </w:rPr>
            </w:pPr>
          </w:p>
        </w:tc>
        <w:tc>
          <w:tcPr>
            <w:tcW w:w="1054" w:type="dxa"/>
            <w:gridSpan w:val="2"/>
            <w:tcBorders>
              <w:left w:val="single" w:sz="4" w:space="0" w:color="auto"/>
              <w:right w:val="single" w:sz="4" w:space="0" w:color="auto"/>
            </w:tcBorders>
            <w:vAlign w:val="center"/>
          </w:tcPr>
          <w:p w14:paraId="00040595" w14:textId="77777777" w:rsidR="000B50B9" w:rsidRPr="00231D46" w:rsidRDefault="000B50B9">
            <w:pPr>
              <w:spacing w:line="560" w:lineRule="exact"/>
              <w:ind w:firstLine="420"/>
              <w:jc w:val="center"/>
              <w:rPr>
                <w:szCs w:val="21"/>
              </w:rPr>
            </w:pPr>
          </w:p>
        </w:tc>
        <w:tc>
          <w:tcPr>
            <w:tcW w:w="1246" w:type="dxa"/>
            <w:tcBorders>
              <w:left w:val="single" w:sz="4" w:space="0" w:color="auto"/>
              <w:right w:val="single" w:sz="8" w:space="0" w:color="auto"/>
            </w:tcBorders>
            <w:vAlign w:val="center"/>
          </w:tcPr>
          <w:p w14:paraId="3556D77B" w14:textId="77777777" w:rsidR="000B50B9" w:rsidRPr="00231D46" w:rsidRDefault="000B50B9">
            <w:pPr>
              <w:spacing w:line="560" w:lineRule="exact"/>
              <w:ind w:firstLine="420"/>
              <w:jc w:val="center"/>
              <w:rPr>
                <w:szCs w:val="21"/>
              </w:rPr>
            </w:pPr>
          </w:p>
        </w:tc>
      </w:tr>
    </w:tbl>
    <w:p w14:paraId="0173E70B" w14:textId="77777777" w:rsidR="000B50B9" w:rsidRPr="00231D46" w:rsidRDefault="003F39BE">
      <w:pPr>
        <w:spacing w:beforeLines="50" w:before="120" w:afterLines="50" w:after="120" w:line="360" w:lineRule="auto"/>
        <w:rPr>
          <w:rFonts w:ascii="宋体" w:hAnsi="宋体"/>
        </w:rPr>
      </w:pPr>
      <w:r w:rsidRPr="00231D46">
        <w:rPr>
          <w:rFonts w:hAnsi="宋体"/>
          <w:szCs w:val="21"/>
        </w:rPr>
        <w:t>附：</w:t>
      </w:r>
      <w:r w:rsidRPr="00231D46">
        <w:rPr>
          <w:rFonts w:hAnsi="宋体" w:hint="eastAsia"/>
          <w:szCs w:val="21"/>
        </w:rPr>
        <w:t>项目负责人</w:t>
      </w:r>
      <w:r w:rsidRPr="00231D46">
        <w:rPr>
          <w:rFonts w:hAnsi="宋体"/>
          <w:szCs w:val="21"/>
        </w:rPr>
        <w:t>资格证书（含注册证书）、职称证书</w:t>
      </w:r>
      <w:r w:rsidRPr="00231D46">
        <w:rPr>
          <w:rFonts w:hAnsi="宋体" w:hint="eastAsia"/>
          <w:szCs w:val="21"/>
        </w:rPr>
        <w:t>、近三个月社保记录</w:t>
      </w:r>
      <w:r w:rsidRPr="00231D46">
        <w:rPr>
          <w:rFonts w:hAnsi="宋体"/>
          <w:szCs w:val="21"/>
        </w:rPr>
        <w:t>等相关证件的复印件</w:t>
      </w:r>
      <w:r w:rsidRPr="00231D46">
        <w:rPr>
          <w:rFonts w:ascii="宋体" w:hAnsi="宋体" w:hint="eastAsia"/>
        </w:rPr>
        <w:t>加盖投标人公章</w:t>
      </w:r>
      <w:r w:rsidR="00A92892" w:rsidRPr="00231D46">
        <w:rPr>
          <w:rFonts w:ascii="宋体" w:hAnsi="宋体" w:hint="eastAsia"/>
        </w:rPr>
        <w:t>或电子章</w:t>
      </w:r>
      <w:r w:rsidRPr="00231D46">
        <w:rPr>
          <w:rFonts w:ascii="宋体" w:hAnsi="宋体" w:hint="eastAsia"/>
        </w:rPr>
        <w:t>。</w:t>
      </w:r>
    </w:p>
    <w:p w14:paraId="567333C3" w14:textId="77777777" w:rsidR="000B50B9" w:rsidRPr="00231D46" w:rsidRDefault="003F39BE">
      <w:pPr>
        <w:spacing w:line="360" w:lineRule="auto"/>
        <w:rPr>
          <w:rFonts w:ascii="宋体" w:hAnsi="宋体"/>
          <w:sz w:val="24"/>
        </w:rPr>
      </w:pPr>
      <w:r w:rsidRPr="00231D46">
        <w:rPr>
          <w:rFonts w:ascii="宋体" w:hAnsi="宋体"/>
          <w:sz w:val="24"/>
        </w:rPr>
        <w:t xml:space="preserve"> </w:t>
      </w:r>
    </w:p>
    <w:p w14:paraId="1C95A479" w14:textId="77777777" w:rsidR="000B50B9" w:rsidRPr="00231D46" w:rsidRDefault="000B50B9">
      <w:pPr>
        <w:pStyle w:val="15"/>
        <w:jc w:val="left"/>
        <w:rPr>
          <w:sz w:val="24"/>
          <w:szCs w:val="24"/>
        </w:rPr>
      </w:pPr>
    </w:p>
    <w:p w14:paraId="33D372BA" w14:textId="77777777" w:rsidR="000B50B9" w:rsidRPr="00231D46" w:rsidRDefault="003F39BE">
      <w:pPr>
        <w:pStyle w:val="15"/>
        <w:jc w:val="left"/>
        <w:rPr>
          <w:sz w:val="24"/>
        </w:rPr>
      </w:pPr>
      <w:r w:rsidRPr="00231D46">
        <w:rPr>
          <w:rFonts w:hint="eastAsia"/>
          <w:sz w:val="24"/>
          <w:szCs w:val="24"/>
        </w:rPr>
        <w:t>投标人名称：</w:t>
      </w:r>
      <w:r w:rsidRPr="00231D46">
        <w:rPr>
          <w:rFonts w:hint="eastAsia"/>
          <w:sz w:val="24"/>
          <w:szCs w:val="24"/>
          <w:u w:val="single"/>
        </w:rPr>
        <w:t xml:space="preserve">                  </w:t>
      </w:r>
      <w:r w:rsidRPr="00231D46">
        <w:rPr>
          <w:rFonts w:hint="eastAsia"/>
          <w:sz w:val="24"/>
          <w:szCs w:val="24"/>
        </w:rPr>
        <w:t>（公章或电子章）</w:t>
      </w:r>
    </w:p>
    <w:p w14:paraId="51E508F5" w14:textId="77777777" w:rsidR="000B50B9" w:rsidRPr="00231D46" w:rsidRDefault="000B50B9">
      <w:pPr>
        <w:spacing w:beforeLines="50" w:before="120" w:afterLines="50" w:after="120" w:line="360" w:lineRule="auto"/>
        <w:jc w:val="left"/>
        <w:rPr>
          <w:rFonts w:ascii="宋体" w:hAnsi="宋体"/>
          <w:sz w:val="24"/>
        </w:rPr>
        <w:sectPr w:rsidR="000B50B9" w:rsidRPr="00231D46">
          <w:headerReference w:type="first" r:id="rId20"/>
          <w:pgSz w:w="11906" w:h="16838"/>
          <w:pgMar w:top="1440" w:right="1700" w:bottom="1440" w:left="1701" w:header="567" w:footer="567" w:gutter="0"/>
          <w:cols w:space="720"/>
          <w:docGrid w:linePitch="312"/>
        </w:sectPr>
      </w:pPr>
    </w:p>
    <w:p w14:paraId="5A959278" w14:textId="77777777" w:rsidR="000B50B9" w:rsidRPr="00231D46" w:rsidRDefault="003F39BE">
      <w:pPr>
        <w:spacing w:beforeLines="50" w:before="120" w:afterLines="50" w:after="120" w:line="360" w:lineRule="auto"/>
        <w:outlineLvl w:val="2"/>
        <w:rPr>
          <w:rFonts w:ascii="宋体" w:hAnsi="宋体"/>
          <w:b/>
          <w:sz w:val="24"/>
        </w:rPr>
      </w:pPr>
      <w:bookmarkStart w:id="210" w:name="_Toc56783568"/>
      <w:bookmarkStart w:id="211" w:name="_Toc45113252"/>
      <w:bookmarkStart w:id="212" w:name="_Toc5220"/>
      <w:r w:rsidRPr="00231D46">
        <w:rPr>
          <w:rFonts w:ascii="宋体" w:hAnsi="宋体" w:hint="eastAsia"/>
          <w:b/>
          <w:sz w:val="24"/>
        </w:rPr>
        <w:lastRenderedPageBreak/>
        <w:t>格式</w:t>
      </w:r>
      <w:r w:rsidRPr="00231D46">
        <w:rPr>
          <w:rFonts w:ascii="宋体" w:hAnsi="宋体" w:hint="eastAsia"/>
          <w:b/>
          <w:sz w:val="24"/>
        </w:rPr>
        <w:t xml:space="preserve">1-5 </w:t>
      </w:r>
      <w:r w:rsidRPr="00231D46">
        <w:rPr>
          <w:rFonts w:ascii="宋体" w:hAnsi="宋体" w:hint="eastAsia"/>
          <w:b/>
          <w:sz w:val="24"/>
        </w:rPr>
        <w:t>业绩表</w:t>
      </w:r>
      <w:bookmarkEnd w:id="210"/>
      <w:bookmarkEnd w:id="211"/>
      <w:bookmarkEnd w:id="212"/>
    </w:p>
    <w:p w14:paraId="3720DBE9" w14:textId="77777777" w:rsidR="000B50B9" w:rsidRPr="00231D46" w:rsidRDefault="000B50B9">
      <w:pPr>
        <w:pStyle w:val="15"/>
        <w:jc w:val="left"/>
        <w:rPr>
          <w:b/>
          <w:sz w:val="24"/>
          <w:szCs w:val="24"/>
        </w:rPr>
      </w:pPr>
    </w:p>
    <w:p w14:paraId="02A15D14" w14:textId="77777777" w:rsidR="000B50B9" w:rsidRPr="00231D46" w:rsidRDefault="003F39BE">
      <w:pPr>
        <w:spacing w:line="360" w:lineRule="auto"/>
        <w:rPr>
          <w:rFonts w:ascii="宋体" w:hAnsi="宋体"/>
          <w:sz w:val="24"/>
          <w:u w:val="single"/>
        </w:rPr>
      </w:pPr>
      <w:r w:rsidRPr="00231D46">
        <w:rPr>
          <w:rFonts w:ascii="宋体" w:hAnsi="宋体" w:hint="eastAsia"/>
          <w:sz w:val="24"/>
        </w:rPr>
        <w:t>招标编号：</w:t>
      </w:r>
      <w:r w:rsidRPr="00231D46">
        <w:rPr>
          <w:rFonts w:ascii="宋体" w:hAnsi="宋体" w:hint="eastAsia"/>
          <w:sz w:val="24"/>
        </w:rPr>
        <w:t>_______________</w:t>
      </w:r>
    </w:p>
    <w:p w14:paraId="037C7D2B" w14:textId="77777777" w:rsidR="000B50B9" w:rsidRPr="00231D46" w:rsidRDefault="003F39BE">
      <w:pPr>
        <w:spacing w:line="360" w:lineRule="auto"/>
        <w:rPr>
          <w:rFonts w:ascii="宋体" w:hAnsi="宋体"/>
          <w:sz w:val="24"/>
          <w:u w:val="single"/>
        </w:rPr>
      </w:pPr>
      <w:r w:rsidRPr="00231D46">
        <w:rPr>
          <w:rFonts w:ascii="宋体" w:hAnsi="宋体" w:hint="eastAsia"/>
          <w:sz w:val="24"/>
        </w:rPr>
        <w:t>项目名称：</w:t>
      </w:r>
      <w:r w:rsidRPr="00231D46">
        <w:rPr>
          <w:rFonts w:ascii="宋体" w:hAnsi="宋体" w:hint="eastAsia"/>
          <w:sz w:val="24"/>
          <w:u w:val="single"/>
        </w:rPr>
        <w:t xml:space="preserve">           </w:t>
      </w:r>
    </w:p>
    <w:p w14:paraId="59DA973D" w14:textId="77777777" w:rsidR="000B50B9" w:rsidRPr="00231D46" w:rsidRDefault="000B50B9">
      <w:pPr>
        <w:spacing w:line="360" w:lineRule="auto"/>
        <w:rPr>
          <w:rFonts w:ascii="宋体" w:hAnsi="宋体"/>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992"/>
        <w:gridCol w:w="1276"/>
        <w:gridCol w:w="1559"/>
        <w:gridCol w:w="1276"/>
        <w:gridCol w:w="1134"/>
        <w:gridCol w:w="992"/>
        <w:gridCol w:w="675"/>
      </w:tblGrid>
      <w:tr w:rsidR="00231D46" w:rsidRPr="00231D46" w14:paraId="29B808F3" w14:textId="77777777">
        <w:tc>
          <w:tcPr>
            <w:tcW w:w="817" w:type="dxa"/>
            <w:vAlign w:val="center"/>
          </w:tcPr>
          <w:p w14:paraId="31E8EDF9" w14:textId="77777777" w:rsidR="000B50B9" w:rsidRPr="00231D46" w:rsidRDefault="003F39BE">
            <w:pPr>
              <w:spacing w:line="360" w:lineRule="auto"/>
              <w:jc w:val="center"/>
              <w:rPr>
                <w:rFonts w:ascii="宋体" w:hAnsi="宋体"/>
                <w:sz w:val="24"/>
              </w:rPr>
            </w:pPr>
            <w:r w:rsidRPr="00231D46">
              <w:rPr>
                <w:rFonts w:ascii="宋体" w:hAnsi="宋体" w:hint="eastAsia"/>
                <w:sz w:val="24"/>
              </w:rPr>
              <w:t>甲方</w:t>
            </w:r>
          </w:p>
        </w:tc>
        <w:tc>
          <w:tcPr>
            <w:tcW w:w="992" w:type="dxa"/>
            <w:vAlign w:val="center"/>
          </w:tcPr>
          <w:p w14:paraId="4FFE2673" w14:textId="77777777" w:rsidR="000B50B9" w:rsidRPr="00231D46" w:rsidRDefault="003F39BE">
            <w:pPr>
              <w:spacing w:line="360" w:lineRule="auto"/>
              <w:jc w:val="center"/>
              <w:rPr>
                <w:rFonts w:ascii="宋体" w:hAnsi="宋体"/>
                <w:sz w:val="24"/>
              </w:rPr>
            </w:pPr>
            <w:r w:rsidRPr="00231D46">
              <w:rPr>
                <w:rFonts w:ascii="宋体" w:hAnsi="宋体" w:hint="eastAsia"/>
                <w:sz w:val="24"/>
              </w:rPr>
              <w:t>项目名称</w:t>
            </w:r>
          </w:p>
        </w:tc>
        <w:tc>
          <w:tcPr>
            <w:tcW w:w="1276" w:type="dxa"/>
            <w:vAlign w:val="center"/>
          </w:tcPr>
          <w:p w14:paraId="6415DE12" w14:textId="77777777" w:rsidR="000B50B9" w:rsidRPr="00231D46" w:rsidRDefault="003F39BE">
            <w:pPr>
              <w:spacing w:line="360" w:lineRule="auto"/>
              <w:jc w:val="center"/>
              <w:rPr>
                <w:rFonts w:ascii="宋体" w:hAnsi="宋体"/>
                <w:sz w:val="24"/>
              </w:rPr>
            </w:pPr>
            <w:r w:rsidRPr="00231D46">
              <w:rPr>
                <w:rFonts w:ascii="宋体" w:hAnsi="宋体" w:hint="eastAsia"/>
                <w:sz w:val="24"/>
              </w:rPr>
              <w:t>项目地点和规模</w:t>
            </w:r>
          </w:p>
        </w:tc>
        <w:tc>
          <w:tcPr>
            <w:tcW w:w="1559" w:type="dxa"/>
            <w:vAlign w:val="center"/>
          </w:tcPr>
          <w:p w14:paraId="35F53FA4" w14:textId="77777777" w:rsidR="000B50B9" w:rsidRPr="00231D46" w:rsidRDefault="003F39BE">
            <w:pPr>
              <w:spacing w:line="360" w:lineRule="auto"/>
              <w:jc w:val="center"/>
              <w:rPr>
                <w:rFonts w:ascii="宋体" w:hAnsi="宋体"/>
                <w:sz w:val="24"/>
              </w:rPr>
            </w:pPr>
            <w:r w:rsidRPr="00231D46">
              <w:rPr>
                <w:rFonts w:ascii="宋体" w:hAnsi="宋体" w:hint="eastAsia"/>
                <w:sz w:val="24"/>
              </w:rPr>
              <w:t>合同内容</w:t>
            </w:r>
          </w:p>
        </w:tc>
        <w:tc>
          <w:tcPr>
            <w:tcW w:w="1276" w:type="dxa"/>
            <w:vAlign w:val="center"/>
          </w:tcPr>
          <w:p w14:paraId="1C974E06" w14:textId="77777777" w:rsidR="000B50B9" w:rsidRPr="00231D46" w:rsidRDefault="003F39BE">
            <w:pPr>
              <w:spacing w:line="360" w:lineRule="auto"/>
              <w:jc w:val="center"/>
              <w:rPr>
                <w:rFonts w:ascii="宋体" w:hAnsi="宋体"/>
                <w:sz w:val="24"/>
              </w:rPr>
            </w:pPr>
            <w:r w:rsidRPr="00231D46">
              <w:rPr>
                <w:rFonts w:ascii="宋体" w:hAnsi="宋体" w:hint="eastAsia"/>
                <w:sz w:val="24"/>
              </w:rPr>
              <w:t>合同金额</w:t>
            </w:r>
          </w:p>
          <w:p w14:paraId="7398EEAE" w14:textId="77777777" w:rsidR="000B50B9" w:rsidRPr="00231D46" w:rsidRDefault="003F39BE">
            <w:pPr>
              <w:spacing w:line="360" w:lineRule="auto"/>
              <w:jc w:val="center"/>
              <w:rPr>
                <w:rFonts w:ascii="宋体" w:hAnsi="宋体"/>
                <w:sz w:val="24"/>
              </w:rPr>
            </w:pPr>
            <w:r w:rsidRPr="00231D46">
              <w:rPr>
                <w:rFonts w:ascii="宋体" w:hAnsi="宋体" w:hint="eastAsia"/>
                <w:sz w:val="24"/>
              </w:rPr>
              <w:t>（万元）</w:t>
            </w:r>
          </w:p>
        </w:tc>
        <w:tc>
          <w:tcPr>
            <w:tcW w:w="1134" w:type="dxa"/>
            <w:vAlign w:val="center"/>
          </w:tcPr>
          <w:p w14:paraId="4D097362" w14:textId="77777777" w:rsidR="000B50B9" w:rsidRPr="00231D46" w:rsidRDefault="003F39BE">
            <w:pPr>
              <w:spacing w:line="360" w:lineRule="auto"/>
              <w:jc w:val="center"/>
              <w:rPr>
                <w:rFonts w:ascii="宋体" w:hAnsi="宋体"/>
                <w:sz w:val="24"/>
              </w:rPr>
            </w:pPr>
            <w:r w:rsidRPr="00231D46">
              <w:rPr>
                <w:rFonts w:ascii="宋体" w:hAnsi="宋体" w:hint="eastAsia"/>
                <w:sz w:val="24"/>
              </w:rPr>
              <w:t>完成时间</w:t>
            </w:r>
          </w:p>
        </w:tc>
        <w:tc>
          <w:tcPr>
            <w:tcW w:w="992" w:type="dxa"/>
            <w:vAlign w:val="center"/>
          </w:tcPr>
          <w:p w14:paraId="7E9C5F46" w14:textId="77777777" w:rsidR="000B50B9" w:rsidRPr="00231D46" w:rsidRDefault="003F39BE">
            <w:pPr>
              <w:spacing w:line="360" w:lineRule="auto"/>
              <w:jc w:val="center"/>
              <w:rPr>
                <w:rFonts w:ascii="宋体" w:hAnsi="宋体"/>
                <w:sz w:val="24"/>
              </w:rPr>
            </w:pPr>
            <w:r w:rsidRPr="00231D46">
              <w:rPr>
                <w:rFonts w:ascii="宋体" w:hAnsi="宋体" w:hint="eastAsia"/>
                <w:sz w:val="24"/>
              </w:rPr>
              <w:t>获奖情况</w:t>
            </w:r>
          </w:p>
        </w:tc>
        <w:tc>
          <w:tcPr>
            <w:tcW w:w="675" w:type="dxa"/>
            <w:vAlign w:val="center"/>
          </w:tcPr>
          <w:p w14:paraId="4FFFF71E" w14:textId="77777777" w:rsidR="000B50B9" w:rsidRPr="00231D46" w:rsidRDefault="003F39BE">
            <w:pPr>
              <w:spacing w:line="360" w:lineRule="auto"/>
              <w:jc w:val="center"/>
              <w:rPr>
                <w:rFonts w:ascii="宋体" w:hAnsi="宋体"/>
                <w:sz w:val="24"/>
              </w:rPr>
            </w:pPr>
            <w:r w:rsidRPr="00231D46">
              <w:rPr>
                <w:rFonts w:ascii="宋体" w:hAnsi="宋体" w:hint="eastAsia"/>
                <w:sz w:val="24"/>
              </w:rPr>
              <w:t>备注</w:t>
            </w:r>
          </w:p>
        </w:tc>
      </w:tr>
      <w:tr w:rsidR="00231D46" w:rsidRPr="00231D46" w14:paraId="68F42B93" w14:textId="77777777">
        <w:tc>
          <w:tcPr>
            <w:tcW w:w="817" w:type="dxa"/>
            <w:vAlign w:val="center"/>
          </w:tcPr>
          <w:p w14:paraId="143C1DF5" w14:textId="77777777" w:rsidR="000B50B9" w:rsidRPr="00231D46" w:rsidRDefault="000B50B9">
            <w:pPr>
              <w:spacing w:line="360" w:lineRule="auto"/>
              <w:jc w:val="center"/>
              <w:rPr>
                <w:rFonts w:ascii="宋体" w:hAnsi="宋体"/>
                <w:sz w:val="24"/>
              </w:rPr>
            </w:pPr>
          </w:p>
        </w:tc>
        <w:tc>
          <w:tcPr>
            <w:tcW w:w="992" w:type="dxa"/>
            <w:vAlign w:val="center"/>
          </w:tcPr>
          <w:p w14:paraId="61560503" w14:textId="77777777" w:rsidR="000B50B9" w:rsidRPr="00231D46" w:rsidRDefault="000B50B9">
            <w:pPr>
              <w:spacing w:line="360" w:lineRule="auto"/>
              <w:jc w:val="center"/>
              <w:rPr>
                <w:rFonts w:ascii="宋体" w:hAnsi="宋体"/>
                <w:sz w:val="24"/>
              </w:rPr>
            </w:pPr>
          </w:p>
        </w:tc>
        <w:tc>
          <w:tcPr>
            <w:tcW w:w="1276" w:type="dxa"/>
            <w:vAlign w:val="center"/>
          </w:tcPr>
          <w:p w14:paraId="3C0B2918" w14:textId="77777777" w:rsidR="000B50B9" w:rsidRPr="00231D46" w:rsidRDefault="000B50B9">
            <w:pPr>
              <w:spacing w:line="360" w:lineRule="auto"/>
              <w:jc w:val="center"/>
              <w:rPr>
                <w:rFonts w:ascii="宋体" w:hAnsi="宋体"/>
                <w:sz w:val="24"/>
              </w:rPr>
            </w:pPr>
          </w:p>
        </w:tc>
        <w:tc>
          <w:tcPr>
            <w:tcW w:w="1559" w:type="dxa"/>
            <w:vAlign w:val="center"/>
          </w:tcPr>
          <w:p w14:paraId="133451DE" w14:textId="77777777" w:rsidR="000B50B9" w:rsidRPr="00231D46" w:rsidRDefault="000B50B9">
            <w:pPr>
              <w:spacing w:line="360" w:lineRule="auto"/>
              <w:jc w:val="center"/>
              <w:rPr>
                <w:rFonts w:ascii="宋体" w:hAnsi="宋体"/>
                <w:sz w:val="24"/>
              </w:rPr>
            </w:pPr>
          </w:p>
        </w:tc>
        <w:tc>
          <w:tcPr>
            <w:tcW w:w="1276" w:type="dxa"/>
            <w:vAlign w:val="center"/>
          </w:tcPr>
          <w:p w14:paraId="59356473" w14:textId="77777777" w:rsidR="000B50B9" w:rsidRPr="00231D46" w:rsidRDefault="000B50B9">
            <w:pPr>
              <w:spacing w:line="360" w:lineRule="auto"/>
              <w:jc w:val="center"/>
              <w:rPr>
                <w:rFonts w:ascii="宋体" w:hAnsi="宋体"/>
                <w:sz w:val="24"/>
              </w:rPr>
            </w:pPr>
          </w:p>
        </w:tc>
        <w:tc>
          <w:tcPr>
            <w:tcW w:w="1134" w:type="dxa"/>
            <w:vAlign w:val="center"/>
          </w:tcPr>
          <w:p w14:paraId="705B6F75" w14:textId="77777777" w:rsidR="000B50B9" w:rsidRPr="00231D46" w:rsidRDefault="000B50B9">
            <w:pPr>
              <w:spacing w:line="360" w:lineRule="auto"/>
              <w:jc w:val="center"/>
              <w:rPr>
                <w:rFonts w:ascii="宋体" w:hAnsi="宋体"/>
                <w:sz w:val="24"/>
              </w:rPr>
            </w:pPr>
          </w:p>
        </w:tc>
        <w:tc>
          <w:tcPr>
            <w:tcW w:w="992" w:type="dxa"/>
            <w:vAlign w:val="center"/>
          </w:tcPr>
          <w:p w14:paraId="7ECFD9FB" w14:textId="77777777" w:rsidR="000B50B9" w:rsidRPr="00231D46" w:rsidRDefault="000B50B9">
            <w:pPr>
              <w:spacing w:line="360" w:lineRule="auto"/>
              <w:jc w:val="center"/>
              <w:rPr>
                <w:rFonts w:ascii="宋体" w:hAnsi="宋体"/>
                <w:sz w:val="24"/>
              </w:rPr>
            </w:pPr>
          </w:p>
        </w:tc>
        <w:tc>
          <w:tcPr>
            <w:tcW w:w="675" w:type="dxa"/>
            <w:vAlign w:val="center"/>
          </w:tcPr>
          <w:p w14:paraId="06EA6367" w14:textId="77777777" w:rsidR="000B50B9" w:rsidRPr="00231D46" w:rsidRDefault="000B50B9">
            <w:pPr>
              <w:spacing w:line="360" w:lineRule="auto"/>
              <w:jc w:val="center"/>
              <w:rPr>
                <w:rFonts w:ascii="宋体" w:hAnsi="宋体"/>
                <w:sz w:val="24"/>
              </w:rPr>
            </w:pPr>
          </w:p>
        </w:tc>
      </w:tr>
      <w:tr w:rsidR="00231D46" w:rsidRPr="00231D46" w14:paraId="6BFB31D7" w14:textId="77777777">
        <w:tc>
          <w:tcPr>
            <w:tcW w:w="817" w:type="dxa"/>
            <w:vAlign w:val="center"/>
          </w:tcPr>
          <w:p w14:paraId="7A389957" w14:textId="77777777" w:rsidR="000B50B9" w:rsidRPr="00231D46" w:rsidRDefault="000B50B9">
            <w:pPr>
              <w:spacing w:line="360" w:lineRule="auto"/>
              <w:jc w:val="center"/>
              <w:rPr>
                <w:rFonts w:ascii="宋体" w:hAnsi="宋体"/>
                <w:sz w:val="24"/>
              </w:rPr>
            </w:pPr>
          </w:p>
        </w:tc>
        <w:tc>
          <w:tcPr>
            <w:tcW w:w="992" w:type="dxa"/>
            <w:vAlign w:val="center"/>
          </w:tcPr>
          <w:p w14:paraId="685F90DE" w14:textId="77777777" w:rsidR="000B50B9" w:rsidRPr="00231D46" w:rsidRDefault="000B50B9">
            <w:pPr>
              <w:spacing w:line="360" w:lineRule="auto"/>
              <w:jc w:val="center"/>
              <w:rPr>
                <w:rFonts w:ascii="宋体" w:hAnsi="宋体"/>
                <w:sz w:val="24"/>
              </w:rPr>
            </w:pPr>
          </w:p>
        </w:tc>
        <w:tc>
          <w:tcPr>
            <w:tcW w:w="1276" w:type="dxa"/>
            <w:vAlign w:val="center"/>
          </w:tcPr>
          <w:p w14:paraId="35459500" w14:textId="77777777" w:rsidR="000B50B9" w:rsidRPr="00231D46" w:rsidRDefault="000B50B9">
            <w:pPr>
              <w:spacing w:line="360" w:lineRule="auto"/>
              <w:jc w:val="center"/>
              <w:rPr>
                <w:rFonts w:ascii="宋体" w:hAnsi="宋体"/>
                <w:sz w:val="24"/>
              </w:rPr>
            </w:pPr>
          </w:p>
        </w:tc>
        <w:tc>
          <w:tcPr>
            <w:tcW w:w="1559" w:type="dxa"/>
            <w:vAlign w:val="center"/>
          </w:tcPr>
          <w:p w14:paraId="4972009C" w14:textId="77777777" w:rsidR="000B50B9" w:rsidRPr="00231D46" w:rsidRDefault="000B50B9">
            <w:pPr>
              <w:spacing w:line="360" w:lineRule="auto"/>
              <w:jc w:val="center"/>
              <w:rPr>
                <w:rFonts w:ascii="宋体" w:hAnsi="宋体"/>
                <w:sz w:val="24"/>
              </w:rPr>
            </w:pPr>
          </w:p>
        </w:tc>
        <w:tc>
          <w:tcPr>
            <w:tcW w:w="1276" w:type="dxa"/>
            <w:vAlign w:val="center"/>
          </w:tcPr>
          <w:p w14:paraId="358E31D2" w14:textId="77777777" w:rsidR="000B50B9" w:rsidRPr="00231D46" w:rsidRDefault="000B50B9">
            <w:pPr>
              <w:spacing w:line="360" w:lineRule="auto"/>
              <w:jc w:val="center"/>
              <w:rPr>
                <w:rFonts w:ascii="宋体" w:hAnsi="宋体"/>
                <w:sz w:val="24"/>
              </w:rPr>
            </w:pPr>
          </w:p>
        </w:tc>
        <w:tc>
          <w:tcPr>
            <w:tcW w:w="1134" w:type="dxa"/>
            <w:vAlign w:val="center"/>
          </w:tcPr>
          <w:p w14:paraId="2B1A1444" w14:textId="77777777" w:rsidR="000B50B9" w:rsidRPr="00231D46" w:rsidRDefault="000B50B9">
            <w:pPr>
              <w:spacing w:line="360" w:lineRule="auto"/>
              <w:jc w:val="center"/>
              <w:rPr>
                <w:rFonts w:ascii="宋体" w:hAnsi="宋体"/>
                <w:sz w:val="24"/>
              </w:rPr>
            </w:pPr>
          </w:p>
        </w:tc>
        <w:tc>
          <w:tcPr>
            <w:tcW w:w="992" w:type="dxa"/>
            <w:vAlign w:val="center"/>
          </w:tcPr>
          <w:p w14:paraId="2288396A" w14:textId="77777777" w:rsidR="000B50B9" w:rsidRPr="00231D46" w:rsidRDefault="000B50B9">
            <w:pPr>
              <w:spacing w:line="360" w:lineRule="auto"/>
              <w:jc w:val="center"/>
              <w:rPr>
                <w:rFonts w:ascii="宋体" w:hAnsi="宋体"/>
                <w:sz w:val="24"/>
              </w:rPr>
            </w:pPr>
          </w:p>
        </w:tc>
        <w:tc>
          <w:tcPr>
            <w:tcW w:w="675" w:type="dxa"/>
            <w:vAlign w:val="center"/>
          </w:tcPr>
          <w:p w14:paraId="5F0F60A3" w14:textId="77777777" w:rsidR="000B50B9" w:rsidRPr="00231D46" w:rsidRDefault="000B50B9">
            <w:pPr>
              <w:spacing w:line="360" w:lineRule="auto"/>
              <w:jc w:val="center"/>
              <w:rPr>
                <w:rFonts w:ascii="宋体" w:hAnsi="宋体"/>
                <w:sz w:val="24"/>
              </w:rPr>
            </w:pPr>
          </w:p>
        </w:tc>
      </w:tr>
      <w:tr w:rsidR="00231D46" w:rsidRPr="00231D46" w14:paraId="6F999AA1" w14:textId="77777777">
        <w:tc>
          <w:tcPr>
            <w:tcW w:w="817" w:type="dxa"/>
            <w:vAlign w:val="center"/>
          </w:tcPr>
          <w:p w14:paraId="1EB40323" w14:textId="77777777" w:rsidR="000B50B9" w:rsidRPr="00231D46" w:rsidRDefault="000B50B9">
            <w:pPr>
              <w:spacing w:line="360" w:lineRule="auto"/>
              <w:jc w:val="center"/>
              <w:rPr>
                <w:rFonts w:ascii="宋体" w:hAnsi="宋体"/>
                <w:sz w:val="24"/>
              </w:rPr>
            </w:pPr>
          </w:p>
        </w:tc>
        <w:tc>
          <w:tcPr>
            <w:tcW w:w="992" w:type="dxa"/>
            <w:vAlign w:val="center"/>
          </w:tcPr>
          <w:p w14:paraId="7AE91D45" w14:textId="77777777" w:rsidR="000B50B9" w:rsidRPr="00231D46" w:rsidRDefault="000B50B9">
            <w:pPr>
              <w:spacing w:line="360" w:lineRule="auto"/>
              <w:jc w:val="center"/>
              <w:rPr>
                <w:rFonts w:ascii="宋体" w:hAnsi="宋体"/>
                <w:sz w:val="24"/>
              </w:rPr>
            </w:pPr>
          </w:p>
        </w:tc>
        <w:tc>
          <w:tcPr>
            <w:tcW w:w="1276" w:type="dxa"/>
            <w:vAlign w:val="center"/>
          </w:tcPr>
          <w:p w14:paraId="5C14CBD0" w14:textId="77777777" w:rsidR="000B50B9" w:rsidRPr="00231D46" w:rsidRDefault="000B50B9">
            <w:pPr>
              <w:spacing w:line="360" w:lineRule="auto"/>
              <w:jc w:val="center"/>
              <w:rPr>
                <w:rFonts w:ascii="宋体" w:hAnsi="宋体"/>
                <w:sz w:val="24"/>
              </w:rPr>
            </w:pPr>
          </w:p>
        </w:tc>
        <w:tc>
          <w:tcPr>
            <w:tcW w:w="1559" w:type="dxa"/>
            <w:vAlign w:val="center"/>
          </w:tcPr>
          <w:p w14:paraId="24DBCC32" w14:textId="77777777" w:rsidR="000B50B9" w:rsidRPr="00231D46" w:rsidRDefault="000B50B9">
            <w:pPr>
              <w:spacing w:line="360" w:lineRule="auto"/>
              <w:jc w:val="center"/>
              <w:rPr>
                <w:rFonts w:ascii="宋体" w:hAnsi="宋体"/>
                <w:sz w:val="24"/>
              </w:rPr>
            </w:pPr>
          </w:p>
        </w:tc>
        <w:tc>
          <w:tcPr>
            <w:tcW w:w="1276" w:type="dxa"/>
            <w:vAlign w:val="center"/>
          </w:tcPr>
          <w:p w14:paraId="1F3567A4" w14:textId="77777777" w:rsidR="000B50B9" w:rsidRPr="00231D46" w:rsidRDefault="000B50B9">
            <w:pPr>
              <w:spacing w:line="360" w:lineRule="auto"/>
              <w:jc w:val="center"/>
              <w:rPr>
                <w:rFonts w:ascii="宋体" w:hAnsi="宋体"/>
                <w:sz w:val="24"/>
              </w:rPr>
            </w:pPr>
          </w:p>
        </w:tc>
        <w:tc>
          <w:tcPr>
            <w:tcW w:w="1134" w:type="dxa"/>
            <w:vAlign w:val="center"/>
          </w:tcPr>
          <w:p w14:paraId="5ED5D15F" w14:textId="77777777" w:rsidR="000B50B9" w:rsidRPr="00231D46" w:rsidRDefault="000B50B9">
            <w:pPr>
              <w:spacing w:line="360" w:lineRule="auto"/>
              <w:jc w:val="center"/>
              <w:rPr>
                <w:rFonts w:ascii="宋体" w:hAnsi="宋体"/>
                <w:sz w:val="24"/>
              </w:rPr>
            </w:pPr>
          </w:p>
        </w:tc>
        <w:tc>
          <w:tcPr>
            <w:tcW w:w="992" w:type="dxa"/>
            <w:vAlign w:val="center"/>
          </w:tcPr>
          <w:p w14:paraId="4BCE1EB3" w14:textId="77777777" w:rsidR="000B50B9" w:rsidRPr="00231D46" w:rsidRDefault="000B50B9">
            <w:pPr>
              <w:spacing w:line="360" w:lineRule="auto"/>
              <w:jc w:val="center"/>
              <w:rPr>
                <w:rFonts w:ascii="宋体" w:hAnsi="宋体"/>
                <w:sz w:val="24"/>
              </w:rPr>
            </w:pPr>
          </w:p>
        </w:tc>
        <w:tc>
          <w:tcPr>
            <w:tcW w:w="675" w:type="dxa"/>
            <w:vAlign w:val="center"/>
          </w:tcPr>
          <w:p w14:paraId="3D7C962A" w14:textId="77777777" w:rsidR="000B50B9" w:rsidRPr="00231D46" w:rsidRDefault="000B50B9">
            <w:pPr>
              <w:spacing w:line="360" w:lineRule="auto"/>
              <w:jc w:val="center"/>
              <w:rPr>
                <w:rFonts w:ascii="宋体" w:hAnsi="宋体"/>
                <w:sz w:val="24"/>
              </w:rPr>
            </w:pPr>
          </w:p>
        </w:tc>
      </w:tr>
    </w:tbl>
    <w:p w14:paraId="72CDF65D" w14:textId="77777777" w:rsidR="000B50B9" w:rsidRPr="00231D46" w:rsidRDefault="003F39BE">
      <w:pPr>
        <w:spacing w:line="360" w:lineRule="auto"/>
        <w:rPr>
          <w:rFonts w:ascii="宋体" w:hAnsi="宋体"/>
          <w:sz w:val="24"/>
        </w:rPr>
      </w:pPr>
      <w:r w:rsidRPr="00231D46">
        <w:rPr>
          <w:rFonts w:ascii="宋体" w:hAnsi="宋体" w:hint="eastAsia"/>
          <w:sz w:val="24"/>
        </w:rPr>
        <w:t>备注：</w:t>
      </w:r>
    </w:p>
    <w:p w14:paraId="627152EE" w14:textId="241CBB51" w:rsidR="000B50B9" w:rsidRPr="00231D46" w:rsidRDefault="003F39BE">
      <w:pPr>
        <w:spacing w:line="360" w:lineRule="auto"/>
        <w:rPr>
          <w:rFonts w:ascii="宋体" w:hAnsi="宋体"/>
          <w:sz w:val="24"/>
        </w:rPr>
      </w:pPr>
      <w:r w:rsidRPr="00231D46">
        <w:rPr>
          <w:rFonts w:ascii="宋体" w:hAnsi="宋体" w:hint="eastAsia"/>
          <w:sz w:val="24"/>
        </w:rPr>
        <w:t>1)</w:t>
      </w:r>
      <w:r w:rsidRPr="00231D46">
        <w:rPr>
          <w:rFonts w:ascii="宋体" w:hAnsi="宋体" w:hint="eastAsia"/>
          <w:sz w:val="24"/>
        </w:rPr>
        <w:t>提供</w:t>
      </w:r>
      <w:r w:rsidRPr="00231D46">
        <w:rPr>
          <w:rFonts w:ascii="宋体" w:hAnsi="宋体" w:hint="eastAsia"/>
          <w:sz w:val="24"/>
        </w:rPr>
        <w:t>2</w:t>
      </w:r>
      <w:r w:rsidRPr="00231D46">
        <w:rPr>
          <w:rFonts w:ascii="宋体" w:hAnsi="宋体"/>
          <w:sz w:val="24"/>
        </w:rPr>
        <w:t>01</w:t>
      </w:r>
      <w:r w:rsidRPr="00231D46">
        <w:rPr>
          <w:rFonts w:ascii="宋体" w:hAnsi="宋体" w:hint="eastAsia"/>
          <w:sz w:val="24"/>
        </w:rPr>
        <w:t>9</w:t>
      </w:r>
      <w:r w:rsidRPr="00231D46">
        <w:rPr>
          <w:rFonts w:ascii="宋体" w:hAnsi="宋体"/>
          <w:sz w:val="24"/>
        </w:rPr>
        <w:t>年</w:t>
      </w:r>
      <w:r w:rsidRPr="00231D46">
        <w:rPr>
          <w:rFonts w:ascii="宋体" w:hAnsi="宋体" w:hint="eastAsia"/>
          <w:sz w:val="24"/>
        </w:rPr>
        <w:t>1</w:t>
      </w:r>
      <w:r w:rsidRPr="00231D46">
        <w:rPr>
          <w:rFonts w:ascii="宋体" w:hAnsi="宋体" w:hint="eastAsia"/>
          <w:sz w:val="24"/>
        </w:rPr>
        <w:t>月</w:t>
      </w:r>
      <w:r w:rsidRPr="00231D46">
        <w:rPr>
          <w:rFonts w:ascii="宋体" w:hAnsi="宋体" w:hint="eastAsia"/>
          <w:sz w:val="24"/>
        </w:rPr>
        <w:t>1</w:t>
      </w:r>
      <w:r w:rsidRPr="00231D46">
        <w:rPr>
          <w:rFonts w:ascii="宋体" w:hAnsi="宋体" w:hint="eastAsia"/>
          <w:sz w:val="24"/>
        </w:rPr>
        <w:t>日至投标截止时间</w:t>
      </w:r>
      <w:r w:rsidR="00A92892" w:rsidRPr="00231D46">
        <w:rPr>
          <w:rFonts w:ascii="宋体" w:hAnsi="宋体" w:hint="eastAsia"/>
          <w:sz w:val="24"/>
        </w:rPr>
        <w:t>的</w:t>
      </w:r>
      <w:r w:rsidRPr="00231D46">
        <w:rPr>
          <w:rFonts w:ascii="宋体" w:hAnsi="宋体" w:hint="eastAsia"/>
          <w:sz w:val="24"/>
        </w:rPr>
        <w:t>业绩以及获奖情况。</w:t>
      </w:r>
    </w:p>
    <w:p w14:paraId="30876C1F" w14:textId="77777777" w:rsidR="000B50B9" w:rsidRPr="00231D46" w:rsidRDefault="003F39BE">
      <w:pPr>
        <w:spacing w:line="360" w:lineRule="auto"/>
        <w:rPr>
          <w:rFonts w:ascii="宋体" w:hAnsi="宋体"/>
          <w:sz w:val="24"/>
        </w:rPr>
      </w:pPr>
      <w:r w:rsidRPr="00231D46">
        <w:rPr>
          <w:rFonts w:ascii="宋体" w:hAnsi="宋体" w:hint="eastAsia"/>
          <w:sz w:val="24"/>
        </w:rPr>
        <w:t>2)</w:t>
      </w:r>
      <w:r w:rsidRPr="00231D46">
        <w:rPr>
          <w:rFonts w:ascii="宋体" w:hAnsi="宋体" w:hint="eastAsia"/>
          <w:sz w:val="24"/>
        </w:rPr>
        <w:t>后附项目证明材料（如合同、用户证明、获奖证书等）。</w:t>
      </w:r>
    </w:p>
    <w:p w14:paraId="564BBE2C" w14:textId="77777777" w:rsidR="000B50B9" w:rsidRPr="00231D46" w:rsidRDefault="000B50B9">
      <w:pPr>
        <w:spacing w:line="360" w:lineRule="auto"/>
        <w:ind w:leftChars="-42" w:left="-88"/>
        <w:rPr>
          <w:rFonts w:ascii="宋体" w:hAnsi="宋体"/>
          <w:sz w:val="24"/>
        </w:rPr>
      </w:pPr>
    </w:p>
    <w:p w14:paraId="32CB80D1" w14:textId="77777777" w:rsidR="000B50B9" w:rsidRPr="00231D46" w:rsidRDefault="000B50B9">
      <w:pPr>
        <w:pStyle w:val="15"/>
        <w:jc w:val="left"/>
        <w:rPr>
          <w:sz w:val="24"/>
          <w:szCs w:val="24"/>
        </w:rPr>
      </w:pPr>
    </w:p>
    <w:p w14:paraId="44199BCE" w14:textId="77777777" w:rsidR="000B50B9" w:rsidRPr="00231D46" w:rsidRDefault="003F39BE">
      <w:pPr>
        <w:pStyle w:val="15"/>
        <w:jc w:val="left"/>
        <w:rPr>
          <w:sz w:val="24"/>
          <w:szCs w:val="24"/>
        </w:rPr>
      </w:pPr>
      <w:r w:rsidRPr="00231D46">
        <w:rPr>
          <w:rFonts w:hint="eastAsia"/>
          <w:sz w:val="24"/>
          <w:szCs w:val="24"/>
        </w:rPr>
        <w:t>投标人名称：</w:t>
      </w:r>
      <w:r w:rsidRPr="00231D46">
        <w:rPr>
          <w:rFonts w:hint="eastAsia"/>
          <w:sz w:val="24"/>
          <w:szCs w:val="24"/>
          <w:u w:val="single"/>
        </w:rPr>
        <w:t xml:space="preserve">                  </w:t>
      </w:r>
      <w:r w:rsidRPr="00231D46">
        <w:rPr>
          <w:rFonts w:hint="eastAsia"/>
          <w:sz w:val="24"/>
          <w:szCs w:val="24"/>
        </w:rPr>
        <w:t>（公章或电子章）</w:t>
      </w:r>
    </w:p>
    <w:p w14:paraId="257B0B6C" w14:textId="77777777" w:rsidR="000B50B9" w:rsidRPr="00231D46" w:rsidRDefault="003F39BE">
      <w:pPr>
        <w:spacing w:line="360" w:lineRule="auto"/>
        <w:rPr>
          <w:rFonts w:ascii="宋体" w:hAnsi="宋体"/>
          <w:sz w:val="24"/>
        </w:rPr>
      </w:pPr>
      <w:r w:rsidRPr="00231D46">
        <w:rPr>
          <w:rFonts w:ascii="宋体" w:hAnsi="宋体" w:hint="eastAsia"/>
          <w:sz w:val="24"/>
        </w:rPr>
        <w:t xml:space="preserve">               </w:t>
      </w:r>
    </w:p>
    <w:p w14:paraId="7C72030D" w14:textId="77777777" w:rsidR="000B50B9" w:rsidRPr="00231D46" w:rsidRDefault="000B50B9">
      <w:pPr>
        <w:spacing w:line="360" w:lineRule="auto"/>
        <w:ind w:firstLineChars="150" w:firstLine="360"/>
        <w:rPr>
          <w:rFonts w:ascii="宋体" w:hAnsi="宋体"/>
          <w:sz w:val="24"/>
        </w:rPr>
      </w:pPr>
    </w:p>
    <w:p w14:paraId="3CEBFB3D" w14:textId="77777777" w:rsidR="000B50B9" w:rsidRPr="00231D46" w:rsidRDefault="000B50B9">
      <w:pPr>
        <w:spacing w:line="360" w:lineRule="auto"/>
        <w:ind w:firstLineChars="150" w:firstLine="360"/>
        <w:rPr>
          <w:rFonts w:ascii="宋体" w:hAnsi="宋体"/>
          <w:sz w:val="24"/>
          <w:u w:val="single"/>
        </w:rPr>
      </w:pPr>
    </w:p>
    <w:p w14:paraId="44123431" w14:textId="77777777" w:rsidR="000B50B9" w:rsidRPr="00231D46" w:rsidRDefault="003F39BE">
      <w:pPr>
        <w:spacing w:beforeLines="50" w:before="120" w:afterLines="50" w:after="120" w:line="360" w:lineRule="auto"/>
        <w:ind w:firstLineChars="2480" w:firstLine="5952"/>
        <w:rPr>
          <w:rFonts w:ascii="宋体" w:hAnsi="宋体"/>
          <w:sz w:val="24"/>
        </w:rPr>
        <w:sectPr w:rsidR="000B50B9" w:rsidRPr="00231D46">
          <w:headerReference w:type="first" r:id="rId21"/>
          <w:pgSz w:w="11906" w:h="16838"/>
          <w:pgMar w:top="1440" w:right="1700" w:bottom="1440" w:left="1701" w:header="567" w:footer="567" w:gutter="0"/>
          <w:cols w:space="720"/>
          <w:docGrid w:linePitch="312"/>
        </w:sectPr>
      </w:pPr>
      <w:r w:rsidRPr="00231D46">
        <w:rPr>
          <w:rFonts w:ascii="宋体" w:hAnsi="宋体" w:hint="eastAsia"/>
          <w:sz w:val="24"/>
        </w:rPr>
        <w:t>日期：</w:t>
      </w:r>
      <w:r w:rsidRPr="00231D46">
        <w:rPr>
          <w:rFonts w:ascii="宋体" w:hAnsi="宋体" w:hint="eastAsia"/>
          <w:sz w:val="24"/>
        </w:rPr>
        <w:t xml:space="preserve">    </w:t>
      </w:r>
      <w:r w:rsidRPr="00231D46">
        <w:rPr>
          <w:rFonts w:ascii="宋体" w:hAnsi="宋体" w:hint="eastAsia"/>
          <w:sz w:val="24"/>
        </w:rPr>
        <w:t>年</w:t>
      </w:r>
      <w:r w:rsidRPr="00231D46">
        <w:rPr>
          <w:rFonts w:ascii="宋体" w:hAnsi="宋体" w:hint="eastAsia"/>
          <w:sz w:val="24"/>
        </w:rPr>
        <w:t xml:space="preserve">   </w:t>
      </w:r>
      <w:r w:rsidRPr="00231D46">
        <w:rPr>
          <w:rFonts w:ascii="宋体" w:hAnsi="宋体" w:hint="eastAsia"/>
          <w:sz w:val="24"/>
        </w:rPr>
        <w:t>月</w:t>
      </w:r>
      <w:r w:rsidRPr="00231D46">
        <w:rPr>
          <w:rFonts w:ascii="宋体" w:hAnsi="宋体" w:hint="eastAsia"/>
          <w:sz w:val="24"/>
        </w:rPr>
        <w:t xml:space="preserve">  </w:t>
      </w:r>
      <w:r w:rsidRPr="00231D46">
        <w:rPr>
          <w:rFonts w:ascii="宋体" w:hAnsi="宋体" w:hint="eastAsia"/>
          <w:sz w:val="24"/>
        </w:rPr>
        <w:t>日</w:t>
      </w:r>
    </w:p>
    <w:p w14:paraId="09691E43" w14:textId="77777777" w:rsidR="000B50B9" w:rsidRPr="00231D46" w:rsidRDefault="003F39BE">
      <w:pPr>
        <w:spacing w:beforeLines="50" w:before="120" w:afterLines="50" w:after="120" w:line="360" w:lineRule="auto"/>
        <w:outlineLvl w:val="2"/>
        <w:rPr>
          <w:rFonts w:ascii="宋体" w:hAnsi="宋体"/>
          <w:b/>
          <w:sz w:val="24"/>
        </w:rPr>
      </w:pPr>
      <w:bookmarkStart w:id="213" w:name="_Toc436248638"/>
      <w:bookmarkStart w:id="214" w:name="_Toc12009"/>
      <w:bookmarkStart w:id="215" w:name="_Toc45113253"/>
      <w:bookmarkStart w:id="216" w:name="_Toc56783569"/>
      <w:r w:rsidRPr="00231D46">
        <w:rPr>
          <w:rFonts w:ascii="宋体" w:hAnsi="宋体" w:hint="eastAsia"/>
          <w:b/>
          <w:sz w:val="24"/>
        </w:rPr>
        <w:lastRenderedPageBreak/>
        <w:t>格式</w:t>
      </w:r>
      <w:r w:rsidRPr="00231D46">
        <w:rPr>
          <w:rFonts w:ascii="宋体" w:hAnsi="宋体" w:hint="eastAsia"/>
          <w:b/>
          <w:sz w:val="24"/>
        </w:rPr>
        <w:t xml:space="preserve">1-6 </w:t>
      </w:r>
      <w:r w:rsidRPr="00231D46">
        <w:rPr>
          <w:rFonts w:ascii="宋体" w:hAnsi="宋体" w:hint="eastAsia"/>
          <w:b/>
          <w:sz w:val="24"/>
        </w:rPr>
        <w:t>实质性条款响应表</w:t>
      </w:r>
      <w:bookmarkEnd w:id="213"/>
      <w:bookmarkEnd w:id="214"/>
      <w:bookmarkEnd w:id="215"/>
      <w:bookmarkEnd w:id="216"/>
    </w:p>
    <w:p w14:paraId="20BA9761" w14:textId="77777777" w:rsidR="000B50B9" w:rsidRPr="00231D46" w:rsidRDefault="000B50B9">
      <w:pPr>
        <w:spacing w:beforeLines="50" w:before="120" w:afterLines="50" w:after="120" w:line="360" w:lineRule="auto"/>
        <w:ind w:leftChars="135" w:left="283"/>
        <w:rPr>
          <w:rFonts w:ascii="宋体" w:hAnsi="宋体"/>
          <w:b/>
          <w:sz w:val="24"/>
        </w:rPr>
      </w:pPr>
    </w:p>
    <w:p w14:paraId="314E3011" w14:textId="77777777" w:rsidR="000B50B9" w:rsidRPr="00231D46" w:rsidRDefault="003F39BE">
      <w:pPr>
        <w:spacing w:beforeLines="50" w:before="120" w:afterLines="50" w:after="120" w:line="360" w:lineRule="auto"/>
        <w:jc w:val="left"/>
        <w:rPr>
          <w:rFonts w:ascii="宋体" w:hAnsi="宋体"/>
          <w:sz w:val="24"/>
        </w:rPr>
      </w:pPr>
      <w:r w:rsidRPr="00231D46">
        <w:rPr>
          <w:rFonts w:ascii="宋体" w:hAnsi="宋体" w:hint="eastAsia"/>
          <w:sz w:val="24"/>
        </w:rPr>
        <w:t>招标编号：</w:t>
      </w:r>
      <w:r w:rsidRPr="00231D46">
        <w:rPr>
          <w:rFonts w:ascii="宋体" w:hAnsi="宋体" w:hint="eastAsia"/>
          <w:sz w:val="24"/>
        </w:rPr>
        <w:t>_______________</w:t>
      </w:r>
    </w:p>
    <w:p w14:paraId="1F96CF20" w14:textId="77777777" w:rsidR="000B50B9" w:rsidRPr="00231D46" w:rsidRDefault="003F39BE">
      <w:pPr>
        <w:spacing w:beforeLines="50" w:before="120" w:afterLines="50" w:after="120" w:line="360" w:lineRule="auto"/>
        <w:jc w:val="left"/>
        <w:rPr>
          <w:rFonts w:ascii="宋体" w:hAnsi="宋体"/>
          <w:sz w:val="24"/>
        </w:rPr>
      </w:pPr>
      <w:r w:rsidRPr="00231D46">
        <w:rPr>
          <w:rFonts w:ascii="宋体" w:hAnsi="宋体" w:hint="eastAsia"/>
          <w:sz w:val="24"/>
        </w:rPr>
        <w:t>项目名称</w:t>
      </w:r>
      <w:r w:rsidRPr="00231D46">
        <w:rPr>
          <w:rFonts w:ascii="宋体" w:hAnsi="宋体" w:hint="eastAsia"/>
          <w:sz w:val="24"/>
          <w:u w:val="single"/>
        </w:rPr>
        <w:t>：</w:t>
      </w:r>
      <w:r w:rsidRPr="00231D46">
        <w:rPr>
          <w:rFonts w:ascii="宋体" w:hAnsi="宋体" w:hint="eastAsia"/>
          <w:sz w:val="24"/>
          <w:u w:val="single"/>
        </w:rPr>
        <w:t xml:space="preserve">             </w:t>
      </w:r>
      <w:r w:rsidRPr="00231D46">
        <w:rPr>
          <w:rFonts w:ascii="宋体" w:hAnsi="宋体" w:hint="eastAsia"/>
          <w:sz w:val="24"/>
          <w:u w:val="single"/>
        </w:rPr>
        <w:tab/>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4A0" w:firstRow="1" w:lastRow="0" w:firstColumn="1" w:lastColumn="0" w:noHBand="0" w:noVBand="1"/>
      </w:tblPr>
      <w:tblGrid>
        <w:gridCol w:w="572"/>
        <w:gridCol w:w="930"/>
        <w:gridCol w:w="1478"/>
        <w:gridCol w:w="985"/>
        <w:gridCol w:w="1642"/>
        <w:gridCol w:w="1969"/>
        <w:gridCol w:w="985"/>
      </w:tblGrid>
      <w:tr w:rsidR="00231D46" w:rsidRPr="00231D46" w14:paraId="7AE26A85" w14:textId="77777777">
        <w:trPr>
          <w:cantSplit/>
          <w:trHeight w:val="800"/>
        </w:trPr>
        <w:tc>
          <w:tcPr>
            <w:tcW w:w="572" w:type="dxa"/>
            <w:vAlign w:val="center"/>
          </w:tcPr>
          <w:p w14:paraId="7794B505" w14:textId="77777777" w:rsidR="000B50B9" w:rsidRPr="00231D46" w:rsidRDefault="003F39BE">
            <w:pPr>
              <w:spacing w:beforeLines="50" w:before="120" w:afterLines="50" w:after="120" w:line="360" w:lineRule="auto"/>
              <w:jc w:val="center"/>
              <w:rPr>
                <w:rFonts w:ascii="宋体" w:hAnsi="宋体"/>
                <w:b/>
                <w:bCs/>
                <w:sz w:val="24"/>
              </w:rPr>
            </w:pPr>
            <w:r w:rsidRPr="00231D46">
              <w:rPr>
                <w:rFonts w:ascii="宋体" w:hAnsi="宋体" w:hint="eastAsia"/>
                <w:sz w:val="24"/>
              </w:rPr>
              <w:t>序号</w:t>
            </w:r>
          </w:p>
        </w:tc>
        <w:tc>
          <w:tcPr>
            <w:tcW w:w="930" w:type="dxa"/>
            <w:vAlign w:val="center"/>
          </w:tcPr>
          <w:p w14:paraId="1EF17C13" w14:textId="77777777" w:rsidR="000B50B9" w:rsidRPr="00231D46" w:rsidRDefault="003F39BE">
            <w:pPr>
              <w:spacing w:beforeLines="50" w:before="120" w:afterLines="50" w:after="120" w:line="360" w:lineRule="auto"/>
              <w:jc w:val="center"/>
              <w:rPr>
                <w:rFonts w:ascii="宋体" w:hAnsi="宋体"/>
                <w:b/>
                <w:bCs/>
                <w:sz w:val="24"/>
              </w:rPr>
            </w:pPr>
            <w:r w:rsidRPr="00231D46">
              <w:rPr>
                <w:rFonts w:ascii="宋体" w:hAnsi="宋体" w:hint="eastAsia"/>
                <w:sz w:val="24"/>
              </w:rPr>
              <w:t>招标文件条目号</w:t>
            </w:r>
          </w:p>
        </w:tc>
        <w:tc>
          <w:tcPr>
            <w:tcW w:w="1478" w:type="dxa"/>
            <w:vAlign w:val="center"/>
          </w:tcPr>
          <w:p w14:paraId="3131B71A" w14:textId="77777777" w:rsidR="000B50B9" w:rsidRPr="00231D46" w:rsidRDefault="003F39BE">
            <w:pPr>
              <w:spacing w:beforeLines="50" w:before="120" w:afterLines="50" w:after="120" w:line="360" w:lineRule="auto"/>
              <w:jc w:val="center"/>
              <w:rPr>
                <w:rFonts w:ascii="宋体" w:hAnsi="宋体"/>
                <w:b/>
                <w:bCs/>
                <w:sz w:val="24"/>
              </w:rPr>
            </w:pPr>
            <w:r w:rsidRPr="00231D46">
              <w:rPr>
                <w:rFonts w:ascii="宋体" w:hAnsi="宋体" w:hint="eastAsia"/>
                <w:sz w:val="24"/>
              </w:rPr>
              <w:t>招标文件的规定和要求</w:t>
            </w:r>
          </w:p>
        </w:tc>
        <w:tc>
          <w:tcPr>
            <w:tcW w:w="985" w:type="dxa"/>
            <w:vAlign w:val="center"/>
          </w:tcPr>
          <w:p w14:paraId="5B4A1DE3" w14:textId="77777777" w:rsidR="000B50B9" w:rsidRPr="00231D46" w:rsidRDefault="003F39BE">
            <w:pPr>
              <w:spacing w:beforeLines="50" w:before="120" w:afterLines="50" w:after="120" w:line="360" w:lineRule="auto"/>
              <w:jc w:val="center"/>
              <w:rPr>
                <w:rFonts w:ascii="宋体" w:hAnsi="宋体"/>
                <w:b/>
                <w:bCs/>
                <w:sz w:val="24"/>
              </w:rPr>
            </w:pPr>
            <w:r w:rsidRPr="00231D46">
              <w:rPr>
                <w:rFonts w:ascii="宋体" w:hAnsi="宋体" w:hint="eastAsia"/>
                <w:sz w:val="24"/>
              </w:rPr>
              <w:t>投标文件条目号</w:t>
            </w:r>
          </w:p>
        </w:tc>
        <w:tc>
          <w:tcPr>
            <w:tcW w:w="1642" w:type="dxa"/>
            <w:vAlign w:val="center"/>
          </w:tcPr>
          <w:p w14:paraId="45696535" w14:textId="77777777" w:rsidR="000B50B9" w:rsidRPr="00231D46" w:rsidRDefault="003F39BE">
            <w:pPr>
              <w:spacing w:beforeLines="50" w:before="120" w:afterLines="50" w:after="120" w:line="360" w:lineRule="auto"/>
              <w:jc w:val="center"/>
              <w:rPr>
                <w:rFonts w:ascii="宋体" w:hAnsi="宋体"/>
                <w:b/>
                <w:bCs/>
                <w:sz w:val="24"/>
              </w:rPr>
            </w:pPr>
            <w:r w:rsidRPr="00231D46">
              <w:rPr>
                <w:rFonts w:ascii="宋体" w:hAnsi="宋体" w:hint="eastAsia"/>
                <w:sz w:val="24"/>
              </w:rPr>
              <w:t>投标文件的响应</w:t>
            </w:r>
          </w:p>
        </w:tc>
        <w:tc>
          <w:tcPr>
            <w:tcW w:w="1969" w:type="dxa"/>
            <w:vAlign w:val="center"/>
          </w:tcPr>
          <w:p w14:paraId="775C70A0" w14:textId="77777777" w:rsidR="000B50B9" w:rsidRPr="00231D46" w:rsidRDefault="003F39BE">
            <w:pPr>
              <w:spacing w:beforeLines="50" w:before="120" w:afterLines="50" w:after="120" w:line="360" w:lineRule="auto"/>
              <w:jc w:val="center"/>
              <w:rPr>
                <w:rFonts w:ascii="宋体" w:hAnsi="宋体"/>
                <w:b/>
                <w:bCs/>
                <w:sz w:val="24"/>
              </w:rPr>
            </w:pPr>
            <w:r w:rsidRPr="00231D46">
              <w:rPr>
                <w:rFonts w:ascii="宋体" w:hAnsi="宋体" w:hint="eastAsia"/>
                <w:sz w:val="24"/>
              </w:rPr>
              <w:t>偏差</w:t>
            </w:r>
          </w:p>
        </w:tc>
        <w:tc>
          <w:tcPr>
            <w:tcW w:w="985" w:type="dxa"/>
            <w:vAlign w:val="center"/>
          </w:tcPr>
          <w:p w14:paraId="3059AA2E" w14:textId="77777777" w:rsidR="000B50B9" w:rsidRPr="00231D46" w:rsidRDefault="003F39BE">
            <w:pPr>
              <w:spacing w:beforeLines="50" w:before="120" w:afterLines="50" w:after="120" w:line="360" w:lineRule="auto"/>
              <w:jc w:val="center"/>
              <w:rPr>
                <w:rFonts w:ascii="宋体" w:hAnsi="宋体"/>
                <w:b/>
                <w:bCs/>
                <w:sz w:val="24"/>
              </w:rPr>
            </w:pPr>
            <w:r w:rsidRPr="00231D46">
              <w:rPr>
                <w:rFonts w:ascii="宋体" w:hAnsi="宋体" w:hint="eastAsia"/>
                <w:sz w:val="24"/>
              </w:rPr>
              <w:t>说明</w:t>
            </w:r>
          </w:p>
        </w:tc>
      </w:tr>
      <w:tr w:rsidR="00231D46" w:rsidRPr="00231D46" w14:paraId="1F95FCD2" w14:textId="77777777">
        <w:trPr>
          <w:cantSplit/>
          <w:trHeight w:val="800"/>
        </w:trPr>
        <w:tc>
          <w:tcPr>
            <w:tcW w:w="572" w:type="dxa"/>
            <w:vAlign w:val="center"/>
          </w:tcPr>
          <w:p w14:paraId="5B1D58EA" w14:textId="77777777" w:rsidR="000B50B9" w:rsidRPr="00231D46" w:rsidRDefault="000B50B9">
            <w:pPr>
              <w:spacing w:beforeLines="50" w:before="120" w:afterLines="50" w:after="120" w:line="360" w:lineRule="auto"/>
              <w:jc w:val="center"/>
              <w:rPr>
                <w:rFonts w:ascii="宋体" w:hAnsi="宋体"/>
                <w:sz w:val="24"/>
              </w:rPr>
            </w:pPr>
          </w:p>
        </w:tc>
        <w:tc>
          <w:tcPr>
            <w:tcW w:w="930" w:type="dxa"/>
            <w:vAlign w:val="center"/>
          </w:tcPr>
          <w:p w14:paraId="0FE8F8BB" w14:textId="77777777" w:rsidR="000B50B9" w:rsidRPr="00231D46" w:rsidRDefault="000B50B9">
            <w:pPr>
              <w:spacing w:beforeLines="50" w:before="120" w:afterLines="50" w:after="120" w:line="360" w:lineRule="auto"/>
              <w:jc w:val="center"/>
              <w:rPr>
                <w:rFonts w:ascii="宋体" w:hAnsi="宋体"/>
                <w:sz w:val="24"/>
              </w:rPr>
            </w:pPr>
          </w:p>
        </w:tc>
        <w:tc>
          <w:tcPr>
            <w:tcW w:w="1478" w:type="dxa"/>
            <w:vAlign w:val="center"/>
          </w:tcPr>
          <w:p w14:paraId="779ACABD" w14:textId="77777777" w:rsidR="000B50B9" w:rsidRPr="00231D46" w:rsidRDefault="000B50B9">
            <w:pPr>
              <w:spacing w:beforeLines="50" w:before="120" w:afterLines="50" w:after="120" w:line="360" w:lineRule="auto"/>
              <w:jc w:val="center"/>
              <w:rPr>
                <w:rFonts w:ascii="宋体" w:hAnsi="宋体"/>
                <w:sz w:val="24"/>
              </w:rPr>
            </w:pPr>
          </w:p>
        </w:tc>
        <w:tc>
          <w:tcPr>
            <w:tcW w:w="985" w:type="dxa"/>
            <w:vAlign w:val="center"/>
          </w:tcPr>
          <w:p w14:paraId="0860A655" w14:textId="77777777" w:rsidR="000B50B9" w:rsidRPr="00231D46" w:rsidRDefault="000B50B9">
            <w:pPr>
              <w:spacing w:beforeLines="50" w:before="120" w:afterLines="50" w:after="120" w:line="360" w:lineRule="auto"/>
              <w:jc w:val="center"/>
              <w:rPr>
                <w:rFonts w:ascii="宋体" w:hAnsi="宋体"/>
                <w:sz w:val="24"/>
              </w:rPr>
            </w:pPr>
          </w:p>
        </w:tc>
        <w:tc>
          <w:tcPr>
            <w:tcW w:w="1642" w:type="dxa"/>
            <w:vAlign w:val="center"/>
          </w:tcPr>
          <w:p w14:paraId="7ED9AD1E" w14:textId="77777777" w:rsidR="000B50B9" w:rsidRPr="00231D46" w:rsidRDefault="000B50B9">
            <w:pPr>
              <w:spacing w:beforeLines="50" w:before="120" w:afterLines="50" w:after="120" w:line="360" w:lineRule="auto"/>
              <w:jc w:val="center"/>
              <w:rPr>
                <w:rFonts w:ascii="宋体" w:hAnsi="宋体"/>
                <w:sz w:val="24"/>
              </w:rPr>
            </w:pPr>
          </w:p>
        </w:tc>
        <w:tc>
          <w:tcPr>
            <w:tcW w:w="1969" w:type="dxa"/>
            <w:vAlign w:val="center"/>
          </w:tcPr>
          <w:p w14:paraId="7FD35879" w14:textId="77777777" w:rsidR="000B50B9" w:rsidRPr="00231D46" w:rsidRDefault="000B50B9">
            <w:pPr>
              <w:spacing w:beforeLines="50" w:before="120" w:afterLines="50" w:after="120" w:line="360" w:lineRule="auto"/>
              <w:jc w:val="center"/>
              <w:rPr>
                <w:rFonts w:ascii="宋体" w:hAnsi="宋体"/>
                <w:sz w:val="24"/>
              </w:rPr>
            </w:pPr>
          </w:p>
        </w:tc>
        <w:tc>
          <w:tcPr>
            <w:tcW w:w="985" w:type="dxa"/>
            <w:vAlign w:val="center"/>
          </w:tcPr>
          <w:p w14:paraId="69F60E78" w14:textId="77777777" w:rsidR="000B50B9" w:rsidRPr="00231D46" w:rsidRDefault="000B50B9">
            <w:pPr>
              <w:spacing w:beforeLines="50" w:before="120" w:afterLines="50" w:after="120" w:line="360" w:lineRule="auto"/>
              <w:jc w:val="center"/>
              <w:rPr>
                <w:rFonts w:ascii="宋体" w:hAnsi="宋体"/>
                <w:sz w:val="24"/>
              </w:rPr>
            </w:pPr>
          </w:p>
        </w:tc>
      </w:tr>
      <w:tr w:rsidR="00231D46" w:rsidRPr="00231D46" w14:paraId="28C0BE55" w14:textId="77777777">
        <w:trPr>
          <w:cantSplit/>
          <w:trHeight w:val="800"/>
        </w:trPr>
        <w:tc>
          <w:tcPr>
            <w:tcW w:w="572" w:type="dxa"/>
            <w:vAlign w:val="center"/>
          </w:tcPr>
          <w:p w14:paraId="5810B4FE" w14:textId="77777777" w:rsidR="000B50B9" w:rsidRPr="00231D46" w:rsidRDefault="000B50B9">
            <w:pPr>
              <w:spacing w:beforeLines="50" w:before="120" w:afterLines="50" w:after="120" w:line="360" w:lineRule="auto"/>
              <w:jc w:val="center"/>
              <w:rPr>
                <w:rFonts w:ascii="宋体" w:hAnsi="宋体"/>
                <w:sz w:val="24"/>
              </w:rPr>
            </w:pPr>
          </w:p>
        </w:tc>
        <w:tc>
          <w:tcPr>
            <w:tcW w:w="930" w:type="dxa"/>
            <w:vAlign w:val="center"/>
          </w:tcPr>
          <w:p w14:paraId="13FC50AA" w14:textId="77777777" w:rsidR="000B50B9" w:rsidRPr="00231D46" w:rsidRDefault="000B50B9">
            <w:pPr>
              <w:spacing w:beforeLines="50" w:before="120" w:afterLines="50" w:after="120" w:line="360" w:lineRule="auto"/>
              <w:jc w:val="center"/>
              <w:rPr>
                <w:rFonts w:ascii="宋体" w:hAnsi="宋体"/>
                <w:sz w:val="24"/>
              </w:rPr>
            </w:pPr>
          </w:p>
        </w:tc>
        <w:tc>
          <w:tcPr>
            <w:tcW w:w="1478" w:type="dxa"/>
            <w:vAlign w:val="center"/>
          </w:tcPr>
          <w:p w14:paraId="51AF3BCF" w14:textId="77777777" w:rsidR="000B50B9" w:rsidRPr="00231D46" w:rsidRDefault="000B50B9">
            <w:pPr>
              <w:spacing w:beforeLines="50" w:before="120" w:afterLines="50" w:after="120" w:line="360" w:lineRule="auto"/>
              <w:jc w:val="center"/>
              <w:rPr>
                <w:rFonts w:ascii="宋体" w:hAnsi="宋体"/>
                <w:sz w:val="24"/>
              </w:rPr>
            </w:pPr>
          </w:p>
        </w:tc>
        <w:tc>
          <w:tcPr>
            <w:tcW w:w="985" w:type="dxa"/>
            <w:vAlign w:val="center"/>
          </w:tcPr>
          <w:p w14:paraId="4A965AED" w14:textId="77777777" w:rsidR="000B50B9" w:rsidRPr="00231D46" w:rsidRDefault="000B50B9">
            <w:pPr>
              <w:spacing w:beforeLines="50" w:before="120" w:afterLines="50" w:after="120" w:line="360" w:lineRule="auto"/>
              <w:jc w:val="center"/>
              <w:rPr>
                <w:rFonts w:ascii="宋体" w:hAnsi="宋体"/>
                <w:sz w:val="24"/>
              </w:rPr>
            </w:pPr>
          </w:p>
        </w:tc>
        <w:tc>
          <w:tcPr>
            <w:tcW w:w="1642" w:type="dxa"/>
            <w:vAlign w:val="center"/>
          </w:tcPr>
          <w:p w14:paraId="052B1111" w14:textId="77777777" w:rsidR="000B50B9" w:rsidRPr="00231D46" w:rsidRDefault="000B50B9">
            <w:pPr>
              <w:spacing w:beforeLines="50" w:before="120" w:afterLines="50" w:after="120" w:line="360" w:lineRule="auto"/>
              <w:jc w:val="center"/>
              <w:rPr>
                <w:rFonts w:ascii="宋体" w:hAnsi="宋体"/>
                <w:sz w:val="24"/>
              </w:rPr>
            </w:pPr>
          </w:p>
        </w:tc>
        <w:tc>
          <w:tcPr>
            <w:tcW w:w="1969" w:type="dxa"/>
            <w:vAlign w:val="center"/>
          </w:tcPr>
          <w:p w14:paraId="603A59EB" w14:textId="77777777" w:rsidR="000B50B9" w:rsidRPr="00231D46" w:rsidRDefault="000B50B9">
            <w:pPr>
              <w:spacing w:beforeLines="50" w:before="120" w:afterLines="50" w:after="120" w:line="360" w:lineRule="auto"/>
              <w:jc w:val="center"/>
              <w:rPr>
                <w:rFonts w:ascii="宋体" w:hAnsi="宋体"/>
                <w:sz w:val="24"/>
              </w:rPr>
            </w:pPr>
          </w:p>
        </w:tc>
        <w:tc>
          <w:tcPr>
            <w:tcW w:w="985" w:type="dxa"/>
            <w:vAlign w:val="center"/>
          </w:tcPr>
          <w:p w14:paraId="399874AC" w14:textId="77777777" w:rsidR="000B50B9" w:rsidRPr="00231D46" w:rsidRDefault="000B50B9">
            <w:pPr>
              <w:spacing w:beforeLines="50" w:before="120" w:afterLines="50" w:after="120" w:line="360" w:lineRule="auto"/>
              <w:jc w:val="center"/>
              <w:rPr>
                <w:rFonts w:ascii="宋体" w:hAnsi="宋体"/>
                <w:sz w:val="24"/>
              </w:rPr>
            </w:pPr>
          </w:p>
        </w:tc>
      </w:tr>
      <w:tr w:rsidR="00231D46" w:rsidRPr="00231D46" w14:paraId="65BF74CC" w14:textId="77777777">
        <w:trPr>
          <w:cantSplit/>
          <w:trHeight w:val="800"/>
        </w:trPr>
        <w:tc>
          <w:tcPr>
            <w:tcW w:w="572" w:type="dxa"/>
            <w:vAlign w:val="center"/>
          </w:tcPr>
          <w:p w14:paraId="0552802D" w14:textId="77777777" w:rsidR="000B50B9" w:rsidRPr="00231D46" w:rsidRDefault="000B50B9">
            <w:pPr>
              <w:spacing w:beforeLines="50" w:before="120" w:afterLines="50" w:after="120" w:line="360" w:lineRule="auto"/>
              <w:jc w:val="center"/>
              <w:rPr>
                <w:rFonts w:ascii="宋体" w:hAnsi="宋体"/>
                <w:sz w:val="24"/>
              </w:rPr>
            </w:pPr>
          </w:p>
        </w:tc>
        <w:tc>
          <w:tcPr>
            <w:tcW w:w="930" w:type="dxa"/>
            <w:vAlign w:val="center"/>
          </w:tcPr>
          <w:p w14:paraId="490BE1CA" w14:textId="77777777" w:rsidR="000B50B9" w:rsidRPr="00231D46" w:rsidRDefault="000B50B9">
            <w:pPr>
              <w:spacing w:beforeLines="50" w:before="120" w:afterLines="50" w:after="120" w:line="360" w:lineRule="auto"/>
              <w:jc w:val="center"/>
              <w:rPr>
                <w:rFonts w:ascii="宋体" w:hAnsi="宋体"/>
                <w:sz w:val="24"/>
              </w:rPr>
            </w:pPr>
          </w:p>
        </w:tc>
        <w:tc>
          <w:tcPr>
            <w:tcW w:w="1478" w:type="dxa"/>
            <w:vAlign w:val="center"/>
          </w:tcPr>
          <w:p w14:paraId="67E1D8FF" w14:textId="77777777" w:rsidR="000B50B9" w:rsidRPr="00231D46" w:rsidRDefault="000B50B9">
            <w:pPr>
              <w:spacing w:beforeLines="50" w:before="120" w:afterLines="50" w:after="120" w:line="360" w:lineRule="auto"/>
              <w:jc w:val="center"/>
              <w:rPr>
                <w:rFonts w:ascii="宋体" w:hAnsi="宋体"/>
                <w:sz w:val="24"/>
              </w:rPr>
            </w:pPr>
          </w:p>
        </w:tc>
        <w:tc>
          <w:tcPr>
            <w:tcW w:w="985" w:type="dxa"/>
            <w:vAlign w:val="center"/>
          </w:tcPr>
          <w:p w14:paraId="5E4EADF0" w14:textId="77777777" w:rsidR="000B50B9" w:rsidRPr="00231D46" w:rsidRDefault="000B50B9">
            <w:pPr>
              <w:spacing w:beforeLines="50" w:before="120" w:afterLines="50" w:after="120" w:line="360" w:lineRule="auto"/>
              <w:jc w:val="center"/>
              <w:rPr>
                <w:rFonts w:ascii="宋体" w:hAnsi="宋体"/>
                <w:sz w:val="24"/>
              </w:rPr>
            </w:pPr>
          </w:p>
        </w:tc>
        <w:tc>
          <w:tcPr>
            <w:tcW w:w="1642" w:type="dxa"/>
            <w:vAlign w:val="center"/>
          </w:tcPr>
          <w:p w14:paraId="0B73C155" w14:textId="77777777" w:rsidR="000B50B9" w:rsidRPr="00231D46" w:rsidRDefault="000B50B9">
            <w:pPr>
              <w:spacing w:beforeLines="50" w:before="120" w:afterLines="50" w:after="120" w:line="360" w:lineRule="auto"/>
              <w:jc w:val="center"/>
              <w:rPr>
                <w:rFonts w:ascii="宋体" w:hAnsi="宋体"/>
                <w:sz w:val="24"/>
              </w:rPr>
            </w:pPr>
          </w:p>
        </w:tc>
        <w:tc>
          <w:tcPr>
            <w:tcW w:w="1969" w:type="dxa"/>
            <w:vAlign w:val="center"/>
          </w:tcPr>
          <w:p w14:paraId="72CC97FE" w14:textId="77777777" w:rsidR="000B50B9" w:rsidRPr="00231D46" w:rsidRDefault="000B50B9">
            <w:pPr>
              <w:spacing w:beforeLines="50" w:before="120" w:afterLines="50" w:after="120" w:line="360" w:lineRule="auto"/>
              <w:jc w:val="center"/>
              <w:rPr>
                <w:rFonts w:ascii="宋体" w:hAnsi="宋体"/>
                <w:sz w:val="24"/>
              </w:rPr>
            </w:pPr>
          </w:p>
        </w:tc>
        <w:tc>
          <w:tcPr>
            <w:tcW w:w="985" w:type="dxa"/>
            <w:vAlign w:val="center"/>
          </w:tcPr>
          <w:p w14:paraId="2DEFDB5E" w14:textId="77777777" w:rsidR="000B50B9" w:rsidRPr="00231D46" w:rsidRDefault="000B50B9">
            <w:pPr>
              <w:spacing w:beforeLines="50" w:before="120" w:afterLines="50" w:after="120" w:line="360" w:lineRule="auto"/>
              <w:jc w:val="center"/>
              <w:rPr>
                <w:rFonts w:ascii="宋体" w:hAnsi="宋体"/>
                <w:sz w:val="24"/>
              </w:rPr>
            </w:pPr>
          </w:p>
        </w:tc>
      </w:tr>
      <w:tr w:rsidR="00231D46" w:rsidRPr="00231D46" w14:paraId="1EA047F1" w14:textId="77777777">
        <w:trPr>
          <w:cantSplit/>
          <w:trHeight w:val="800"/>
        </w:trPr>
        <w:tc>
          <w:tcPr>
            <w:tcW w:w="572" w:type="dxa"/>
            <w:vAlign w:val="center"/>
          </w:tcPr>
          <w:p w14:paraId="7CF0932B" w14:textId="77777777" w:rsidR="000B50B9" w:rsidRPr="00231D46" w:rsidRDefault="000B50B9">
            <w:pPr>
              <w:spacing w:beforeLines="50" w:before="120" w:afterLines="50" w:after="120" w:line="360" w:lineRule="auto"/>
              <w:jc w:val="center"/>
              <w:rPr>
                <w:rFonts w:ascii="宋体" w:hAnsi="宋体"/>
                <w:sz w:val="24"/>
              </w:rPr>
            </w:pPr>
          </w:p>
        </w:tc>
        <w:tc>
          <w:tcPr>
            <w:tcW w:w="930" w:type="dxa"/>
            <w:vAlign w:val="center"/>
          </w:tcPr>
          <w:p w14:paraId="344AC964" w14:textId="77777777" w:rsidR="000B50B9" w:rsidRPr="00231D46" w:rsidRDefault="000B50B9">
            <w:pPr>
              <w:spacing w:beforeLines="50" w:before="120" w:afterLines="50" w:after="120" w:line="360" w:lineRule="auto"/>
              <w:jc w:val="center"/>
              <w:rPr>
                <w:rFonts w:ascii="宋体" w:hAnsi="宋体"/>
                <w:sz w:val="24"/>
              </w:rPr>
            </w:pPr>
          </w:p>
        </w:tc>
        <w:tc>
          <w:tcPr>
            <w:tcW w:w="1478" w:type="dxa"/>
            <w:vAlign w:val="center"/>
          </w:tcPr>
          <w:p w14:paraId="341CC30B" w14:textId="77777777" w:rsidR="000B50B9" w:rsidRPr="00231D46" w:rsidRDefault="000B50B9">
            <w:pPr>
              <w:spacing w:beforeLines="50" w:before="120" w:afterLines="50" w:after="120" w:line="360" w:lineRule="auto"/>
              <w:jc w:val="center"/>
              <w:rPr>
                <w:rFonts w:ascii="宋体" w:hAnsi="宋体"/>
                <w:sz w:val="24"/>
              </w:rPr>
            </w:pPr>
          </w:p>
        </w:tc>
        <w:tc>
          <w:tcPr>
            <w:tcW w:w="985" w:type="dxa"/>
            <w:vAlign w:val="center"/>
          </w:tcPr>
          <w:p w14:paraId="4E733BEF" w14:textId="77777777" w:rsidR="000B50B9" w:rsidRPr="00231D46" w:rsidRDefault="000B50B9">
            <w:pPr>
              <w:spacing w:beforeLines="50" w:before="120" w:afterLines="50" w:after="120" w:line="360" w:lineRule="auto"/>
              <w:jc w:val="center"/>
              <w:rPr>
                <w:rFonts w:ascii="宋体" w:hAnsi="宋体"/>
                <w:sz w:val="24"/>
              </w:rPr>
            </w:pPr>
          </w:p>
        </w:tc>
        <w:tc>
          <w:tcPr>
            <w:tcW w:w="1642" w:type="dxa"/>
            <w:vAlign w:val="center"/>
          </w:tcPr>
          <w:p w14:paraId="35CF2FD8" w14:textId="77777777" w:rsidR="000B50B9" w:rsidRPr="00231D46" w:rsidRDefault="000B50B9">
            <w:pPr>
              <w:spacing w:beforeLines="50" w:before="120" w:afterLines="50" w:after="120" w:line="360" w:lineRule="auto"/>
              <w:jc w:val="center"/>
              <w:rPr>
                <w:rFonts w:ascii="宋体" w:hAnsi="宋体"/>
                <w:sz w:val="24"/>
              </w:rPr>
            </w:pPr>
          </w:p>
        </w:tc>
        <w:tc>
          <w:tcPr>
            <w:tcW w:w="1969" w:type="dxa"/>
            <w:vAlign w:val="center"/>
          </w:tcPr>
          <w:p w14:paraId="686B3A26" w14:textId="77777777" w:rsidR="000B50B9" w:rsidRPr="00231D46" w:rsidRDefault="000B50B9">
            <w:pPr>
              <w:spacing w:beforeLines="50" w:before="120" w:afterLines="50" w:after="120" w:line="360" w:lineRule="auto"/>
              <w:jc w:val="center"/>
              <w:rPr>
                <w:rFonts w:ascii="宋体" w:hAnsi="宋体"/>
                <w:sz w:val="24"/>
              </w:rPr>
            </w:pPr>
          </w:p>
        </w:tc>
        <w:tc>
          <w:tcPr>
            <w:tcW w:w="985" w:type="dxa"/>
            <w:vAlign w:val="center"/>
          </w:tcPr>
          <w:p w14:paraId="74A2A4FC" w14:textId="77777777" w:rsidR="000B50B9" w:rsidRPr="00231D46" w:rsidRDefault="000B50B9">
            <w:pPr>
              <w:spacing w:beforeLines="50" w:before="120" w:afterLines="50" w:after="120" w:line="360" w:lineRule="auto"/>
              <w:jc w:val="center"/>
              <w:rPr>
                <w:rFonts w:ascii="宋体" w:hAnsi="宋体"/>
                <w:sz w:val="24"/>
              </w:rPr>
            </w:pPr>
          </w:p>
        </w:tc>
      </w:tr>
    </w:tbl>
    <w:p w14:paraId="05F4ADB7" w14:textId="77777777" w:rsidR="000B50B9" w:rsidRPr="00231D46" w:rsidRDefault="003F39BE">
      <w:pPr>
        <w:spacing w:beforeLines="50" w:before="120" w:afterLines="50" w:after="120" w:line="360" w:lineRule="auto"/>
        <w:rPr>
          <w:rFonts w:ascii="宋体" w:hAnsi="宋体"/>
          <w:sz w:val="24"/>
        </w:rPr>
      </w:pPr>
      <w:r w:rsidRPr="00231D46">
        <w:rPr>
          <w:rFonts w:ascii="宋体" w:hAnsi="宋体" w:hint="eastAsia"/>
          <w:b/>
          <w:sz w:val="24"/>
        </w:rPr>
        <w:t>注：本招标文件第一册</w:t>
      </w:r>
      <w:r w:rsidRPr="00231D46">
        <w:rPr>
          <w:rFonts w:ascii="宋体" w:hAnsi="宋体" w:hint="eastAsia"/>
          <w:b/>
          <w:sz w:val="24"/>
        </w:rPr>
        <w:t>/</w:t>
      </w:r>
      <w:r w:rsidRPr="00231D46">
        <w:rPr>
          <w:rFonts w:ascii="宋体" w:hAnsi="宋体" w:hint="eastAsia"/>
          <w:b/>
          <w:sz w:val="24"/>
        </w:rPr>
        <w:t>第二章中《招标实质性条款一览表》中全部内容均为实质性条款，不满足招标文件的要求将导致投标文件被拒绝。投标人若对实质性条款存在偏离，则须在上表中列明，否则将视为完全响应全部招标实质性条款。</w:t>
      </w:r>
    </w:p>
    <w:p w14:paraId="16B8EBB2" w14:textId="77777777" w:rsidR="000B50B9" w:rsidRPr="00231D46" w:rsidRDefault="003F39BE">
      <w:pPr>
        <w:spacing w:beforeLines="50" w:before="120" w:afterLines="50" w:after="120" w:line="360" w:lineRule="auto"/>
        <w:ind w:firstLineChars="100" w:firstLine="240"/>
        <w:jc w:val="left"/>
        <w:rPr>
          <w:rFonts w:ascii="宋体" w:hAnsi="宋体"/>
          <w:sz w:val="24"/>
        </w:rPr>
      </w:pPr>
      <w:r w:rsidRPr="00231D46">
        <w:rPr>
          <w:rFonts w:ascii="宋体" w:hAnsi="宋体" w:hint="eastAsia"/>
          <w:sz w:val="24"/>
        </w:rPr>
        <w:t xml:space="preserve">                                                            </w:t>
      </w:r>
    </w:p>
    <w:p w14:paraId="4F36D791" w14:textId="77777777" w:rsidR="000B50B9" w:rsidRPr="00231D46" w:rsidRDefault="003F39BE">
      <w:pPr>
        <w:spacing w:beforeLines="50" w:before="120" w:afterLines="50" w:after="120" w:line="360" w:lineRule="auto"/>
        <w:ind w:firstLineChars="100" w:firstLine="240"/>
        <w:jc w:val="left"/>
        <w:rPr>
          <w:rFonts w:ascii="宋体" w:hAnsi="宋体"/>
          <w:sz w:val="24"/>
        </w:rPr>
      </w:pPr>
      <w:r w:rsidRPr="00231D46">
        <w:rPr>
          <w:rFonts w:ascii="宋体" w:hAnsi="宋体" w:hint="eastAsia"/>
          <w:sz w:val="24"/>
        </w:rPr>
        <w:t>投标人名称（公章或电子章）：</w:t>
      </w:r>
      <w:r w:rsidRPr="00231D46">
        <w:rPr>
          <w:rFonts w:ascii="宋体" w:hAnsi="宋体" w:hint="eastAsia"/>
          <w:sz w:val="24"/>
          <w:u w:val="single"/>
        </w:rPr>
        <w:t xml:space="preserve">                  </w:t>
      </w:r>
    </w:p>
    <w:p w14:paraId="05F8AF98" w14:textId="77777777" w:rsidR="000B50B9" w:rsidRPr="00231D46" w:rsidRDefault="003F39BE">
      <w:pPr>
        <w:spacing w:beforeLines="50" w:before="120" w:afterLines="50" w:after="120" w:line="360" w:lineRule="auto"/>
        <w:jc w:val="right"/>
        <w:rPr>
          <w:rFonts w:ascii="宋体" w:hAnsi="宋体"/>
          <w:sz w:val="24"/>
        </w:rPr>
        <w:sectPr w:rsidR="000B50B9" w:rsidRPr="00231D46">
          <w:pgSz w:w="11906" w:h="16838"/>
          <w:pgMar w:top="1440" w:right="1700" w:bottom="1440" w:left="1701" w:header="567" w:footer="567" w:gutter="0"/>
          <w:cols w:space="720"/>
          <w:docGrid w:linePitch="312"/>
        </w:sectPr>
      </w:pPr>
      <w:r w:rsidRPr="00231D46">
        <w:rPr>
          <w:rFonts w:ascii="宋体" w:hAnsi="宋体" w:hint="eastAsia"/>
          <w:sz w:val="24"/>
        </w:rPr>
        <w:t>日期</w:t>
      </w:r>
      <w:r w:rsidRPr="00231D46">
        <w:rPr>
          <w:rFonts w:ascii="宋体" w:hAnsi="宋体" w:hint="eastAsia"/>
          <w:sz w:val="24"/>
        </w:rPr>
        <w:t xml:space="preserve">     </w:t>
      </w:r>
      <w:r w:rsidRPr="00231D46">
        <w:rPr>
          <w:rFonts w:ascii="宋体" w:hAnsi="宋体" w:hint="eastAsia"/>
          <w:sz w:val="24"/>
        </w:rPr>
        <w:t>年</w:t>
      </w:r>
      <w:r w:rsidRPr="00231D46">
        <w:rPr>
          <w:rFonts w:ascii="宋体" w:hAnsi="宋体" w:hint="eastAsia"/>
          <w:sz w:val="24"/>
        </w:rPr>
        <w:t xml:space="preserve">   </w:t>
      </w:r>
      <w:r w:rsidRPr="00231D46">
        <w:rPr>
          <w:rFonts w:ascii="宋体" w:hAnsi="宋体" w:hint="eastAsia"/>
          <w:sz w:val="24"/>
        </w:rPr>
        <w:t>月</w:t>
      </w:r>
      <w:r w:rsidRPr="00231D46">
        <w:rPr>
          <w:rFonts w:ascii="宋体" w:hAnsi="宋体" w:hint="eastAsia"/>
          <w:sz w:val="24"/>
        </w:rPr>
        <w:t xml:space="preserve">   </w:t>
      </w:r>
      <w:r w:rsidRPr="00231D46">
        <w:rPr>
          <w:rFonts w:ascii="宋体" w:hAnsi="宋体" w:hint="eastAsia"/>
          <w:sz w:val="24"/>
        </w:rPr>
        <w:t>日</w:t>
      </w:r>
    </w:p>
    <w:p w14:paraId="30750C7F" w14:textId="77777777" w:rsidR="000B50B9" w:rsidRPr="00231D46" w:rsidRDefault="003F39BE">
      <w:pPr>
        <w:spacing w:beforeLines="50" w:before="120" w:afterLines="50" w:after="120" w:line="360" w:lineRule="auto"/>
        <w:outlineLvl w:val="2"/>
        <w:rPr>
          <w:rFonts w:ascii="宋体" w:hAnsi="宋体"/>
          <w:b/>
          <w:sz w:val="24"/>
        </w:rPr>
      </w:pPr>
      <w:bookmarkStart w:id="217" w:name="_Toc30336"/>
      <w:bookmarkStart w:id="218" w:name="_Toc56783570"/>
      <w:bookmarkStart w:id="219" w:name="_Toc45113254"/>
      <w:bookmarkStart w:id="220" w:name="_Toc436248639"/>
      <w:r w:rsidRPr="00231D46">
        <w:rPr>
          <w:rFonts w:ascii="宋体" w:hAnsi="宋体" w:hint="eastAsia"/>
          <w:b/>
          <w:sz w:val="24"/>
        </w:rPr>
        <w:lastRenderedPageBreak/>
        <w:t>格式</w:t>
      </w:r>
      <w:r w:rsidRPr="00231D46">
        <w:rPr>
          <w:rFonts w:ascii="宋体" w:hAnsi="宋体" w:hint="eastAsia"/>
          <w:b/>
          <w:sz w:val="24"/>
        </w:rPr>
        <w:t>1-7</w:t>
      </w:r>
      <w:r w:rsidRPr="00231D46">
        <w:rPr>
          <w:rFonts w:ascii="宋体" w:hAnsi="宋体" w:hint="eastAsia"/>
          <w:b/>
          <w:sz w:val="24"/>
        </w:rPr>
        <w:t>合同条款响应表</w:t>
      </w:r>
      <w:bookmarkEnd w:id="217"/>
      <w:bookmarkEnd w:id="218"/>
      <w:bookmarkEnd w:id="219"/>
      <w:bookmarkEnd w:id="220"/>
    </w:p>
    <w:p w14:paraId="156D3968" w14:textId="77777777" w:rsidR="000B50B9" w:rsidRPr="00231D46" w:rsidRDefault="000B50B9">
      <w:pPr>
        <w:spacing w:beforeLines="50" w:before="120" w:afterLines="50" w:after="120" w:line="360" w:lineRule="auto"/>
        <w:ind w:leftChars="270" w:left="567"/>
        <w:rPr>
          <w:rFonts w:ascii="宋体" w:hAnsi="宋体"/>
          <w:b/>
          <w:sz w:val="24"/>
        </w:rPr>
      </w:pPr>
    </w:p>
    <w:p w14:paraId="1A401962" w14:textId="77777777" w:rsidR="000B50B9" w:rsidRPr="00231D46" w:rsidRDefault="003F39BE">
      <w:pPr>
        <w:spacing w:beforeLines="50" w:before="120" w:afterLines="50" w:after="120" w:line="360" w:lineRule="auto"/>
        <w:jc w:val="left"/>
        <w:rPr>
          <w:rFonts w:ascii="宋体" w:hAnsi="宋体"/>
          <w:sz w:val="24"/>
        </w:rPr>
      </w:pPr>
      <w:r w:rsidRPr="00231D46">
        <w:rPr>
          <w:rFonts w:ascii="宋体" w:hAnsi="宋体" w:hint="eastAsia"/>
          <w:sz w:val="24"/>
        </w:rPr>
        <w:t>招标编号：</w:t>
      </w:r>
      <w:r w:rsidRPr="00231D46">
        <w:rPr>
          <w:rFonts w:ascii="宋体" w:hAnsi="宋体" w:hint="eastAsia"/>
          <w:sz w:val="24"/>
        </w:rPr>
        <w:t>_______________</w:t>
      </w:r>
    </w:p>
    <w:p w14:paraId="281A8CD6" w14:textId="77777777" w:rsidR="000B50B9" w:rsidRPr="00231D46" w:rsidRDefault="003F39BE">
      <w:pPr>
        <w:spacing w:beforeLines="50" w:before="120" w:afterLines="50" w:after="120" w:line="360" w:lineRule="auto"/>
        <w:jc w:val="left"/>
        <w:rPr>
          <w:rFonts w:ascii="宋体" w:hAnsi="宋体"/>
          <w:sz w:val="24"/>
        </w:rPr>
      </w:pPr>
      <w:r w:rsidRPr="00231D46">
        <w:rPr>
          <w:rFonts w:ascii="宋体" w:hAnsi="宋体" w:hint="eastAsia"/>
          <w:sz w:val="24"/>
        </w:rPr>
        <w:t>项目名称</w:t>
      </w:r>
      <w:r w:rsidRPr="00231D46">
        <w:rPr>
          <w:rFonts w:ascii="宋体" w:hAnsi="宋体" w:hint="eastAsia"/>
          <w:sz w:val="24"/>
          <w:u w:val="single"/>
        </w:rPr>
        <w:t>：</w:t>
      </w:r>
      <w:r w:rsidRPr="00231D46">
        <w:rPr>
          <w:rFonts w:ascii="宋体" w:hAnsi="宋体" w:hint="eastAsia"/>
          <w:sz w:val="24"/>
          <w:u w:val="single"/>
        </w:rPr>
        <w:t xml:space="preserve">             </w:t>
      </w:r>
      <w:r w:rsidRPr="00231D46">
        <w:rPr>
          <w:rFonts w:ascii="宋体" w:hAnsi="宋体" w:hint="eastAsia"/>
          <w:sz w:val="24"/>
          <w:u w:val="single"/>
        </w:rPr>
        <w:tab/>
      </w:r>
      <w:r w:rsidRPr="00231D46">
        <w:rPr>
          <w:rFonts w:ascii="宋体" w:hAnsi="宋体" w:hint="eastAsia"/>
          <w:sz w:val="24"/>
        </w:rPr>
        <w:t xml:space="preserve"> </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4A0" w:firstRow="1" w:lastRow="0" w:firstColumn="1" w:lastColumn="0" w:noHBand="0" w:noVBand="1"/>
      </w:tblPr>
      <w:tblGrid>
        <w:gridCol w:w="458"/>
        <w:gridCol w:w="1134"/>
        <w:gridCol w:w="1836"/>
        <w:gridCol w:w="1137"/>
        <w:gridCol w:w="1390"/>
        <w:gridCol w:w="1563"/>
        <w:gridCol w:w="1043"/>
      </w:tblGrid>
      <w:tr w:rsidR="00231D46" w:rsidRPr="00231D46" w14:paraId="037F8EBF" w14:textId="77777777">
        <w:trPr>
          <w:cantSplit/>
          <w:trHeight w:val="800"/>
        </w:trPr>
        <w:tc>
          <w:tcPr>
            <w:tcW w:w="458" w:type="dxa"/>
            <w:vAlign w:val="center"/>
          </w:tcPr>
          <w:p w14:paraId="1D99A51E" w14:textId="77777777" w:rsidR="000B50B9" w:rsidRPr="00231D46" w:rsidRDefault="003F39BE">
            <w:pPr>
              <w:spacing w:beforeLines="50" w:before="120" w:afterLines="50" w:after="120" w:line="360" w:lineRule="auto"/>
              <w:jc w:val="center"/>
              <w:rPr>
                <w:rFonts w:ascii="宋体" w:hAnsi="宋体"/>
                <w:sz w:val="24"/>
              </w:rPr>
            </w:pPr>
            <w:r w:rsidRPr="00231D46">
              <w:rPr>
                <w:rFonts w:ascii="宋体" w:hAnsi="宋体" w:hint="eastAsia"/>
                <w:sz w:val="24"/>
              </w:rPr>
              <w:t>序号</w:t>
            </w:r>
          </w:p>
        </w:tc>
        <w:tc>
          <w:tcPr>
            <w:tcW w:w="1134" w:type="dxa"/>
            <w:vAlign w:val="center"/>
          </w:tcPr>
          <w:p w14:paraId="2A602C4B" w14:textId="77777777" w:rsidR="000B50B9" w:rsidRPr="00231D46" w:rsidRDefault="003F39BE">
            <w:pPr>
              <w:spacing w:beforeLines="50" w:before="120" w:afterLines="50" w:after="120" w:line="360" w:lineRule="auto"/>
              <w:jc w:val="center"/>
              <w:rPr>
                <w:rFonts w:ascii="宋体" w:hAnsi="宋体"/>
                <w:sz w:val="24"/>
              </w:rPr>
            </w:pPr>
            <w:r w:rsidRPr="00231D46">
              <w:rPr>
                <w:rFonts w:ascii="宋体" w:hAnsi="宋体" w:hint="eastAsia"/>
                <w:sz w:val="24"/>
              </w:rPr>
              <w:t>招标文件条目号</w:t>
            </w:r>
          </w:p>
        </w:tc>
        <w:tc>
          <w:tcPr>
            <w:tcW w:w="1836" w:type="dxa"/>
            <w:vAlign w:val="center"/>
          </w:tcPr>
          <w:p w14:paraId="468FFC28" w14:textId="77777777" w:rsidR="000B50B9" w:rsidRPr="00231D46" w:rsidRDefault="003F39BE">
            <w:pPr>
              <w:spacing w:beforeLines="50" w:before="120" w:afterLines="50" w:after="120" w:line="360" w:lineRule="auto"/>
              <w:jc w:val="center"/>
              <w:rPr>
                <w:rFonts w:ascii="宋体" w:hAnsi="宋体"/>
                <w:sz w:val="24"/>
              </w:rPr>
            </w:pPr>
            <w:r w:rsidRPr="00231D46">
              <w:rPr>
                <w:rFonts w:ascii="宋体" w:hAnsi="宋体" w:hint="eastAsia"/>
                <w:sz w:val="24"/>
              </w:rPr>
              <w:t>招标文件的规定和要求</w:t>
            </w:r>
          </w:p>
        </w:tc>
        <w:tc>
          <w:tcPr>
            <w:tcW w:w="1137" w:type="dxa"/>
            <w:vAlign w:val="center"/>
          </w:tcPr>
          <w:p w14:paraId="1CC96C3D" w14:textId="77777777" w:rsidR="000B50B9" w:rsidRPr="00231D46" w:rsidRDefault="003F39BE">
            <w:pPr>
              <w:spacing w:beforeLines="50" w:before="120" w:afterLines="50" w:after="120" w:line="360" w:lineRule="auto"/>
              <w:jc w:val="center"/>
              <w:rPr>
                <w:rFonts w:ascii="宋体" w:hAnsi="宋体"/>
                <w:sz w:val="24"/>
              </w:rPr>
            </w:pPr>
            <w:r w:rsidRPr="00231D46">
              <w:rPr>
                <w:rFonts w:ascii="宋体" w:hAnsi="宋体" w:hint="eastAsia"/>
                <w:sz w:val="24"/>
              </w:rPr>
              <w:t>投标文件条目号</w:t>
            </w:r>
          </w:p>
        </w:tc>
        <w:tc>
          <w:tcPr>
            <w:tcW w:w="1390" w:type="dxa"/>
            <w:vAlign w:val="center"/>
          </w:tcPr>
          <w:p w14:paraId="764A349A" w14:textId="77777777" w:rsidR="000B50B9" w:rsidRPr="00231D46" w:rsidRDefault="003F39BE">
            <w:pPr>
              <w:spacing w:beforeLines="50" w:before="120" w:afterLines="50" w:after="120" w:line="360" w:lineRule="auto"/>
              <w:jc w:val="center"/>
              <w:rPr>
                <w:rFonts w:ascii="宋体" w:hAnsi="宋体"/>
                <w:sz w:val="24"/>
              </w:rPr>
            </w:pPr>
            <w:r w:rsidRPr="00231D46">
              <w:rPr>
                <w:rFonts w:ascii="宋体" w:hAnsi="宋体" w:hint="eastAsia"/>
                <w:sz w:val="24"/>
              </w:rPr>
              <w:t>投标文件的响应</w:t>
            </w:r>
          </w:p>
        </w:tc>
        <w:tc>
          <w:tcPr>
            <w:tcW w:w="1563" w:type="dxa"/>
            <w:vAlign w:val="center"/>
          </w:tcPr>
          <w:p w14:paraId="17D0ECFC" w14:textId="77777777" w:rsidR="000B50B9" w:rsidRPr="00231D46" w:rsidRDefault="003F39BE">
            <w:pPr>
              <w:spacing w:beforeLines="50" w:before="120" w:afterLines="50" w:after="120" w:line="360" w:lineRule="auto"/>
              <w:jc w:val="center"/>
              <w:rPr>
                <w:rFonts w:ascii="宋体" w:hAnsi="宋体"/>
                <w:sz w:val="24"/>
              </w:rPr>
            </w:pPr>
            <w:r w:rsidRPr="00231D46">
              <w:rPr>
                <w:rFonts w:ascii="宋体" w:hAnsi="宋体" w:hint="eastAsia"/>
                <w:sz w:val="24"/>
              </w:rPr>
              <w:t>偏差</w:t>
            </w:r>
          </w:p>
        </w:tc>
        <w:tc>
          <w:tcPr>
            <w:tcW w:w="1043" w:type="dxa"/>
            <w:vAlign w:val="center"/>
          </w:tcPr>
          <w:p w14:paraId="45204EE5" w14:textId="77777777" w:rsidR="000B50B9" w:rsidRPr="00231D46" w:rsidRDefault="003F39BE">
            <w:pPr>
              <w:spacing w:beforeLines="50" w:before="120" w:afterLines="50" w:after="120" w:line="360" w:lineRule="auto"/>
              <w:jc w:val="center"/>
              <w:rPr>
                <w:rFonts w:ascii="宋体" w:hAnsi="宋体"/>
                <w:sz w:val="24"/>
              </w:rPr>
            </w:pPr>
            <w:r w:rsidRPr="00231D46">
              <w:rPr>
                <w:rFonts w:ascii="宋体" w:hAnsi="宋体" w:hint="eastAsia"/>
                <w:sz w:val="24"/>
              </w:rPr>
              <w:t>说明</w:t>
            </w:r>
          </w:p>
        </w:tc>
      </w:tr>
      <w:tr w:rsidR="00231D46" w:rsidRPr="00231D46" w14:paraId="7AEAC6D3" w14:textId="77777777">
        <w:trPr>
          <w:cantSplit/>
          <w:trHeight w:val="336"/>
        </w:trPr>
        <w:tc>
          <w:tcPr>
            <w:tcW w:w="458" w:type="dxa"/>
            <w:vAlign w:val="center"/>
          </w:tcPr>
          <w:p w14:paraId="4F93E9E9" w14:textId="77777777" w:rsidR="000B50B9" w:rsidRPr="00231D46" w:rsidRDefault="000B50B9">
            <w:pPr>
              <w:spacing w:beforeLines="50" w:before="120" w:afterLines="50" w:after="120" w:line="360" w:lineRule="auto"/>
              <w:jc w:val="center"/>
              <w:rPr>
                <w:rFonts w:ascii="宋体" w:hAnsi="宋体"/>
                <w:sz w:val="24"/>
              </w:rPr>
            </w:pPr>
          </w:p>
        </w:tc>
        <w:tc>
          <w:tcPr>
            <w:tcW w:w="1134" w:type="dxa"/>
            <w:vAlign w:val="center"/>
          </w:tcPr>
          <w:p w14:paraId="78817625" w14:textId="77777777" w:rsidR="000B50B9" w:rsidRPr="00231D46" w:rsidRDefault="003F39BE">
            <w:pPr>
              <w:spacing w:beforeLines="50" w:before="120" w:afterLines="50" w:after="120" w:line="360" w:lineRule="auto"/>
              <w:jc w:val="center"/>
              <w:rPr>
                <w:rFonts w:ascii="宋体" w:hAnsi="宋体"/>
                <w:sz w:val="24"/>
              </w:rPr>
            </w:pPr>
            <w:r w:rsidRPr="00231D46">
              <w:rPr>
                <w:rFonts w:ascii="宋体" w:hAnsi="宋体" w:hint="eastAsia"/>
                <w:sz w:val="24"/>
              </w:rPr>
              <w:t>---</w:t>
            </w:r>
          </w:p>
        </w:tc>
        <w:tc>
          <w:tcPr>
            <w:tcW w:w="1836" w:type="dxa"/>
            <w:vAlign w:val="center"/>
          </w:tcPr>
          <w:p w14:paraId="199E55DE" w14:textId="77777777" w:rsidR="000B50B9" w:rsidRPr="00231D46" w:rsidRDefault="003F39BE">
            <w:pPr>
              <w:spacing w:beforeLines="50" w:before="120" w:afterLines="50" w:after="120" w:line="360" w:lineRule="auto"/>
              <w:jc w:val="center"/>
              <w:rPr>
                <w:rFonts w:ascii="宋体" w:hAnsi="宋体"/>
                <w:sz w:val="24"/>
              </w:rPr>
            </w:pPr>
            <w:r w:rsidRPr="00231D46">
              <w:rPr>
                <w:rFonts w:ascii="宋体" w:hAnsi="宋体" w:hint="eastAsia"/>
                <w:sz w:val="24"/>
              </w:rPr>
              <w:t>招标文件第七章合同条款及格式中全部内容</w:t>
            </w:r>
          </w:p>
        </w:tc>
        <w:tc>
          <w:tcPr>
            <w:tcW w:w="1137" w:type="dxa"/>
            <w:vAlign w:val="center"/>
          </w:tcPr>
          <w:p w14:paraId="6A50D2D4" w14:textId="77777777" w:rsidR="000B50B9" w:rsidRPr="00231D46" w:rsidRDefault="003F39BE">
            <w:pPr>
              <w:spacing w:beforeLines="50" w:before="120" w:afterLines="50" w:after="120" w:line="360" w:lineRule="auto"/>
              <w:jc w:val="center"/>
              <w:rPr>
                <w:rFonts w:ascii="宋体" w:hAnsi="宋体"/>
                <w:sz w:val="24"/>
              </w:rPr>
            </w:pPr>
            <w:r w:rsidRPr="00231D46">
              <w:rPr>
                <w:rFonts w:ascii="宋体" w:hAnsi="宋体" w:hint="eastAsia"/>
                <w:sz w:val="24"/>
              </w:rPr>
              <w:t>---</w:t>
            </w:r>
          </w:p>
        </w:tc>
        <w:tc>
          <w:tcPr>
            <w:tcW w:w="1390" w:type="dxa"/>
            <w:vAlign w:val="center"/>
          </w:tcPr>
          <w:p w14:paraId="39B4FD29" w14:textId="77777777" w:rsidR="000B50B9" w:rsidRPr="00231D46" w:rsidRDefault="003F39BE">
            <w:pPr>
              <w:spacing w:beforeLines="50" w:before="120" w:afterLines="50" w:after="120" w:line="360" w:lineRule="auto"/>
              <w:jc w:val="center"/>
              <w:rPr>
                <w:rFonts w:ascii="宋体" w:hAnsi="宋体"/>
                <w:sz w:val="24"/>
              </w:rPr>
            </w:pPr>
            <w:r w:rsidRPr="00231D46">
              <w:rPr>
                <w:rFonts w:ascii="宋体" w:hAnsi="宋体" w:hint="eastAsia"/>
                <w:sz w:val="24"/>
              </w:rPr>
              <w:t>响应完全满足</w:t>
            </w:r>
          </w:p>
        </w:tc>
        <w:tc>
          <w:tcPr>
            <w:tcW w:w="1563" w:type="dxa"/>
            <w:vAlign w:val="center"/>
          </w:tcPr>
          <w:p w14:paraId="6F60E82E" w14:textId="77777777" w:rsidR="000B50B9" w:rsidRPr="00231D46" w:rsidRDefault="003F39BE">
            <w:pPr>
              <w:spacing w:beforeLines="50" w:before="120" w:afterLines="50" w:after="120" w:line="360" w:lineRule="auto"/>
              <w:jc w:val="center"/>
              <w:rPr>
                <w:rFonts w:ascii="宋体" w:hAnsi="宋体"/>
                <w:sz w:val="24"/>
              </w:rPr>
            </w:pPr>
            <w:r w:rsidRPr="00231D46">
              <w:rPr>
                <w:rFonts w:ascii="宋体" w:hAnsi="宋体" w:hint="eastAsia"/>
                <w:sz w:val="24"/>
              </w:rPr>
              <w:t>无偏离</w:t>
            </w:r>
          </w:p>
        </w:tc>
        <w:tc>
          <w:tcPr>
            <w:tcW w:w="1043" w:type="dxa"/>
            <w:vAlign w:val="center"/>
          </w:tcPr>
          <w:p w14:paraId="73B82831" w14:textId="77777777" w:rsidR="000B50B9" w:rsidRPr="00231D46" w:rsidRDefault="000B50B9">
            <w:pPr>
              <w:spacing w:beforeLines="50" w:before="120" w:afterLines="50" w:after="120" w:line="360" w:lineRule="auto"/>
              <w:jc w:val="center"/>
              <w:rPr>
                <w:rFonts w:ascii="宋体" w:hAnsi="宋体"/>
                <w:sz w:val="24"/>
              </w:rPr>
            </w:pPr>
          </w:p>
        </w:tc>
      </w:tr>
      <w:tr w:rsidR="00231D46" w:rsidRPr="00231D46" w14:paraId="72C34A91" w14:textId="77777777">
        <w:trPr>
          <w:cantSplit/>
          <w:trHeight w:val="72"/>
        </w:trPr>
        <w:tc>
          <w:tcPr>
            <w:tcW w:w="458" w:type="dxa"/>
            <w:vAlign w:val="center"/>
          </w:tcPr>
          <w:p w14:paraId="1BDA8391" w14:textId="77777777" w:rsidR="000B50B9" w:rsidRPr="00231D46" w:rsidRDefault="000B50B9">
            <w:pPr>
              <w:spacing w:beforeLines="50" w:before="120" w:afterLines="50" w:after="120" w:line="360" w:lineRule="auto"/>
              <w:jc w:val="center"/>
              <w:rPr>
                <w:rFonts w:ascii="宋体" w:hAnsi="宋体"/>
                <w:sz w:val="24"/>
              </w:rPr>
            </w:pPr>
          </w:p>
        </w:tc>
        <w:tc>
          <w:tcPr>
            <w:tcW w:w="1134" w:type="dxa"/>
            <w:vAlign w:val="center"/>
          </w:tcPr>
          <w:p w14:paraId="28F60F58" w14:textId="77777777" w:rsidR="000B50B9" w:rsidRPr="00231D46" w:rsidRDefault="000B50B9">
            <w:pPr>
              <w:spacing w:beforeLines="50" w:before="120" w:afterLines="50" w:after="120" w:line="360" w:lineRule="auto"/>
              <w:jc w:val="center"/>
              <w:rPr>
                <w:rFonts w:ascii="宋体" w:hAnsi="宋体"/>
                <w:sz w:val="24"/>
              </w:rPr>
            </w:pPr>
          </w:p>
        </w:tc>
        <w:tc>
          <w:tcPr>
            <w:tcW w:w="1836" w:type="dxa"/>
            <w:vAlign w:val="center"/>
          </w:tcPr>
          <w:p w14:paraId="02B76941" w14:textId="77777777" w:rsidR="000B50B9" w:rsidRPr="00231D46" w:rsidRDefault="000B50B9">
            <w:pPr>
              <w:spacing w:beforeLines="50" w:before="120" w:afterLines="50" w:after="120" w:line="360" w:lineRule="auto"/>
              <w:jc w:val="center"/>
              <w:rPr>
                <w:rFonts w:ascii="宋体" w:hAnsi="宋体"/>
                <w:sz w:val="24"/>
              </w:rPr>
            </w:pPr>
          </w:p>
        </w:tc>
        <w:tc>
          <w:tcPr>
            <w:tcW w:w="1137" w:type="dxa"/>
            <w:vAlign w:val="center"/>
          </w:tcPr>
          <w:p w14:paraId="514DA4A0" w14:textId="77777777" w:rsidR="000B50B9" w:rsidRPr="00231D46" w:rsidRDefault="000B50B9">
            <w:pPr>
              <w:spacing w:beforeLines="50" w:before="120" w:afterLines="50" w:after="120" w:line="360" w:lineRule="auto"/>
              <w:jc w:val="center"/>
              <w:rPr>
                <w:rFonts w:ascii="宋体" w:hAnsi="宋体"/>
                <w:sz w:val="24"/>
              </w:rPr>
            </w:pPr>
          </w:p>
        </w:tc>
        <w:tc>
          <w:tcPr>
            <w:tcW w:w="1390" w:type="dxa"/>
            <w:vAlign w:val="center"/>
          </w:tcPr>
          <w:p w14:paraId="2AB168F1" w14:textId="77777777" w:rsidR="000B50B9" w:rsidRPr="00231D46" w:rsidRDefault="000B50B9">
            <w:pPr>
              <w:spacing w:beforeLines="50" w:before="120" w:afterLines="50" w:after="120" w:line="360" w:lineRule="auto"/>
              <w:jc w:val="center"/>
              <w:rPr>
                <w:rFonts w:ascii="宋体" w:hAnsi="宋体"/>
                <w:sz w:val="24"/>
              </w:rPr>
            </w:pPr>
          </w:p>
        </w:tc>
        <w:tc>
          <w:tcPr>
            <w:tcW w:w="1563" w:type="dxa"/>
            <w:vAlign w:val="center"/>
          </w:tcPr>
          <w:p w14:paraId="7313B5B9" w14:textId="77777777" w:rsidR="000B50B9" w:rsidRPr="00231D46" w:rsidRDefault="000B50B9">
            <w:pPr>
              <w:spacing w:beforeLines="50" w:before="120" w:afterLines="50" w:after="120" w:line="360" w:lineRule="auto"/>
              <w:jc w:val="center"/>
              <w:rPr>
                <w:rFonts w:ascii="宋体" w:hAnsi="宋体"/>
                <w:sz w:val="24"/>
              </w:rPr>
            </w:pPr>
          </w:p>
        </w:tc>
        <w:tc>
          <w:tcPr>
            <w:tcW w:w="1043" w:type="dxa"/>
            <w:vAlign w:val="center"/>
          </w:tcPr>
          <w:p w14:paraId="562F61AF" w14:textId="77777777" w:rsidR="000B50B9" w:rsidRPr="00231D46" w:rsidRDefault="000B50B9">
            <w:pPr>
              <w:spacing w:beforeLines="50" w:before="120" w:afterLines="50" w:after="120" w:line="360" w:lineRule="auto"/>
              <w:jc w:val="center"/>
              <w:rPr>
                <w:rFonts w:ascii="宋体" w:hAnsi="宋体"/>
                <w:sz w:val="24"/>
              </w:rPr>
            </w:pPr>
          </w:p>
        </w:tc>
      </w:tr>
      <w:tr w:rsidR="00231D46" w:rsidRPr="00231D46" w14:paraId="4545C2DC" w14:textId="77777777">
        <w:trPr>
          <w:cantSplit/>
          <w:trHeight w:val="72"/>
        </w:trPr>
        <w:tc>
          <w:tcPr>
            <w:tcW w:w="458" w:type="dxa"/>
            <w:vAlign w:val="center"/>
          </w:tcPr>
          <w:p w14:paraId="49108E44" w14:textId="77777777" w:rsidR="000B50B9" w:rsidRPr="00231D46" w:rsidRDefault="000B50B9">
            <w:pPr>
              <w:spacing w:beforeLines="50" w:before="120" w:afterLines="50" w:after="120" w:line="360" w:lineRule="auto"/>
              <w:jc w:val="center"/>
              <w:rPr>
                <w:rFonts w:ascii="宋体" w:hAnsi="宋体"/>
                <w:sz w:val="24"/>
              </w:rPr>
            </w:pPr>
          </w:p>
        </w:tc>
        <w:tc>
          <w:tcPr>
            <w:tcW w:w="1134" w:type="dxa"/>
            <w:vAlign w:val="center"/>
          </w:tcPr>
          <w:p w14:paraId="1B2EAEA2" w14:textId="77777777" w:rsidR="000B50B9" w:rsidRPr="00231D46" w:rsidRDefault="000B50B9">
            <w:pPr>
              <w:spacing w:beforeLines="50" w:before="120" w:afterLines="50" w:after="120" w:line="360" w:lineRule="auto"/>
              <w:jc w:val="center"/>
              <w:rPr>
                <w:rFonts w:ascii="宋体" w:hAnsi="宋体"/>
                <w:sz w:val="24"/>
              </w:rPr>
            </w:pPr>
          </w:p>
        </w:tc>
        <w:tc>
          <w:tcPr>
            <w:tcW w:w="1836" w:type="dxa"/>
            <w:vAlign w:val="center"/>
          </w:tcPr>
          <w:p w14:paraId="68EE2DDA" w14:textId="77777777" w:rsidR="000B50B9" w:rsidRPr="00231D46" w:rsidRDefault="000B50B9">
            <w:pPr>
              <w:spacing w:beforeLines="50" w:before="120" w:afterLines="50" w:after="120" w:line="360" w:lineRule="auto"/>
              <w:jc w:val="center"/>
              <w:rPr>
                <w:rFonts w:ascii="宋体" w:hAnsi="宋体"/>
                <w:sz w:val="24"/>
              </w:rPr>
            </w:pPr>
          </w:p>
        </w:tc>
        <w:tc>
          <w:tcPr>
            <w:tcW w:w="1137" w:type="dxa"/>
            <w:vAlign w:val="center"/>
          </w:tcPr>
          <w:p w14:paraId="1461FC75" w14:textId="77777777" w:rsidR="000B50B9" w:rsidRPr="00231D46" w:rsidRDefault="000B50B9">
            <w:pPr>
              <w:spacing w:beforeLines="50" w:before="120" w:afterLines="50" w:after="120" w:line="360" w:lineRule="auto"/>
              <w:jc w:val="center"/>
              <w:rPr>
                <w:rFonts w:ascii="宋体" w:hAnsi="宋体"/>
                <w:sz w:val="24"/>
              </w:rPr>
            </w:pPr>
          </w:p>
        </w:tc>
        <w:tc>
          <w:tcPr>
            <w:tcW w:w="1390" w:type="dxa"/>
            <w:vAlign w:val="center"/>
          </w:tcPr>
          <w:p w14:paraId="0E1EDC70" w14:textId="77777777" w:rsidR="000B50B9" w:rsidRPr="00231D46" w:rsidRDefault="000B50B9">
            <w:pPr>
              <w:spacing w:beforeLines="50" w:before="120" w:afterLines="50" w:after="120" w:line="360" w:lineRule="auto"/>
              <w:jc w:val="center"/>
              <w:rPr>
                <w:rFonts w:ascii="宋体" w:hAnsi="宋体"/>
                <w:sz w:val="24"/>
              </w:rPr>
            </w:pPr>
          </w:p>
        </w:tc>
        <w:tc>
          <w:tcPr>
            <w:tcW w:w="1563" w:type="dxa"/>
            <w:vAlign w:val="center"/>
          </w:tcPr>
          <w:p w14:paraId="50FB768C" w14:textId="77777777" w:rsidR="000B50B9" w:rsidRPr="00231D46" w:rsidRDefault="000B50B9">
            <w:pPr>
              <w:spacing w:beforeLines="50" w:before="120" w:afterLines="50" w:after="120" w:line="360" w:lineRule="auto"/>
              <w:jc w:val="center"/>
              <w:rPr>
                <w:rFonts w:ascii="宋体" w:hAnsi="宋体"/>
                <w:sz w:val="24"/>
              </w:rPr>
            </w:pPr>
          </w:p>
        </w:tc>
        <w:tc>
          <w:tcPr>
            <w:tcW w:w="1043" w:type="dxa"/>
            <w:vAlign w:val="center"/>
          </w:tcPr>
          <w:p w14:paraId="59FFCC19" w14:textId="77777777" w:rsidR="000B50B9" w:rsidRPr="00231D46" w:rsidRDefault="000B50B9">
            <w:pPr>
              <w:spacing w:beforeLines="50" w:before="120" w:afterLines="50" w:after="120" w:line="360" w:lineRule="auto"/>
              <w:jc w:val="center"/>
              <w:rPr>
                <w:rFonts w:ascii="宋体" w:hAnsi="宋体"/>
                <w:sz w:val="24"/>
              </w:rPr>
            </w:pPr>
          </w:p>
        </w:tc>
      </w:tr>
      <w:tr w:rsidR="00231D46" w:rsidRPr="00231D46" w14:paraId="7D13A33D" w14:textId="77777777">
        <w:trPr>
          <w:cantSplit/>
          <w:trHeight w:val="72"/>
        </w:trPr>
        <w:tc>
          <w:tcPr>
            <w:tcW w:w="458" w:type="dxa"/>
            <w:vAlign w:val="center"/>
          </w:tcPr>
          <w:p w14:paraId="20513B5B" w14:textId="77777777" w:rsidR="000B50B9" w:rsidRPr="00231D46" w:rsidRDefault="000B50B9">
            <w:pPr>
              <w:spacing w:beforeLines="50" w:before="120" w:afterLines="50" w:after="120" w:line="360" w:lineRule="auto"/>
              <w:jc w:val="center"/>
              <w:rPr>
                <w:rFonts w:ascii="宋体" w:hAnsi="宋体"/>
                <w:sz w:val="24"/>
              </w:rPr>
            </w:pPr>
          </w:p>
        </w:tc>
        <w:tc>
          <w:tcPr>
            <w:tcW w:w="1134" w:type="dxa"/>
            <w:vAlign w:val="center"/>
          </w:tcPr>
          <w:p w14:paraId="675EC5D5" w14:textId="77777777" w:rsidR="000B50B9" w:rsidRPr="00231D46" w:rsidRDefault="000B50B9">
            <w:pPr>
              <w:spacing w:beforeLines="50" w:before="120" w:afterLines="50" w:after="120" w:line="360" w:lineRule="auto"/>
              <w:jc w:val="center"/>
              <w:rPr>
                <w:rFonts w:ascii="宋体" w:hAnsi="宋体"/>
                <w:sz w:val="24"/>
              </w:rPr>
            </w:pPr>
          </w:p>
        </w:tc>
        <w:tc>
          <w:tcPr>
            <w:tcW w:w="1836" w:type="dxa"/>
            <w:vAlign w:val="center"/>
          </w:tcPr>
          <w:p w14:paraId="39D869ED" w14:textId="77777777" w:rsidR="000B50B9" w:rsidRPr="00231D46" w:rsidRDefault="000B50B9">
            <w:pPr>
              <w:spacing w:beforeLines="50" w:before="120" w:afterLines="50" w:after="120" w:line="360" w:lineRule="auto"/>
              <w:jc w:val="center"/>
              <w:rPr>
                <w:rFonts w:ascii="宋体" w:hAnsi="宋体"/>
                <w:sz w:val="24"/>
              </w:rPr>
            </w:pPr>
          </w:p>
        </w:tc>
        <w:tc>
          <w:tcPr>
            <w:tcW w:w="1137" w:type="dxa"/>
            <w:vAlign w:val="center"/>
          </w:tcPr>
          <w:p w14:paraId="3E647201" w14:textId="77777777" w:rsidR="000B50B9" w:rsidRPr="00231D46" w:rsidRDefault="000B50B9">
            <w:pPr>
              <w:spacing w:beforeLines="50" w:before="120" w:afterLines="50" w:after="120" w:line="360" w:lineRule="auto"/>
              <w:jc w:val="center"/>
              <w:rPr>
                <w:rFonts w:ascii="宋体" w:hAnsi="宋体"/>
                <w:sz w:val="24"/>
              </w:rPr>
            </w:pPr>
          </w:p>
        </w:tc>
        <w:tc>
          <w:tcPr>
            <w:tcW w:w="1390" w:type="dxa"/>
            <w:vAlign w:val="center"/>
          </w:tcPr>
          <w:p w14:paraId="2E766017" w14:textId="77777777" w:rsidR="000B50B9" w:rsidRPr="00231D46" w:rsidRDefault="000B50B9">
            <w:pPr>
              <w:spacing w:beforeLines="50" w:before="120" w:afterLines="50" w:after="120" w:line="360" w:lineRule="auto"/>
              <w:jc w:val="center"/>
              <w:rPr>
                <w:rFonts w:ascii="宋体" w:hAnsi="宋体"/>
                <w:sz w:val="24"/>
              </w:rPr>
            </w:pPr>
          </w:p>
        </w:tc>
        <w:tc>
          <w:tcPr>
            <w:tcW w:w="1563" w:type="dxa"/>
            <w:vAlign w:val="center"/>
          </w:tcPr>
          <w:p w14:paraId="0E511006" w14:textId="77777777" w:rsidR="000B50B9" w:rsidRPr="00231D46" w:rsidRDefault="000B50B9">
            <w:pPr>
              <w:spacing w:beforeLines="50" w:before="120" w:afterLines="50" w:after="120" w:line="360" w:lineRule="auto"/>
              <w:jc w:val="center"/>
              <w:rPr>
                <w:rFonts w:ascii="宋体" w:hAnsi="宋体"/>
                <w:sz w:val="24"/>
              </w:rPr>
            </w:pPr>
          </w:p>
        </w:tc>
        <w:tc>
          <w:tcPr>
            <w:tcW w:w="1043" w:type="dxa"/>
            <w:vAlign w:val="center"/>
          </w:tcPr>
          <w:p w14:paraId="56E07C76" w14:textId="77777777" w:rsidR="000B50B9" w:rsidRPr="00231D46" w:rsidRDefault="000B50B9">
            <w:pPr>
              <w:spacing w:beforeLines="50" w:before="120" w:afterLines="50" w:after="120" w:line="360" w:lineRule="auto"/>
              <w:jc w:val="center"/>
              <w:rPr>
                <w:rFonts w:ascii="宋体" w:hAnsi="宋体"/>
                <w:sz w:val="24"/>
              </w:rPr>
            </w:pPr>
          </w:p>
        </w:tc>
      </w:tr>
    </w:tbl>
    <w:p w14:paraId="756A5C55" w14:textId="77777777" w:rsidR="000B50B9" w:rsidRPr="00231D46" w:rsidRDefault="003F39BE">
      <w:pPr>
        <w:spacing w:beforeLines="50" w:before="120" w:afterLines="50" w:after="120" w:line="360" w:lineRule="auto"/>
        <w:rPr>
          <w:rFonts w:ascii="宋体" w:hAnsi="宋体"/>
          <w:b/>
          <w:sz w:val="24"/>
        </w:rPr>
      </w:pPr>
      <w:r w:rsidRPr="00231D46">
        <w:rPr>
          <w:rFonts w:ascii="宋体" w:hAnsi="宋体" w:hint="eastAsia"/>
          <w:b/>
          <w:sz w:val="24"/>
        </w:rPr>
        <w:t>注：</w:t>
      </w:r>
      <w:r w:rsidRPr="00231D46">
        <w:rPr>
          <w:rFonts w:ascii="宋体" w:hAnsi="宋体" w:hint="eastAsia"/>
          <w:sz w:val="24"/>
        </w:rPr>
        <w:t>投标人递交的投标文件中与招标文件第三册</w:t>
      </w:r>
      <w:r w:rsidRPr="00231D46">
        <w:rPr>
          <w:rFonts w:ascii="宋体" w:hAnsi="宋体" w:hint="eastAsia"/>
          <w:sz w:val="24"/>
        </w:rPr>
        <w:t>/</w:t>
      </w:r>
      <w:r w:rsidRPr="00231D46">
        <w:rPr>
          <w:rFonts w:ascii="宋体" w:hAnsi="宋体" w:hint="eastAsia"/>
          <w:sz w:val="24"/>
        </w:rPr>
        <w:t>第七章合同条款及格式的要求（除第二章中所列合同实质性要求以外）有不同时，应逐条列在合同条款响应表中，否则将认为投标人接受招标文件的要求。</w:t>
      </w:r>
    </w:p>
    <w:p w14:paraId="0C652EC7" w14:textId="77777777" w:rsidR="000B50B9" w:rsidRPr="00231D46" w:rsidRDefault="003F39BE">
      <w:pPr>
        <w:spacing w:beforeLines="50" w:before="120" w:afterLines="50" w:after="120" w:line="360" w:lineRule="auto"/>
        <w:rPr>
          <w:rFonts w:ascii="宋体" w:hAnsi="宋体"/>
          <w:b/>
          <w:sz w:val="24"/>
        </w:rPr>
      </w:pPr>
      <w:r w:rsidRPr="00231D46">
        <w:rPr>
          <w:rFonts w:ascii="宋体" w:hAnsi="宋体" w:hint="eastAsia"/>
          <w:b/>
          <w:sz w:val="24"/>
        </w:rPr>
        <w:t>特别提示：本项目招标文件第七章合同条款及格式中全部内容均为实质性要求，任何不满足（负偏离），将导致被否决投标。</w:t>
      </w:r>
    </w:p>
    <w:p w14:paraId="20C0528D" w14:textId="77777777" w:rsidR="000B50B9" w:rsidRPr="00231D46" w:rsidRDefault="000B50B9">
      <w:pPr>
        <w:spacing w:beforeLines="50" w:before="120" w:afterLines="50" w:after="120" w:line="360" w:lineRule="auto"/>
        <w:ind w:firstLineChars="100" w:firstLine="240"/>
        <w:rPr>
          <w:rFonts w:ascii="宋体" w:hAnsi="宋体"/>
          <w:sz w:val="24"/>
        </w:rPr>
      </w:pPr>
    </w:p>
    <w:p w14:paraId="0D2B9EED" w14:textId="77777777" w:rsidR="000B50B9" w:rsidRPr="00231D46" w:rsidRDefault="000B50B9">
      <w:pPr>
        <w:spacing w:beforeLines="50" w:before="120" w:afterLines="50" w:after="120" w:line="360" w:lineRule="auto"/>
        <w:ind w:firstLineChars="100" w:firstLine="240"/>
        <w:rPr>
          <w:rFonts w:ascii="宋体" w:hAnsi="宋体"/>
          <w:sz w:val="24"/>
        </w:rPr>
      </w:pPr>
    </w:p>
    <w:p w14:paraId="5D7CAA4F" w14:textId="77777777" w:rsidR="000B50B9" w:rsidRPr="00231D46" w:rsidRDefault="003F39BE">
      <w:pPr>
        <w:spacing w:beforeLines="50" w:before="120" w:afterLines="50" w:after="120" w:line="360" w:lineRule="auto"/>
        <w:ind w:firstLineChars="100" w:firstLine="240"/>
        <w:rPr>
          <w:rFonts w:ascii="宋体" w:hAnsi="宋体"/>
          <w:sz w:val="24"/>
          <w:u w:val="single"/>
        </w:rPr>
      </w:pPr>
      <w:r w:rsidRPr="00231D46">
        <w:rPr>
          <w:rFonts w:ascii="宋体" w:hAnsi="宋体" w:hint="eastAsia"/>
          <w:sz w:val="24"/>
        </w:rPr>
        <w:t>投标人名称（公章或电子章）：</w:t>
      </w:r>
      <w:r w:rsidRPr="00231D46">
        <w:rPr>
          <w:rFonts w:ascii="宋体" w:hAnsi="宋体" w:hint="eastAsia"/>
          <w:sz w:val="24"/>
          <w:u w:val="single"/>
        </w:rPr>
        <w:t xml:space="preserve">                  </w:t>
      </w:r>
    </w:p>
    <w:p w14:paraId="129E8C18" w14:textId="77777777" w:rsidR="000B50B9" w:rsidRPr="00231D46" w:rsidRDefault="003F39BE">
      <w:pPr>
        <w:spacing w:beforeLines="50" w:before="120" w:afterLines="50" w:after="120" w:line="360" w:lineRule="auto"/>
        <w:ind w:firstLineChars="100" w:firstLine="240"/>
        <w:rPr>
          <w:rFonts w:ascii="宋体" w:hAnsi="宋体"/>
          <w:sz w:val="24"/>
        </w:rPr>
      </w:pPr>
      <w:r w:rsidRPr="00231D46">
        <w:rPr>
          <w:rFonts w:ascii="宋体" w:hAnsi="宋体" w:hint="eastAsia"/>
          <w:sz w:val="24"/>
        </w:rPr>
        <w:t xml:space="preserve"> </w:t>
      </w:r>
    </w:p>
    <w:p w14:paraId="67711DB4" w14:textId="77777777" w:rsidR="000B50B9" w:rsidRPr="00231D46" w:rsidRDefault="000B50B9">
      <w:pPr>
        <w:spacing w:beforeLines="50" w:before="120" w:afterLines="50" w:after="120" w:line="360" w:lineRule="auto"/>
        <w:jc w:val="right"/>
        <w:rPr>
          <w:rFonts w:ascii="宋体" w:hAnsi="宋体"/>
          <w:sz w:val="24"/>
        </w:rPr>
      </w:pPr>
    </w:p>
    <w:p w14:paraId="798D69F0" w14:textId="77777777" w:rsidR="000B50B9" w:rsidRPr="00231D46" w:rsidRDefault="003F39BE">
      <w:pPr>
        <w:spacing w:beforeLines="50" w:before="120" w:afterLines="50" w:after="120" w:line="360" w:lineRule="auto"/>
        <w:jc w:val="right"/>
        <w:rPr>
          <w:rFonts w:ascii="宋体" w:hAnsi="宋体"/>
          <w:sz w:val="24"/>
        </w:rPr>
        <w:sectPr w:rsidR="000B50B9" w:rsidRPr="00231D46">
          <w:pgSz w:w="11906" w:h="16838"/>
          <w:pgMar w:top="1440" w:right="1700" w:bottom="1440" w:left="1701" w:header="567" w:footer="567" w:gutter="0"/>
          <w:cols w:space="720"/>
          <w:docGrid w:linePitch="312"/>
        </w:sectPr>
      </w:pPr>
      <w:r w:rsidRPr="00231D46">
        <w:rPr>
          <w:rFonts w:ascii="宋体" w:hAnsi="宋体" w:hint="eastAsia"/>
          <w:sz w:val="24"/>
        </w:rPr>
        <w:t>日期</w:t>
      </w:r>
      <w:r w:rsidRPr="00231D46">
        <w:rPr>
          <w:rFonts w:ascii="宋体" w:hAnsi="宋体" w:hint="eastAsia"/>
          <w:sz w:val="24"/>
        </w:rPr>
        <w:t xml:space="preserve">     </w:t>
      </w:r>
      <w:r w:rsidRPr="00231D46">
        <w:rPr>
          <w:rFonts w:ascii="宋体" w:hAnsi="宋体" w:hint="eastAsia"/>
          <w:sz w:val="24"/>
        </w:rPr>
        <w:t>年</w:t>
      </w:r>
      <w:r w:rsidRPr="00231D46">
        <w:rPr>
          <w:rFonts w:ascii="宋体" w:hAnsi="宋体" w:hint="eastAsia"/>
          <w:sz w:val="24"/>
        </w:rPr>
        <w:t xml:space="preserve">   </w:t>
      </w:r>
      <w:r w:rsidRPr="00231D46">
        <w:rPr>
          <w:rFonts w:ascii="宋体" w:hAnsi="宋体" w:hint="eastAsia"/>
          <w:sz w:val="24"/>
        </w:rPr>
        <w:t>月</w:t>
      </w:r>
      <w:r w:rsidRPr="00231D46">
        <w:rPr>
          <w:rFonts w:ascii="宋体" w:hAnsi="宋体" w:hint="eastAsia"/>
          <w:sz w:val="24"/>
        </w:rPr>
        <w:t xml:space="preserve">   </w:t>
      </w:r>
      <w:r w:rsidRPr="00231D46">
        <w:rPr>
          <w:rFonts w:ascii="宋体" w:hAnsi="宋体" w:hint="eastAsia"/>
          <w:sz w:val="24"/>
        </w:rPr>
        <w:t>日</w:t>
      </w:r>
    </w:p>
    <w:p w14:paraId="41261D70" w14:textId="77777777" w:rsidR="000B50B9" w:rsidRPr="00231D46" w:rsidRDefault="003F39BE">
      <w:pPr>
        <w:spacing w:beforeLines="50" w:before="120" w:afterLines="50" w:after="120" w:line="360" w:lineRule="auto"/>
        <w:outlineLvl w:val="2"/>
        <w:rPr>
          <w:rFonts w:ascii="宋体" w:hAnsi="宋体"/>
          <w:b/>
          <w:sz w:val="24"/>
        </w:rPr>
      </w:pPr>
      <w:bookmarkStart w:id="221" w:name="_Toc476211600"/>
      <w:bookmarkStart w:id="222" w:name="_Toc25270"/>
      <w:bookmarkStart w:id="223" w:name="_Toc56783571"/>
      <w:bookmarkStart w:id="224" w:name="_Toc45113255"/>
      <w:bookmarkStart w:id="225" w:name="_Toc436248640"/>
      <w:r w:rsidRPr="00231D46">
        <w:rPr>
          <w:rFonts w:ascii="宋体" w:hAnsi="宋体" w:hint="eastAsia"/>
          <w:b/>
          <w:sz w:val="24"/>
        </w:rPr>
        <w:lastRenderedPageBreak/>
        <w:t>格式</w:t>
      </w:r>
      <w:r w:rsidRPr="00231D46">
        <w:rPr>
          <w:rFonts w:ascii="宋体" w:hAnsi="宋体" w:hint="eastAsia"/>
          <w:b/>
          <w:sz w:val="24"/>
        </w:rPr>
        <w:t xml:space="preserve">1-8 </w:t>
      </w:r>
      <w:r w:rsidRPr="00231D46">
        <w:rPr>
          <w:rFonts w:ascii="宋体" w:hAnsi="宋体" w:hint="eastAsia"/>
          <w:b/>
          <w:sz w:val="24"/>
        </w:rPr>
        <w:t>廉政承诺函</w:t>
      </w:r>
      <w:bookmarkEnd w:id="221"/>
      <w:bookmarkEnd w:id="222"/>
      <w:bookmarkEnd w:id="223"/>
      <w:bookmarkEnd w:id="224"/>
    </w:p>
    <w:p w14:paraId="6E443843" w14:textId="77777777" w:rsidR="000B50B9" w:rsidRPr="00231D46" w:rsidRDefault="003F39BE">
      <w:pPr>
        <w:spacing w:line="360" w:lineRule="auto"/>
        <w:jc w:val="center"/>
        <w:rPr>
          <w:rFonts w:ascii="宋体" w:hAnsi="宋体"/>
          <w:sz w:val="24"/>
        </w:rPr>
      </w:pPr>
      <w:r w:rsidRPr="00231D46">
        <w:rPr>
          <w:rFonts w:ascii="宋体" w:hAnsi="宋体" w:hint="eastAsia"/>
          <w:sz w:val="24"/>
        </w:rPr>
        <w:t>投标廉政承诺函</w:t>
      </w:r>
    </w:p>
    <w:p w14:paraId="4A2F55BB" w14:textId="77777777" w:rsidR="000B50B9" w:rsidRPr="00231D46" w:rsidRDefault="003F39BE">
      <w:pPr>
        <w:spacing w:line="360" w:lineRule="auto"/>
        <w:rPr>
          <w:rFonts w:ascii="宋体" w:hAnsi="宋体"/>
          <w:sz w:val="24"/>
        </w:rPr>
      </w:pPr>
      <w:r w:rsidRPr="00231D46">
        <w:rPr>
          <w:rFonts w:ascii="宋体" w:hAnsi="宋体" w:hint="eastAsia"/>
          <w:sz w:val="24"/>
          <w:u w:val="single"/>
        </w:rPr>
        <w:t>[</w:t>
      </w:r>
      <w:r w:rsidRPr="00231D46">
        <w:rPr>
          <w:rFonts w:ascii="宋体" w:hAnsi="宋体" w:hint="eastAsia"/>
          <w:sz w:val="24"/>
          <w:u w:val="single"/>
        </w:rPr>
        <w:t>招标人名称</w:t>
      </w:r>
      <w:r w:rsidRPr="00231D46">
        <w:rPr>
          <w:rFonts w:ascii="宋体" w:hAnsi="宋体" w:hint="eastAsia"/>
          <w:sz w:val="24"/>
          <w:u w:val="single"/>
        </w:rPr>
        <w:t>]</w:t>
      </w:r>
      <w:r w:rsidRPr="00231D46">
        <w:rPr>
          <w:rFonts w:ascii="宋体" w:hAnsi="宋体" w:hint="eastAsia"/>
          <w:sz w:val="24"/>
        </w:rPr>
        <w:t>：</w:t>
      </w:r>
    </w:p>
    <w:p w14:paraId="14F8B649" w14:textId="77777777" w:rsidR="000B50B9" w:rsidRPr="00231D46" w:rsidRDefault="003F39BE">
      <w:pPr>
        <w:adjustRightInd w:val="0"/>
        <w:snapToGrid w:val="0"/>
        <w:spacing w:line="360" w:lineRule="auto"/>
        <w:ind w:firstLineChars="200" w:firstLine="480"/>
        <w:rPr>
          <w:rFonts w:ascii="宋体" w:hAnsi="宋体"/>
          <w:sz w:val="24"/>
        </w:rPr>
      </w:pPr>
      <w:r w:rsidRPr="00231D46">
        <w:rPr>
          <w:rFonts w:ascii="宋体" w:hAnsi="宋体" w:hint="eastAsia"/>
          <w:sz w:val="24"/>
        </w:rPr>
        <w:t>我公司有意参与贵公司</w:t>
      </w:r>
      <w:r w:rsidRPr="00231D46">
        <w:rPr>
          <w:rFonts w:ascii="宋体" w:hAnsi="宋体" w:hint="eastAsia"/>
          <w:sz w:val="24"/>
          <w:u w:val="single"/>
        </w:rPr>
        <w:t xml:space="preserve">                    </w:t>
      </w:r>
      <w:r w:rsidRPr="00231D46">
        <w:rPr>
          <w:rFonts w:ascii="宋体" w:hAnsi="宋体" w:hint="eastAsia"/>
          <w:sz w:val="24"/>
          <w:u w:val="single"/>
        </w:rPr>
        <w:t>【项目名称】</w:t>
      </w:r>
      <w:r w:rsidRPr="00231D46">
        <w:rPr>
          <w:rFonts w:ascii="宋体" w:hAnsi="宋体" w:hint="eastAsia"/>
          <w:sz w:val="24"/>
        </w:rPr>
        <w:t>投标，为保证招投标工作的公平公正及充分竞争，在此，我公司郑重承诺如下：</w:t>
      </w:r>
    </w:p>
    <w:p w14:paraId="2475CFB6" w14:textId="77777777" w:rsidR="000B50B9" w:rsidRPr="00231D46" w:rsidRDefault="003F39BE">
      <w:pPr>
        <w:adjustRightInd w:val="0"/>
        <w:snapToGrid w:val="0"/>
        <w:spacing w:line="360" w:lineRule="auto"/>
        <w:rPr>
          <w:rFonts w:ascii="宋体" w:hAnsi="宋体"/>
          <w:b/>
          <w:sz w:val="24"/>
        </w:rPr>
      </w:pPr>
      <w:r w:rsidRPr="00231D46">
        <w:rPr>
          <w:rFonts w:ascii="宋体" w:hAnsi="宋体" w:hint="eastAsia"/>
          <w:b/>
          <w:sz w:val="24"/>
        </w:rPr>
        <w:t>1</w:t>
      </w:r>
      <w:r w:rsidRPr="00231D46">
        <w:rPr>
          <w:rFonts w:ascii="宋体" w:hAnsi="宋体" w:hint="eastAsia"/>
          <w:b/>
          <w:sz w:val="24"/>
        </w:rPr>
        <w:t>、对于如下行为坚决抵制并向贵公司及时通报：</w:t>
      </w:r>
    </w:p>
    <w:p w14:paraId="56AE2DA4" w14:textId="77777777" w:rsidR="000B50B9" w:rsidRPr="00231D46" w:rsidRDefault="003F39BE">
      <w:pPr>
        <w:tabs>
          <w:tab w:val="left" w:pos="900"/>
        </w:tabs>
        <w:adjustRightInd w:val="0"/>
        <w:snapToGrid w:val="0"/>
        <w:spacing w:line="360" w:lineRule="auto"/>
        <w:rPr>
          <w:rFonts w:ascii="宋体" w:hAnsi="宋体"/>
          <w:sz w:val="24"/>
        </w:rPr>
      </w:pPr>
      <w:r w:rsidRPr="00231D46">
        <w:rPr>
          <w:rFonts w:ascii="宋体" w:hAnsi="宋体" w:hint="eastAsia"/>
          <w:sz w:val="24"/>
        </w:rPr>
        <w:t>1.1</w:t>
      </w:r>
      <w:r w:rsidRPr="00231D46">
        <w:rPr>
          <w:rFonts w:ascii="宋体" w:hAnsi="宋体" w:hint="eastAsia"/>
          <w:sz w:val="24"/>
        </w:rPr>
        <w:t>招标人、招标代理及招标相关单位的人员利用职务上的便利，自行或通过他人向我公司推荐供应商（分包商）；</w:t>
      </w:r>
    </w:p>
    <w:p w14:paraId="7319D314" w14:textId="77777777" w:rsidR="000B50B9" w:rsidRPr="00231D46" w:rsidRDefault="003F39BE">
      <w:pPr>
        <w:tabs>
          <w:tab w:val="left" w:pos="900"/>
        </w:tabs>
        <w:adjustRightInd w:val="0"/>
        <w:snapToGrid w:val="0"/>
        <w:spacing w:line="360" w:lineRule="auto"/>
        <w:rPr>
          <w:rFonts w:ascii="宋体" w:hAnsi="宋体"/>
          <w:sz w:val="24"/>
        </w:rPr>
      </w:pPr>
      <w:r w:rsidRPr="00231D46">
        <w:rPr>
          <w:rFonts w:ascii="宋体" w:hAnsi="宋体" w:hint="eastAsia"/>
          <w:sz w:val="24"/>
        </w:rPr>
        <w:t>1.2</w:t>
      </w:r>
      <w:r w:rsidRPr="00231D46">
        <w:rPr>
          <w:rFonts w:ascii="宋体" w:hAnsi="宋体" w:hint="eastAsia"/>
          <w:sz w:val="24"/>
        </w:rPr>
        <w:t>其他投标参与方自行或委托他人私下与我公司联系串通投标事宜；</w:t>
      </w:r>
    </w:p>
    <w:p w14:paraId="40C392B0" w14:textId="77777777" w:rsidR="000B50B9" w:rsidRPr="00231D46" w:rsidRDefault="003F39BE">
      <w:pPr>
        <w:tabs>
          <w:tab w:val="left" w:pos="900"/>
        </w:tabs>
        <w:adjustRightInd w:val="0"/>
        <w:snapToGrid w:val="0"/>
        <w:spacing w:line="360" w:lineRule="auto"/>
        <w:rPr>
          <w:rFonts w:ascii="宋体" w:hAnsi="宋体"/>
          <w:sz w:val="24"/>
        </w:rPr>
      </w:pPr>
      <w:r w:rsidRPr="00231D46">
        <w:rPr>
          <w:rFonts w:ascii="宋体" w:hAnsi="宋体" w:hint="eastAsia"/>
          <w:sz w:val="24"/>
        </w:rPr>
        <w:t>1.3</w:t>
      </w:r>
      <w:r w:rsidRPr="00231D46">
        <w:rPr>
          <w:rFonts w:ascii="宋体" w:hAnsi="宋体" w:hint="eastAsia"/>
          <w:sz w:val="24"/>
        </w:rPr>
        <w:t>招标人、招标代理及招标相关单位的人员在招标投标过程中，人为设置障碍，索要或暗示索要现金、股票、股权、各种有价证券、支付凭证或贵重物品等。</w:t>
      </w:r>
    </w:p>
    <w:p w14:paraId="29DF3D7C" w14:textId="77777777" w:rsidR="000B50B9" w:rsidRPr="00231D46" w:rsidRDefault="003F39BE">
      <w:pPr>
        <w:tabs>
          <w:tab w:val="left" w:pos="900"/>
        </w:tabs>
        <w:adjustRightInd w:val="0"/>
        <w:snapToGrid w:val="0"/>
        <w:spacing w:line="360" w:lineRule="auto"/>
        <w:rPr>
          <w:rFonts w:ascii="宋体" w:hAnsi="宋体"/>
          <w:b/>
          <w:sz w:val="24"/>
        </w:rPr>
      </w:pPr>
      <w:r w:rsidRPr="00231D46">
        <w:rPr>
          <w:rFonts w:ascii="宋体" w:hAnsi="宋体" w:hint="eastAsia"/>
          <w:b/>
          <w:sz w:val="24"/>
        </w:rPr>
        <w:t>2.</w:t>
      </w:r>
      <w:r w:rsidRPr="00231D46">
        <w:rPr>
          <w:rFonts w:ascii="宋体" w:hAnsi="宋体" w:hint="eastAsia"/>
          <w:b/>
          <w:sz w:val="24"/>
        </w:rPr>
        <w:t>我公司愿依法合规参与本项目竞争，严格本公司员工管理，承诺如下：</w:t>
      </w:r>
    </w:p>
    <w:p w14:paraId="744685D3" w14:textId="77777777" w:rsidR="000B50B9" w:rsidRPr="00231D46" w:rsidRDefault="003F39BE">
      <w:pPr>
        <w:adjustRightInd w:val="0"/>
        <w:snapToGrid w:val="0"/>
        <w:spacing w:line="360" w:lineRule="auto"/>
        <w:rPr>
          <w:rFonts w:ascii="宋体" w:hAnsi="宋体"/>
          <w:sz w:val="24"/>
        </w:rPr>
      </w:pPr>
      <w:r w:rsidRPr="00231D46">
        <w:rPr>
          <w:rFonts w:ascii="宋体" w:hAnsi="宋体" w:hint="eastAsia"/>
          <w:sz w:val="24"/>
        </w:rPr>
        <w:t>2.1</w:t>
      </w:r>
      <w:r w:rsidRPr="00231D46">
        <w:rPr>
          <w:rFonts w:ascii="宋体" w:hAnsi="宋体" w:hint="eastAsia"/>
          <w:sz w:val="24"/>
        </w:rPr>
        <w:t>我公司不会以任何理由任何方式进行串通投标等不正当竞争的违法违规行为；</w:t>
      </w:r>
    </w:p>
    <w:p w14:paraId="5088F04E" w14:textId="77777777" w:rsidR="000B50B9" w:rsidRPr="00231D46" w:rsidRDefault="003F39BE">
      <w:pPr>
        <w:adjustRightInd w:val="0"/>
        <w:snapToGrid w:val="0"/>
        <w:spacing w:line="360" w:lineRule="auto"/>
        <w:rPr>
          <w:rFonts w:ascii="宋体" w:hAnsi="宋体"/>
          <w:sz w:val="24"/>
        </w:rPr>
      </w:pPr>
      <w:r w:rsidRPr="00231D46">
        <w:rPr>
          <w:rFonts w:ascii="宋体" w:hAnsi="宋体" w:hint="eastAsia"/>
          <w:sz w:val="24"/>
        </w:rPr>
        <w:t>2.2</w:t>
      </w:r>
      <w:r w:rsidRPr="00231D46">
        <w:rPr>
          <w:rFonts w:ascii="宋体" w:hAnsi="宋体" w:hint="eastAsia"/>
          <w:sz w:val="24"/>
        </w:rPr>
        <w:t>我公司或我公司员工不以任何理由任何方式，向贵公司、招标代理及招标相关单位的人员赠送现金、股票、股权、各种有价证券、支付凭证或贵重物品等；</w:t>
      </w:r>
    </w:p>
    <w:p w14:paraId="3077B588" w14:textId="77777777" w:rsidR="000B50B9" w:rsidRPr="00231D46" w:rsidRDefault="003F39BE">
      <w:pPr>
        <w:adjustRightInd w:val="0"/>
        <w:snapToGrid w:val="0"/>
        <w:spacing w:line="360" w:lineRule="auto"/>
        <w:rPr>
          <w:rFonts w:ascii="宋体" w:hAnsi="宋体"/>
          <w:sz w:val="24"/>
        </w:rPr>
      </w:pPr>
      <w:r w:rsidRPr="00231D46">
        <w:rPr>
          <w:rFonts w:ascii="宋体" w:hAnsi="宋体" w:hint="eastAsia"/>
          <w:sz w:val="24"/>
        </w:rPr>
        <w:t>2.3</w:t>
      </w:r>
      <w:r w:rsidRPr="00231D46">
        <w:rPr>
          <w:rFonts w:ascii="宋体" w:hAnsi="宋体" w:hint="eastAsia"/>
          <w:sz w:val="24"/>
        </w:rPr>
        <w:t>我公司或我公司员工不以任何理由任何方式，向贵公司、招标代理及招标相关单位的人员发出健身、娱乐活动的邀请，或对贵公司、招标代理及招标相关单位的人员进行超标准接待；</w:t>
      </w:r>
    </w:p>
    <w:p w14:paraId="7B7BEA09" w14:textId="77777777" w:rsidR="000B50B9" w:rsidRPr="00231D46" w:rsidRDefault="003F39BE">
      <w:pPr>
        <w:adjustRightInd w:val="0"/>
        <w:snapToGrid w:val="0"/>
        <w:spacing w:line="360" w:lineRule="auto"/>
        <w:rPr>
          <w:rFonts w:ascii="宋体" w:hAnsi="宋体"/>
          <w:sz w:val="24"/>
        </w:rPr>
      </w:pPr>
      <w:r w:rsidRPr="00231D46">
        <w:rPr>
          <w:rFonts w:ascii="宋体" w:hAnsi="宋体" w:hint="eastAsia"/>
          <w:sz w:val="24"/>
        </w:rPr>
        <w:t>2.4</w:t>
      </w:r>
      <w:r w:rsidRPr="00231D46">
        <w:rPr>
          <w:rFonts w:ascii="宋体" w:hAnsi="宋体" w:hint="eastAsia"/>
          <w:sz w:val="24"/>
        </w:rPr>
        <w:t>参与贵公司项目投标及与投标相关的交流调研过程中，我公司保证向贵公司所提供信息的真实性和准确性，且不会将拟投标工程进行任何形式的转包或挂靠。</w:t>
      </w:r>
    </w:p>
    <w:p w14:paraId="5BCE4DFC" w14:textId="77777777" w:rsidR="000B50B9" w:rsidRPr="00231D46" w:rsidRDefault="003F39BE">
      <w:pPr>
        <w:adjustRightInd w:val="0"/>
        <w:snapToGrid w:val="0"/>
        <w:spacing w:line="360" w:lineRule="auto"/>
        <w:rPr>
          <w:rFonts w:ascii="宋体" w:hAnsi="宋体"/>
          <w:b/>
          <w:sz w:val="24"/>
        </w:rPr>
      </w:pPr>
      <w:r w:rsidRPr="00231D46">
        <w:rPr>
          <w:rFonts w:ascii="宋体" w:hAnsi="宋体" w:hint="eastAsia"/>
          <w:sz w:val="24"/>
        </w:rPr>
        <w:t>2.5</w:t>
      </w:r>
      <w:r w:rsidRPr="00231D46">
        <w:rPr>
          <w:rFonts w:ascii="宋体" w:hAnsi="宋体" w:hint="eastAsia"/>
          <w:sz w:val="24"/>
        </w:rPr>
        <w:t>参与贵公司招标项目投标过程中，招标相关信息交流应在工作场所公开进行，文件传递应通过公司传真或工作邮箱。不私下打探招标项目非公开信息（如其他投标人信息、标底详细信息、评标专家信息、评标过程信息等），不与贵公司、招标代理及招标相关单位的人员就招标相关信息进行私下商谈或者达成利益默契。</w:t>
      </w:r>
    </w:p>
    <w:p w14:paraId="149299FC" w14:textId="77777777" w:rsidR="000B50B9" w:rsidRPr="00231D46" w:rsidRDefault="003F39BE">
      <w:pPr>
        <w:adjustRightInd w:val="0"/>
        <w:snapToGrid w:val="0"/>
        <w:spacing w:line="360" w:lineRule="auto"/>
        <w:ind w:firstLineChars="200" w:firstLine="480"/>
        <w:rPr>
          <w:rFonts w:ascii="宋体" w:hAnsi="宋体"/>
          <w:sz w:val="24"/>
        </w:rPr>
      </w:pPr>
      <w:r w:rsidRPr="00231D46">
        <w:rPr>
          <w:rFonts w:ascii="宋体" w:hAnsi="宋体" w:hint="eastAsia"/>
          <w:sz w:val="24"/>
        </w:rPr>
        <w:t>不论何种原因，我公司人员如发生上述违反廉政承诺的行为，我公司将配合贵公司进行调查和严肃处理，并自行承担不能参与本项目投标或承包本项目的资格、以及今后可能不能参加贵公司其他项目的投标的后果。</w:t>
      </w:r>
    </w:p>
    <w:p w14:paraId="572A1F6E" w14:textId="77777777" w:rsidR="000B50B9" w:rsidRPr="00231D46" w:rsidRDefault="000B50B9">
      <w:pPr>
        <w:adjustRightInd w:val="0"/>
        <w:snapToGrid w:val="0"/>
        <w:spacing w:line="360" w:lineRule="auto"/>
        <w:ind w:firstLineChars="200" w:firstLine="480"/>
        <w:rPr>
          <w:rFonts w:ascii="宋体" w:hAnsi="宋体"/>
          <w:sz w:val="24"/>
        </w:rPr>
      </w:pPr>
    </w:p>
    <w:p w14:paraId="0604925C" w14:textId="77777777" w:rsidR="000B50B9" w:rsidRPr="00231D46" w:rsidRDefault="003F39BE">
      <w:pPr>
        <w:adjustRightInd w:val="0"/>
        <w:snapToGrid w:val="0"/>
        <w:spacing w:line="360" w:lineRule="auto"/>
        <w:rPr>
          <w:rFonts w:ascii="宋体" w:hAnsi="宋体"/>
          <w:sz w:val="24"/>
        </w:rPr>
      </w:pPr>
      <w:r w:rsidRPr="00231D46">
        <w:rPr>
          <w:rFonts w:ascii="宋体" w:hAnsi="宋体" w:hint="eastAsia"/>
          <w:sz w:val="24"/>
        </w:rPr>
        <w:t xml:space="preserve">    </w:t>
      </w:r>
      <w:r w:rsidRPr="00231D46">
        <w:rPr>
          <w:rFonts w:ascii="宋体" w:hAnsi="宋体" w:hint="eastAsia"/>
          <w:sz w:val="24"/>
        </w:rPr>
        <w:t>特此承诺。</w:t>
      </w:r>
    </w:p>
    <w:p w14:paraId="786F8D43" w14:textId="77777777" w:rsidR="000B50B9" w:rsidRPr="00231D46" w:rsidRDefault="000B50B9">
      <w:pPr>
        <w:adjustRightInd w:val="0"/>
        <w:snapToGrid w:val="0"/>
        <w:spacing w:line="360" w:lineRule="auto"/>
        <w:rPr>
          <w:rFonts w:ascii="宋体" w:hAnsi="宋体"/>
          <w:sz w:val="24"/>
        </w:rPr>
      </w:pPr>
    </w:p>
    <w:p w14:paraId="6A8B4C3B" w14:textId="77777777" w:rsidR="000B50B9" w:rsidRPr="00231D46" w:rsidRDefault="000B50B9">
      <w:pPr>
        <w:adjustRightInd w:val="0"/>
        <w:snapToGrid w:val="0"/>
        <w:spacing w:line="360" w:lineRule="auto"/>
        <w:rPr>
          <w:rFonts w:ascii="宋体" w:hAnsi="宋体"/>
          <w:sz w:val="24"/>
        </w:rPr>
      </w:pPr>
    </w:p>
    <w:p w14:paraId="7CF86E3D" w14:textId="77777777" w:rsidR="000B50B9" w:rsidRPr="00231D46" w:rsidRDefault="003F39BE">
      <w:pPr>
        <w:spacing w:beforeLines="50" w:before="120" w:afterLines="50" w:after="120" w:line="360" w:lineRule="auto"/>
        <w:rPr>
          <w:rFonts w:ascii="宋体" w:hAnsi="宋体"/>
          <w:sz w:val="24"/>
        </w:rPr>
      </w:pPr>
      <w:r w:rsidRPr="00231D46">
        <w:rPr>
          <w:rFonts w:ascii="宋体" w:hAnsi="宋体" w:hint="eastAsia"/>
          <w:sz w:val="24"/>
        </w:rPr>
        <w:t xml:space="preserve"> </w:t>
      </w:r>
      <w:r w:rsidRPr="00231D46">
        <w:rPr>
          <w:rFonts w:ascii="宋体" w:hAnsi="宋体" w:hint="eastAsia"/>
          <w:sz w:val="24"/>
        </w:rPr>
        <w:t>投标人名称（公章或电子章）：</w:t>
      </w:r>
      <w:r w:rsidRPr="00231D46">
        <w:rPr>
          <w:rFonts w:ascii="宋体" w:hAnsi="宋体" w:hint="eastAsia"/>
          <w:sz w:val="24"/>
        </w:rPr>
        <w:t>_____________________</w:t>
      </w:r>
    </w:p>
    <w:p w14:paraId="61AA0F32" w14:textId="77777777" w:rsidR="000B50B9" w:rsidRPr="00231D46" w:rsidRDefault="003F39BE">
      <w:pPr>
        <w:adjustRightInd w:val="0"/>
        <w:snapToGrid w:val="0"/>
        <w:spacing w:line="360" w:lineRule="auto"/>
        <w:ind w:right="204"/>
        <w:rPr>
          <w:rFonts w:ascii="宋体" w:hAnsi="宋体"/>
          <w:b/>
          <w:sz w:val="24"/>
        </w:rPr>
      </w:pPr>
      <w:r w:rsidRPr="00231D46">
        <w:rPr>
          <w:rFonts w:ascii="宋体" w:hAnsi="宋体" w:hint="eastAsia"/>
          <w:sz w:val="24"/>
        </w:rPr>
        <w:t>日期</w:t>
      </w:r>
      <w:r w:rsidRPr="00231D46">
        <w:rPr>
          <w:rFonts w:ascii="宋体" w:hAnsi="宋体" w:hint="eastAsia"/>
          <w:sz w:val="24"/>
        </w:rPr>
        <w:t xml:space="preserve">     </w:t>
      </w:r>
      <w:r w:rsidRPr="00231D46">
        <w:rPr>
          <w:rFonts w:ascii="宋体" w:hAnsi="宋体" w:hint="eastAsia"/>
          <w:sz w:val="24"/>
        </w:rPr>
        <w:t>年</w:t>
      </w:r>
      <w:r w:rsidRPr="00231D46">
        <w:rPr>
          <w:rFonts w:ascii="宋体" w:hAnsi="宋体" w:hint="eastAsia"/>
          <w:sz w:val="24"/>
        </w:rPr>
        <w:t xml:space="preserve">   </w:t>
      </w:r>
      <w:r w:rsidRPr="00231D46">
        <w:rPr>
          <w:rFonts w:ascii="宋体" w:hAnsi="宋体" w:hint="eastAsia"/>
          <w:sz w:val="24"/>
        </w:rPr>
        <w:t>月</w:t>
      </w:r>
      <w:r w:rsidRPr="00231D46">
        <w:rPr>
          <w:rFonts w:ascii="宋体" w:hAnsi="宋体" w:hint="eastAsia"/>
          <w:sz w:val="24"/>
        </w:rPr>
        <w:t xml:space="preserve">   </w:t>
      </w:r>
      <w:r w:rsidRPr="00231D46">
        <w:rPr>
          <w:rFonts w:ascii="宋体" w:hAnsi="宋体" w:hint="eastAsia"/>
          <w:sz w:val="24"/>
        </w:rPr>
        <w:t>日</w:t>
      </w:r>
    </w:p>
    <w:p w14:paraId="5415E6E0" w14:textId="77777777" w:rsidR="000B50B9" w:rsidRPr="00231D46" w:rsidRDefault="003F39BE">
      <w:pPr>
        <w:spacing w:beforeLines="50" w:before="120" w:afterLines="50" w:after="120" w:line="360" w:lineRule="auto"/>
        <w:outlineLvl w:val="2"/>
        <w:rPr>
          <w:rFonts w:ascii="宋体" w:hAnsi="宋体"/>
          <w:b/>
          <w:sz w:val="24"/>
        </w:rPr>
      </w:pPr>
      <w:r w:rsidRPr="00231D46">
        <w:rPr>
          <w:rFonts w:ascii="宋体" w:hAnsi="宋体"/>
          <w:b/>
          <w:sz w:val="24"/>
        </w:rPr>
        <w:br w:type="page"/>
      </w:r>
      <w:bookmarkStart w:id="226" w:name="_Toc31703"/>
      <w:bookmarkStart w:id="227" w:name="_Toc56783572"/>
      <w:bookmarkStart w:id="228" w:name="_Toc45113256"/>
      <w:r w:rsidRPr="00231D46">
        <w:rPr>
          <w:rFonts w:ascii="宋体" w:hAnsi="宋体" w:hint="eastAsia"/>
          <w:b/>
          <w:sz w:val="24"/>
        </w:rPr>
        <w:lastRenderedPageBreak/>
        <w:t>格式</w:t>
      </w:r>
      <w:r w:rsidRPr="00231D46">
        <w:rPr>
          <w:rFonts w:ascii="宋体" w:hAnsi="宋体" w:hint="eastAsia"/>
          <w:b/>
          <w:sz w:val="24"/>
        </w:rPr>
        <w:t>1-</w:t>
      </w:r>
      <w:bookmarkStart w:id="229" w:name="_Toc436248641"/>
      <w:bookmarkEnd w:id="225"/>
      <w:r w:rsidRPr="00231D46">
        <w:rPr>
          <w:rFonts w:ascii="宋体" w:hAnsi="宋体" w:hint="eastAsia"/>
          <w:b/>
          <w:sz w:val="24"/>
        </w:rPr>
        <w:t>9</w:t>
      </w:r>
      <w:r w:rsidRPr="00231D46">
        <w:rPr>
          <w:rFonts w:ascii="宋体" w:hAnsi="宋体" w:hint="eastAsia"/>
          <w:b/>
          <w:sz w:val="24"/>
        </w:rPr>
        <w:t>招标代理服务费承诺及投标保证金退还声明</w:t>
      </w:r>
      <w:bookmarkEnd w:id="226"/>
      <w:bookmarkEnd w:id="227"/>
      <w:bookmarkEnd w:id="228"/>
      <w:bookmarkEnd w:id="229"/>
    </w:p>
    <w:p w14:paraId="674706EC" w14:textId="77777777" w:rsidR="000B50B9" w:rsidRPr="00231D46" w:rsidRDefault="003F39BE">
      <w:pPr>
        <w:spacing w:beforeLines="50" w:before="120" w:afterLines="50" w:after="120" w:line="360" w:lineRule="auto"/>
        <w:rPr>
          <w:rFonts w:ascii="宋体" w:hAnsi="宋体"/>
          <w:sz w:val="24"/>
        </w:rPr>
      </w:pPr>
      <w:r w:rsidRPr="00231D46">
        <w:rPr>
          <w:rFonts w:ascii="宋体" w:hAnsi="宋体" w:hint="eastAsia"/>
          <w:sz w:val="24"/>
        </w:rPr>
        <w:t>致：深圳能源集团股份有限公司招标中心</w:t>
      </w:r>
    </w:p>
    <w:p w14:paraId="2AE18CFD" w14:textId="77777777" w:rsidR="000B50B9" w:rsidRPr="00231D46" w:rsidRDefault="003F39BE">
      <w:pPr>
        <w:spacing w:beforeLines="50" w:before="120" w:afterLines="50" w:after="120" w:line="360" w:lineRule="auto"/>
        <w:rPr>
          <w:rFonts w:ascii="宋体" w:hAnsi="宋体"/>
          <w:sz w:val="24"/>
        </w:rPr>
      </w:pPr>
      <w:r w:rsidRPr="00231D46">
        <w:rPr>
          <w:rFonts w:ascii="宋体" w:hAnsi="宋体" w:hint="eastAsia"/>
          <w:sz w:val="24"/>
        </w:rPr>
        <w:t>我公司作如下承诺和说明：</w:t>
      </w:r>
    </w:p>
    <w:p w14:paraId="29EA860D" w14:textId="27D01DCC" w:rsidR="000B50B9" w:rsidRPr="00231D46" w:rsidRDefault="00320567" w:rsidP="00320567">
      <w:pPr>
        <w:tabs>
          <w:tab w:val="left" w:pos="1134"/>
        </w:tabs>
        <w:spacing w:beforeLines="50" w:before="120" w:afterLines="50" w:after="120" w:line="360" w:lineRule="auto"/>
        <w:ind w:firstLine="567"/>
        <w:rPr>
          <w:rFonts w:ascii="宋体" w:hAnsi="宋体"/>
          <w:sz w:val="24"/>
        </w:rPr>
      </w:pPr>
      <w:r w:rsidRPr="00231D46">
        <w:rPr>
          <w:rFonts w:ascii="宋体" w:hAnsi="宋体"/>
          <w:sz w:val="24"/>
        </w:rPr>
        <w:t>一、</w:t>
      </w:r>
      <w:r w:rsidRPr="00231D46">
        <w:rPr>
          <w:rFonts w:ascii="宋体" w:hAnsi="宋体"/>
          <w:sz w:val="24"/>
        </w:rPr>
        <w:tab/>
      </w:r>
      <w:r w:rsidR="003F39BE" w:rsidRPr="00231D46">
        <w:rPr>
          <w:rFonts w:ascii="宋体" w:hAnsi="宋体" w:hint="eastAsia"/>
          <w:sz w:val="24"/>
        </w:rPr>
        <w:t>如果我方中标，我方愿意按招标文件的相关规定支付招标代理服务费。如我司未按时缴纳，该项费用可从我方提交的投标保证金中扣除。</w:t>
      </w:r>
    </w:p>
    <w:p w14:paraId="252566C8" w14:textId="723CF6AC" w:rsidR="000B50B9" w:rsidRPr="00231D46" w:rsidRDefault="00320567" w:rsidP="00320567">
      <w:pPr>
        <w:tabs>
          <w:tab w:val="left" w:pos="1134"/>
        </w:tabs>
        <w:spacing w:beforeLines="50" w:before="120" w:afterLines="50" w:after="120" w:line="360" w:lineRule="auto"/>
        <w:ind w:firstLine="567"/>
        <w:rPr>
          <w:rFonts w:ascii="宋体" w:hAnsi="宋体"/>
          <w:sz w:val="24"/>
        </w:rPr>
      </w:pPr>
      <w:r w:rsidRPr="00231D46">
        <w:rPr>
          <w:rFonts w:ascii="宋体" w:hAnsi="宋体"/>
          <w:sz w:val="24"/>
        </w:rPr>
        <w:t>二、</w:t>
      </w:r>
      <w:r w:rsidRPr="00231D46">
        <w:rPr>
          <w:rFonts w:ascii="宋体" w:hAnsi="宋体"/>
          <w:sz w:val="24"/>
        </w:rPr>
        <w:tab/>
      </w:r>
      <w:r w:rsidR="003F39BE" w:rsidRPr="00231D46">
        <w:rPr>
          <w:rFonts w:ascii="宋体" w:hAnsi="宋体" w:hint="eastAsia"/>
          <w:sz w:val="24"/>
        </w:rPr>
        <w:t>如果我方未中标或投标保证金仍有余额，请你公司按缴纳保证金的账号原路退回我方的投标保证金。</w:t>
      </w:r>
    </w:p>
    <w:p w14:paraId="26E4DA21" w14:textId="09CF56AE" w:rsidR="000B50B9" w:rsidRPr="00231D46" w:rsidRDefault="00320567" w:rsidP="00320567">
      <w:pPr>
        <w:tabs>
          <w:tab w:val="left" w:pos="1134"/>
        </w:tabs>
        <w:spacing w:beforeLines="50" w:before="120" w:afterLines="50" w:after="120" w:line="360" w:lineRule="auto"/>
        <w:ind w:firstLine="567"/>
        <w:rPr>
          <w:rFonts w:ascii="宋体" w:hAnsi="宋体"/>
          <w:b/>
          <w:sz w:val="24"/>
        </w:rPr>
      </w:pPr>
      <w:r w:rsidRPr="00231D46">
        <w:rPr>
          <w:rFonts w:ascii="宋体" w:hAnsi="宋体"/>
          <w:b/>
          <w:sz w:val="24"/>
        </w:rPr>
        <w:t>三、</w:t>
      </w:r>
      <w:r w:rsidRPr="00231D46">
        <w:rPr>
          <w:rFonts w:ascii="宋体" w:hAnsi="宋体"/>
          <w:b/>
          <w:sz w:val="24"/>
        </w:rPr>
        <w:tab/>
      </w:r>
      <w:r w:rsidR="003F39BE" w:rsidRPr="00231D46">
        <w:rPr>
          <w:rFonts w:ascii="宋体" w:hAnsi="宋体" w:hint="eastAsia"/>
          <w:sz w:val="24"/>
        </w:rPr>
        <w:t>如果我方中标，招标代理服务费增值税专用发票请按深圳能源电子招投标平台填写信息进行开具，我方已确认平台中开票信息填写无误。</w:t>
      </w:r>
    </w:p>
    <w:p w14:paraId="3490E4CD" w14:textId="77777777" w:rsidR="000B50B9" w:rsidRPr="00231D46" w:rsidRDefault="003F39BE">
      <w:pPr>
        <w:spacing w:beforeLines="50" w:before="120" w:afterLines="50" w:after="120" w:line="360" w:lineRule="auto"/>
        <w:rPr>
          <w:rFonts w:ascii="宋体" w:hAnsi="宋体"/>
          <w:sz w:val="24"/>
        </w:rPr>
      </w:pPr>
      <w:r w:rsidRPr="00231D46">
        <w:rPr>
          <w:rFonts w:ascii="宋体" w:hAnsi="宋体" w:hint="eastAsia"/>
          <w:sz w:val="24"/>
        </w:rPr>
        <w:t xml:space="preserve">    </w:t>
      </w:r>
      <w:r w:rsidRPr="00231D46">
        <w:rPr>
          <w:rFonts w:ascii="宋体" w:hAnsi="宋体" w:hint="eastAsia"/>
          <w:sz w:val="24"/>
        </w:rPr>
        <w:t xml:space="preserve">　　　　　　　　</w:t>
      </w:r>
      <w:r w:rsidRPr="00231D46">
        <w:rPr>
          <w:rFonts w:ascii="宋体" w:hAnsi="宋体" w:hint="eastAsia"/>
          <w:sz w:val="24"/>
        </w:rPr>
        <w:t xml:space="preserve">             </w:t>
      </w:r>
    </w:p>
    <w:p w14:paraId="35A66AE2" w14:textId="77777777" w:rsidR="000B50B9" w:rsidRPr="00231D46" w:rsidRDefault="003F39BE">
      <w:pPr>
        <w:adjustRightInd w:val="0"/>
        <w:snapToGrid w:val="0"/>
        <w:spacing w:line="360" w:lineRule="auto"/>
        <w:ind w:right="204"/>
        <w:rPr>
          <w:rFonts w:ascii="宋体" w:hAnsi="宋体"/>
          <w:sz w:val="24"/>
        </w:rPr>
        <w:sectPr w:rsidR="000B50B9" w:rsidRPr="00231D46">
          <w:headerReference w:type="first" r:id="rId22"/>
          <w:pgSz w:w="11906" w:h="16838"/>
          <w:pgMar w:top="1440" w:right="1700" w:bottom="1440" w:left="1701" w:header="567" w:footer="567" w:gutter="0"/>
          <w:cols w:space="720"/>
          <w:docGrid w:linePitch="312"/>
        </w:sectPr>
      </w:pPr>
      <w:r w:rsidRPr="00231D46">
        <w:rPr>
          <w:rFonts w:ascii="宋体" w:hAnsi="宋体" w:hint="eastAsia"/>
          <w:sz w:val="24"/>
        </w:rPr>
        <w:t>投标人名称（公章或电子章）：</w:t>
      </w:r>
      <w:r w:rsidRPr="00231D46">
        <w:rPr>
          <w:rFonts w:ascii="宋体" w:hAnsi="宋体" w:hint="eastAsia"/>
          <w:sz w:val="24"/>
        </w:rPr>
        <w:t>_____________________</w:t>
      </w:r>
    </w:p>
    <w:p w14:paraId="4C5F34D8" w14:textId="77777777" w:rsidR="000B50B9" w:rsidRPr="00231D46" w:rsidRDefault="003F39BE">
      <w:pPr>
        <w:spacing w:beforeLines="50" w:before="120" w:afterLines="50" w:after="120" w:line="360" w:lineRule="auto"/>
        <w:outlineLvl w:val="2"/>
        <w:rPr>
          <w:rFonts w:ascii="宋体" w:hAnsi="宋体"/>
          <w:b/>
          <w:sz w:val="24"/>
        </w:rPr>
      </w:pPr>
      <w:bookmarkStart w:id="230" w:name="_Toc45113257"/>
      <w:bookmarkStart w:id="231" w:name="_Toc56783573"/>
      <w:bookmarkStart w:id="232" w:name="_Toc25373"/>
      <w:bookmarkStart w:id="233" w:name="_Toc317667119"/>
      <w:bookmarkStart w:id="234" w:name="_Toc317667116"/>
      <w:bookmarkEnd w:id="152"/>
      <w:bookmarkEnd w:id="153"/>
      <w:r w:rsidRPr="00231D46">
        <w:rPr>
          <w:rFonts w:ascii="宋体" w:hAnsi="宋体" w:hint="eastAsia"/>
          <w:b/>
          <w:sz w:val="24"/>
        </w:rPr>
        <w:lastRenderedPageBreak/>
        <w:t>格式</w:t>
      </w:r>
      <w:r w:rsidRPr="00231D46">
        <w:rPr>
          <w:rFonts w:ascii="宋体" w:hAnsi="宋体" w:hint="eastAsia"/>
          <w:b/>
          <w:sz w:val="24"/>
        </w:rPr>
        <w:t xml:space="preserve">2  </w:t>
      </w:r>
      <w:r w:rsidRPr="00231D46">
        <w:rPr>
          <w:rFonts w:ascii="宋体" w:hAnsi="宋体" w:hint="eastAsia"/>
          <w:b/>
          <w:sz w:val="24"/>
        </w:rPr>
        <w:t>技术文件的指引</w:t>
      </w:r>
      <w:bookmarkEnd w:id="230"/>
      <w:bookmarkEnd w:id="231"/>
      <w:bookmarkEnd w:id="232"/>
    </w:p>
    <w:p w14:paraId="7B7B2D03" w14:textId="77777777" w:rsidR="000B50B9" w:rsidRPr="00231D46" w:rsidRDefault="000B50B9">
      <w:pPr>
        <w:pStyle w:val="15"/>
        <w:ind w:firstLineChars="200" w:firstLine="480"/>
        <w:jc w:val="left"/>
        <w:rPr>
          <w:sz w:val="24"/>
          <w:szCs w:val="24"/>
        </w:rPr>
      </w:pPr>
    </w:p>
    <w:p w14:paraId="3F7AD788" w14:textId="77777777" w:rsidR="000B50B9" w:rsidRPr="00231D46" w:rsidRDefault="003F39BE">
      <w:pPr>
        <w:pStyle w:val="15"/>
        <w:jc w:val="left"/>
        <w:rPr>
          <w:sz w:val="24"/>
          <w:szCs w:val="24"/>
        </w:rPr>
      </w:pPr>
      <w:r w:rsidRPr="00231D46">
        <w:rPr>
          <w:rFonts w:hint="eastAsia"/>
          <w:sz w:val="24"/>
          <w:szCs w:val="24"/>
        </w:rPr>
        <w:t>投标人名称（公章</w:t>
      </w:r>
      <w:r w:rsidRPr="00231D46">
        <w:rPr>
          <w:rFonts w:hint="eastAsia"/>
          <w:sz w:val="24"/>
        </w:rPr>
        <w:t>或电子章</w:t>
      </w:r>
      <w:r w:rsidRPr="00231D46">
        <w:rPr>
          <w:rFonts w:hint="eastAsia"/>
          <w:sz w:val="24"/>
          <w:szCs w:val="24"/>
        </w:rPr>
        <w:t>）：</w:t>
      </w:r>
      <w:r w:rsidRPr="00231D46">
        <w:rPr>
          <w:rFonts w:hint="eastAsia"/>
          <w:sz w:val="24"/>
          <w:szCs w:val="24"/>
          <w:u w:val="single"/>
        </w:rPr>
        <w:t xml:space="preserve">                  </w:t>
      </w:r>
    </w:p>
    <w:p w14:paraId="66AB5798" w14:textId="77777777" w:rsidR="000B50B9" w:rsidRPr="00231D46" w:rsidRDefault="003F39BE">
      <w:pPr>
        <w:spacing w:line="360" w:lineRule="auto"/>
        <w:rPr>
          <w:rFonts w:ascii="宋体" w:hAnsi="宋体"/>
          <w:sz w:val="24"/>
          <w:u w:val="single"/>
        </w:rPr>
      </w:pPr>
      <w:r w:rsidRPr="00231D46">
        <w:rPr>
          <w:rFonts w:ascii="宋体" w:hAnsi="宋体" w:hint="eastAsia"/>
          <w:sz w:val="24"/>
        </w:rPr>
        <w:t>招标编号：</w:t>
      </w:r>
      <w:r w:rsidRPr="00231D46">
        <w:rPr>
          <w:rFonts w:ascii="宋体" w:hAnsi="宋体" w:hint="eastAsia"/>
          <w:sz w:val="24"/>
        </w:rPr>
        <w:t>_______________</w:t>
      </w:r>
    </w:p>
    <w:p w14:paraId="564C3E3B" w14:textId="77777777" w:rsidR="000B50B9" w:rsidRPr="00231D46" w:rsidRDefault="003F39BE">
      <w:pPr>
        <w:spacing w:line="360" w:lineRule="auto"/>
        <w:rPr>
          <w:rFonts w:ascii="宋体" w:hAnsi="宋体"/>
          <w:sz w:val="24"/>
        </w:rPr>
      </w:pPr>
      <w:r w:rsidRPr="00231D46">
        <w:rPr>
          <w:rFonts w:ascii="宋体" w:hAnsi="宋体" w:hint="eastAsia"/>
          <w:sz w:val="24"/>
        </w:rPr>
        <w:t>项目名称：</w:t>
      </w:r>
      <w:r w:rsidRPr="00231D46">
        <w:rPr>
          <w:rFonts w:ascii="宋体" w:hAnsi="宋体" w:hint="eastAsia"/>
          <w:sz w:val="24"/>
          <w:u w:val="single"/>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1418"/>
        <w:gridCol w:w="3579"/>
        <w:gridCol w:w="2907"/>
      </w:tblGrid>
      <w:tr w:rsidR="00231D46" w:rsidRPr="00231D46" w14:paraId="7253C5B8" w14:textId="77777777">
        <w:tc>
          <w:tcPr>
            <w:tcW w:w="817" w:type="dxa"/>
            <w:vAlign w:val="center"/>
          </w:tcPr>
          <w:p w14:paraId="45FC395F" w14:textId="77777777" w:rsidR="000B50B9" w:rsidRPr="00231D46" w:rsidRDefault="003F39BE">
            <w:pPr>
              <w:jc w:val="center"/>
              <w:rPr>
                <w:rFonts w:ascii="宋体" w:hAnsi="宋体"/>
                <w:sz w:val="24"/>
              </w:rPr>
            </w:pPr>
            <w:r w:rsidRPr="00231D46">
              <w:rPr>
                <w:rFonts w:ascii="宋体" w:hAnsi="宋体" w:hint="eastAsia"/>
                <w:sz w:val="24"/>
              </w:rPr>
              <w:t>序号</w:t>
            </w:r>
          </w:p>
        </w:tc>
        <w:tc>
          <w:tcPr>
            <w:tcW w:w="4997" w:type="dxa"/>
            <w:gridSpan w:val="2"/>
            <w:vAlign w:val="center"/>
          </w:tcPr>
          <w:p w14:paraId="7831C67A" w14:textId="77777777" w:rsidR="000B50B9" w:rsidRPr="00231D46" w:rsidRDefault="003F39BE">
            <w:pPr>
              <w:jc w:val="center"/>
              <w:rPr>
                <w:rFonts w:ascii="宋体" w:hAnsi="宋体"/>
                <w:sz w:val="24"/>
              </w:rPr>
            </w:pPr>
            <w:r w:rsidRPr="00231D46">
              <w:rPr>
                <w:rFonts w:ascii="宋体" w:hAnsi="宋体" w:hint="eastAsia"/>
                <w:sz w:val="24"/>
              </w:rPr>
              <w:t>内容</w:t>
            </w:r>
          </w:p>
        </w:tc>
        <w:tc>
          <w:tcPr>
            <w:tcW w:w="2907" w:type="dxa"/>
            <w:vAlign w:val="center"/>
          </w:tcPr>
          <w:p w14:paraId="289835C6" w14:textId="77777777" w:rsidR="000B50B9" w:rsidRPr="00231D46" w:rsidRDefault="003F39BE">
            <w:pPr>
              <w:jc w:val="center"/>
              <w:rPr>
                <w:rFonts w:ascii="宋体" w:hAnsi="宋体"/>
                <w:sz w:val="24"/>
              </w:rPr>
            </w:pPr>
            <w:r w:rsidRPr="00231D46">
              <w:rPr>
                <w:rFonts w:ascii="宋体" w:hAnsi="宋体" w:hint="eastAsia"/>
                <w:sz w:val="24"/>
              </w:rPr>
              <w:t>材料在投标文件中的页码</w:t>
            </w:r>
          </w:p>
        </w:tc>
      </w:tr>
      <w:tr w:rsidR="00231D46" w:rsidRPr="00231D46" w14:paraId="0207115E" w14:textId="77777777">
        <w:trPr>
          <w:trHeight w:val="707"/>
        </w:trPr>
        <w:tc>
          <w:tcPr>
            <w:tcW w:w="817" w:type="dxa"/>
            <w:vAlign w:val="center"/>
          </w:tcPr>
          <w:p w14:paraId="12D5070D" w14:textId="4934CDFE" w:rsidR="000B50B9" w:rsidRPr="00231D46" w:rsidRDefault="00320567" w:rsidP="00320567">
            <w:pPr>
              <w:ind w:left="420" w:hanging="420"/>
              <w:jc w:val="center"/>
              <w:rPr>
                <w:rFonts w:ascii="宋体" w:hAnsi="宋体"/>
                <w:sz w:val="24"/>
              </w:rPr>
            </w:pPr>
            <w:r w:rsidRPr="00231D46">
              <w:rPr>
                <w:rFonts w:ascii="宋体" w:hAnsi="宋体"/>
                <w:sz w:val="24"/>
              </w:rPr>
              <w:t>1.</w:t>
            </w:r>
            <w:r w:rsidRPr="00231D46">
              <w:rPr>
                <w:rFonts w:ascii="宋体" w:hAnsi="宋体"/>
                <w:sz w:val="24"/>
              </w:rPr>
              <w:tab/>
            </w:r>
          </w:p>
        </w:tc>
        <w:tc>
          <w:tcPr>
            <w:tcW w:w="4997" w:type="dxa"/>
            <w:gridSpan w:val="2"/>
            <w:vAlign w:val="center"/>
          </w:tcPr>
          <w:p w14:paraId="117C4415" w14:textId="77777777" w:rsidR="000B50B9" w:rsidRPr="00231D46" w:rsidRDefault="003F39BE">
            <w:pPr>
              <w:jc w:val="center"/>
              <w:rPr>
                <w:rFonts w:ascii="宋体" w:hAnsi="宋体"/>
                <w:sz w:val="24"/>
              </w:rPr>
            </w:pPr>
            <w:r w:rsidRPr="00231D46">
              <w:rPr>
                <w:rFonts w:ascii="宋体" w:hAnsi="宋体" w:hint="eastAsia"/>
                <w:sz w:val="24"/>
              </w:rPr>
              <w:t>格式</w:t>
            </w:r>
            <w:r w:rsidRPr="00231D46">
              <w:rPr>
                <w:rFonts w:ascii="宋体" w:hAnsi="宋体" w:hint="eastAsia"/>
                <w:sz w:val="24"/>
              </w:rPr>
              <w:t xml:space="preserve">2-1 </w:t>
            </w:r>
            <w:r w:rsidRPr="00231D46">
              <w:rPr>
                <w:rFonts w:ascii="宋体" w:hAnsi="宋体" w:hint="eastAsia"/>
                <w:sz w:val="24"/>
              </w:rPr>
              <w:t>服务条款响应表</w:t>
            </w:r>
          </w:p>
        </w:tc>
        <w:tc>
          <w:tcPr>
            <w:tcW w:w="2907" w:type="dxa"/>
            <w:vAlign w:val="center"/>
          </w:tcPr>
          <w:p w14:paraId="674CA29B" w14:textId="77777777" w:rsidR="000B50B9" w:rsidRPr="00231D46" w:rsidRDefault="000B50B9">
            <w:pPr>
              <w:jc w:val="center"/>
              <w:rPr>
                <w:rFonts w:ascii="宋体" w:hAnsi="宋体"/>
                <w:sz w:val="24"/>
              </w:rPr>
            </w:pPr>
          </w:p>
        </w:tc>
      </w:tr>
      <w:tr w:rsidR="00231D46" w:rsidRPr="00231D46" w14:paraId="284BE586" w14:textId="77777777">
        <w:trPr>
          <w:trHeight w:val="70"/>
        </w:trPr>
        <w:tc>
          <w:tcPr>
            <w:tcW w:w="817" w:type="dxa"/>
            <w:vAlign w:val="center"/>
          </w:tcPr>
          <w:p w14:paraId="6431FCB1" w14:textId="10F2AF1E" w:rsidR="000B50B9" w:rsidRPr="00231D46" w:rsidRDefault="00320567" w:rsidP="00320567">
            <w:pPr>
              <w:ind w:left="420" w:hanging="420"/>
              <w:jc w:val="center"/>
              <w:rPr>
                <w:rFonts w:ascii="宋体" w:hAnsi="宋体"/>
                <w:sz w:val="24"/>
              </w:rPr>
            </w:pPr>
            <w:r w:rsidRPr="00231D46">
              <w:rPr>
                <w:rFonts w:ascii="宋体" w:hAnsi="宋体"/>
                <w:sz w:val="24"/>
              </w:rPr>
              <w:t>2.</w:t>
            </w:r>
            <w:r w:rsidRPr="00231D46">
              <w:rPr>
                <w:rFonts w:ascii="宋体" w:hAnsi="宋体"/>
                <w:sz w:val="24"/>
              </w:rPr>
              <w:tab/>
            </w:r>
          </w:p>
        </w:tc>
        <w:tc>
          <w:tcPr>
            <w:tcW w:w="4997" w:type="dxa"/>
            <w:gridSpan w:val="2"/>
            <w:vAlign w:val="center"/>
          </w:tcPr>
          <w:p w14:paraId="6CB7FF52" w14:textId="77777777" w:rsidR="000B50B9" w:rsidRPr="00231D46" w:rsidRDefault="003F39BE">
            <w:pPr>
              <w:spacing w:beforeLines="50" w:before="120" w:afterLines="50" w:after="120"/>
              <w:jc w:val="center"/>
              <w:outlineLvl w:val="2"/>
              <w:rPr>
                <w:rFonts w:ascii="宋体" w:hAnsi="宋体"/>
                <w:sz w:val="24"/>
              </w:rPr>
            </w:pPr>
            <w:bookmarkStart w:id="235" w:name="_Toc56783574"/>
            <w:bookmarkStart w:id="236" w:name="_Toc29055"/>
            <w:bookmarkStart w:id="237" w:name="_Toc45113258"/>
            <w:r w:rsidRPr="00231D46">
              <w:rPr>
                <w:rFonts w:ascii="宋体" w:hAnsi="宋体" w:hint="eastAsia"/>
                <w:sz w:val="24"/>
              </w:rPr>
              <w:t>格式</w:t>
            </w:r>
            <w:r w:rsidRPr="00231D46">
              <w:rPr>
                <w:rFonts w:ascii="宋体" w:hAnsi="宋体" w:hint="eastAsia"/>
                <w:sz w:val="24"/>
              </w:rPr>
              <w:t xml:space="preserve">2-2 </w:t>
            </w:r>
            <w:r w:rsidRPr="00231D46">
              <w:rPr>
                <w:rFonts w:ascii="宋体" w:hAnsi="宋体" w:hint="eastAsia"/>
                <w:sz w:val="24"/>
              </w:rPr>
              <w:t>服务方案</w:t>
            </w:r>
            <w:bookmarkEnd w:id="235"/>
            <w:bookmarkEnd w:id="236"/>
            <w:bookmarkEnd w:id="237"/>
          </w:p>
        </w:tc>
        <w:tc>
          <w:tcPr>
            <w:tcW w:w="2907" w:type="dxa"/>
            <w:vAlign w:val="center"/>
          </w:tcPr>
          <w:p w14:paraId="69CAE8A5" w14:textId="77777777" w:rsidR="000B50B9" w:rsidRPr="00231D46" w:rsidRDefault="000B50B9">
            <w:pPr>
              <w:jc w:val="center"/>
              <w:rPr>
                <w:rFonts w:ascii="宋体" w:hAnsi="宋体"/>
                <w:sz w:val="24"/>
              </w:rPr>
            </w:pPr>
          </w:p>
        </w:tc>
      </w:tr>
      <w:tr w:rsidR="00231D46" w:rsidRPr="00231D46" w14:paraId="065DA9F5" w14:textId="77777777">
        <w:trPr>
          <w:trHeight w:val="707"/>
        </w:trPr>
        <w:tc>
          <w:tcPr>
            <w:tcW w:w="817" w:type="dxa"/>
            <w:vAlign w:val="center"/>
          </w:tcPr>
          <w:p w14:paraId="02B10885" w14:textId="274B5B1A" w:rsidR="000B50B9" w:rsidRPr="00231D46" w:rsidRDefault="00320567" w:rsidP="00320567">
            <w:pPr>
              <w:ind w:left="420" w:hanging="420"/>
              <w:jc w:val="center"/>
              <w:rPr>
                <w:rFonts w:ascii="宋体" w:hAnsi="宋体"/>
                <w:sz w:val="24"/>
              </w:rPr>
            </w:pPr>
            <w:r w:rsidRPr="00231D46">
              <w:rPr>
                <w:rFonts w:ascii="宋体" w:hAnsi="宋体"/>
                <w:sz w:val="24"/>
              </w:rPr>
              <w:t>3.</w:t>
            </w:r>
            <w:r w:rsidRPr="00231D46">
              <w:rPr>
                <w:rFonts w:ascii="宋体" w:hAnsi="宋体"/>
                <w:sz w:val="24"/>
              </w:rPr>
              <w:tab/>
            </w:r>
          </w:p>
        </w:tc>
        <w:tc>
          <w:tcPr>
            <w:tcW w:w="4997" w:type="dxa"/>
            <w:gridSpan w:val="2"/>
            <w:vAlign w:val="center"/>
          </w:tcPr>
          <w:p w14:paraId="5CA08AB1" w14:textId="77777777" w:rsidR="000B50B9" w:rsidRPr="00231D46" w:rsidRDefault="003F39BE">
            <w:pPr>
              <w:ind w:firstLineChars="14" w:firstLine="34"/>
              <w:jc w:val="center"/>
              <w:rPr>
                <w:rFonts w:ascii="宋体" w:hAnsi="宋体"/>
                <w:sz w:val="24"/>
              </w:rPr>
            </w:pPr>
            <w:r w:rsidRPr="00231D46">
              <w:rPr>
                <w:rFonts w:ascii="宋体" w:hAnsi="宋体" w:hint="eastAsia"/>
                <w:sz w:val="24"/>
              </w:rPr>
              <w:t>格式</w:t>
            </w:r>
            <w:r w:rsidRPr="00231D46">
              <w:rPr>
                <w:rFonts w:ascii="宋体" w:hAnsi="宋体" w:hint="eastAsia"/>
                <w:sz w:val="24"/>
              </w:rPr>
              <w:t>2-3</w:t>
            </w:r>
            <w:r w:rsidRPr="00231D46">
              <w:rPr>
                <w:rFonts w:ascii="宋体" w:hAnsi="宋体" w:hint="eastAsia"/>
                <w:sz w:val="24"/>
              </w:rPr>
              <w:t>有关知识产权的声明</w:t>
            </w:r>
          </w:p>
        </w:tc>
        <w:tc>
          <w:tcPr>
            <w:tcW w:w="2907" w:type="dxa"/>
            <w:vAlign w:val="center"/>
          </w:tcPr>
          <w:p w14:paraId="15F580DF" w14:textId="77777777" w:rsidR="000B50B9" w:rsidRPr="00231D46" w:rsidRDefault="000B50B9">
            <w:pPr>
              <w:jc w:val="center"/>
              <w:rPr>
                <w:rFonts w:ascii="宋体" w:hAnsi="宋体"/>
                <w:sz w:val="24"/>
              </w:rPr>
            </w:pPr>
          </w:p>
        </w:tc>
      </w:tr>
      <w:tr w:rsidR="00231D46" w:rsidRPr="00231D46" w14:paraId="3D7F776A" w14:textId="77777777">
        <w:trPr>
          <w:trHeight w:val="580"/>
        </w:trPr>
        <w:tc>
          <w:tcPr>
            <w:tcW w:w="817" w:type="dxa"/>
            <w:vMerge w:val="restart"/>
            <w:vAlign w:val="center"/>
          </w:tcPr>
          <w:p w14:paraId="524DBF4B" w14:textId="56FF9D88" w:rsidR="000B50B9" w:rsidRPr="00231D46" w:rsidRDefault="00320567" w:rsidP="00320567">
            <w:pPr>
              <w:ind w:left="420" w:hanging="420"/>
              <w:jc w:val="center"/>
              <w:rPr>
                <w:rFonts w:ascii="宋体" w:hAnsi="宋体"/>
                <w:sz w:val="24"/>
              </w:rPr>
            </w:pPr>
            <w:r w:rsidRPr="00231D46">
              <w:rPr>
                <w:rFonts w:ascii="宋体" w:hAnsi="宋体"/>
                <w:sz w:val="24"/>
              </w:rPr>
              <w:t>4.</w:t>
            </w:r>
            <w:r w:rsidRPr="00231D46">
              <w:rPr>
                <w:rFonts w:ascii="宋体" w:hAnsi="宋体"/>
                <w:sz w:val="24"/>
              </w:rPr>
              <w:tab/>
            </w:r>
          </w:p>
        </w:tc>
        <w:tc>
          <w:tcPr>
            <w:tcW w:w="1418" w:type="dxa"/>
            <w:vMerge w:val="restart"/>
            <w:vAlign w:val="center"/>
          </w:tcPr>
          <w:p w14:paraId="0BB08F4B" w14:textId="77777777" w:rsidR="000B50B9" w:rsidRPr="00231D46" w:rsidRDefault="003F39BE">
            <w:pPr>
              <w:jc w:val="center"/>
              <w:rPr>
                <w:rFonts w:ascii="宋体" w:hAnsi="宋体"/>
                <w:sz w:val="24"/>
              </w:rPr>
            </w:pPr>
            <w:r w:rsidRPr="00231D46">
              <w:rPr>
                <w:rFonts w:ascii="宋体" w:hAnsi="宋体" w:hint="eastAsia"/>
                <w:sz w:val="24"/>
              </w:rPr>
              <w:t>涉及技术评分的资料</w:t>
            </w:r>
          </w:p>
        </w:tc>
        <w:tc>
          <w:tcPr>
            <w:tcW w:w="3579" w:type="dxa"/>
            <w:vAlign w:val="center"/>
          </w:tcPr>
          <w:p w14:paraId="0F75EB11" w14:textId="77777777" w:rsidR="000B50B9" w:rsidRPr="00231D46" w:rsidRDefault="000B50B9">
            <w:pPr>
              <w:jc w:val="center"/>
              <w:rPr>
                <w:rFonts w:ascii="宋体" w:hAnsi="宋体"/>
                <w:sz w:val="24"/>
              </w:rPr>
            </w:pPr>
          </w:p>
        </w:tc>
        <w:tc>
          <w:tcPr>
            <w:tcW w:w="2907" w:type="dxa"/>
            <w:vAlign w:val="center"/>
          </w:tcPr>
          <w:p w14:paraId="39C7B535" w14:textId="77777777" w:rsidR="000B50B9" w:rsidRPr="00231D46" w:rsidRDefault="000B50B9">
            <w:pPr>
              <w:jc w:val="center"/>
              <w:rPr>
                <w:rFonts w:ascii="宋体" w:hAnsi="宋体"/>
                <w:sz w:val="24"/>
              </w:rPr>
            </w:pPr>
          </w:p>
        </w:tc>
      </w:tr>
      <w:tr w:rsidR="00231D46" w:rsidRPr="00231D46" w14:paraId="3962250C" w14:textId="77777777">
        <w:trPr>
          <w:trHeight w:val="707"/>
        </w:trPr>
        <w:tc>
          <w:tcPr>
            <w:tcW w:w="817" w:type="dxa"/>
            <w:vMerge/>
            <w:vAlign w:val="center"/>
          </w:tcPr>
          <w:p w14:paraId="5E14EA15" w14:textId="77777777" w:rsidR="000B50B9" w:rsidRPr="00231D46" w:rsidRDefault="000B50B9">
            <w:pPr>
              <w:jc w:val="center"/>
              <w:rPr>
                <w:rFonts w:ascii="宋体" w:hAnsi="宋体"/>
                <w:sz w:val="24"/>
              </w:rPr>
            </w:pPr>
          </w:p>
        </w:tc>
        <w:tc>
          <w:tcPr>
            <w:tcW w:w="1418" w:type="dxa"/>
            <w:vMerge/>
            <w:vAlign w:val="center"/>
          </w:tcPr>
          <w:p w14:paraId="636519E5" w14:textId="77777777" w:rsidR="000B50B9" w:rsidRPr="00231D46" w:rsidRDefault="000B50B9">
            <w:pPr>
              <w:jc w:val="center"/>
              <w:rPr>
                <w:rFonts w:ascii="宋体" w:hAnsi="宋体"/>
                <w:sz w:val="24"/>
              </w:rPr>
            </w:pPr>
          </w:p>
        </w:tc>
        <w:tc>
          <w:tcPr>
            <w:tcW w:w="3579" w:type="dxa"/>
            <w:vAlign w:val="center"/>
          </w:tcPr>
          <w:p w14:paraId="389F401B" w14:textId="77777777" w:rsidR="000B50B9" w:rsidRPr="00231D46" w:rsidRDefault="000B50B9">
            <w:pPr>
              <w:jc w:val="center"/>
              <w:rPr>
                <w:rFonts w:ascii="宋体" w:hAnsi="宋体"/>
                <w:sz w:val="24"/>
              </w:rPr>
            </w:pPr>
          </w:p>
        </w:tc>
        <w:tc>
          <w:tcPr>
            <w:tcW w:w="2907" w:type="dxa"/>
            <w:vAlign w:val="center"/>
          </w:tcPr>
          <w:p w14:paraId="506B2473" w14:textId="77777777" w:rsidR="000B50B9" w:rsidRPr="00231D46" w:rsidRDefault="000B50B9">
            <w:pPr>
              <w:jc w:val="center"/>
              <w:rPr>
                <w:rFonts w:ascii="宋体" w:hAnsi="宋体"/>
                <w:sz w:val="24"/>
              </w:rPr>
            </w:pPr>
          </w:p>
        </w:tc>
      </w:tr>
      <w:tr w:rsidR="00231D46" w:rsidRPr="00231D46" w14:paraId="3AD292FC" w14:textId="77777777">
        <w:trPr>
          <w:trHeight w:val="707"/>
        </w:trPr>
        <w:tc>
          <w:tcPr>
            <w:tcW w:w="817" w:type="dxa"/>
            <w:vMerge/>
            <w:vAlign w:val="center"/>
          </w:tcPr>
          <w:p w14:paraId="05340BF7" w14:textId="77777777" w:rsidR="000B50B9" w:rsidRPr="00231D46" w:rsidRDefault="000B50B9">
            <w:pPr>
              <w:jc w:val="center"/>
              <w:rPr>
                <w:rFonts w:ascii="宋体" w:hAnsi="宋体"/>
                <w:sz w:val="24"/>
              </w:rPr>
            </w:pPr>
          </w:p>
        </w:tc>
        <w:tc>
          <w:tcPr>
            <w:tcW w:w="1418" w:type="dxa"/>
            <w:vMerge/>
            <w:vAlign w:val="center"/>
          </w:tcPr>
          <w:p w14:paraId="38BBA499" w14:textId="77777777" w:rsidR="000B50B9" w:rsidRPr="00231D46" w:rsidRDefault="000B50B9">
            <w:pPr>
              <w:jc w:val="center"/>
              <w:rPr>
                <w:rFonts w:ascii="宋体" w:hAnsi="宋体"/>
                <w:sz w:val="24"/>
              </w:rPr>
            </w:pPr>
          </w:p>
        </w:tc>
        <w:tc>
          <w:tcPr>
            <w:tcW w:w="3579" w:type="dxa"/>
            <w:vAlign w:val="center"/>
          </w:tcPr>
          <w:p w14:paraId="11A65F52" w14:textId="77777777" w:rsidR="000B50B9" w:rsidRPr="00231D46" w:rsidRDefault="000B50B9">
            <w:pPr>
              <w:jc w:val="center"/>
              <w:rPr>
                <w:rFonts w:ascii="宋体" w:hAnsi="宋体"/>
                <w:sz w:val="24"/>
              </w:rPr>
            </w:pPr>
          </w:p>
        </w:tc>
        <w:tc>
          <w:tcPr>
            <w:tcW w:w="2907" w:type="dxa"/>
            <w:vAlign w:val="center"/>
          </w:tcPr>
          <w:p w14:paraId="36A3892F" w14:textId="77777777" w:rsidR="000B50B9" w:rsidRPr="00231D46" w:rsidRDefault="000B50B9">
            <w:pPr>
              <w:jc w:val="center"/>
              <w:rPr>
                <w:rFonts w:ascii="宋体" w:hAnsi="宋体"/>
                <w:sz w:val="24"/>
              </w:rPr>
            </w:pPr>
          </w:p>
        </w:tc>
      </w:tr>
      <w:tr w:rsidR="00231D46" w:rsidRPr="00231D46" w14:paraId="63FB2144" w14:textId="77777777">
        <w:trPr>
          <w:trHeight w:val="707"/>
        </w:trPr>
        <w:tc>
          <w:tcPr>
            <w:tcW w:w="817" w:type="dxa"/>
            <w:vMerge/>
            <w:vAlign w:val="center"/>
          </w:tcPr>
          <w:p w14:paraId="3B5DAF41" w14:textId="77777777" w:rsidR="000B50B9" w:rsidRPr="00231D46" w:rsidRDefault="000B50B9">
            <w:pPr>
              <w:jc w:val="center"/>
              <w:rPr>
                <w:rFonts w:ascii="宋体" w:hAnsi="宋体"/>
                <w:sz w:val="24"/>
              </w:rPr>
            </w:pPr>
          </w:p>
        </w:tc>
        <w:tc>
          <w:tcPr>
            <w:tcW w:w="1418" w:type="dxa"/>
            <w:vMerge/>
            <w:vAlign w:val="center"/>
          </w:tcPr>
          <w:p w14:paraId="1419250F" w14:textId="77777777" w:rsidR="000B50B9" w:rsidRPr="00231D46" w:rsidRDefault="000B50B9">
            <w:pPr>
              <w:jc w:val="center"/>
              <w:rPr>
                <w:rFonts w:ascii="宋体" w:hAnsi="宋体"/>
                <w:sz w:val="24"/>
              </w:rPr>
            </w:pPr>
          </w:p>
        </w:tc>
        <w:tc>
          <w:tcPr>
            <w:tcW w:w="3579" w:type="dxa"/>
            <w:vAlign w:val="center"/>
          </w:tcPr>
          <w:p w14:paraId="23AF7F20" w14:textId="77777777" w:rsidR="000B50B9" w:rsidRPr="00231D46" w:rsidRDefault="000B50B9">
            <w:pPr>
              <w:jc w:val="center"/>
              <w:rPr>
                <w:rFonts w:ascii="宋体" w:hAnsi="宋体"/>
                <w:sz w:val="24"/>
              </w:rPr>
            </w:pPr>
          </w:p>
        </w:tc>
        <w:tc>
          <w:tcPr>
            <w:tcW w:w="2907" w:type="dxa"/>
            <w:vAlign w:val="center"/>
          </w:tcPr>
          <w:p w14:paraId="1EACBDD4" w14:textId="77777777" w:rsidR="000B50B9" w:rsidRPr="00231D46" w:rsidRDefault="000B50B9">
            <w:pPr>
              <w:jc w:val="center"/>
              <w:rPr>
                <w:rFonts w:ascii="宋体" w:hAnsi="宋体"/>
                <w:sz w:val="24"/>
              </w:rPr>
            </w:pPr>
          </w:p>
        </w:tc>
      </w:tr>
      <w:tr w:rsidR="00231D46" w:rsidRPr="00231D46" w14:paraId="75B1D274" w14:textId="77777777">
        <w:trPr>
          <w:trHeight w:val="707"/>
        </w:trPr>
        <w:tc>
          <w:tcPr>
            <w:tcW w:w="817" w:type="dxa"/>
            <w:vAlign w:val="center"/>
          </w:tcPr>
          <w:p w14:paraId="343810D6" w14:textId="77777777" w:rsidR="000B50B9" w:rsidRPr="00231D46" w:rsidRDefault="003F39BE">
            <w:pPr>
              <w:jc w:val="center"/>
              <w:rPr>
                <w:rFonts w:ascii="宋体" w:hAnsi="宋体"/>
                <w:sz w:val="24"/>
              </w:rPr>
            </w:pPr>
            <w:r w:rsidRPr="00231D46">
              <w:rPr>
                <w:rFonts w:ascii="宋体" w:hAnsi="宋体"/>
                <w:sz w:val="24"/>
              </w:rPr>
              <w:t>…</w:t>
            </w:r>
          </w:p>
        </w:tc>
        <w:tc>
          <w:tcPr>
            <w:tcW w:w="4997" w:type="dxa"/>
            <w:gridSpan w:val="2"/>
            <w:vAlign w:val="center"/>
          </w:tcPr>
          <w:p w14:paraId="65EAA121" w14:textId="77777777" w:rsidR="000B50B9" w:rsidRPr="00231D46" w:rsidRDefault="003F39BE">
            <w:pPr>
              <w:jc w:val="center"/>
              <w:rPr>
                <w:rFonts w:ascii="宋体" w:hAnsi="宋体"/>
                <w:sz w:val="24"/>
              </w:rPr>
            </w:pPr>
            <w:r w:rsidRPr="00231D46">
              <w:rPr>
                <w:rFonts w:ascii="宋体" w:hAnsi="宋体"/>
                <w:sz w:val="24"/>
              </w:rPr>
              <w:t>…</w:t>
            </w:r>
          </w:p>
        </w:tc>
        <w:tc>
          <w:tcPr>
            <w:tcW w:w="2907" w:type="dxa"/>
            <w:vAlign w:val="center"/>
          </w:tcPr>
          <w:p w14:paraId="75346273" w14:textId="77777777" w:rsidR="000B50B9" w:rsidRPr="00231D46" w:rsidRDefault="000B50B9">
            <w:pPr>
              <w:jc w:val="center"/>
              <w:rPr>
                <w:rFonts w:ascii="宋体" w:hAnsi="宋体"/>
                <w:sz w:val="24"/>
              </w:rPr>
            </w:pPr>
          </w:p>
        </w:tc>
      </w:tr>
    </w:tbl>
    <w:p w14:paraId="41E3B5EF" w14:textId="77777777" w:rsidR="000B50B9" w:rsidRPr="00231D46" w:rsidRDefault="003F39BE">
      <w:pPr>
        <w:spacing w:line="360" w:lineRule="auto"/>
        <w:rPr>
          <w:rFonts w:ascii="宋体" w:hAnsi="宋体"/>
          <w:sz w:val="24"/>
        </w:rPr>
      </w:pPr>
      <w:r w:rsidRPr="00231D46">
        <w:rPr>
          <w:rFonts w:ascii="宋体" w:hAnsi="宋体" w:hint="eastAsia"/>
          <w:sz w:val="24"/>
        </w:rPr>
        <w:t>备注：</w:t>
      </w:r>
    </w:p>
    <w:p w14:paraId="57C76D29" w14:textId="31A9B7DE" w:rsidR="000B50B9" w:rsidRPr="00231D46" w:rsidRDefault="00320567" w:rsidP="00320567">
      <w:pPr>
        <w:spacing w:line="360" w:lineRule="auto"/>
        <w:ind w:left="360" w:hanging="360"/>
        <w:rPr>
          <w:rFonts w:ascii="宋体" w:hAnsi="宋体"/>
          <w:sz w:val="24"/>
        </w:rPr>
      </w:pPr>
      <w:r w:rsidRPr="00231D46">
        <w:rPr>
          <w:rFonts w:ascii="宋体" w:hAnsi="宋体"/>
          <w:sz w:val="24"/>
        </w:rPr>
        <w:t>1)</w:t>
      </w:r>
      <w:r w:rsidRPr="00231D46">
        <w:rPr>
          <w:rFonts w:ascii="宋体" w:hAnsi="宋体"/>
          <w:sz w:val="24"/>
        </w:rPr>
        <w:tab/>
      </w:r>
      <w:r w:rsidR="003F39BE" w:rsidRPr="00231D46">
        <w:rPr>
          <w:rFonts w:ascii="宋体" w:hAnsi="宋体" w:hint="eastAsia"/>
          <w:sz w:val="24"/>
        </w:rPr>
        <w:t>投标人应填写上述资料所在投标文件中的页码，以便评委评审。</w:t>
      </w:r>
    </w:p>
    <w:p w14:paraId="18B3A7D9" w14:textId="77777777" w:rsidR="000B50B9" w:rsidRPr="00231D46" w:rsidRDefault="000B50B9">
      <w:pPr>
        <w:spacing w:line="360" w:lineRule="auto"/>
        <w:rPr>
          <w:rFonts w:ascii="宋体" w:hAnsi="宋体"/>
          <w:sz w:val="24"/>
        </w:rPr>
      </w:pPr>
    </w:p>
    <w:p w14:paraId="3F3ADD2A" w14:textId="77777777" w:rsidR="000B50B9" w:rsidRPr="00231D46" w:rsidRDefault="000B50B9">
      <w:pPr>
        <w:spacing w:line="360" w:lineRule="auto"/>
        <w:ind w:leftChars="-42" w:left="-88"/>
        <w:rPr>
          <w:rFonts w:ascii="宋体" w:hAnsi="宋体"/>
          <w:sz w:val="24"/>
        </w:rPr>
      </w:pPr>
    </w:p>
    <w:p w14:paraId="504369FA" w14:textId="77777777" w:rsidR="000B50B9" w:rsidRPr="00231D46" w:rsidRDefault="000B50B9">
      <w:pPr>
        <w:spacing w:line="360" w:lineRule="auto"/>
        <w:ind w:left="1200"/>
        <w:rPr>
          <w:rFonts w:ascii="宋体" w:hAnsi="宋体"/>
          <w:sz w:val="24"/>
        </w:rPr>
      </w:pPr>
    </w:p>
    <w:p w14:paraId="45456DDE" w14:textId="77777777" w:rsidR="000B50B9" w:rsidRPr="00231D46" w:rsidRDefault="003F39BE">
      <w:pPr>
        <w:spacing w:line="360" w:lineRule="auto"/>
        <w:ind w:firstLineChars="150" w:firstLine="360"/>
        <w:rPr>
          <w:rFonts w:ascii="宋体" w:hAnsi="宋体"/>
          <w:sz w:val="24"/>
        </w:rPr>
      </w:pPr>
      <w:r w:rsidRPr="00231D46">
        <w:rPr>
          <w:rFonts w:ascii="宋体" w:hAnsi="宋体" w:hint="eastAsia"/>
          <w:sz w:val="24"/>
        </w:rPr>
        <w:t xml:space="preserve">              </w:t>
      </w:r>
    </w:p>
    <w:p w14:paraId="1394B385" w14:textId="77777777" w:rsidR="000B50B9" w:rsidRPr="00231D46" w:rsidRDefault="000B50B9">
      <w:pPr>
        <w:spacing w:line="360" w:lineRule="auto"/>
        <w:ind w:firstLineChars="150" w:firstLine="360"/>
        <w:rPr>
          <w:rFonts w:ascii="宋体" w:hAnsi="宋体"/>
          <w:sz w:val="24"/>
          <w:u w:val="single"/>
        </w:rPr>
      </w:pPr>
    </w:p>
    <w:p w14:paraId="4AB7AEF0" w14:textId="77777777" w:rsidR="000B50B9" w:rsidRPr="00231D46" w:rsidRDefault="003F39BE">
      <w:pPr>
        <w:spacing w:beforeLines="50" w:before="120" w:afterLines="50" w:after="120" w:line="360" w:lineRule="auto"/>
        <w:rPr>
          <w:rFonts w:ascii="宋体" w:hAnsi="宋体"/>
          <w:sz w:val="24"/>
        </w:rPr>
      </w:pPr>
      <w:r w:rsidRPr="00231D46">
        <w:rPr>
          <w:rFonts w:ascii="宋体" w:hAnsi="宋体" w:hint="eastAsia"/>
          <w:sz w:val="24"/>
        </w:rPr>
        <w:t>日期</w:t>
      </w:r>
      <w:r w:rsidRPr="00231D46">
        <w:rPr>
          <w:rFonts w:ascii="宋体" w:hAnsi="宋体" w:hint="eastAsia"/>
          <w:sz w:val="24"/>
        </w:rPr>
        <w:t xml:space="preserve">     </w:t>
      </w:r>
      <w:r w:rsidRPr="00231D46">
        <w:rPr>
          <w:rFonts w:ascii="宋体" w:hAnsi="宋体" w:hint="eastAsia"/>
          <w:sz w:val="24"/>
        </w:rPr>
        <w:t>年</w:t>
      </w:r>
      <w:r w:rsidRPr="00231D46">
        <w:rPr>
          <w:rFonts w:ascii="宋体" w:hAnsi="宋体" w:hint="eastAsia"/>
          <w:sz w:val="24"/>
        </w:rPr>
        <w:t xml:space="preserve">   </w:t>
      </w:r>
      <w:r w:rsidRPr="00231D46">
        <w:rPr>
          <w:rFonts w:ascii="宋体" w:hAnsi="宋体" w:hint="eastAsia"/>
          <w:sz w:val="24"/>
        </w:rPr>
        <w:t>月</w:t>
      </w:r>
      <w:r w:rsidRPr="00231D46">
        <w:rPr>
          <w:rFonts w:ascii="宋体" w:hAnsi="宋体" w:hint="eastAsia"/>
          <w:sz w:val="24"/>
        </w:rPr>
        <w:t xml:space="preserve">   </w:t>
      </w:r>
      <w:r w:rsidRPr="00231D46">
        <w:rPr>
          <w:rFonts w:ascii="宋体" w:hAnsi="宋体" w:hint="eastAsia"/>
          <w:sz w:val="24"/>
        </w:rPr>
        <w:t>日</w:t>
      </w:r>
    </w:p>
    <w:p w14:paraId="03BEFAD1" w14:textId="77777777" w:rsidR="000B50B9" w:rsidRPr="00231D46" w:rsidRDefault="003F39BE">
      <w:pPr>
        <w:spacing w:beforeLines="50" w:before="120" w:afterLines="50" w:after="120" w:line="360" w:lineRule="auto"/>
        <w:outlineLvl w:val="2"/>
        <w:rPr>
          <w:rFonts w:ascii="宋体" w:hAnsi="宋体"/>
          <w:b/>
          <w:sz w:val="24"/>
        </w:rPr>
      </w:pPr>
      <w:r w:rsidRPr="00231D46">
        <w:rPr>
          <w:rFonts w:ascii="宋体" w:hAnsi="宋体"/>
          <w:sz w:val="24"/>
        </w:rPr>
        <w:br w:type="page"/>
      </w:r>
      <w:bookmarkStart w:id="238" w:name="_Toc9515"/>
      <w:bookmarkStart w:id="239" w:name="_Toc45113259"/>
      <w:bookmarkStart w:id="240" w:name="_Toc56783575"/>
      <w:r w:rsidRPr="00231D46">
        <w:rPr>
          <w:rFonts w:ascii="宋体" w:hAnsi="宋体" w:hint="eastAsia"/>
          <w:b/>
          <w:sz w:val="24"/>
        </w:rPr>
        <w:lastRenderedPageBreak/>
        <w:t>格式</w:t>
      </w:r>
      <w:r w:rsidRPr="00231D46">
        <w:rPr>
          <w:rFonts w:ascii="宋体" w:hAnsi="宋体" w:hint="eastAsia"/>
          <w:b/>
          <w:sz w:val="24"/>
        </w:rPr>
        <w:t xml:space="preserve">2-1 </w:t>
      </w:r>
      <w:r w:rsidRPr="00231D46">
        <w:rPr>
          <w:rFonts w:ascii="宋体" w:hAnsi="宋体" w:hint="eastAsia"/>
          <w:b/>
          <w:sz w:val="24"/>
        </w:rPr>
        <w:t>服务条款响应表</w:t>
      </w:r>
      <w:bookmarkEnd w:id="233"/>
      <w:bookmarkEnd w:id="238"/>
      <w:bookmarkEnd w:id="239"/>
      <w:bookmarkEnd w:id="240"/>
    </w:p>
    <w:p w14:paraId="50A8DE4B" w14:textId="77777777" w:rsidR="000B50B9" w:rsidRPr="00231D46" w:rsidRDefault="000B50B9">
      <w:pPr>
        <w:spacing w:beforeLines="50" w:before="120" w:afterLines="50" w:after="120" w:line="360" w:lineRule="auto"/>
        <w:ind w:leftChars="270" w:left="567"/>
        <w:rPr>
          <w:rFonts w:ascii="宋体" w:hAnsi="宋体"/>
          <w:b/>
          <w:sz w:val="24"/>
        </w:rPr>
      </w:pPr>
    </w:p>
    <w:p w14:paraId="7964D030" w14:textId="77777777" w:rsidR="000B50B9" w:rsidRPr="00231D46" w:rsidRDefault="003F39BE">
      <w:pPr>
        <w:spacing w:beforeLines="50" w:before="120" w:afterLines="50" w:after="120" w:line="360" w:lineRule="auto"/>
        <w:jc w:val="left"/>
        <w:rPr>
          <w:rFonts w:ascii="宋体" w:hAnsi="宋体"/>
          <w:sz w:val="24"/>
        </w:rPr>
      </w:pPr>
      <w:r w:rsidRPr="00231D46">
        <w:rPr>
          <w:rFonts w:ascii="宋体" w:hAnsi="宋体" w:hint="eastAsia"/>
          <w:sz w:val="24"/>
        </w:rPr>
        <w:t>招标编号：</w:t>
      </w:r>
      <w:r w:rsidRPr="00231D46">
        <w:rPr>
          <w:rFonts w:ascii="宋体" w:hAnsi="宋体" w:hint="eastAsia"/>
          <w:sz w:val="24"/>
        </w:rPr>
        <w:t>_______________</w:t>
      </w:r>
    </w:p>
    <w:p w14:paraId="2B93C5B0" w14:textId="77777777" w:rsidR="000B50B9" w:rsidRPr="00231D46" w:rsidRDefault="003F39BE">
      <w:pPr>
        <w:spacing w:beforeLines="50" w:before="120" w:afterLines="50" w:after="120" w:line="360" w:lineRule="auto"/>
        <w:jc w:val="left"/>
        <w:rPr>
          <w:rFonts w:ascii="宋体" w:hAnsi="宋体"/>
          <w:sz w:val="24"/>
        </w:rPr>
      </w:pPr>
      <w:r w:rsidRPr="00231D46">
        <w:rPr>
          <w:rFonts w:ascii="宋体" w:hAnsi="宋体" w:hint="eastAsia"/>
          <w:sz w:val="24"/>
        </w:rPr>
        <w:t>项目名称</w:t>
      </w:r>
      <w:r w:rsidRPr="00231D46">
        <w:rPr>
          <w:rFonts w:ascii="宋体" w:hAnsi="宋体" w:hint="eastAsia"/>
          <w:sz w:val="24"/>
          <w:u w:val="single"/>
        </w:rPr>
        <w:t>：</w:t>
      </w:r>
      <w:r w:rsidRPr="00231D46">
        <w:rPr>
          <w:rFonts w:ascii="宋体" w:hAnsi="宋体" w:hint="eastAsia"/>
          <w:sz w:val="24"/>
          <w:u w:val="single"/>
        </w:rPr>
        <w:t xml:space="preserve">             </w:t>
      </w:r>
      <w:r w:rsidRPr="00231D46">
        <w:rPr>
          <w:rFonts w:ascii="宋体" w:hAnsi="宋体" w:hint="eastAsia"/>
          <w:sz w:val="24"/>
          <w:u w:val="single"/>
        </w:rPr>
        <w:tab/>
      </w:r>
      <w:r w:rsidRPr="00231D46">
        <w:rPr>
          <w:rFonts w:ascii="宋体" w:hAnsi="宋体" w:hint="eastAsia"/>
          <w:sz w:val="24"/>
        </w:rPr>
        <w:t xml:space="preserve">  </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4A0" w:firstRow="1" w:lastRow="0" w:firstColumn="1" w:lastColumn="0" w:noHBand="0" w:noVBand="1"/>
      </w:tblPr>
      <w:tblGrid>
        <w:gridCol w:w="573"/>
        <w:gridCol w:w="931"/>
        <w:gridCol w:w="1478"/>
        <w:gridCol w:w="985"/>
        <w:gridCol w:w="1642"/>
        <w:gridCol w:w="1969"/>
        <w:gridCol w:w="983"/>
      </w:tblGrid>
      <w:tr w:rsidR="00231D46" w:rsidRPr="00231D46" w14:paraId="0C4C7C77" w14:textId="77777777">
        <w:trPr>
          <w:cantSplit/>
          <w:trHeight w:val="679"/>
        </w:trPr>
        <w:tc>
          <w:tcPr>
            <w:tcW w:w="573" w:type="dxa"/>
            <w:vAlign w:val="center"/>
          </w:tcPr>
          <w:p w14:paraId="5F13BB57" w14:textId="77777777" w:rsidR="000B50B9" w:rsidRPr="00231D46" w:rsidRDefault="003F39BE">
            <w:pPr>
              <w:spacing w:beforeLines="50" w:before="120" w:afterLines="50" w:after="120" w:line="360" w:lineRule="auto"/>
              <w:jc w:val="center"/>
              <w:rPr>
                <w:rFonts w:ascii="宋体" w:hAnsi="宋体"/>
                <w:sz w:val="24"/>
              </w:rPr>
            </w:pPr>
            <w:r w:rsidRPr="00231D46">
              <w:rPr>
                <w:rFonts w:ascii="宋体" w:hAnsi="宋体" w:hint="eastAsia"/>
                <w:sz w:val="24"/>
              </w:rPr>
              <w:t>序号</w:t>
            </w:r>
          </w:p>
        </w:tc>
        <w:tc>
          <w:tcPr>
            <w:tcW w:w="931" w:type="dxa"/>
            <w:vAlign w:val="center"/>
          </w:tcPr>
          <w:p w14:paraId="1306E09C" w14:textId="77777777" w:rsidR="000B50B9" w:rsidRPr="00231D46" w:rsidRDefault="003F39BE">
            <w:pPr>
              <w:spacing w:beforeLines="50" w:before="120" w:afterLines="50" w:after="120" w:line="360" w:lineRule="auto"/>
              <w:jc w:val="center"/>
              <w:rPr>
                <w:rFonts w:ascii="宋体" w:hAnsi="宋体"/>
                <w:sz w:val="24"/>
              </w:rPr>
            </w:pPr>
            <w:r w:rsidRPr="00231D46">
              <w:rPr>
                <w:rFonts w:ascii="宋体" w:hAnsi="宋体" w:hint="eastAsia"/>
                <w:sz w:val="24"/>
              </w:rPr>
              <w:t>招标文件条目号</w:t>
            </w:r>
          </w:p>
        </w:tc>
        <w:tc>
          <w:tcPr>
            <w:tcW w:w="1478" w:type="dxa"/>
            <w:vAlign w:val="center"/>
          </w:tcPr>
          <w:p w14:paraId="09E378A6" w14:textId="77777777" w:rsidR="000B50B9" w:rsidRPr="00231D46" w:rsidRDefault="003F39BE">
            <w:pPr>
              <w:spacing w:beforeLines="50" w:before="120" w:afterLines="50" w:after="120" w:line="360" w:lineRule="auto"/>
              <w:jc w:val="center"/>
              <w:rPr>
                <w:rFonts w:ascii="宋体" w:hAnsi="宋体"/>
                <w:sz w:val="24"/>
              </w:rPr>
            </w:pPr>
            <w:r w:rsidRPr="00231D46">
              <w:rPr>
                <w:rFonts w:ascii="宋体" w:hAnsi="宋体" w:hint="eastAsia"/>
                <w:sz w:val="24"/>
              </w:rPr>
              <w:t>招标文件的规定和要求</w:t>
            </w:r>
          </w:p>
        </w:tc>
        <w:tc>
          <w:tcPr>
            <w:tcW w:w="985" w:type="dxa"/>
            <w:vAlign w:val="center"/>
          </w:tcPr>
          <w:p w14:paraId="76981FB7" w14:textId="77777777" w:rsidR="000B50B9" w:rsidRPr="00231D46" w:rsidRDefault="003F39BE">
            <w:pPr>
              <w:spacing w:beforeLines="50" w:before="120" w:afterLines="50" w:after="120" w:line="360" w:lineRule="auto"/>
              <w:jc w:val="center"/>
              <w:rPr>
                <w:rFonts w:ascii="宋体" w:hAnsi="宋体"/>
                <w:sz w:val="24"/>
              </w:rPr>
            </w:pPr>
            <w:r w:rsidRPr="00231D46">
              <w:rPr>
                <w:rFonts w:ascii="宋体" w:hAnsi="宋体" w:hint="eastAsia"/>
                <w:sz w:val="24"/>
              </w:rPr>
              <w:t>投标文件条目号</w:t>
            </w:r>
          </w:p>
        </w:tc>
        <w:tc>
          <w:tcPr>
            <w:tcW w:w="1642" w:type="dxa"/>
            <w:vAlign w:val="center"/>
          </w:tcPr>
          <w:p w14:paraId="45059E26" w14:textId="77777777" w:rsidR="000B50B9" w:rsidRPr="00231D46" w:rsidRDefault="003F39BE">
            <w:pPr>
              <w:spacing w:beforeLines="50" w:before="120" w:afterLines="50" w:after="120" w:line="360" w:lineRule="auto"/>
              <w:jc w:val="center"/>
              <w:rPr>
                <w:rFonts w:ascii="宋体" w:hAnsi="宋体"/>
                <w:sz w:val="24"/>
              </w:rPr>
            </w:pPr>
            <w:r w:rsidRPr="00231D46">
              <w:rPr>
                <w:rFonts w:ascii="宋体" w:hAnsi="宋体" w:hint="eastAsia"/>
                <w:sz w:val="24"/>
              </w:rPr>
              <w:t>投标文件的响应</w:t>
            </w:r>
          </w:p>
        </w:tc>
        <w:tc>
          <w:tcPr>
            <w:tcW w:w="1969" w:type="dxa"/>
            <w:vAlign w:val="center"/>
          </w:tcPr>
          <w:p w14:paraId="0390FC96" w14:textId="77777777" w:rsidR="000B50B9" w:rsidRPr="00231D46" w:rsidRDefault="003F39BE">
            <w:pPr>
              <w:spacing w:beforeLines="50" w:before="120" w:afterLines="50" w:after="120" w:line="360" w:lineRule="auto"/>
              <w:jc w:val="center"/>
              <w:rPr>
                <w:rFonts w:ascii="宋体" w:hAnsi="宋体"/>
                <w:sz w:val="24"/>
              </w:rPr>
            </w:pPr>
            <w:r w:rsidRPr="00231D46">
              <w:rPr>
                <w:rFonts w:ascii="宋体" w:hAnsi="宋体" w:hint="eastAsia"/>
                <w:sz w:val="24"/>
              </w:rPr>
              <w:t>偏差</w:t>
            </w:r>
          </w:p>
        </w:tc>
        <w:tc>
          <w:tcPr>
            <w:tcW w:w="983" w:type="dxa"/>
            <w:vAlign w:val="center"/>
          </w:tcPr>
          <w:p w14:paraId="6C36C5BB" w14:textId="77777777" w:rsidR="000B50B9" w:rsidRPr="00231D46" w:rsidRDefault="003F39BE">
            <w:pPr>
              <w:spacing w:beforeLines="50" w:before="120" w:afterLines="50" w:after="120" w:line="360" w:lineRule="auto"/>
              <w:jc w:val="center"/>
              <w:rPr>
                <w:rFonts w:ascii="宋体" w:hAnsi="宋体"/>
                <w:sz w:val="24"/>
              </w:rPr>
            </w:pPr>
            <w:r w:rsidRPr="00231D46">
              <w:rPr>
                <w:rFonts w:ascii="宋体" w:hAnsi="宋体" w:hint="eastAsia"/>
                <w:sz w:val="24"/>
              </w:rPr>
              <w:t>说明</w:t>
            </w:r>
          </w:p>
        </w:tc>
      </w:tr>
      <w:tr w:rsidR="00231D46" w:rsidRPr="00231D46" w14:paraId="132B9C8E" w14:textId="77777777">
        <w:trPr>
          <w:cantSplit/>
          <w:trHeight w:val="72"/>
        </w:trPr>
        <w:tc>
          <w:tcPr>
            <w:tcW w:w="573" w:type="dxa"/>
            <w:vAlign w:val="center"/>
          </w:tcPr>
          <w:p w14:paraId="6D4F9980" w14:textId="77777777" w:rsidR="000B50B9" w:rsidRPr="00231D46" w:rsidRDefault="003F39BE">
            <w:pPr>
              <w:spacing w:beforeLines="50" w:before="120" w:afterLines="50" w:after="120" w:line="360" w:lineRule="auto"/>
              <w:jc w:val="center"/>
              <w:rPr>
                <w:rFonts w:ascii="宋体" w:hAnsi="宋体"/>
                <w:sz w:val="24"/>
              </w:rPr>
            </w:pPr>
            <w:r w:rsidRPr="00231D46">
              <w:rPr>
                <w:rFonts w:ascii="宋体" w:hAnsi="宋体" w:hint="eastAsia"/>
                <w:sz w:val="24"/>
              </w:rPr>
              <w:t>1</w:t>
            </w:r>
          </w:p>
        </w:tc>
        <w:tc>
          <w:tcPr>
            <w:tcW w:w="931" w:type="dxa"/>
            <w:vAlign w:val="center"/>
          </w:tcPr>
          <w:p w14:paraId="21C0AD27" w14:textId="77777777" w:rsidR="000B50B9" w:rsidRPr="00231D46" w:rsidRDefault="003F39BE">
            <w:pPr>
              <w:spacing w:beforeLines="50" w:before="120" w:afterLines="50" w:after="120" w:line="360" w:lineRule="auto"/>
              <w:jc w:val="center"/>
              <w:rPr>
                <w:rFonts w:ascii="宋体" w:hAnsi="宋体"/>
                <w:sz w:val="24"/>
              </w:rPr>
            </w:pPr>
            <w:r w:rsidRPr="00231D46">
              <w:rPr>
                <w:rFonts w:ascii="宋体" w:hAnsi="宋体" w:hint="eastAsia"/>
                <w:sz w:val="24"/>
              </w:rPr>
              <w:t>第八章</w:t>
            </w:r>
          </w:p>
        </w:tc>
        <w:tc>
          <w:tcPr>
            <w:tcW w:w="1478" w:type="dxa"/>
            <w:vAlign w:val="center"/>
          </w:tcPr>
          <w:p w14:paraId="77BF6923" w14:textId="77777777" w:rsidR="000B50B9" w:rsidRPr="00231D46" w:rsidRDefault="003F39BE">
            <w:pPr>
              <w:spacing w:beforeLines="50" w:before="120" w:afterLines="50" w:after="120" w:line="360" w:lineRule="auto"/>
              <w:jc w:val="center"/>
              <w:rPr>
                <w:rFonts w:ascii="宋体" w:hAnsi="宋体"/>
                <w:sz w:val="24"/>
              </w:rPr>
            </w:pPr>
            <w:r w:rsidRPr="00231D46">
              <w:rPr>
                <w:rFonts w:ascii="宋体" w:hAnsi="宋体" w:hint="eastAsia"/>
                <w:sz w:val="24"/>
              </w:rPr>
              <w:t>工作任务书</w:t>
            </w:r>
            <w:r w:rsidR="003A164E" w:rsidRPr="00231D46">
              <w:rPr>
                <w:rFonts w:ascii="宋体" w:hAnsi="宋体" w:hint="eastAsia"/>
                <w:sz w:val="24"/>
              </w:rPr>
              <w:t>（技术规范书）</w:t>
            </w:r>
            <w:r w:rsidRPr="00231D46">
              <w:rPr>
                <w:rFonts w:ascii="宋体" w:hAnsi="宋体" w:hint="eastAsia"/>
                <w:sz w:val="24"/>
              </w:rPr>
              <w:t>中全部条款</w:t>
            </w:r>
          </w:p>
        </w:tc>
        <w:tc>
          <w:tcPr>
            <w:tcW w:w="985" w:type="dxa"/>
            <w:vAlign w:val="center"/>
          </w:tcPr>
          <w:p w14:paraId="053157DC" w14:textId="77777777" w:rsidR="000B50B9" w:rsidRPr="00231D46" w:rsidRDefault="003F39BE">
            <w:pPr>
              <w:spacing w:beforeLines="50" w:before="120" w:afterLines="50" w:after="120" w:line="360" w:lineRule="auto"/>
              <w:jc w:val="center"/>
              <w:rPr>
                <w:rFonts w:ascii="宋体" w:hAnsi="宋体"/>
                <w:sz w:val="24"/>
              </w:rPr>
            </w:pPr>
            <w:r w:rsidRPr="00231D46">
              <w:rPr>
                <w:rFonts w:ascii="宋体" w:hAnsi="宋体" w:hint="eastAsia"/>
                <w:sz w:val="24"/>
              </w:rPr>
              <w:t>/</w:t>
            </w:r>
          </w:p>
        </w:tc>
        <w:tc>
          <w:tcPr>
            <w:tcW w:w="1642" w:type="dxa"/>
            <w:vAlign w:val="center"/>
          </w:tcPr>
          <w:p w14:paraId="51043503" w14:textId="77777777" w:rsidR="000B50B9" w:rsidRPr="00231D46" w:rsidRDefault="003F39BE">
            <w:pPr>
              <w:spacing w:beforeLines="50" w:before="120" w:afterLines="50" w:after="120" w:line="360" w:lineRule="auto"/>
              <w:jc w:val="center"/>
              <w:rPr>
                <w:rFonts w:ascii="宋体" w:hAnsi="宋体"/>
                <w:sz w:val="24"/>
              </w:rPr>
            </w:pPr>
            <w:r w:rsidRPr="00231D46">
              <w:rPr>
                <w:rFonts w:ascii="宋体" w:hAnsi="宋体" w:hint="eastAsia"/>
                <w:sz w:val="24"/>
              </w:rPr>
              <w:t>完全满足</w:t>
            </w:r>
          </w:p>
        </w:tc>
        <w:tc>
          <w:tcPr>
            <w:tcW w:w="1969" w:type="dxa"/>
            <w:vAlign w:val="center"/>
          </w:tcPr>
          <w:p w14:paraId="2972A6BB" w14:textId="77777777" w:rsidR="000B50B9" w:rsidRPr="00231D46" w:rsidRDefault="003F39BE">
            <w:pPr>
              <w:spacing w:beforeLines="50" w:before="120" w:afterLines="50" w:after="120" w:line="360" w:lineRule="auto"/>
              <w:jc w:val="center"/>
              <w:rPr>
                <w:rFonts w:ascii="宋体" w:hAnsi="宋体"/>
                <w:sz w:val="24"/>
              </w:rPr>
            </w:pPr>
            <w:r w:rsidRPr="00231D46">
              <w:rPr>
                <w:rFonts w:ascii="宋体" w:hAnsi="宋体" w:hint="eastAsia"/>
                <w:sz w:val="24"/>
              </w:rPr>
              <w:t>无偏差</w:t>
            </w:r>
          </w:p>
        </w:tc>
        <w:tc>
          <w:tcPr>
            <w:tcW w:w="983" w:type="dxa"/>
            <w:vAlign w:val="center"/>
          </w:tcPr>
          <w:p w14:paraId="2E732A54" w14:textId="77777777" w:rsidR="000B50B9" w:rsidRPr="00231D46" w:rsidRDefault="000B50B9">
            <w:pPr>
              <w:spacing w:beforeLines="50" w:before="120" w:afterLines="50" w:after="120" w:line="360" w:lineRule="auto"/>
              <w:jc w:val="center"/>
              <w:rPr>
                <w:rFonts w:ascii="宋体" w:hAnsi="宋体"/>
                <w:sz w:val="24"/>
              </w:rPr>
            </w:pPr>
          </w:p>
        </w:tc>
      </w:tr>
      <w:tr w:rsidR="00231D46" w:rsidRPr="00231D46" w14:paraId="300C807D" w14:textId="77777777">
        <w:trPr>
          <w:cantSplit/>
          <w:trHeight w:val="72"/>
        </w:trPr>
        <w:tc>
          <w:tcPr>
            <w:tcW w:w="573" w:type="dxa"/>
            <w:vAlign w:val="center"/>
          </w:tcPr>
          <w:p w14:paraId="0B21A45E" w14:textId="77777777" w:rsidR="000B50B9" w:rsidRPr="00231D46" w:rsidRDefault="000B50B9">
            <w:pPr>
              <w:spacing w:beforeLines="50" w:before="120" w:afterLines="50" w:after="120" w:line="360" w:lineRule="auto"/>
              <w:jc w:val="center"/>
              <w:rPr>
                <w:rFonts w:ascii="宋体" w:hAnsi="宋体"/>
                <w:sz w:val="24"/>
              </w:rPr>
            </w:pPr>
          </w:p>
        </w:tc>
        <w:tc>
          <w:tcPr>
            <w:tcW w:w="931" w:type="dxa"/>
            <w:vAlign w:val="center"/>
          </w:tcPr>
          <w:p w14:paraId="24AB6724" w14:textId="77777777" w:rsidR="000B50B9" w:rsidRPr="00231D46" w:rsidRDefault="000B50B9">
            <w:pPr>
              <w:spacing w:beforeLines="50" w:before="120" w:afterLines="50" w:after="120" w:line="360" w:lineRule="auto"/>
              <w:jc w:val="center"/>
              <w:rPr>
                <w:rFonts w:ascii="宋体" w:hAnsi="宋体"/>
                <w:sz w:val="24"/>
              </w:rPr>
            </w:pPr>
          </w:p>
        </w:tc>
        <w:tc>
          <w:tcPr>
            <w:tcW w:w="1478" w:type="dxa"/>
            <w:vAlign w:val="center"/>
          </w:tcPr>
          <w:p w14:paraId="5EA0A45F" w14:textId="77777777" w:rsidR="000B50B9" w:rsidRPr="00231D46" w:rsidRDefault="000B50B9">
            <w:pPr>
              <w:spacing w:beforeLines="50" w:before="120" w:afterLines="50" w:after="120" w:line="360" w:lineRule="auto"/>
              <w:jc w:val="center"/>
              <w:rPr>
                <w:rFonts w:ascii="宋体" w:hAnsi="宋体"/>
                <w:sz w:val="24"/>
              </w:rPr>
            </w:pPr>
          </w:p>
        </w:tc>
        <w:tc>
          <w:tcPr>
            <w:tcW w:w="985" w:type="dxa"/>
            <w:vAlign w:val="center"/>
          </w:tcPr>
          <w:p w14:paraId="53CEB79D" w14:textId="77777777" w:rsidR="000B50B9" w:rsidRPr="00231D46" w:rsidRDefault="000B50B9">
            <w:pPr>
              <w:spacing w:beforeLines="50" w:before="120" w:afterLines="50" w:after="120" w:line="360" w:lineRule="auto"/>
              <w:jc w:val="center"/>
              <w:rPr>
                <w:rFonts w:ascii="宋体" w:hAnsi="宋体"/>
                <w:sz w:val="24"/>
              </w:rPr>
            </w:pPr>
          </w:p>
        </w:tc>
        <w:tc>
          <w:tcPr>
            <w:tcW w:w="1642" w:type="dxa"/>
            <w:vAlign w:val="center"/>
          </w:tcPr>
          <w:p w14:paraId="3C66D97A" w14:textId="77777777" w:rsidR="000B50B9" w:rsidRPr="00231D46" w:rsidRDefault="000B50B9">
            <w:pPr>
              <w:spacing w:beforeLines="50" w:before="120" w:afterLines="50" w:after="120" w:line="360" w:lineRule="auto"/>
              <w:jc w:val="center"/>
              <w:rPr>
                <w:rFonts w:ascii="宋体" w:hAnsi="宋体"/>
                <w:sz w:val="24"/>
              </w:rPr>
            </w:pPr>
          </w:p>
        </w:tc>
        <w:tc>
          <w:tcPr>
            <w:tcW w:w="1969" w:type="dxa"/>
            <w:vAlign w:val="center"/>
          </w:tcPr>
          <w:p w14:paraId="50B1F62F" w14:textId="77777777" w:rsidR="000B50B9" w:rsidRPr="00231D46" w:rsidRDefault="000B50B9">
            <w:pPr>
              <w:spacing w:beforeLines="50" w:before="120" w:afterLines="50" w:after="120" w:line="360" w:lineRule="auto"/>
              <w:jc w:val="center"/>
              <w:rPr>
                <w:rFonts w:ascii="宋体" w:hAnsi="宋体"/>
                <w:sz w:val="24"/>
              </w:rPr>
            </w:pPr>
          </w:p>
        </w:tc>
        <w:tc>
          <w:tcPr>
            <w:tcW w:w="983" w:type="dxa"/>
            <w:vAlign w:val="center"/>
          </w:tcPr>
          <w:p w14:paraId="563E533F" w14:textId="77777777" w:rsidR="000B50B9" w:rsidRPr="00231D46" w:rsidRDefault="000B50B9">
            <w:pPr>
              <w:spacing w:beforeLines="50" w:before="120" w:afterLines="50" w:after="120" w:line="360" w:lineRule="auto"/>
              <w:jc w:val="center"/>
              <w:rPr>
                <w:rFonts w:ascii="宋体" w:hAnsi="宋体"/>
                <w:sz w:val="24"/>
              </w:rPr>
            </w:pPr>
          </w:p>
        </w:tc>
      </w:tr>
      <w:tr w:rsidR="00231D46" w:rsidRPr="00231D46" w14:paraId="63407A9D" w14:textId="77777777">
        <w:trPr>
          <w:cantSplit/>
          <w:trHeight w:val="679"/>
        </w:trPr>
        <w:tc>
          <w:tcPr>
            <w:tcW w:w="573" w:type="dxa"/>
            <w:vAlign w:val="center"/>
          </w:tcPr>
          <w:p w14:paraId="6AAA04C3" w14:textId="77777777" w:rsidR="000B50B9" w:rsidRPr="00231D46" w:rsidRDefault="000B50B9">
            <w:pPr>
              <w:spacing w:beforeLines="50" w:before="120" w:afterLines="50" w:after="120" w:line="360" w:lineRule="auto"/>
              <w:jc w:val="center"/>
              <w:rPr>
                <w:rFonts w:ascii="宋体" w:hAnsi="宋体"/>
                <w:sz w:val="24"/>
              </w:rPr>
            </w:pPr>
          </w:p>
        </w:tc>
        <w:tc>
          <w:tcPr>
            <w:tcW w:w="931" w:type="dxa"/>
            <w:vAlign w:val="center"/>
          </w:tcPr>
          <w:p w14:paraId="1785A660" w14:textId="77777777" w:rsidR="000B50B9" w:rsidRPr="00231D46" w:rsidRDefault="000B50B9">
            <w:pPr>
              <w:spacing w:beforeLines="50" w:before="120" w:afterLines="50" w:after="120" w:line="360" w:lineRule="auto"/>
              <w:jc w:val="center"/>
              <w:rPr>
                <w:rFonts w:ascii="宋体" w:hAnsi="宋体"/>
                <w:sz w:val="24"/>
              </w:rPr>
            </w:pPr>
          </w:p>
        </w:tc>
        <w:tc>
          <w:tcPr>
            <w:tcW w:w="1478" w:type="dxa"/>
            <w:vAlign w:val="center"/>
          </w:tcPr>
          <w:p w14:paraId="7D4C7C2D" w14:textId="77777777" w:rsidR="000B50B9" w:rsidRPr="00231D46" w:rsidRDefault="000B50B9">
            <w:pPr>
              <w:spacing w:beforeLines="50" w:before="120" w:afterLines="50" w:after="120" w:line="360" w:lineRule="auto"/>
              <w:jc w:val="center"/>
              <w:rPr>
                <w:rFonts w:ascii="宋体" w:hAnsi="宋体"/>
                <w:sz w:val="24"/>
              </w:rPr>
            </w:pPr>
          </w:p>
        </w:tc>
        <w:tc>
          <w:tcPr>
            <w:tcW w:w="985" w:type="dxa"/>
            <w:vAlign w:val="center"/>
          </w:tcPr>
          <w:p w14:paraId="7A44B93D" w14:textId="77777777" w:rsidR="000B50B9" w:rsidRPr="00231D46" w:rsidRDefault="000B50B9">
            <w:pPr>
              <w:spacing w:beforeLines="50" w:before="120" w:afterLines="50" w:after="120" w:line="360" w:lineRule="auto"/>
              <w:jc w:val="center"/>
              <w:rPr>
                <w:rFonts w:ascii="宋体" w:hAnsi="宋体"/>
                <w:sz w:val="24"/>
              </w:rPr>
            </w:pPr>
          </w:p>
        </w:tc>
        <w:tc>
          <w:tcPr>
            <w:tcW w:w="1642" w:type="dxa"/>
            <w:vAlign w:val="center"/>
          </w:tcPr>
          <w:p w14:paraId="398352C5" w14:textId="77777777" w:rsidR="000B50B9" w:rsidRPr="00231D46" w:rsidRDefault="000B50B9">
            <w:pPr>
              <w:spacing w:beforeLines="50" w:before="120" w:afterLines="50" w:after="120" w:line="360" w:lineRule="auto"/>
              <w:jc w:val="center"/>
              <w:rPr>
                <w:rFonts w:ascii="宋体" w:hAnsi="宋体"/>
                <w:sz w:val="24"/>
              </w:rPr>
            </w:pPr>
          </w:p>
        </w:tc>
        <w:tc>
          <w:tcPr>
            <w:tcW w:w="1969" w:type="dxa"/>
            <w:vAlign w:val="center"/>
          </w:tcPr>
          <w:p w14:paraId="7E0B21E9" w14:textId="77777777" w:rsidR="000B50B9" w:rsidRPr="00231D46" w:rsidRDefault="000B50B9">
            <w:pPr>
              <w:spacing w:beforeLines="50" w:before="120" w:afterLines="50" w:after="120" w:line="360" w:lineRule="auto"/>
              <w:jc w:val="center"/>
              <w:rPr>
                <w:rFonts w:ascii="宋体" w:hAnsi="宋体"/>
                <w:sz w:val="24"/>
              </w:rPr>
            </w:pPr>
          </w:p>
        </w:tc>
        <w:tc>
          <w:tcPr>
            <w:tcW w:w="983" w:type="dxa"/>
            <w:vAlign w:val="center"/>
          </w:tcPr>
          <w:p w14:paraId="0C20D964" w14:textId="77777777" w:rsidR="000B50B9" w:rsidRPr="00231D46" w:rsidRDefault="000B50B9">
            <w:pPr>
              <w:spacing w:beforeLines="50" w:before="120" w:afterLines="50" w:after="120" w:line="360" w:lineRule="auto"/>
              <w:jc w:val="center"/>
              <w:rPr>
                <w:rFonts w:ascii="宋体" w:hAnsi="宋体"/>
                <w:sz w:val="24"/>
              </w:rPr>
            </w:pPr>
          </w:p>
        </w:tc>
      </w:tr>
      <w:tr w:rsidR="00231D46" w:rsidRPr="00231D46" w14:paraId="75F00579" w14:textId="77777777">
        <w:trPr>
          <w:cantSplit/>
          <w:trHeight w:val="679"/>
        </w:trPr>
        <w:tc>
          <w:tcPr>
            <w:tcW w:w="573" w:type="dxa"/>
            <w:vAlign w:val="center"/>
          </w:tcPr>
          <w:p w14:paraId="3BACB619" w14:textId="77777777" w:rsidR="000B50B9" w:rsidRPr="00231D46" w:rsidRDefault="000B50B9">
            <w:pPr>
              <w:spacing w:beforeLines="50" w:before="120" w:afterLines="50" w:after="120" w:line="360" w:lineRule="auto"/>
              <w:jc w:val="center"/>
              <w:rPr>
                <w:rFonts w:ascii="宋体" w:hAnsi="宋体"/>
                <w:sz w:val="24"/>
              </w:rPr>
            </w:pPr>
          </w:p>
        </w:tc>
        <w:tc>
          <w:tcPr>
            <w:tcW w:w="931" w:type="dxa"/>
            <w:vAlign w:val="center"/>
          </w:tcPr>
          <w:p w14:paraId="6BD2A77C" w14:textId="77777777" w:rsidR="000B50B9" w:rsidRPr="00231D46" w:rsidRDefault="000B50B9">
            <w:pPr>
              <w:spacing w:beforeLines="50" w:before="120" w:afterLines="50" w:after="120" w:line="360" w:lineRule="auto"/>
              <w:jc w:val="center"/>
              <w:rPr>
                <w:rFonts w:ascii="宋体" w:hAnsi="宋体"/>
                <w:sz w:val="24"/>
              </w:rPr>
            </w:pPr>
          </w:p>
        </w:tc>
        <w:tc>
          <w:tcPr>
            <w:tcW w:w="1478" w:type="dxa"/>
            <w:vAlign w:val="center"/>
          </w:tcPr>
          <w:p w14:paraId="0B70280D" w14:textId="77777777" w:rsidR="000B50B9" w:rsidRPr="00231D46" w:rsidRDefault="000B50B9">
            <w:pPr>
              <w:spacing w:beforeLines="50" w:before="120" w:afterLines="50" w:after="120" w:line="360" w:lineRule="auto"/>
              <w:jc w:val="center"/>
              <w:rPr>
                <w:rFonts w:ascii="宋体" w:hAnsi="宋体"/>
                <w:sz w:val="24"/>
              </w:rPr>
            </w:pPr>
          </w:p>
        </w:tc>
        <w:tc>
          <w:tcPr>
            <w:tcW w:w="985" w:type="dxa"/>
            <w:vAlign w:val="center"/>
          </w:tcPr>
          <w:p w14:paraId="68BD32B1" w14:textId="77777777" w:rsidR="000B50B9" w:rsidRPr="00231D46" w:rsidRDefault="000B50B9">
            <w:pPr>
              <w:spacing w:beforeLines="50" w:before="120" w:afterLines="50" w:after="120" w:line="360" w:lineRule="auto"/>
              <w:jc w:val="center"/>
              <w:rPr>
                <w:rFonts w:ascii="宋体" w:hAnsi="宋体"/>
                <w:sz w:val="24"/>
              </w:rPr>
            </w:pPr>
          </w:p>
        </w:tc>
        <w:tc>
          <w:tcPr>
            <w:tcW w:w="1642" w:type="dxa"/>
            <w:vAlign w:val="center"/>
          </w:tcPr>
          <w:p w14:paraId="3D4EA471" w14:textId="77777777" w:rsidR="000B50B9" w:rsidRPr="00231D46" w:rsidRDefault="000B50B9">
            <w:pPr>
              <w:spacing w:beforeLines="50" w:before="120" w:afterLines="50" w:after="120" w:line="360" w:lineRule="auto"/>
              <w:jc w:val="center"/>
              <w:rPr>
                <w:rFonts w:ascii="宋体" w:hAnsi="宋体"/>
                <w:sz w:val="24"/>
              </w:rPr>
            </w:pPr>
          </w:p>
        </w:tc>
        <w:tc>
          <w:tcPr>
            <w:tcW w:w="1969" w:type="dxa"/>
            <w:vAlign w:val="center"/>
          </w:tcPr>
          <w:p w14:paraId="0D074B5C" w14:textId="77777777" w:rsidR="000B50B9" w:rsidRPr="00231D46" w:rsidRDefault="000B50B9">
            <w:pPr>
              <w:spacing w:beforeLines="50" w:before="120" w:afterLines="50" w:after="120" w:line="360" w:lineRule="auto"/>
              <w:jc w:val="center"/>
              <w:rPr>
                <w:rFonts w:ascii="宋体" w:hAnsi="宋体"/>
                <w:sz w:val="24"/>
              </w:rPr>
            </w:pPr>
          </w:p>
        </w:tc>
        <w:tc>
          <w:tcPr>
            <w:tcW w:w="983" w:type="dxa"/>
            <w:vAlign w:val="center"/>
          </w:tcPr>
          <w:p w14:paraId="6BE2C6C3" w14:textId="77777777" w:rsidR="000B50B9" w:rsidRPr="00231D46" w:rsidRDefault="000B50B9">
            <w:pPr>
              <w:spacing w:beforeLines="50" w:before="120" w:afterLines="50" w:after="120" w:line="360" w:lineRule="auto"/>
              <w:jc w:val="center"/>
              <w:rPr>
                <w:rFonts w:ascii="宋体" w:hAnsi="宋体"/>
                <w:sz w:val="24"/>
              </w:rPr>
            </w:pPr>
          </w:p>
        </w:tc>
      </w:tr>
    </w:tbl>
    <w:p w14:paraId="140EDCAF" w14:textId="77777777" w:rsidR="000B50B9" w:rsidRPr="00231D46" w:rsidRDefault="003F39BE">
      <w:pPr>
        <w:spacing w:beforeLines="50" w:before="120" w:afterLines="50" w:after="120" w:line="360" w:lineRule="auto"/>
        <w:rPr>
          <w:rFonts w:ascii="宋体" w:hAnsi="宋体"/>
          <w:sz w:val="24"/>
        </w:rPr>
      </w:pPr>
      <w:r w:rsidRPr="00231D46">
        <w:rPr>
          <w:rFonts w:ascii="宋体" w:hAnsi="宋体" w:hint="eastAsia"/>
          <w:b/>
          <w:sz w:val="24"/>
        </w:rPr>
        <w:t>注：</w:t>
      </w:r>
      <w:r w:rsidRPr="00231D46">
        <w:rPr>
          <w:rFonts w:ascii="宋体" w:hAnsi="宋体" w:hint="eastAsia"/>
          <w:sz w:val="24"/>
        </w:rPr>
        <w:t>投标人递交的投标文件中与招标文件“第八章</w:t>
      </w:r>
      <w:r w:rsidRPr="00231D46">
        <w:rPr>
          <w:rFonts w:ascii="宋体" w:hAnsi="宋体" w:hint="eastAsia"/>
          <w:sz w:val="24"/>
        </w:rPr>
        <w:t xml:space="preserve"> </w:t>
      </w:r>
      <w:r w:rsidRPr="00231D46">
        <w:rPr>
          <w:rFonts w:ascii="宋体" w:hAnsi="宋体" w:hint="eastAsia"/>
          <w:sz w:val="24"/>
        </w:rPr>
        <w:t>工作任务书</w:t>
      </w:r>
      <w:r w:rsidR="003A164E" w:rsidRPr="00231D46">
        <w:rPr>
          <w:rFonts w:ascii="宋体" w:hAnsi="宋体" w:hint="eastAsia"/>
          <w:sz w:val="24"/>
        </w:rPr>
        <w:t>（技术规范书）</w:t>
      </w:r>
      <w:r w:rsidRPr="00231D46">
        <w:rPr>
          <w:rFonts w:ascii="宋体" w:hAnsi="宋体" w:hint="eastAsia"/>
          <w:sz w:val="24"/>
        </w:rPr>
        <w:t>”的要求（除实质性条款）有不同时，应逐条列在响应表中，否则将认为投标人接受招标文件的要求。</w:t>
      </w:r>
    </w:p>
    <w:p w14:paraId="1934E471" w14:textId="77777777" w:rsidR="000B50B9" w:rsidRPr="00231D46" w:rsidRDefault="003F39BE">
      <w:pPr>
        <w:spacing w:beforeLines="50" w:before="120" w:afterLines="50" w:after="120" w:line="360" w:lineRule="auto"/>
        <w:ind w:firstLineChars="100" w:firstLine="240"/>
        <w:rPr>
          <w:rFonts w:ascii="宋体" w:hAnsi="宋体"/>
          <w:sz w:val="24"/>
          <w:u w:val="single"/>
        </w:rPr>
      </w:pPr>
      <w:r w:rsidRPr="00231D46">
        <w:rPr>
          <w:rFonts w:ascii="宋体" w:hAnsi="宋体" w:hint="eastAsia"/>
          <w:sz w:val="24"/>
        </w:rPr>
        <w:t>投标单位盖章（公章或电子章）：</w:t>
      </w:r>
      <w:r w:rsidRPr="00231D46">
        <w:rPr>
          <w:rFonts w:ascii="宋体" w:hAnsi="宋体" w:hint="eastAsia"/>
          <w:sz w:val="24"/>
          <w:u w:val="single"/>
        </w:rPr>
        <w:t xml:space="preserve">                      </w:t>
      </w:r>
    </w:p>
    <w:p w14:paraId="1D2C85BD" w14:textId="77777777" w:rsidR="000B50B9" w:rsidRPr="00231D46" w:rsidRDefault="000B50B9">
      <w:pPr>
        <w:spacing w:beforeLines="50" w:before="120" w:afterLines="50" w:after="120" w:line="360" w:lineRule="auto"/>
        <w:rPr>
          <w:rFonts w:ascii="宋体" w:hAnsi="宋体"/>
          <w:b/>
          <w:sz w:val="24"/>
        </w:rPr>
      </w:pPr>
    </w:p>
    <w:p w14:paraId="50137076" w14:textId="77777777" w:rsidR="000B50B9" w:rsidRPr="00231D46" w:rsidRDefault="000B50B9">
      <w:pPr>
        <w:spacing w:beforeLines="50" w:before="120" w:afterLines="50" w:after="120" w:line="360" w:lineRule="auto"/>
        <w:jc w:val="right"/>
        <w:rPr>
          <w:rFonts w:ascii="宋体" w:hAnsi="宋体"/>
          <w:sz w:val="24"/>
        </w:rPr>
      </w:pPr>
    </w:p>
    <w:p w14:paraId="14CE3FAD" w14:textId="77777777" w:rsidR="000B50B9" w:rsidRPr="00231D46" w:rsidRDefault="003F39BE">
      <w:pPr>
        <w:spacing w:beforeLines="50" w:before="120" w:afterLines="50" w:after="120" w:line="360" w:lineRule="auto"/>
        <w:jc w:val="right"/>
        <w:rPr>
          <w:rFonts w:ascii="宋体" w:hAnsi="宋体"/>
          <w:sz w:val="24"/>
        </w:rPr>
        <w:sectPr w:rsidR="000B50B9" w:rsidRPr="00231D46">
          <w:pgSz w:w="11906" w:h="16838"/>
          <w:pgMar w:top="1440" w:right="1700" w:bottom="1440" w:left="1701" w:header="567" w:footer="567" w:gutter="0"/>
          <w:cols w:space="720"/>
          <w:docGrid w:linePitch="312"/>
        </w:sectPr>
      </w:pPr>
      <w:r w:rsidRPr="00231D46">
        <w:rPr>
          <w:rFonts w:ascii="宋体" w:hAnsi="宋体" w:hint="eastAsia"/>
          <w:sz w:val="24"/>
        </w:rPr>
        <w:t>日期</w:t>
      </w:r>
      <w:r w:rsidRPr="00231D46">
        <w:rPr>
          <w:rFonts w:ascii="宋体" w:hAnsi="宋体" w:hint="eastAsia"/>
          <w:sz w:val="24"/>
        </w:rPr>
        <w:t xml:space="preserve">     </w:t>
      </w:r>
      <w:r w:rsidRPr="00231D46">
        <w:rPr>
          <w:rFonts w:ascii="宋体" w:hAnsi="宋体" w:hint="eastAsia"/>
          <w:sz w:val="24"/>
        </w:rPr>
        <w:t>年</w:t>
      </w:r>
      <w:r w:rsidRPr="00231D46">
        <w:rPr>
          <w:rFonts w:ascii="宋体" w:hAnsi="宋体" w:hint="eastAsia"/>
          <w:sz w:val="24"/>
        </w:rPr>
        <w:t xml:space="preserve">   </w:t>
      </w:r>
      <w:r w:rsidRPr="00231D46">
        <w:rPr>
          <w:rFonts w:ascii="宋体" w:hAnsi="宋体" w:hint="eastAsia"/>
          <w:sz w:val="24"/>
        </w:rPr>
        <w:t>月</w:t>
      </w:r>
      <w:r w:rsidRPr="00231D46">
        <w:rPr>
          <w:rFonts w:ascii="宋体" w:hAnsi="宋体" w:hint="eastAsia"/>
          <w:sz w:val="24"/>
        </w:rPr>
        <w:t xml:space="preserve">   </w:t>
      </w:r>
      <w:r w:rsidRPr="00231D46">
        <w:rPr>
          <w:rFonts w:ascii="宋体" w:hAnsi="宋体" w:hint="eastAsia"/>
          <w:sz w:val="24"/>
        </w:rPr>
        <w:t>日</w:t>
      </w:r>
    </w:p>
    <w:p w14:paraId="476D9D66" w14:textId="77777777" w:rsidR="000B50B9" w:rsidRPr="00231D46" w:rsidRDefault="003F39BE">
      <w:pPr>
        <w:spacing w:beforeLines="50" w:before="120" w:afterLines="50" w:after="120" w:line="360" w:lineRule="auto"/>
        <w:outlineLvl w:val="2"/>
        <w:rPr>
          <w:rFonts w:ascii="宋体" w:hAnsi="宋体"/>
          <w:b/>
          <w:sz w:val="24"/>
        </w:rPr>
      </w:pPr>
      <w:bookmarkStart w:id="241" w:name="_Toc56783576"/>
      <w:bookmarkStart w:id="242" w:name="_Toc11099"/>
      <w:bookmarkStart w:id="243" w:name="_Toc45113260"/>
      <w:r w:rsidRPr="00231D46">
        <w:rPr>
          <w:rFonts w:ascii="宋体" w:hAnsi="宋体" w:hint="eastAsia"/>
          <w:b/>
          <w:sz w:val="24"/>
        </w:rPr>
        <w:lastRenderedPageBreak/>
        <w:t>格式</w:t>
      </w:r>
      <w:r w:rsidRPr="00231D46">
        <w:rPr>
          <w:rFonts w:ascii="宋体" w:hAnsi="宋体" w:hint="eastAsia"/>
          <w:b/>
          <w:sz w:val="24"/>
        </w:rPr>
        <w:t xml:space="preserve">2-2 </w:t>
      </w:r>
      <w:r w:rsidRPr="00231D46">
        <w:rPr>
          <w:rFonts w:ascii="宋体" w:hAnsi="宋体" w:hint="eastAsia"/>
          <w:b/>
          <w:sz w:val="24"/>
        </w:rPr>
        <w:t>服务方案</w:t>
      </w:r>
      <w:bookmarkEnd w:id="241"/>
      <w:bookmarkEnd w:id="242"/>
      <w:bookmarkEnd w:id="243"/>
    </w:p>
    <w:p w14:paraId="533C2BD1" w14:textId="77777777" w:rsidR="000B50B9" w:rsidRPr="00231D46" w:rsidRDefault="003F39BE">
      <w:pPr>
        <w:spacing w:beforeLines="50" w:before="120" w:afterLines="50" w:after="120" w:line="360" w:lineRule="auto"/>
        <w:rPr>
          <w:rFonts w:ascii="宋体" w:hAnsi="宋体"/>
          <w:sz w:val="24"/>
        </w:rPr>
      </w:pPr>
      <w:r w:rsidRPr="00231D46">
        <w:rPr>
          <w:rFonts w:ascii="宋体" w:hAnsi="宋体" w:hint="eastAsia"/>
          <w:sz w:val="24"/>
        </w:rPr>
        <w:t>格式自拟，内容包括但不限于以下：</w:t>
      </w:r>
    </w:p>
    <w:p w14:paraId="4669E1FE" w14:textId="77777777" w:rsidR="000B50B9" w:rsidRPr="00231D46" w:rsidRDefault="003F39BE">
      <w:pPr>
        <w:spacing w:beforeLines="50" w:before="120" w:afterLines="50" w:after="120" w:line="360" w:lineRule="auto"/>
        <w:rPr>
          <w:rFonts w:ascii="宋体" w:hAnsi="宋体"/>
          <w:sz w:val="24"/>
        </w:rPr>
      </w:pPr>
      <w:r w:rsidRPr="00231D46">
        <w:rPr>
          <w:rFonts w:ascii="宋体" w:hAnsi="宋体"/>
          <w:sz w:val="24"/>
        </w:rPr>
        <w:t>①</w:t>
      </w:r>
      <w:r w:rsidRPr="00231D46">
        <w:rPr>
          <w:rFonts w:ascii="宋体" w:hAnsi="宋体" w:hint="eastAsia"/>
          <w:sz w:val="24"/>
        </w:rPr>
        <w:t>突发事件应急处理方案；</w:t>
      </w:r>
    </w:p>
    <w:p w14:paraId="670FAAC8" w14:textId="77777777" w:rsidR="000B50B9" w:rsidRPr="00231D46" w:rsidRDefault="003F39BE">
      <w:pPr>
        <w:spacing w:beforeLines="50" w:before="120" w:afterLines="50" w:after="120" w:line="360" w:lineRule="auto"/>
        <w:rPr>
          <w:rFonts w:ascii="宋体" w:hAnsi="宋体"/>
          <w:sz w:val="24"/>
        </w:rPr>
      </w:pPr>
      <w:r w:rsidRPr="00231D46">
        <w:rPr>
          <w:rFonts w:ascii="宋体" w:hAnsi="宋体"/>
          <w:sz w:val="24"/>
        </w:rPr>
        <w:t>②</w:t>
      </w:r>
      <w:r w:rsidRPr="00231D46">
        <w:rPr>
          <w:rFonts w:ascii="宋体" w:hAnsi="宋体" w:hint="eastAsia"/>
          <w:sz w:val="24"/>
        </w:rPr>
        <w:t>劳务人员关系管理方案（含考勤、人员长期休假应对、签订电子劳动合同、电子劳动合同终止</w:t>
      </w:r>
      <w:r w:rsidRPr="00231D46">
        <w:rPr>
          <w:rFonts w:ascii="宋体" w:hAnsi="宋体" w:hint="eastAsia"/>
          <w:sz w:val="24"/>
        </w:rPr>
        <w:t>/</w:t>
      </w:r>
      <w:r w:rsidRPr="00231D46">
        <w:rPr>
          <w:rFonts w:ascii="宋体" w:hAnsi="宋体" w:hint="eastAsia"/>
          <w:sz w:val="24"/>
        </w:rPr>
        <w:t>解除，数字人事档案管理查询、开具证明、电子在职</w:t>
      </w:r>
      <w:r w:rsidRPr="00231D46">
        <w:rPr>
          <w:rFonts w:ascii="宋体" w:hAnsi="宋体" w:hint="eastAsia"/>
          <w:sz w:val="24"/>
        </w:rPr>
        <w:t>/</w:t>
      </w:r>
      <w:r w:rsidRPr="00231D46">
        <w:rPr>
          <w:rFonts w:ascii="宋体" w:hAnsi="宋体" w:hint="eastAsia"/>
          <w:sz w:val="24"/>
        </w:rPr>
        <w:t>收入</w:t>
      </w:r>
      <w:r w:rsidRPr="00231D46">
        <w:rPr>
          <w:rFonts w:ascii="宋体" w:hAnsi="宋体" w:hint="eastAsia"/>
          <w:sz w:val="24"/>
        </w:rPr>
        <w:t>/</w:t>
      </w:r>
      <w:r w:rsidRPr="00231D46">
        <w:rPr>
          <w:rFonts w:ascii="宋体" w:hAnsi="宋体" w:hint="eastAsia"/>
          <w:sz w:val="24"/>
        </w:rPr>
        <w:t>参保证明）；</w:t>
      </w:r>
    </w:p>
    <w:p w14:paraId="5F17AEDE" w14:textId="77777777" w:rsidR="000B50B9" w:rsidRPr="00231D46" w:rsidRDefault="003F39BE">
      <w:pPr>
        <w:spacing w:beforeLines="50" w:before="120" w:afterLines="50" w:after="120" w:line="360" w:lineRule="auto"/>
        <w:rPr>
          <w:rFonts w:ascii="宋体" w:hAnsi="宋体"/>
          <w:sz w:val="24"/>
        </w:rPr>
      </w:pPr>
      <w:r w:rsidRPr="00231D46">
        <w:rPr>
          <w:rFonts w:ascii="宋体" w:hAnsi="宋体"/>
          <w:sz w:val="24"/>
        </w:rPr>
        <w:t>③</w:t>
      </w:r>
      <w:r w:rsidRPr="00231D46">
        <w:rPr>
          <w:rFonts w:ascii="宋体" w:hAnsi="宋体" w:hint="eastAsia"/>
          <w:sz w:val="24"/>
        </w:rPr>
        <w:t>员工培训计划方案（含数字化岗前培训、数字化技能培训、数字化培训结果考核）；</w:t>
      </w:r>
    </w:p>
    <w:p w14:paraId="2A9C704A" w14:textId="77777777" w:rsidR="000B50B9" w:rsidRPr="00231D46" w:rsidRDefault="003F39BE">
      <w:pPr>
        <w:spacing w:beforeLines="50" w:before="120" w:afterLines="50" w:after="120" w:line="360" w:lineRule="auto"/>
        <w:rPr>
          <w:rFonts w:ascii="宋体" w:hAnsi="宋体"/>
          <w:sz w:val="24"/>
        </w:rPr>
      </w:pPr>
      <w:r w:rsidRPr="00231D46">
        <w:rPr>
          <w:rFonts w:ascii="宋体" w:hAnsi="宋体" w:hint="eastAsia"/>
          <w:sz w:val="24"/>
        </w:rPr>
        <w:t>④党群工会管理方案；</w:t>
      </w:r>
    </w:p>
    <w:p w14:paraId="4E8C811A" w14:textId="77777777" w:rsidR="000B50B9" w:rsidRPr="00231D46" w:rsidRDefault="003F39BE">
      <w:pPr>
        <w:spacing w:beforeLines="50" w:before="120" w:afterLines="50" w:after="120" w:line="360" w:lineRule="auto"/>
        <w:rPr>
          <w:rFonts w:ascii="宋体" w:hAnsi="宋体"/>
          <w:sz w:val="24"/>
        </w:rPr>
      </w:pPr>
      <w:r w:rsidRPr="00231D46">
        <w:rPr>
          <w:rFonts w:ascii="宋体" w:hAnsi="宋体" w:hint="eastAsia"/>
          <w:sz w:val="24"/>
        </w:rPr>
        <w:t>⑤薪酬绩效管理方案（数字化核算）；</w:t>
      </w:r>
    </w:p>
    <w:p w14:paraId="7F41A173" w14:textId="77777777" w:rsidR="000B50B9" w:rsidRPr="00231D46" w:rsidRDefault="003F39BE">
      <w:pPr>
        <w:spacing w:beforeLines="50" w:before="120" w:afterLines="50" w:after="120" w:line="360" w:lineRule="auto"/>
        <w:rPr>
          <w:rFonts w:ascii="宋体" w:hAnsi="宋体"/>
          <w:sz w:val="24"/>
        </w:rPr>
      </w:pPr>
      <w:r w:rsidRPr="00231D46">
        <w:rPr>
          <w:rFonts w:ascii="宋体" w:hAnsi="宋体" w:hint="eastAsia"/>
          <w:sz w:val="24"/>
        </w:rPr>
        <w:t>⑥社保管理方案（数字化核算）；</w:t>
      </w:r>
    </w:p>
    <w:p w14:paraId="13DBC545" w14:textId="77777777" w:rsidR="000B50B9" w:rsidRPr="00231D46" w:rsidRDefault="003F39BE">
      <w:pPr>
        <w:spacing w:beforeLines="50" w:before="120" w:afterLines="50" w:after="120" w:line="360" w:lineRule="auto"/>
        <w:rPr>
          <w:rFonts w:ascii="宋体" w:hAnsi="宋体"/>
          <w:sz w:val="24"/>
        </w:rPr>
      </w:pPr>
      <w:r w:rsidRPr="00231D46">
        <w:rPr>
          <w:rFonts w:ascii="宋体" w:hAnsi="宋体" w:hint="eastAsia"/>
          <w:sz w:val="24"/>
        </w:rPr>
        <w:t>⑦员工招聘补充时效性方案（信息化招聘系统、人才测评、简历推送）；</w:t>
      </w:r>
    </w:p>
    <w:p w14:paraId="712BB1B8" w14:textId="77777777" w:rsidR="000B50B9" w:rsidRPr="00231D46" w:rsidRDefault="003F39BE">
      <w:pPr>
        <w:spacing w:beforeLines="50" w:before="120" w:afterLines="50" w:after="120" w:line="360" w:lineRule="auto"/>
        <w:rPr>
          <w:rFonts w:ascii="宋体" w:hAnsi="宋体"/>
          <w:sz w:val="24"/>
        </w:rPr>
      </w:pPr>
      <w:r w:rsidRPr="00231D46">
        <w:rPr>
          <w:rFonts w:ascii="宋体" w:hAnsi="宋体" w:hint="eastAsia"/>
          <w:sz w:val="24"/>
        </w:rPr>
        <w:t>⑧员工违规处罚管理方案。</w:t>
      </w:r>
    </w:p>
    <w:p w14:paraId="344DCEE3" w14:textId="77777777" w:rsidR="000B50B9" w:rsidRPr="00231D46" w:rsidRDefault="000B50B9">
      <w:pPr>
        <w:spacing w:line="400" w:lineRule="exact"/>
        <w:rPr>
          <w:rFonts w:ascii="宋体" w:hAnsi="宋体"/>
          <w:sz w:val="24"/>
        </w:rPr>
      </w:pPr>
    </w:p>
    <w:p w14:paraId="2806BBCC" w14:textId="77777777" w:rsidR="000B50B9" w:rsidRPr="00231D46" w:rsidRDefault="003F39BE">
      <w:pPr>
        <w:spacing w:beforeLines="50" w:before="120" w:afterLines="50" w:after="120" w:line="360" w:lineRule="auto"/>
        <w:outlineLvl w:val="2"/>
        <w:rPr>
          <w:rFonts w:ascii="宋体" w:hAnsi="宋体"/>
          <w:b/>
          <w:sz w:val="24"/>
        </w:rPr>
      </w:pPr>
      <w:r w:rsidRPr="00231D46">
        <w:rPr>
          <w:rFonts w:ascii="宋体" w:hAnsi="宋体" w:hint="eastAsia"/>
          <w:b/>
          <w:sz w:val="24"/>
        </w:rPr>
        <w:br w:type="page"/>
      </w:r>
      <w:bookmarkStart w:id="244" w:name="_Toc56783577"/>
      <w:bookmarkStart w:id="245" w:name="_Toc15389"/>
      <w:bookmarkStart w:id="246" w:name="_Toc45113261"/>
      <w:r w:rsidRPr="00231D46">
        <w:rPr>
          <w:rFonts w:ascii="宋体" w:hAnsi="宋体" w:hint="eastAsia"/>
          <w:b/>
          <w:sz w:val="24"/>
        </w:rPr>
        <w:lastRenderedPageBreak/>
        <w:t>格式</w:t>
      </w:r>
      <w:r w:rsidRPr="00231D46">
        <w:rPr>
          <w:rFonts w:ascii="宋体" w:hAnsi="宋体" w:hint="eastAsia"/>
          <w:b/>
          <w:sz w:val="24"/>
        </w:rPr>
        <w:t xml:space="preserve">2-3 </w:t>
      </w:r>
      <w:r w:rsidRPr="00231D46">
        <w:rPr>
          <w:rFonts w:ascii="宋体" w:hAnsi="宋体" w:hint="eastAsia"/>
          <w:b/>
          <w:sz w:val="24"/>
        </w:rPr>
        <w:t>有关知识产权的声明</w:t>
      </w:r>
      <w:bookmarkEnd w:id="234"/>
      <w:bookmarkEnd w:id="244"/>
      <w:bookmarkEnd w:id="245"/>
      <w:bookmarkEnd w:id="246"/>
    </w:p>
    <w:p w14:paraId="255F5914" w14:textId="77777777" w:rsidR="000B50B9" w:rsidRPr="00231D46" w:rsidRDefault="000B50B9">
      <w:pPr>
        <w:spacing w:beforeLines="50" w:before="120" w:afterLines="50" w:after="120" w:line="360" w:lineRule="auto"/>
        <w:ind w:leftChars="270" w:left="567"/>
        <w:rPr>
          <w:rFonts w:ascii="宋体" w:hAnsi="宋体"/>
          <w:b/>
          <w:sz w:val="24"/>
        </w:rPr>
      </w:pPr>
    </w:p>
    <w:p w14:paraId="55E9112E" w14:textId="77777777" w:rsidR="000B50B9" w:rsidRPr="00231D46" w:rsidRDefault="003F39BE">
      <w:pPr>
        <w:spacing w:beforeLines="50" w:before="120" w:afterLines="50" w:after="120" w:line="360" w:lineRule="auto"/>
        <w:rPr>
          <w:rFonts w:ascii="宋体" w:hAnsi="宋体"/>
          <w:sz w:val="24"/>
          <w:u w:val="single"/>
        </w:rPr>
      </w:pPr>
      <w:r w:rsidRPr="00231D46">
        <w:rPr>
          <w:rFonts w:ascii="宋体" w:hAnsi="宋体" w:hint="eastAsia"/>
          <w:sz w:val="24"/>
        </w:rPr>
        <w:t>致：</w:t>
      </w:r>
      <w:r w:rsidRPr="00231D46">
        <w:rPr>
          <w:rFonts w:ascii="宋体" w:hAnsi="宋体" w:hint="eastAsia"/>
          <w:sz w:val="24"/>
          <w:u w:val="single"/>
        </w:rPr>
        <w:t xml:space="preserve"> [</w:t>
      </w:r>
      <w:r w:rsidRPr="00231D46">
        <w:rPr>
          <w:rFonts w:ascii="宋体" w:hAnsi="宋体" w:hint="eastAsia"/>
          <w:sz w:val="24"/>
          <w:u w:val="single"/>
        </w:rPr>
        <w:t>招标人</w:t>
      </w:r>
      <w:r w:rsidRPr="00231D46">
        <w:rPr>
          <w:rFonts w:ascii="宋体" w:hAnsi="宋体" w:hint="eastAsia"/>
          <w:sz w:val="24"/>
          <w:u w:val="single"/>
        </w:rPr>
        <w:t xml:space="preserve">] </w:t>
      </w:r>
    </w:p>
    <w:p w14:paraId="69450566" w14:textId="77777777" w:rsidR="000B50B9" w:rsidRPr="00231D46" w:rsidRDefault="003F39BE">
      <w:pPr>
        <w:spacing w:beforeLines="50" w:before="120" w:afterLines="50" w:after="120" w:line="360" w:lineRule="auto"/>
        <w:ind w:firstLine="480"/>
        <w:rPr>
          <w:rFonts w:ascii="宋体" w:hAnsi="宋体"/>
          <w:sz w:val="24"/>
        </w:rPr>
      </w:pPr>
      <w:r w:rsidRPr="00231D46">
        <w:rPr>
          <w:rFonts w:ascii="宋体" w:hAnsi="宋体" w:hint="eastAsia"/>
          <w:sz w:val="24"/>
        </w:rPr>
        <w:t>我司响应</w:t>
      </w:r>
      <w:r w:rsidRPr="00231D46">
        <w:rPr>
          <w:rFonts w:ascii="宋体" w:hAnsi="宋体" w:hint="eastAsia"/>
          <w:sz w:val="24"/>
          <w:u w:val="single"/>
        </w:rPr>
        <w:t xml:space="preserve"> [</w:t>
      </w:r>
      <w:r w:rsidRPr="00231D46">
        <w:rPr>
          <w:rFonts w:ascii="宋体" w:hAnsi="宋体" w:hint="eastAsia"/>
          <w:sz w:val="24"/>
          <w:u w:val="single"/>
        </w:rPr>
        <w:t>招标项目名称</w:t>
      </w:r>
      <w:r w:rsidRPr="00231D46">
        <w:rPr>
          <w:rFonts w:ascii="宋体" w:hAnsi="宋体" w:hint="eastAsia"/>
          <w:sz w:val="24"/>
          <w:u w:val="single"/>
        </w:rPr>
        <w:t>] [</w:t>
      </w:r>
      <w:r w:rsidRPr="00231D46">
        <w:rPr>
          <w:rFonts w:ascii="宋体" w:hAnsi="宋体" w:hint="eastAsia"/>
          <w:sz w:val="24"/>
          <w:u w:val="single"/>
        </w:rPr>
        <w:t>招标编号</w:t>
      </w:r>
      <w:r w:rsidRPr="00231D46">
        <w:rPr>
          <w:rFonts w:ascii="宋体" w:hAnsi="宋体" w:hint="eastAsia"/>
          <w:sz w:val="24"/>
          <w:u w:val="single"/>
        </w:rPr>
        <w:t xml:space="preserve">] </w:t>
      </w:r>
      <w:r w:rsidRPr="00231D46">
        <w:rPr>
          <w:rFonts w:ascii="宋体" w:hAnsi="宋体" w:hint="eastAsia"/>
          <w:sz w:val="24"/>
        </w:rPr>
        <w:t>投标邀请，承诺下述说明是真实的和正确的：</w:t>
      </w:r>
    </w:p>
    <w:p w14:paraId="17ED0548" w14:textId="5CA7EFDC" w:rsidR="000B50B9" w:rsidRPr="00231D46" w:rsidRDefault="00320567" w:rsidP="00320567">
      <w:pPr>
        <w:tabs>
          <w:tab w:val="left" w:pos="993"/>
          <w:tab w:val="left" w:pos="1560"/>
        </w:tabs>
        <w:spacing w:beforeLines="50" w:before="120" w:afterLines="50" w:after="120" w:line="360" w:lineRule="auto"/>
        <w:ind w:left="993" w:hanging="600"/>
        <w:rPr>
          <w:rFonts w:ascii="宋体" w:hAnsi="宋体"/>
          <w:sz w:val="24"/>
        </w:rPr>
      </w:pPr>
      <w:r w:rsidRPr="00231D46">
        <w:rPr>
          <w:rFonts w:ascii="宋体" w:hAnsi="宋体" w:hint="eastAsia"/>
          <w:sz w:val="24"/>
        </w:rPr>
        <w:t>（</w:t>
      </w:r>
      <w:r w:rsidRPr="00231D46">
        <w:rPr>
          <w:rFonts w:ascii="宋体" w:hAnsi="宋体" w:hint="eastAsia"/>
          <w:sz w:val="24"/>
        </w:rPr>
        <w:t>1</w:t>
      </w:r>
      <w:r w:rsidRPr="00231D46">
        <w:rPr>
          <w:rFonts w:ascii="宋体" w:hAnsi="宋体" w:hint="eastAsia"/>
          <w:sz w:val="24"/>
        </w:rPr>
        <w:t>）</w:t>
      </w:r>
      <w:r w:rsidRPr="00231D46">
        <w:rPr>
          <w:rFonts w:ascii="宋体" w:hAnsi="宋体" w:hint="eastAsia"/>
          <w:sz w:val="24"/>
        </w:rPr>
        <w:tab/>
      </w:r>
      <w:r w:rsidR="003F39BE" w:rsidRPr="00231D46">
        <w:rPr>
          <w:rFonts w:ascii="宋体" w:hAnsi="宋体" w:hint="eastAsia"/>
          <w:sz w:val="24"/>
        </w:rPr>
        <w:t>我司承诺提供的涉及本项目所有服务均已合法地获得并有效适用于相应所在国家和地区的所有有关知识产权。若招标人因购买和使用我司所售予服务而遭受任何第三方的追索、诉讼或仲裁，或受到我司所在国的国家政府部门、行政机关、司法机关的处罚、判决、执行，我司将补偿招标人因此而遭受的一切损失。</w:t>
      </w:r>
    </w:p>
    <w:p w14:paraId="7AF04BDB" w14:textId="2475F796" w:rsidR="000B50B9" w:rsidRPr="00231D46" w:rsidRDefault="00320567" w:rsidP="00320567">
      <w:pPr>
        <w:tabs>
          <w:tab w:val="left" w:pos="993"/>
          <w:tab w:val="left" w:pos="1560"/>
        </w:tabs>
        <w:spacing w:beforeLines="50" w:before="120" w:afterLines="50" w:after="120" w:line="360" w:lineRule="auto"/>
        <w:ind w:left="993" w:hanging="600"/>
        <w:rPr>
          <w:rFonts w:ascii="宋体" w:hAnsi="宋体"/>
          <w:sz w:val="24"/>
        </w:rPr>
      </w:pPr>
      <w:r w:rsidRPr="00231D46">
        <w:rPr>
          <w:rFonts w:ascii="宋体" w:hAnsi="宋体" w:hint="eastAsia"/>
          <w:sz w:val="24"/>
        </w:rPr>
        <w:t>（</w:t>
      </w:r>
      <w:r w:rsidRPr="00231D46">
        <w:rPr>
          <w:rFonts w:ascii="宋体" w:hAnsi="宋体" w:hint="eastAsia"/>
          <w:sz w:val="24"/>
        </w:rPr>
        <w:t>2</w:t>
      </w:r>
      <w:r w:rsidRPr="00231D46">
        <w:rPr>
          <w:rFonts w:ascii="宋体" w:hAnsi="宋体" w:hint="eastAsia"/>
          <w:sz w:val="24"/>
        </w:rPr>
        <w:t>）</w:t>
      </w:r>
      <w:r w:rsidRPr="00231D46">
        <w:rPr>
          <w:rFonts w:ascii="宋体" w:hAnsi="宋体" w:hint="eastAsia"/>
          <w:sz w:val="24"/>
        </w:rPr>
        <w:tab/>
      </w:r>
      <w:r w:rsidR="003F39BE" w:rsidRPr="00231D46">
        <w:rPr>
          <w:rFonts w:ascii="宋体" w:hAnsi="宋体" w:hint="eastAsia"/>
          <w:sz w:val="24"/>
        </w:rPr>
        <w:t>我司将说明技术来源，以及我司和国外技术支持方（如果有）的合作关系及分工，并提供合作协议书等相关文件的有关章节；</w:t>
      </w:r>
    </w:p>
    <w:p w14:paraId="6F9B134E" w14:textId="7708B789" w:rsidR="000B50B9" w:rsidRPr="00231D46" w:rsidRDefault="00320567" w:rsidP="00320567">
      <w:pPr>
        <w:tabs>
          <w:tab w:val="left" w:pos="993"/>
          <w:tab w:val="left" w:pos="1560"/>
        </w:tabs>
        <w:spacing w:beforeLines="50" w:before="120" w:afterLines="50" w:after="120" w:line="360" w:lineRule="auto"/>
        <w:ind w:left="993" w:hanging="600"/>
        <w:rPr>
          <w:rFonts w:ascii="宋体" w:hAnsi="宋体"/>
          <w:sz w:val="24"/>
        </w:rPr>
      </w:pPr>
      <w:r w:rsidRPr="00231D46">
        <w:rPr>
          <w:rFonts w:ascii="宋体" w:hAnsi="宋体" w:hint="eastAsia"/>
          <w:sz w:val="24"/>
        </w:rPr>
        <w:t>（</w:t>
      </w:r>
      <w:r w:rsidRPr="00231D46">
        <w:rPr>
          <w:rFonts w:ascii="宋体" w:hAnsi="宋体" w:hint="eastAsia"/>
          <w:sz w:val="24"/>
        </w:rPr>
        <w:t>3</w:t>
      </w:r>
      <w:r w:rsidRPr="00231D46">
        <w:rPr>
          <w:rFonts w:ascii="宋体" w:hAnsi="宋体" w:hint="eastAsia"/>
          <w:sz w:val="24"/>
        </w:rPr>
        <w:t>）</w:t>
      </w:r>
      <w:r w:rsidRPr="00231D46">
        <w:rPr>
          <w:rFonts w:ascii="宋体" w:hAnsi="宋体" w:hint="eastAsia"/>
          <w:sz w:val="24"/>
        </w:rPr>
        <w:tab/>
      </w:r>
      <w:r w:rsidR="003F39BE" w:rsidRPr="00231D46">
        <w:rPr>
          <w:rFonts w:ascii="宋体" w:hAnsi="宋体" w:hint="eastAsia"/>
          <w:sz w:val="24"/>
        </w:rPr>
        <w:t>我司将提供技术合作文件、技术合作协议、技术转让协议；</w:t>
      </w:r>
    </w:p>
    <w:p w14:paraId="2B409631" w14:textId="77777777" w:rsidR="000B50B9" w:rsidRPr="00231D46" w:rsidRDefault="000B50B9">
      <w:pPr>
        <w:tabs>
          <w:tab w:val="left" w:pos="885"/>
        </w:tabs>
        <w:spacing w:beforeLines="50" w:before="120" w:afterLines="50" w:after="120" w:line="360" w:lineRule="auto"/>
        <w:rPr>
          <w:rFonts w:ascii="宋体" w:hAnsi="宋体"/>
          <w:sz w:val="24"/>
        </w:rPr>
      </w:pPr>
    </w:p>
    <w:p w14:paraId="67CE9D35" w14:textId="77777777" w:rsidR="000B50B9" w:rsidRPr="00231D46" w:rsidRDefault="003F39BE">
      <w:pPr>
        <w:spacing w:beforeLines="50" w:before="120" w:afterLines="50" w:after="120" w:line="360" w:lineRule="auto"/>
        <w:ind w:firstLine="420"/>
        <w:rPr>
          <w:rFonts w:ascii="宋体" w:hAnsi="宋体"/>
          <w:sz w:val="24"/>
        </w:rPr>
      </w:pPr>
      <w:r w:rsidRPr="00231D46">
        <w:rPr>
          <w:rFonts w:ascii="宋体" w:hAnsi="宋体" w:hint="eastAsia"/>
          <w:sz w:val="24"/>
        </w:rPr>
        <w:t>投标人名称（公章或电子章）：</w:t>
      </w:r>
      <w:r w:rsidRPr="00231D46">
        <w:rPr>
          <w:rFonts w:ascii="宋体" w:hAnsi="宋体" w:hint="eastAsia"/>
          <w:sz w:val="24"/>
        </w:rPr>
        <w:t>______________________</w:t>
      </w:r>
      <w:r w:rsidRPr="00231D46">
        <w:rPr>
          <w:rFonts w:ascii="宋体" w:hAnsi="宋体" w:hint="eastAsia"/>
          <w:sz w:val="24"/>
        </w:rPr>
        <w:t xml:space="preserve">　　</w:t>
      </w:r>
      <w:r w:rsidRPr="00231D46">
        <w:rPr>
          <w:rFonts w:ascii="宋体" w:hAnsi="宋体" w:hint="eastAsia"/>
          <w:sz w:val="24"/>
        </w:rPr>
        <w:t xml:space="preserve">                         </w:t>
      </w:r>
    </w:p>
    <w:p w14:paraId="7C71D810" w14:textId="77777777" w:rsidR="000B50B9" w:rsidRPr="00231D46" w:rsidRDefault="003F39BE">
      <w:pPr>
        <w:spacing w:beforeLines="50" w:before="120" w:afterLines="50" w:after="120" w:line="360" w:lineRule="auto"/>
        <w:ind w:firstLine="420"/>
        <w:rPr>
          <w:rFonts w:ascii="宋体" w:hAnsi="宋体"/>
          <w:sz w:val="24"/>
        </w:rPr>
      </w:pPr>
      <w:r w:rsidRPr="00231D46">
        <w:rPr>
          <w:rFonts w:ascii="宋体" w:hAnsi="宋体" w:hint="eastAsia"/>
          <w:sz w:val="24"/>
        </w:rPr>
        <w:t>地址：</w:t>
      </w:r>
      <w:r w:rsidRPr="00231D46">
        <w:rPr>
          <w:rFonts w:ascii="宋体" w:hAnsi="宋体" w:hint="eastAsia"/>
          <w:sz w:val="24"/>
        </w:rPr>
        <w:t>___________________________________</w:t>
      </w:r>
      <w:r w:rsidRPr="00231D46">
        <w:rPr>
          <w:rFonts w:ascii="宋体" w:hAnsi="宋体" w:hint="eastAsia"/>
          <w:sz w:val="24"/>
          <w:u w:val="single"/>
        </w:rPr>
        <w:t xml:space="preserve"> </w:t>
      </w:r>
      <w:r w:rsidRPr="00231D46">
        <w:rPr>
          <w:rFonts w:ascii="宋体" w:hAnsi="宋体" w:hint="eastAsia"/>
          <w:sz w:val="24"/>
        </w:rPr>
        <w:t xml:space="preserve">___________    </w:t>
      </w:r>
    </w:p>
    <w:p w14:paraId="367AC78A" w14:textId="77777777" w:rsidR="000B50B9" w:rsidRPr="00231D46" w:rsidRDefault="003F39BE">
      <w:pPr>
        <w:spacing w:beforeLines="50" w:before="120" w:afterLines="50" w:after="120" w:line="360" w:lineRule="auto"/>
        <w:ind w:firstLine="420"/>
        <w:rPr>
          <w:rFonts w:ascii="宋体" w:hAnsi="宋体"/>
          <w:sz w:val="24"/>
        </w:rPr>
      </w:pPr>
      <w:r w:rsidRPr="00231D46">
        <w:rPr>
          <w:rFonts w:ascii="宋体" w:hAnsi="宋体" w:hint="eastAsia"/>
          <w:sz w:val="24"/>
        </w:rPr>
        <w:t>传真：</w:t>
      </w:r>
      <w:r w:rsidRPr="00231D46">
        <w:rPr>
          <w:rFonts w:ascii="宋体" w:hAnsi="宋体" w:hint="eastAsia"/>
          <w:sz w:val="24"/>
        </w:rPr>
        <w:t>______________________</w:t>
      </w:r>
      <w:r w:rsidRPr="00231D46">
        <w:rPr>
          <w:rFonts w:ascii="宋体" w:hAnsi="宋体" w:hint="eastAsia"/>
          <w:sz w:val="24"/>
        </w:rPr>
        <w:tab/>
      </w:r>
      <w:r w:rsidRPr="00231D46">
        <w:rPr>
          <w:rFonts w:ascii="宋体" w:hAnsi="宋体" w:hint="eastAsia"/>
          <w:sz w:val="24"/>
        </w:rPr>
        <w:t>电话：</w:t>
      </w:r>
      <w:r w:rsidRPr="00231D46">
        <w:rPr>
          <w:rFonts w:ascii="宋体" w:hAnsi="宋体" w:hint="eastAsia"/>
          <w:sz w:val="24"/>
        </w:rPr>
        <w:t xml:space="preserve">__________________        </w:t>
      </w:r>
    </w:p>
    <w:p w14:paraId="1F45B800" w14:textId="77777777" w:rsidR="000B50B9" w:rsidRPr="00231D46" w:rsidRDefault="003F39BE">
      <w:pPr>
        <w:spacing w:beforeLines="50" w:before="120" w:afterLines="50" w:after="120" w:line="360" w:lineRule="auto"/>
        <w:ind w:firstLine="480"/>
        <w:rPr>
          <w:rFonts w:ascii="宋体" w:hAnsi="宋体"/>
          <w:sz w:val="24"/>
        </w:rPr>
        <w:sectPr w:rsidR="000B50B9" w:rsidRPr="00231D46">
          <w:pgSz w:w="11906" w:h="16838"/>
          <w:pgMar w:top="1702" w:right="1700" w:bottom="1440" w:left="1701" w:header="567" w:footer="567" w:gutter="0"/>
          <w:cols w:space="720"/>
          <w:docGrid w:linePitch="312"/>
        </w:sectPr>
      </w:pPr>
      <w:r w:rsidRPr="00231D46">
        <w:rPr>
          <w:rFonts w:ascii="宋体" w:hAnsi="宋体" w:hint="eastAsia"/>
          <w:sz w:val="24"/>
        </w:rPr>
        <w:t>邮编：</w:t>
      </w:r>
      <w:r w:rsidRPr="00231D46">
        <w:rPr>
          <w:rFonts w:ascii="宋体" w:hAnsi="宋体" w:hint="eastAsia"/>
          <w:sz w:val="24"/>
        </w:rPr>
        <w:t xml:space="preserve">______________________  </w:t>
      </w:r>
    </w:p>
    <w:p w14:paraId="50B09AAF" w14:textId="77777777" w:rsidR="000B50B9" w:rsidRPr="00231D46" w:rsidRDefault="003F39BE">
      <w:pPr>
        <w:spacing w:beforeLines="50" w:before="120" w:afterLines="50" w:after="120" w:line="360" w:lineRule="auto"/>
        <w:outlineLvl w:val="2"/>
        <w:rPr>
          <w:rFonts w:ascii="宋体" w:hAnsi="宋体"/>
          <w:b/>
          <w:sz w:val="24"/>
        </w:rPr>
      </w:pPr>
      <w:bookmarkStart w:id="247" w:name="_Toc45113262"/>
      <w:bookmarkStart w:id="248" w:name="_Toc317667121"/>
      <w:bookmarkStart w:id="249" w:name="_Toc56783578"/>
      <w:bookmarkStart w:id="250" w:name="_Toc19220"/>
      <w:r w:rsidRPr="00231D46">
        <w:rPr>
          <w:rFonts w:ascii="宋体" w:hAnsi="宋体" w:hint="eastAsia"/>
          <w:b/>
          <w:sz w:val="24"/>
        </w:rPr>
        <w:lastRenderedPageBreak/>
        <w:t>格式</w:t>
      </w:r>
      <w:r w:rsidRPr="00231D46">
        <w:rPr>
          <w:rFonts w:ascii="宋体" w:hAnsi="宋体" w:hint="eastAsia"/>
          <w:b/>
          <w:sz w:val="24"/>
        </w:rPr>
        <w:t xml:space="preserve">3 </w:t>
      </w:r>
      <w:r w:rsidRPr="00231D46">
        <w:rPr>
          <w:rFonts w:ascii="宋体" w:hAnsi="宋体" w:hint="eastAsia"/>
          <w:b/>
          <w:sz w:val="24"/>
        </w:rPr>
        <w:t>唱标一览表</w:t>
      </w:r>
      <w:bookmarkEnd w:id="247"/>
      <w:bookmarkEnd w:id="248"/>
      <w:bookmarkEnd w:id="249"/>
      <w:r w:rsidRPr="00231D46">
        <w:rPr>
          <w:rFonts w:ascii="宋体" w:hAnsi="宋体" w:hint="eastAsia"/>
          <w:b/>
          <w:sz w:val="24"/>
        </w:rPr>
        <w:t>（按系统格式）</w:t>
      </w:r>
      <w:bookmarkEnd w:id="250"/>
    </w:p>
    <w:p w14:paraId="222B1EBE" w14:textId="77777777" w:rsidR="000B50B9" w:rsidRPr="00231D46" w:rsidRDefault="003F39BE">
      <w:pPr>
        <w:jc w:val="center"/>
        <w:rPr>
          <w:rFonts w:ascii="宋体" w:hAnsi="宋体"/>
          <w:b/>
          <w:sz w:val="24"/>
        </w:rPr>
      </w:pPr>
      <w:r w:rsidRPr="00231D46">
        <w:rPr>
          <w:rFonts w:ascii="宋体" w:hAnsi="宋体" w:hint="eastAsia"/>
          <w:b/>
          <w:sz w:val="24"/>
        </w:rPr>
        <w:t>唱标一览表（以电子平台系统格式为准）</w:t>
      </w:r>
    </w:p>
    <w:p w14:paraId="6B471977" w14:textId="77777777" w:rsidR="000B50B9" w:rsidRPr="00231D46" w:rsidRDefault="000B50B9">
      <w:pPr>
        <w:jc w:val="center"/>
        <w:rPr>
          <w:rFonts w:ascii="宋体" w:hAnsi="宋体"/>
          <w:b/>
          <w:sz w:val="24"/>
        </w:rPr>
      </w:pPr>
    </w:p>
    <w:tbl>
      <w:tblPr>
        <w:tblW w:w="140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5"/>
        <w:gridCol w:w="6412"/>
        <w:gridCol w:w="6909"/>
      </w:tblGrid>
      <w:tr w:rsidR="00231D46" w:rsidRPr="00231D46" w14:paraId="34809068" w14:textId="77777777">
        <w:trPr>
          <w:trHeight w:val="729"/>
          <w:jc w:val="center"/>
        </w:trPr>
        <w:tc>
          <w:tcPr>
            <w:tcW w:w="715" w:type="dxa"/>
            <w:vAlign w:val="center"/>
          </w:tcPr>
          <w:p w14:paraId="21A8DE26" w14:textId="77777777" w:rsidR="000B50B9" w:rsidRPr="00231D46" w:rsidRDefault="003F39BE">
            <w:pPr>
              <w:spacing w:beforeLines="50" w:before="120" w:afterLines="50" w:after="120" w:line="360" w:lineRule="auto"/>
              <w:jc w:val="center"/>
              <w:rPr>
                <w:rFonts w:ascii="宋体" w:hAnsi="宋体"/>
                <w:sz w:val="24"/>
              </w:rPr>
            </w:pPr>
            <w:r w:rsidRPr="00231D46">
              <w:rPr>
                <w:rFonts w:ascii="宋体" w:hAnsi="宋体" w:hint="eastAsia"/>
                <w:sz w:val="24"/>
              </w:rPr>
              <w:t>序号</w:t>
            </w:r>
          </w:p>
        </w:tc>
        <w:tc>
          <w:tcPr>
            <w:tcW w:w="6412" w:type="dxa"/>
            <w:vAlign w:val="center"/>
          </w:tcPr>
          <w:p w14:paraId="665F0B47" w14:textId="77777777" w:rsidR="000B50B9" w:rsidRPr="00231D46" w:rsidRDefault="003F39BE">
            <w:pPr>
              <w:spacing w:beforeLines="50" w:before="120" w:afterLines="50" w:after="120" w:line="360" w:lineRule="auto"/>
              <w:jc w:val="center"/>
              <w:rPr>
                <w:rFonts w:ascii="宋体" w:hAnsi="宋体"/>
                <w:sz w:val="24"/>
              </w:rPr>
            </w:pPr>
            <w:r w:rsidRPr="00231D46">
              <w:rPr>
                <w:rFonts w:ascii="宋体" w:hAnsi="宋体" w:hint="eastAsia"/>
                <w:sz w:val="24"/>
              </w:rPr>
              <w:t>项目名称</w:t>
            </w:r>
          </w:p>
        </w:tc>
        <w:tc>
          <w:tcPr>
            <w:tcW w:w="6909" w:type="dxa"/>
            <w:vAlign w:val="center"/>
          </w:tcPr>
          <w:p w14:paraId="67409AD3" w14:textId="77777777" w:rsidR="000B50B9" w:rsidRPr="00231D46" w:rsidRDefault="003F39BE">
            <w:pPr>
              <w:spacing w:beforeLines="50" w:before="120" w:afterLines="50" w:after="120" w:line="360" w:lineRule="auto"/>
              <w:jc w:val="center"/>
              <w:rPr>
                <w:rFonts w:ascii="宋体" w:hAnsi="宋体"/>
                <w:sz w:val="24"/>
              </w:rPr>
            </w:pPr>
            <w:r w:rsidRPr="00231D46">
              <w:rPr>
                <w:rFonts w:ascii="宋体" w:hAnsi="宋体" w:hint="eastAsia"/>
                <w:sz w:val="24"/>
              </w:rPr>
              <w:t>投标报价（</w:t>
            </w:r>
            <w:r w:rsidRPr="00231D46">
              <w:rPr>
                <w:rFonts w:ascii="宋体" w:hAnsi="宋体" w:cs="宋体" w:hint="eastAsia"/>
                <w:kern w:val="0"/>
                <w:sz w:val="24"/>
              </w:rPr>
              <w:t>单位：元）</w:t>
            </w:r>
          </w:p>
        </w:tc>
      </w:tr>
      <w:tr w:rsidR="00231D46" w:rsidRPr="00231D46" w14:paraId="20ADA247" w14:textId="77777777">
        <w:trPr>
          <w:trHeight w:val="1151"/>
          <w:jc w:val="center"/>
        </w:trPr>
        <w:tc>
          <w:tcPr>
            <w:tcW w:w="715" w:type="dxa"/>
            <w:vAlign w:val="center"/>
          </w:tcPr>
          <w:p w14:paraId="4330B402" w14:textId="77777777" w:rsidR="000B50B9" w:rsidRPr="00231D46" w:rsidRDefault="003F39BE">
            <w:pPr>
              <w:spacing w:beforeLines="50" w:before="120" w:afterLines="50" w:after="120" w:line="360" w:lineRule="auto"/>
              <w:jc w:val="center"/>
              <w:rPr>
                <w:rFonts w:ascii="宋体" w:hAnsi="宋体"/>
                <w:b/>
                <w:sz w:val="24"/>
              </w:rPr>
            </w:pPr>
            <w:r w:rsidRPr="00231D46">
              <w:rPr>
                <w:rFonts w:ascii="宋体" w:hAnsi="宋体" w:hint="eastAsia"/>
                <w:b/>
                <w:sz w:val="24"/>
              </w:rPr>
              <w:t>1</w:t>
            </w:r>
          </w:p>
        </w:tc>
        <w:tc>
          <w:tcPr>
            <w:tcW w:w="6412" w:type="dxa"/>
            <w:vAlign w:val="center"/>
          </w:tcPr>
          <w:p w14:paraId="3E767C7B" w14:textId="77777777" w:rsidR="000B50B9" w:rsidRPr="00231D46" w:rsidRDefault="003F39BE">
            <w:pPr>
              <w:spacing w:beforeLines="50" w:before="120" w:afterLines="50" w:after="120" w:line="360" w:lineRule="auto"/>
              <w:jc w:val="center"/>
              <w:rPr>
                <w:rFonts w:ascii="宋体" w:hAnsi="宋体"/>
                <w:b/>
                <w:sz w:val="24"/>
              </w:rPr>
            </w:pPr>
            <w:r w:rsidRPr="00231D46">
              <w:rPr>
                <w:rFonts w:ascii="宋体" w:hAnsi="宋体" w:hint="eastAsia"/>
                <w:b/>
                <w:sz w:val="24"/>
              </w:rPr>
              <w:t>（电子平台系统自动生成）</w:t>
            </w:r>
          </w:p>
        </w:tc>
        <w:tc>
          <w:tcPr>
            <w:tcW w:w="6909" w:type="dxa"/>
            <w:vAlign w:val="center"/>
          </w:tcPr>
          <w:p w14:paraId="629246A9" w14:textId="77777777" w:rsidR="000B50B9" w:rsidRPr="00231D46" w:rsidRDefault="003F39BE">
            <w:pPr>
              <w:spacing w:beforeLines="50" w:before="120" w:afterLines="50" w:after="120" w:line="360" w:lineRule="auto"/>
              <w:jc w:val="center"/>
              <w:rPr>
                <w:rFonts w:ascii="宋体" w:hAnsi="宋体"/>
                <w:b/>
                <w:sz w:val="24"/>
              </w:rPr>
            </w:pPr>
            <w:r w:rsidRPr="00231D46">
              <w:rPr>
                <w:rFonts w:ascii="宋体" w:hAnsi="宋体" w:hint="eastAsia"/>
                <w:b/>
                <w:sz w:val="24"/>
              </w:rPr>
              <w:t>（在电子平台系统中填写）</w:t>
            </w:r>
          </w:p>
        </w:tc>
      </w:tr>
    </w:tbl>
    <w:p w14:paraId="40375250" w14:textId="77777777" w:rsidR="000B50B9" w:rsidRPr="00231D46" w:rsidRDefault="003F39BE">
      <w:pPr>
        <w:pStyle w:val="a9"/>
        <w:spacing w:line="360" w:lineRule="auto"/>
        <w:ind w:left="569" w:hangingChars="236" w:hanging="569"/>
        <w:rPr>
          <w:rFonts w:eastAsia="宋体" w:hAnsi="宋体"/>
          <w:b/>
          <w:sz w:val="24"/>
          <w:szCs w:val="24"/>
        </w:rPr>
      </w:pPr>
      <w:r w:rsidRPr="00231D46">
        <w:rPr>
          <w:rFonts w:eastAsia="宋体" w:hAnsi="宋体" w:hint="eastAsia"/>
          <w:b/>
          <w:sz w:val="24"/>
          <w:szCs w:val="24"/>
        </w:rPr>
        <w:t>注：</w:t>
      </w:r>
    </w:p>
    <w:p w14:paraId="255D9CB5" w14:textId="71B63B2A" w:rsidR="000B50B9" w:rsidRPr="00231D46" w:rsidRDefault="00320567" w:rsidP="00320567">
      <w:pPr>
        <w:pStyle w:val="a9"/>
        <w:spacing w:beforeLines="50" w:before="120" w:afterLines="50" w:after="120" w:line="360" w:lineRule="auto"/>
        <w:ind w:left="420" w:hanging="420"/>
        <w:rPr>
          <w:rFonts w:hAnsi="宋体"/>
          <w:sz w:val="24"/>
        </w:rPr>
      </w:pPr>
      <w:r w:rsidRPr="00231D46">
        <w:rPr>
          <w:rFonts w:hAnsi="宋体" w:hint="eastAsia"/>
          <w:sz w:val="24"/>
        </w:rPr>
        <w:t>1.</w:t>
      </w:r>
      <w:r w:rsidRPr="00231D46">
        <w:rPr>
          <w:rFonts w:hAnsi="宋体" w:hint="eastAsia"/>
          <w:sz w:val="24"/>
        </w:rPr>
        <w:tab/>
      </w:r>
      <w:r w:rsidR="003F39BE" w:rsidRPr="00231D46">
        <w:rPr>
          <w:rFonts w:eastAsia="宋体" w:hAnsi="宋体" w:hint="eastAsia"/>
          <w:sz w:val="24"/>
          <w:szCs w:val="24"/>
        </w:rPr>
        <w:t>此表数据应按深圳能源集团电子招标投标平台（https://zb.sec.com.cn/）电子标书制作软件中唱标一览表（开标一览表）要求填写，如数据不一致的，以深圳能源集团电子招标投标平台（https://zb.sec.com.cn/）电子标书制作软件填写并生成的唱标一览表（开标一览表）为准。</w:t>
      </w:r>
    </w:p>
    <w:p w14:paraId="135196D6" w14:textId="77777777" w:rsidR="000B50B9" w:rsidRPr="00231D46" w:rsidRDefault="000B50B9">
      <w:pPr>
        <w:spacing w:beforeLines="50" w:before="120" w:afterLines="50" w:after="120" w:line="360" w:lineRule="auto"/>
        <w:rPr>
          <w:rFonts w:ascii="宋体" w:hAnsi="宋体"/>
          <w:sz w:val="24"/>
        </w:rPr>
      </w:pPr>
    </w:p>
    <w:p w14:paraId="3C14435E" w14:textId="77777777" w:rsidR="000B50B9" w:rsidRPr="00231D46" w:rsidRDefault="003F39BE">
      <w:pPr>
        <w:spacing w:beforeLines="50" w:before="120" w:afterLines="50" w:after="120" w:line="360" w:lineRule="auto"/>
        <w:rPr>
          <w:rFonts w:ascii="宋体" w:hAnsi="宋体"/>
          <w:b/>
          <w:sz w:val="24"/>
        </w:rPr>
        <w:sectPr w:rsidR="000B50B9" w:rsidRPr="00231D46">
          <w:pgSz w:w="16838" w:h="11906" w:orient="landscape"/>
          <w:pgMar w:top="1418" w:right="1440" w:bottom="1418" w:left="1440" w:header="567" w:footer="567" w:gutter="0"/>
          <w:cols w:space="720"/>
          <w:docGrid w:linePitch="312"/>
        </w:sectPr>
      </w:pPr>
      <w:r w:rsidRPr="00231D46">
        <w:rPr>
          <w:rFonts w:ascii="宋体" w:hAnsi="宋体" w:hint="eastAsia"/>
          <w:sz w:val="24"/>
        </w:rPr>
        <w:t>投标单位盖章（公章或电子章）：</w:t>
      </w:r>
      <w:r w:rsidRPr="00231D46">
        <w:rPr>
          <w:rFonts w:ascii="宋体" w:hAnsi="宋体" w:hint="eastAsia"/>
          <w:sz w:val="24"/>
        </w:rPr>
        <w:t xml:space="preserve">                                                        </w:t>
      </w:r>
    </w:p>
    <w:p w14:paraId="70694CC1" w14:textId="77777777" w:rsidR="000B50B9" w:rsidRPr="00231D46" w:rsidRDefault="003F39BE">
      <w:pPr>
        <w:spacing w:line="360" w:lineRule="auto"/>
        <w:outlineLvl w:val="2"/>
        <w:rPr>
          <w:rFonts w:ascii="宋体" w:hAnsi="宋体"/>
          <w:b/>
          <w:sz w:val="24"/>
        </w:rPr>
      </w:pPr>
      <w:bookmarkStart w:id="251" w:name="_Toc56783579"/>
      <w:bookmarkStart w:id="252" w:name="_Toc6377"/>
      <w:bookmarkStart w:id="253" w:name="_Toc202169253"/>
      <w:bookmarkStart w:id="254" w:name="_Toc45113263"/>
      <w:bookmarkStart w:id="255" w:name="_Toc317667123"/>
      <w:bookmarkEnd w:id="154"/>
      <w:r w:rsidRPr="00231D46">
        <w:rPr>
          <w:rFonts w:ascii="宋体" w:hAnsi="宋体" w:hint="eastAsia"/>
          <w:b/>
          <w:sz w:val="24"/>
        </w:rPr>
        <w:lastRenderedPageBreak/>
        <w:t>格式</w:t>
      </w:r>
      <w:r w:rsidRPr="00231D46">
        <w:rPr>
          <w:rFonts w:ascii="宋体" w:hAnsi="宋体" w:hint="eastAsia"/>
          <w:b/>
          <w:sz w:val="24"/>
        </w:rPr>
        <w:t xml:space="preserve">4-1  </w:t>
      </w:r>
      <w:r w:rsidRPr="00231D46">
        <w:rPr>
          <w:rFonts w:ascii="宋体" w:hAnsi="宋体" w:hint="eastAsia"/>
          <w:b/>
          <w:sz w:val="24"/>
        </w:rPr>
        <w:t>投标报价总表</w:t>
      </w:r>
      <w:bookmarkEnd w:id="251"/>
      <w:bookmarkEnd w:id="252"/>
      <w:bookmarkEnd w:id="253"/>
      <w:bookmarkEnd w:id="254"/>
      <w:bookmarkEnd w:id="255"/>
    </w:p>
    <w:p w14:paraId="12B27FA1" w14:textId="77777777" w:rsidR="000B50B9" w:rsidRPr="00231D46" w:rsidRDefault="003F39BE">
      <w:pPr>
        <w:spacing w:line="360" w:lineRule="auto"/>
        <w:rPr>
          <w:rFonts w:ascii="宋体" w:hAnsi="宋体"/>
          <w:sz w:val="24"/>
        </w:rPr>
      </w:pPr>
      <w:r w:rsidRPr="00231D46">
        <w:rPr>
          <w:rFonts w:ascii="宋体" w:hAnsi="宋体" w:hint="eastAsia"/>
          <w:sz w:val="24"/>
        </w:rPr>
        <w:t>项目名称：</w:t>
      </w:r>
    </w:p>
    <w:p w14:paraId="64D6EC2C" w14:textId="77777777" w:rsidR="000B50B9" w:rsidRPr="00231D46" w:rsidRDefault="003F39BE">
      <w:pPr>
        <w:spacing w:line="360" w:lineRule="auto"/>
        <w:ind w:right="720"/>
        <w:jc w:val="left"/>
        <w:rPr>
          <w:rFonts w:ascii="宋体" w:hAnsi="宋体" w:cs="宋体"/>
          <w:kern w:val="0"/>
          <w:sz w:val="24"/>
        </w:rPr>
      </w:pPr>
      <w:r w:rsidRPr="00231D46">
        <w:rPr>
          <w:rFonts w:ascii="宋体" w:hAnsi="宋体" w:hint="eastAsia"/>
          <w:sz w:val="24"/>
        </w:rPr>
        <w:t>招标编号：</w:t>
      </w:r>
      <w:r w:rsidRPr="00231D46">
        <w:rPr>
          <w:rFonts w:ascii="宋体" w:hAnsi="宋体" w:hint="eastAsia"/>
          <w:sz w:val="24"/>
        </w:rPr>
        <w:t xml:space="preserve">                                                                                   </w:t>
      </w:r>
      <w:r w:rsidRPr="00231D46">
        <w:rPr>
          <w:rFonts w:ascii="宋体" w:hAnsi="宋体" w:cs="宋体" w:hint="eastAsia"/>
          <w:kern w:val="0"/>
          <w:sz w:val="24"/>
        </w:rPr>
        <w:t>单位：</w:t>
      </w:r>
      <w:r w:rsidRPr="00231D46">
        <w:rPr>
          <w:rFonts w:ascii="宋体" w:hAnsi="宋体" w:cs="宋体" w:hint="eastAsia"/>
          <w:kern w:val="0"/>
          <w:sz w:val="24"/>
        </w:rPr>
        <w:t>RMB</w:t>
      </w:r>
      <w:r w:rsidRPr="00231D46">
        <w:rPr>
          <w:rFonts w:ascii="宋体" w:hAnsi="宋体" w:cs="宋体" w:hint="eastAsia"/>
          <w:kern w:val="0"/>
          <w:sz w:val="24"/>
        </w:rPr>
        <w:t>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83"/>
        <w:gridCol w:w="2779"/>
        <w:gridCol w:w="4961"/>
        <w:gridCol w:w="3151"/>
      </w:tblGrid>
      <w:tr w:rsidR="00231D46" w:rsidRPr="00231D46" w14:paraId="6F185925" w14:textId="77777777">
        <w:trPr>
          <w:trHeight w:val="799"/>
        </w:trPr>
        <w:tc>
          <w:tcPr>
            <w:tcW w:w="3283" w:type="dxa"/>
            <w:vAlign w:val="center"/>
          </w:tcPr>
          <w:p w14:paraId="242F4607" w14:textId="77777777" w:rsidR="000B50B9" w:rsidRPr="00231D46" w:rsidRDefault="003F39BE">
            <w:pPr>
              <w:spacing w:beforeLines="50" w:before="120" w:afterLines="50" w:after="120" w:line="360" w:lineRule="auto"/>
              <w:jc w:val="center"/>
              <w:rPr>
                <w:rFonts w:ascii="宋体" w:hAnsi="宋体"/>
                <w:sz w:val="24"/>
              </w:rPr>
            </w:pPr>
            <w:r w:rsidRPr="00231D46">
              <w:rPr>
                <w:rFonts w:ascii="宋体" w:hAnsi="宋体" w:hint="eastAsia"/>
                <w:sz w:val="24"/>
              </w:rPr>
              <w:t>投标人名称</w:t>
            </w:r>
          </w:p>
        </w:tc>
        <w:tc>
          <w:tcPr>
            <w:tcW w:w="2779" w:type="dxa"/>
            <w:vAlign w:val="center"/>
          </w:tcPr>
          <w:p w14:paraId="449E3F8D" w14:textId="77777777" w:rsidR="000B50B9" w:rsidRPr="00231D46" w:rsidRDefault="003F39BE">
            <w:pPr>
              <w:spacing w:beforeLines="50" w:before="120" w:afterLines="50" w:after="120" w:line="360" w:lineRule="auto"/>
              <w:jc w:val="center"/>
              <w:rPr>
                <w:rFonts w:ascii="宋体" w:hAnsi="宋体"/>
                <w:sz w:val="24"/>
              </w:rPr>
            </w:pPr>
            <w:r w:rsidRPr="00231D46">
              <w:rPr>
                <w:rFonts w:ascii="宋体" w:hAnsi="宋体" w:hint="eastAsia"/>
                <w:sz w:val="24"/>
              </w:rPr>
              <w:t>投标报价</w:t>
            </w:r>
          </w:p>
        </w:tc>
        <w:tc>
          <w:tcPr>
            <w:tcW w:w="4961" w:type="dxa"/>
            <w:vAlign w:val="center"/>
          </w:tcPr>
          <w:p w14:paraId="05F8E93B" w14:textId="77777777" w:rsidR="000B50B9" w:rsidRPr="00231D46" w:rsidRDefault="003F39BE">
            <w:pPr>
              <w:spacing w:beforeLines="50" w:before="120" w:afterLines="50" w:after="120" w:line="360" w:lineRule="auto"/>
              <w:jc w:val="center"/>
              <w:rPr>
                <w:rFonts w:ascii="宋体" w:hAnsi="宋体"/>
                <w:sz w:val="24"/>
              </w:rPr>
            </w:pPr>
            <w:r w:rsidRPr="00231D46">
              <w:rPr>
                <w:rFonts w:ascii="宋体" w:hAnsi="宋体" w:hint="eastAsia"/>
                <w:sz w:val="24"/>
              </w:rPr>
              <w:t>服务期</w:t>
            </w:r>
          </w:p>
        </w:tc>
        <w:tc>
          <w:tcPr>
            <w:tcW w:w="3151" w:type="dxa"/>
            <w:vAlign w:val="center"/>
          </w:tcPr>
          <w:p w14:paraId="39182A37" w14:textId="77777777" w:rsidR="000B50B9" w:rsidRPr="00231D46" w:rsidRDefault="003F39BE">
            <w:pPr>
              <w:spacing w:beforeLines="50" w:before="120" w:afterLines="50" w:after="120" w:line="360" w:lineRule="auto"/>
              <w:jc w:val="center"/>
              <w:rPr>
                <w:rFonts w:ascii="宋体" w:hAnsi="宋体"/>
                <w:sz w:val="24"/>
              </w:rPr>
            </w:pPr>
            <w:r w:rsidRPr="00231D46">
              <w:rPr>
                <w:rFonts w:ascii="宋体" w:hAnsi="宋体" w:hint="eastAsia"/>
                <w:sz w:val="24"/>
              </w:rPr>
              <w:t>备注</w:t>
            </w:r>
          </w:p>
        </w:tc>
      </w:tr>
      <w:tr w:rsidR="00231D46" w:rsidRPr="00231D46" w14:paraId="032E83BC" w14:textId="77777777">
        <w:trPr>
          <w:trHeight w:val="1060"/>
        </w:trPr>
        <w:tc>
          <w:tcPr>
            <w:tcW w:w="3283" w:type="dxa"/>
          </w:tcPr>
          <w:p w14:paraId="1420C021" w14:textId="77777777" w:rsidR="000B50B9" w:rsidRPr="00231D46" w:rsidRDefault="000B50B9">
            <w:pPr>
              <w:spacing w:beforeLines="50" w:before="120" w:afterLines="50" w:after="120" w:line="360" w:lineRule="auto"/>
              <w:rPr>
                <w:rFonts w:ascii="宋体" w:hAnsi="宋体"/>
                <w:b/>
                <w:sz w:val="24"/>
              </w:rPr>
            </w:pPr>
          </w:p>
        </w:tc>
        <w:tc>
          <w:tcPr>
            <w:tcW w:w="2779" w:type="dxa"/>
          </w:tcPr>
          <w:p w14:paraId="477763D1" w14:textId="77777777" w:rsidR="000B50B9" w:rsidRPr="00231D46" w:rsidRDefault="003F39BE">
            <w:pPr>
              <w:spacing w:beforeLines="50" w:before="120" w:afterLines="50" w:after="120" w:line="360" w:lineRule="auto"/>
              <w:rPr>
                <w:rFonts w:ascii="宋体" w:hAnsi="宋体"/>
                <w:b/>
                <w:sz w:val="24"/>
              </w:rPr>
            </w:pPr>
            <w:r w:rsidRPr="00231D46">
              <w:rPr>
                <w:rFonts w:ascii="宋体" w:hAnsi="宋体" w:hint="eastAsia"/>
                <w:b/>
                <w:sz w:val="24"/>
              </w:rPr>
              <w:t>小写：</w:t>
            </w:r>
          </w:p>
          <w:p w14:paraId="4A3D1ABF" w14:textId="77777777" w:rsidR="000B50B9" w:rsidRPr="00231D46" w:rsidRDefault="003F39BE">
            <w:pPr>
              <w:spacing w:beforeLines="50" w:before="120" w:afterLines="50" w:after="120" w:line="360" w:lineRule="auto"/>
              <w:rPr>
                <w:rFonts w:ascii="宋体" w:hAnsi="宋体"/>
                <w:b/>
                <w:sz w:val="24"/>
              </w:rPr>
            </w:pPr>
            <w:r w:rsidRPr="00231D46">
              <w:rPr>
                <w:rFonts w:ascii="宋体" w:hAnsi="宋体" w:hint="eastAsia"/>
                <w:b/>
                <w:sz w:val="24"/>
              </w:rPr>
              <w:t>大写：</w:t>
            </w:r>
          </w:p>
        </w:tc>
        <w:tc>
          <w:tcPr>
            <w:tcW w:w="4961" w:type="dxa"/>
            <w:vAlign w:val="center"/>
          </w:tcPr>
          <w:p w14:paraId="2537F8B7" w14:textId="77777777" w:rsidR="000B50B9" w:rsidRPr="00231D46" w:rsidRDefault="003F39BE">
            <w:pPr>
              <w:spacing w:beforeLines="50" w:before="120" w:afterLines="50" w:after="120" w:line="360" w:lineRule="auto"/>
              <w:jc w:val="center"/>
              <w:rPr>
                <w:rFonts w:ascii="宋体" w:hAnsi="宋体"/>
                <w:b/>
                <w:sz w:val="24"/>
              </w:rPr>
            </w:pPr>
            <w:r w:rsidRPr="00231D46">
              <w:rPr>
                <w:rFonts w:ascii="宋体" w:hAnsi="宋体" w:hint="eastAsia"/>
                <w:sz w:val="24"/>
              </w:rPr>
              <w:t>满足招标文件要求。</w:t>
            </w:r>
          </w:p>
        </w:tc>
        <w:tc>
          <w:tcPr>
            <w:tcW w:w="3151" w:type="dxa"/>
            <w:vAlign w:val="center"/>
          </w:tcPr>
          <w:p w14:paraId="6F4D4A76" w14:textId="77777777" w:rsidR="000B50B9" w:rsidRPr="00231D46" w:rsidRDefault="000B50B9">
            <w:pPr>
              <w:spacing w:beforeLines="50" w:before="120" w:afterLines="50" w:after="120" w:line="360" w:lineRule="auto"/>
              <w:jc w:val="center"/>
              <w:rPr>
                <w:rFonts w:ascii="宋体" w:hAnsi="宋体"/>
                <w:b/>
                <w:sz w:val="24"/>
              </w:rPr>
            </w:pPr>
          </w:p>
        </w:tc>
      </w:tr>
      <w:tr w:rsidR="00231D46" w:rsidRPr="00231D46" w14:paraId="1FF9FD58" w14:textId="77777777">
        <w:trPr>
          <w:trHeight w:val="450"/>
        </w:trPr>
        <w:tc>
          <w:tcPr>
            <w:tcW w:w="14174" w:type="dxa"/>
            <w:gridSpan w:val="4"/>
          </w:tcPr>
          <w:p w14:paraId="2A80884F" w14:textId="77777777" w:rsidR="000B50B9" w:rsidRPr="00231D46" w:rsidRDefault="003F39BE">
            <w:pPr>
              <w:spacing w:beforeLines="50" w:before="120" w:afterLines="50" w:after="120" w:line="360" w:lineRule="auto"/>
              <w:rPr>
                <w:rFonts w:ascii="宋体" w:hAnsi="宋体"/>
                <w:b/>
                <w:sz w:val="24"/>
              </w:rPr>
            </w:pPr>
            <w:r w:rsidRPr="00231D46">
              <w:rPr>
                <w:rFonts w:ascii="宋体" w:hAnsi="宋体" w:hint="eastAsia"/>
                <w:sz w:val="24"/>
              </w:rPr>
              <w:t>注：上述投标一览表经我司投标代表确认无误，我司无其他投标声明。</w:t>
            </w:r>
          </w:p>
        </w:tc>
      </w:tr>
    </w:tbl>
    <w:p w14:paraId="5478DDC1" w14:textId="77777777" w:rsidR="000B50B9" w:rsidRPr="00231D46" w:rsidRDefault="003F39BE">
      <w:pPr>
        <w:spacing w:beforeLines="50" w:before="120" w:afterLines="50" w:after="120" w:line="360" w:lineRule="auto"/>
        <w:rPr>
          <w:rFonts w:ascii="宋体" w:hAnsi="宋体"/>
          <w:b/>
          <w:sz w:val="24"/>
        </w:rPr>
      </w:pPr>
      <w:r w:rsidRPr="00231D46">
        <w:rPr>
          <w:rFonts w:ascii="宋体" w:hAnsi="宋体" w:hint="eastAsia"/>
          <w:b/>
          <w:sz w:val="24"/>
        </w:rPr>
        <w:t>注：</w:t>
      </w:r>
    </w:p>
    <w:p w14:paraId="3BE00536" w14:textId="0D6B8ABD" w:rsidR="000B50B9" w:rsidRPr="00231D46" w:rsidRDefault="00320567" w:rsidP="00320567">
      <w:pPr>
        <w:tabs>
          <w:tab w:val="left" w:pos="426"/>
          <w:tab w:val="left" w:pos="1095"/>
        </w:tabs>
        <w:spacing w:beforeLines="50" w:before="120" w:afterLines="50" w:after="120" w:line="360" w:lineRule="auto"/>
        <w:ind w:left="426" w:hanging="426"/>
        <w:rPr>
          <w:rFonts w:ascii="宋体" w:hAnsi="宋体"/>
          <w:sz w:val="24"/>
        </w:rPr>
      </w:pPr>
      <w:r w:rsidRPr="00231D46">
        <w:rPr>
          <w:rFonts w:ascii="宋体" w:hAnsi="宋体"/>
          <w:sz w:val="24"/>
        </w:rPr>
        <w:t>1</w:t>
      </w:r>
      <w:r w:rsidRPr="00231D46">
        <w:rPr>
          <w:rFonts w:ascii="宋体" w:hAnsi="宋体"/>
          <w:sz w:val="24"/>
        </w:rPr>
        <w:t>、</w:t>
      </w:r>
      <w:r w:rsidRPr="00231D46">
        <w:rPr>
          <w:rFonts w:ascii="宋体" w:hAnsi="宋体"/>
          <w:sz w:val="24"/>
        </w:rPr>
        <w:tab/>
      </w:r>
      <w:r w:rsidR="003F39BE" w:rsidRPr="00231D46">
        <w:rPr>
          <w:rFonts w:ascii="宋体" w:hAnsi="宋体" w:hint="eastAsia"/>
          <w:sz w:val="24"/>
        </w:rPr>
        <w:t>投标报价应为招标文件中要求全部工作内容的价格，采用总价包干方式。</w:t>
      </w:r>
    </w:p>
    <w:p w14:paraId="1C34C921" w14:textId="48129F06" w:rsidR="000B50B9" w:rsidRPr="00231D46" w:rsidRDefault="00320567" w:rsidP="00320567">
      <w:pPr>
        <w:tabs>
          <w:tab w:val="left" w:pos="426"/>
          <w:tab w:val="left" w:pos="1095"/>
        </w:tabs>
        <w:spacing w:beforeLines="50" w:before="120" w:afterLines="50" w:after="120" w:line="360" w:lineRule="auto"/>
        <w:ind w:left="426" w:hanging="426"/>
        <w:rPr>
          <w:rFonts w:ascii="宋体" w:hAnsi="宋体"/>
          <w:sz w:val="24"/>
        </w:rPr>
      </w:pPr>
      <w:r w:rsidRPr="00231D46">
        <w:rPr>
          <w:rFonts w:ascii="宋体" w:hAnsi="宋体"/>
          <w:sz w:val="24"/>
        </w:rPr>
        <w:t>2</w:t>
      </w:r>
      <w:r w:rsidRPr="00231D46">
        <w:rPr>
          <w:rFonts w:ascii="宋体" w:hAnsi="宋体"/>
          <w:sz w:val="24"/>
        </w:rPr>
        <w:t>、</w:t>
      </w:r>
      <w:r w:rsidRPr="00231D46">
        <w:rPr>
          <w:rFonts w:ascii="宋体" w:hAnsi="宋体"/>
          <w:sz w:val="24"/>
        </w:rPr>
        <w:tab/>
      </w:r>
      <w:r w:rsidR="003F39BE" w:rsidRPr="00231D46">
        <w:rPr>
          <w:rFonts w:ascii="宋体" w:hAnsi="宋体" w:hint="eastAsia"/>
          <w:sz w:val="24"/>
        </w:rPr>
        <w:t>投标人的投标报价不得高于最高限价（人民币</w:t>
      </w:r>
      <w:r w:rsidR="003F39BE" w:rsidRPr="00231D46">
        <w:rPr>
          <w:rFonts w:ascii="宋体" w:hAnsi="宋体" w:hint="eastAsia"/>
          <w:b/>
          <w:sz w:val="24"/>
          <w:u w:val="single"/>
        </w:rPr>
        <w:t>5000.00</w:t>
      </w:r>
      <w:r w:rsidR="003F39BE" w:rsidRPr="00231D46">
        <w:rPr>
          <w:rFonts w:ascii="宋体" w:hAnsi="宋体"/>
          <w:b/>
          <w:sz w:val="24"/>
        </w:rPr>
        <w:t>万</w:t>
      </w:r>
      <w:r w:rsidR="003F39BE" w:rsidRPr="00231D46">
        <w:rPr>
          <w:rFonts w:ascii="宋体" w:hAnsi="宋体" w:hint="eastAsia"/>
          <w:b/>
          <w:sz w:val="24"/>
        </w:rPr>
        <w:t>元</w:t>
      </w:r>
      <w:r w:rsidR="003F39BE" w:rsidRPr="00231D46">
        <w:rPr>
          <w:rFonts w:ascii="宋体" w:hAnsi="宋体" w:hint="eastAsia"/>
          <w:sz w:val="24"/>
        </w:rPr>
        <w:t>），否则其投标将被否决；</w:t>
      </w:r>
    </w:p>
    <w:p w14:paraId="3014A8AB" w14:textId="3BC9CEE3" w:rsidR="000B50B9" w:rsidRPr="00231D46" w:rsidRDefault="00320567" w:rsidP="00320567">
      <w:pPr>
        <w:tabs>
          <w:tab w:val="left" w:pos="426"/>
          <w:tab w:val="left" w:pos="1095"/>
        </w:tabs>
        <w:spacing w:beforeLines="50" w:before="120" w:afterLines="50" w:after="120" w:line="360" w:lineRule="auto"/>
        <w:ind w:left="426" w:hanging="426"/>
        <w:rPr>
          <w:rFonts w:ascii="宋体" w:hAnsi="宋体"/>
          <w:sz w:val="24"/>
        </w:rPr>
      </w:pPr>
      <w:r w:rsidRPr="00231D46">
        <w:rPr>
          <w:rFonts w:ascii="宋体" w:hAnsi="宋体"/>
          <w:sz w:val="24"/>
        </w:rPr>
        <w:t>3</w:t>
      </w:r>
      <w:r w:rsidRPr="00231D46">
        <w:rPr>
          <w:rFonts w:ascii="宋体" w:hAnsi="宋体"/>
          <w:sz w:val="24"/>
        </w:rPr>
        <w:t>、</w:t>
      </w:r>
      <w:r w:rsidRPr="00231D46">
        <w:rPr>
          <w:rFonts w:ascii="宋体" w:hAnsi="宋体"/>
          <w:sz w:val="24"/>
        </w:rPr>
        <w:tab/>
      </w:r>
      <w:r w:rsidR="003F39BE" w:rsidRPr="00231D46">
        <w:rPr>
          <w:rFonts w:ascii="宋体" w:hAnsi="宋体" w:hint="eastAsia"/>
          <w:sz w:val="24"/>
        </w:rPr>
        <w:t>投标人应按要求填写投标总价的大写金额，如未填写，所产生的不利后果由投标人自行承担。</w:t>
      </w:r>
    </w:p>
    <w:p w14:paraId="23976C02" w14:textId="77777777" w:rsidR="000B50B9" w:rsidRPr="00231D46" w:rsidRDefault="003F39BE">
      <w:pPr>
        <w:spacing w:line="360" w:lineRule="auto"/>
        <w:rPr>
          <w:rFonts w:ascii="宋体" w:hAnsi="宋体"/>
          <w:sz w:val="24"/>
        </w:rPr>
      </w:pPr>
      <w:r w:rsidRPr="00231D46">
        <w:rPr>
          <w:rFonts w:ascii="宋体" w:hAnsi="宋体" w:hint="eastAsia"/>
          <w:sz w:val="24"/>
        </w:rPr>
        <w:t>投标单位盖章（公章或电子章）：</w:t>
      </w:r>
      <w:r w:rsidRPr="00231D46">
        <w:rPr>
          <w:rFonts w:ascii="宋体" w:hAnsi="宋体" w:hint="eastAsia"/>
          <w:sz w:val="24"/>
        </w:rPr>
        <w:t xml:space="preserve">                                         </w:t>
      </w:r>
    </w:p>
    <w:p w14:paraId="031751F0" w14:textId="77777777" w:rsidR="000B50B9" w:rsidRPr="00231D46" w:rsidRDefault="003F39BE">
      <w:pPr>
        <w:spacing w:beforeLines="50" w:before="120" w:afterLines="50" w:after="120" w:line="360" w:lineRule="auto"/>
        <w:outlineLvl w:val="2"/>
        <w:rPr>
          <w:rFonts w:ascii="宋体" w:hAnsi="宋体"/>
          <w:b/>
          <w:sz w:val="24"/>
        </w:rPr>
      </w:pPr>
      <w:r w:rsidRPr="00231D46">
        <w:rPr>
          <w:rFonts w:ascii="宋体" w:hAnsi="宋体"/>
          <w:b/>
          <w:sz w:val="24"/>
        </w:rPr>
        <w:br w:type="page"/>
      </w:r>
      <w:bookmarkStart w:id="256" w:name="_Toc17389"/>
      <w:bookmarkStart w:id="257" w:name="_Toc56783580"/>
      <w:bookmarkStart w:id="258" w:name="_Toc45113264"/>
      <w:r w:rsidRPr="00231D46">
        <w:rPr>
          <w:rFonts w:ascii="宋体" w:hAnsi="宋体" w:hint="eastAsia"/>
          <w:b/>
          <w:sz w:val="24"/>
        </w:rPr>
        <w:lastRenderedPageBreak/>
        <w:t>格式</w:t>
      </w:r>
      <w:r w:rsidRPr="00231D46">
        <w:rPr>
          <w:rFonts w:ascii="宋体" w:hAnsi="宋体" w:hint="eastAsia"/>
          <w:b/>
          <w:sz w:val="24"/>
        </w:rPr>
        <w:t xml:space="preserve">4-2  </w:t>
      </w:r>
      <w:r w:rsidRPr="00231D46">
        <w:rPr>
          <w:rFonts w:ascii="宋体" w:hAnsi="宋体" w:hint="eastAsia"/>
          <w:b/>
          <w:sz w:val="24"/>
        </w:rPr>
        <w:t>投标</w:t>
      </w:r>
      <w:r w:rsidRPr="00231D46">
        <w:rPr>
          <w:rFonts w:ascii="宋体" w:hAnsi="宋体"/>
          <w:b/>
          <w:sz w:val="24"/>
        </w:rPr>
        <w:t>报价分析表</w:t>
      </w:r>
      <w:bookmarkEnd w:id="256"/>
      <w:bookmarkEnd w:id="257"/>
      <w:bookmarkEnd w:id="258"/>
    </w:p>
    <w:p w14:paraId="30AF030F" w14:textId="77777777" w:rsidR="000B50B9" w:rsidRPr="00231D46" w:rsidRDefault="003F39BE">
      <w:pPr>
        <w:spacing w:beforeLines="50" w:before="120" w:afterLines="50" w:after="120" w:line="280" w:lineRule="exact"/>
        <w:rPr>
          <w:rFonts w:ascii="宋体" w:hAnsi="宋体"/>
          <w:sz w:val="24"/>
        </w:rPr>
      </w:pPr>
      <w:r w:rsidRPr="00231D46">
        <w:rPr>
          <w:rFonts w:ascii="宋体" w:hAnsi="宋体" w:hint="eastAsia"/>
          <w:sz w:val="24"/>
        </w:rPr>
        <w:t>项目名称：</w:t>
      </w:r>
    </w:p>
    <w:p w14:paraId="451529FF" w14:textId="77777777" w:rsidR="000B50B9" w:rsidRPr="00231D46" w:rsidRDefault="003F39BE">
      <w:pPr>
        <w:spacing w:beforeLines="50" w:before="120" w:afterLines="50" w:after="120" w:line="280" w:lineRule="exact"/>
        <w:jc w:val="left"/>
        <w:rPr>
          <w:rFonts w:ascii="宋体" w:hAnsi="宋体"/>
          <w:sz w:val="24"/>
        </w:rPr>
      </w:pPr>
      <w:r w:rsidRPr="00231D46">
        <w:rPr>
          <w:rFonts w:ascii="宋体" w:hAnsi="宋体" w:hint="eastAsia"/>
          <w:sz w:val="24"/>
        </w:rPr>
        <w:t>招标编号：</w:t>
      </w:r>
      <w:r w:rsidRPr="00231D46">
        <w:rPr>
          <w:rFonts w:ascii="宋体" w:hAnsi="宋体" w:hint="eastAsia"/>
          <w:sz w:val="24"/>
        </w:rPr>
        <w:t xml:space="preserve">                                                                                 </w:t>
      </w:r>
      <w:r w:rsidRPr="00231D46">
        <w:rPr>
          <w:rFonts w:ascii="宋体" w:hAnsi="宋体" w:cs="宋体" w:hint="eastAsia"/>
          <w:kern w:val="0"/>
          <w:sz w:val="24"/>
        </w:rPr>
        <w:t>单位：</w:t>
      </w:r>
      <w:r w:rsidRPr="00231D46">
        <w:rPr>
          <w:rFonts w:ascii="宋体" w:hAnsi="宋体" w:cs="宋体" w:hint="eastAsia"/>
          <w:kern w:val="0"/>
          <w:sz w:val="24"/>
        </w:rPr>
        <w:t>RMB</w:t>
      </w:r>
      <w:r w:rsidRPr="00231D46">
        <w:rPr>
          <w:rFonts w:ascii="宋体" w:hAnsi="宋体" w:cs="宋体" w:hint="eastAsia"/>
          <w:kern w:val="0"/>
          <w:sz w:val="24"/>
        </w:rPr>
        <w:t>元</w:t>
      </w:r>
    </w:p>
    <w:tbl>
      <w:tblPr>
        <w:tblW w:w="4933" w:type="pct"/>
        <w:jc w:val="center"/>
        <w:tblLayout w:type="fixed"/>
        <w:tblLook w:val="04A0" w:firstRow="1" w:lastRow="0" w:firstColumn="1" w:lastColumn="0" w:noHBand="0" w:noVBand="1"/>
      </w:tblPr>
      <w:tblGrid>
        <w:gridCol w:w="657"/>
        <w:gridCol w:w="1062"/>
        <w:gridCol w:w="926"/>
        <w:gridCol w:w="1036"/>
        <w:gridCol w:w="1541"/>
        <w:gridCol w:w="296"/>
        <w:gridCol w:w="1177"/>
        <w:gridCol w:w="7289"/>
      </w:tblGrid>
      <w:tr w:rsidR="00231D46" w:rsidRPr="00231D46" w14:paraId="0B783025" w14:textId="77777777">
        <w:trPr>
          <w:trHeight w:val="632"/>
          <w:jc w:val="center"/>
        </w:trPr>
        <w:tc>
          <w:tcPr>
            <w:tcW w:w="1720" w:type="dxa"/>
            <w:gridSpan w:val="2"/>
            <w:tcBorders>
              <w:top w:val="single" w:sz="8" w:space="0" w:color="000000"/>
              <w:left w:val="single" w:sz="8" w:space="0" w:color="000000"/>
              <w:bottom w:val="single" w:sz="8" w:space="0" w:color="000000"/>
              <w:right w:val="single" w:sz="8" w:space="0" w:color="000000"/>
            </w:tcBorders>
            <w:vAlign w:val="center"/>
          </w:tcPr>
          <w:p w14:paraId="57F8FA6B" w14:textId="77777777" w:rsidR="000B50B9" w:rsidRPr="00231D46" w:rsidRDefault="003F39BE">
            <w:pPr>
              <w:widowControl/>
              <w:jc w:val="center"/>
              <w:textAlignment w:val="center"/>
              <w:rPr>
                <w:rFonts w:ascii="仿宋_GB2312" w:eastAsia="仿宋_GB2312" w:hAnsi="宋体" w:cs="仿宋_GB2312"/>
                <w:b/>
                <w:bCs/>
                <w:sz w:val="20"/>
              </w:rPr>
            </w:pPr>
            <w:r w:rsidRPr="00231D46">
              <w:rPr>
                <w:rFonts w:ascii="仿宋_GB2312" w:eastAsia="仿宋_GB2312" w:hAnsi="宋体" w:cs="仿宋_GB2312"/>
                <w:b/>
                <w:bCs/>
                <w:kern w:val="0"/>
                <w:sz w:val="20"/>
                <w:lang w:bidi="ar"/>
              </w:rPr>
              <w:t>项目</w:t>
            </w:r>
          </w:p>
        </w:tc>
        <w:tc>
          <w:tcPr>
            <w:tcW w:w="926" w:type="dxa"/>
            <w:tcBorders>
              <w:top w:val="single" w:sz="8" w:space="0" w:color="000000"/>
              <w:left w:val="single" w:sz="8" w:space="0" w:color="000000"/>
              <w:bottom w:val="single" w:sz="8" w:space="0" w:color="000000"/>
              <w:right w:val="single" w:sz="8" w:space="0" w:color="000000"/>
            </w:tcBorders>
            <w:vAlign w:val="center"/>
          </w:tcPr>
          <w:p w14:paraId="05ABD276" w14:textId="77777777" w:rsidR="000B50B9" w:rsidRPr="00231D46" w:rsidRDefault="003F39BE">
            <w:pPr>
              <w:widowControl/>
              <w:jc w:val="center"/>
              <w:textAlignment w:val="center"/>
              <w:rPr>
                <w:rFonts w:ascii="仿宋_GB2312" w:eastAsia="仿宋_GB2312" w:hAnsi="宋体" w:cs="仿宋_GB2312"/>
                <w:b/>
                <w:bCs/>
                <w:sz w:val="20"/>
              </w:rPr>
            </w:pPr>
            <w:r w:rsidRPr="00231D46">
              <w:rPr>
                <w:rFonts w:ascii="仿宋_GB2312" w:eastAsia="仿宋_GB2312" w:hAnsi="宋体" w:cs="仿宋_GB2312"/>
                <w:b/>
                <w:bCs/>
                <w:kern w:val="0"/>
                <w:sz w:val="20"/>
                <w:lang w:bidi="ar"/>
              </w:rPr>
              <w:t>人均月单价</w:t>
            </w:r>
          </w:p>
        </w:tc>
        <w:tc>
          <w:tcPr>
            <w:tcW w:w="1036" w:type="dxa"/>
            <w:tcBorders>
              <w:top w:val="single" w:sz="8" w:space="0" w:color="000000"/>
              <w:left w:val="single" w:sz="8" w:space="0" w:color="000000"/>
              <w:bottom w:val="single" w:sz="8" w:space="0" w:color="000000"/>
              <w:right w:val="single" w:sz="8" w:space="0" w:color="000000"/>
            </w:tcBorders>
            <w:vAlign w:val="center"/>
          </w:tcPr>
          <w:p w14:paraId="2BB5A873" w14:textId="77777777" w:rsidR="000B50B9" w:rsidRPr="00231D46" w:rsidRDefault="000B50B9"/>
          <w:p w14:paraId="730C045D" w14:textId="77777777" w:rsidR="000B50B9" w:rsidRPr="00231D46" w:rsidRDefault="003F39BE">
            <w:pPr>
              <w:jc w:val="center"/>
            </w:pPr>
            <w:r w:rsidRPr="00231D46">
              <w:rPr>
                <w:rFonts w:ascii="仿宋_GB2312" w:eastAsia="仿宋_GB2312" w:hAnsi="宋体" w:cs="仿宋_GB2312"/>
                <w:b/>
                <w:bCs/>
                <w:kern w:val="0"/>
                <w:sz w:val="20"/>
                <w:lang w:bidi="ar"/>
              </w:rPr>
              <w:t>人数</w:t>
            </w:r>
          </w:p>
          <w:p w14:paraId="2F1053A8" w14:textId="77777777" w:rsidR="000B50B9" w:rsidRPr="00231D46" w:rsidRDefault="000B50B9">
            <w:pPr>
              <w:widowControl/>
              <w:jc w:val="center"/>
              <w:textAlignment w:val="center"/>
              <w:rPr>
                <w:rFonts w:ascii="仿宋_GB2312" w:eastAsia="仿宋_GB2312" w:hAnsi="宋体" w:cs="仿宋_GB2312"/>
                <w:b/>
                <w:bCs/>
                <w:kern w:val="0"/>
                <w:sz w:val="20"/>
                <w:lang w:bidi="ar"/>
              </w:rPr>
            </w:pPr>
          </w:p>
        </w:tc>
        <w:tc>
          <w:tcPr>
            <w:tcW w:w="1541" w:type="dxa"/>
            <w:tcBorders>
              <w:top w:val="single" w:sz="8" w:space="0" w:color="000000"/>
              <w:left w:val="single" w:sz="8" w:space="0" w:color="000000"/>
              <w:bottom w:val="single" w:sz="8" w:space="0" w:color="000000"/>
              <w:right w:val="single" w:sz="8" w:space="0" w:color="000000"/>
            </w:tcBorders>
            <w:vAlign w:val="center"/>
          </w:tcPr>
          <w:p w14:paraId="20660EDA" w14:textId="77777777" w:rsidR="000B50B9" w:rsidRPr="00231D46" w:rsidRDefault="003F39BE">
            <w:pPr>
              <w:widowControl/>
              <w:jc w:val="center"/>
              <w:textAlignment w:val="center"/>
              <w:rPr>
                <w:rFonts w:ascii="仿宋_GB2312" w:eastAsia="仿宋_GB2312" w:hAnsi="宋体" w:cs="仿宋_GB2312"/>
                <w:b/>
                <w:bCs/>
                <w:kern w:val="0"/>
                <w:sz w:val="20"/>
                <w:lang w:bidi="ar"/>
              </w:rPr>
            </w:pPr>
            <w:r w:rsidRPr="00231D46">
              <w:rPr>
                <w:rFonts w:ascii="仿宋_GB2312" w:eastAsia="仿宋_GB2312" w:hAnsi="宋体" w:cs="仿宋_GB2312" w:hint="eastAsia"/>
                <w:b/>
                <w:bCs/>
                <w:kern w:val="0"/>
                <w:sz w:val="20"/>
                <w:lang w:bidi="ar"/>
              </w:rPr>
              <w:t>每</w:t>
            </w:r>
            <w:r w:rsidRPr="00231D46">
              <w:rPr>
                <w:rFonts w:ascii="仿宋_GB2312" w:eastAsia="仿宋_GB2312" w:hAnsi="宋体" w:cs="仿宋_GB2312"/>
                <w:b/>
                <w:bCs/>
                <w:kern w:val="0"/>
                <w:sz w:val="20"/>
                <w:lang w:bidi="ar"/>
              </w:rPr>
              <w:t>年费用小计</w:t>
            </w:r>
            <w:r w:rsidRPr="00231D46">
              <w:rPr>
                <w:rFonts w:ascii="仿宋_GB2312" w:eastAsia="仿宋_GB2312" w:hAnsi="宋体" w:cs="仿宋_GB2312" w:hint="eastAsia"/>
                <w:b/>
                <w:bCs/>
                <w:kern w:val="0"/>
                <w:sz w:val="20"/>
                <w:lang w:bidi="ar"/>
              </w:rPr>
              <w:t>（不含税）</w:t>
            </w:r>
          </w:p>
        </w:tc>
        <w:tc>
          <w:tcPr>
            <w:tcW w:w="1473" w:type="dxa"/>
            <w:gridSpan w:val="2"/>
            <w:tcBorders>
              <w:top w:val="single" w:sz="8" w:space="0" w:color="000000"/>
              <w:left w:val="single" w:sz="8" w:space="0" w:color="000000"/>
              <w:bottom w:val="single" w:sz="8" w:space="0" w:color="000000"/>
              <w:right w:val="single" w:sz="8" w:space="0" w:color="000000"/>
            </w:tcBorders>
            <w:vAlign w:val="center"/>
          </w:tcPr>
          <w:p w14:paraId="06548B3A" w14:textId="77777777" w:rsidR="000B50B9" w:rsidRPr="00231D46" w:rsidRDefault="003F39BE">
            <w:pPr>
              <w:widowControl/>
              <w:jc w:val="center"/>
              <w:textAlignment w:val="center"/>
              <w:rPr>
                <w:rFonts w:ascii="仿宋_GB2312" w:eastAsia="仿宋_GB2312" w:hAnsi="宋体" w:cs="仿宋_GB2312"/>
                <w:b/>
                <w:bCs/>
                <w:kern w:val="0"/>
                <w:sz w:val="20"/>
                <w:lang w:bidi="ar"/>
              </w:rPr>
            </w:pPr>
            <w:r w:rsidRPr="00231D46">
              <w:rPr>
                <w:rFonts w:ascii="仿宋_GB2312" w:eastAsia="仿宋_GB2312" w:hAnsi="宋体" w:cs="仿宋_GB2312" w:hint="eastAsia"/>
                <w:b/>
                <w:bCs/>
                <w:kern w:val="0"/>
                <w:sz w:val="20"/>
                <w:lang w:bidi="ar"/>
              </w:rPr>
              <w:t>3年</w:t>
            </w:r>
            <w:r w:rsidRPr="00231D46">
              <w:rPr>
                <w:rFonts w:ascii="仿宋_GB2312" w:eastAsia="仿宋_GB2312" w:hAnsi="宋体" w:cs="仿宋_GB2312"/>
                <w:b/>
                <w:bCs/>
                <w:kern w:val="0"/>
                <w:sz w:val="20"/>
                <w:lang w:bidi="ar"/>
              </w:rPr>
              <w:t>费用合计</w:t>
            </w:r>
          </w:p>
          <w:p w14:paraId="746DF53A" w14:textId="77777777" w:rsidR="000B50B9" w:rsidRPr="00231D46" w:rsidRDefault="003F39BE">
            <w:pPr>
              <w:widowControl/>
              <w:jc w:val="center"/>
              <w:textAlignment w:val="center"/>
              <w:rPr>
                <w:rFonts w:ascii="仿宋_GB2312" w:eastAsia="仿宋_GB2312" w:hAnsi="宋体" w:cs="仿宋_GB2312"/>
                <w:b/>
                <w:bCs/>
                <w:sz w:val="20"/>
              </w:rPr>
            </w:pPr>
            <w:r w:rsidRPr="00231D46">
              <w:rPr>
                <w:rFonts w:ascii="仿宋_GB2312" w:eastAsia="仿宋_GB2312" w:hAnsi="宋体" w:cs="仿宋_GB2312" w:hint="eastAsia"/>
                <w:b/>
                <w:bCs/>
                <w:kern w:val="0"/>
                <w:sz w:val="20"/>
                <w:lang w:bidi="ar"/>
              </w:rPr>
              <w:t>（不含税）</w:t>
            </w:r>
          </w:p>
        </w:tc>
        <w:tc>
          <w:tcPr>
            <w:tcW w:w="7290" w:type="dxa"/>
            <w:tcBorders>
              <w:top w:val="single" w:sz="8" w:space="0" w:color="000000"/>
              <w:left w:val="single" w:sz="8" w:space="0" w:color="000000"/>
              <w:bottom w:val="single" w:sz="8" w:space="0" w:color="000000"/>
              <w:right w:val="single" w:sz="8" w:space="0" w:color="000000"/>
            </w:tcBorders>
            <w:vAlign w:val="center"/>
          </w:tcPr>
          <w:p w14:paraId="3965A503" w14:textId="77777777" w:rsidR="000B50B9" w:rsidRPr="00231D46" w:rsidRDefault="003F39BE">
            <w:pPr>
              <w:widowControl/>
              <w:jc w:val="center"/>
              <w:textAlignment w:val="center"/>
              <w:rPr>
                <w:rFonts w:ascii="仿宋_GB2312" w:eastAsia="仿宋_GB2312" w:hAnsi="宋体" w:cs="仿宋_GB2312"/>
                <w:b/>
                <w:bCs/>
                <w:sz w:val="20"/>
              </w:rPr>
            </w:pPr>
            <w:r w:rsidRPr="00231D46">
              <w:rPr>
                <w:rFonts w:ascii="仿宋_GB2312" w:eastAsia="仿宋_GB2312" w:hAnsi="宋体" w:cs="仿宋_GB2312"/>
                <w:b/>
                <w:bCs/>
                <w:kern w:val="0"/>
                <w:sz w:val="20"/>
                <w:lang w:bidi="ar"/>
              </w:rPr>
              <w:t>说明</w:t>
            </w:r>
          </w:p>
        </w:tc>
      </w:tr>
      <w:tr w:rsidR="00231D46" w:rsidRPr="00231D46" w14:paraId="07A56A15" w14:textId="77777777">
        <w:trPr>
          <w:trHeight w:val="975"/>
          <w:jc w:val="center"/>
        </w:trPr>
        <w:tc>
          <w:tcPr>
            <w:tcW w:w="1720" w:type="dxa"/>
            <w:gridSpan w:val="2"/>
            <w:tcBorders>
              <w:top w:val="single" w:sz="8" w:space="0" w:color="000000"/>
              <w:left w:val="single" w:sz="8" w:space="0" w:color="000000"/>
              <w:bottom w:val="single" w:sz="8" w:space="0" w:color="000000"/>
              <w:right w:val="single" w:sz="8" w:space="0" w:color="000000"/>
            </w:tcBorders>
            <w:vAlign w:val="center"/>
          </w:tcPr>
          <w:p w14:paraId="1CDBBCEE" w14:textId="77777777" w:rsidR="000B50B9" w:rsidRPr="00231D46" w:rsidRDefault="003F39BE">
            <w:pPr>
              <w:widowControl/>
              <w:jc w:val="center"/>
              <w:textAlignment w:val="center"/>
              <w:rPr>
                <w:rFonts w:ascii="仿宋_GB2312" w:eastAsia="仿宋_GB2312" w:hAnsi="宋体" w:cs="仿宋_GB2312"/>
                <w:b/>
                <w:bCs/>
                <w:sz w:val="20"/>
              </w:rPr>
            </w:pPr>
            <w:r w:rsidRPr="00231D46">
              <w:rPr>
                <w:rFonts w:ascii="仿宋_GB2312" w:eastAsia="仿宋_GB2312" w:hAnsi="宋体" w:cs="仿宋_GB2312"/>
                <w:b/>
                <w:bCs/>
                <w:kern w:val="0"/>
                <w:sz w:val="20"/>
                <w:lang w:bidi="ar"/>
              </w:rPr>
              <w:t>外包人员薪酬</w:t>
            </w:r>
          </w:p>
        </w:tc>
        <w:tc>
          <w:tcPr>
            <w:tcW w:w="926" w:type="dxa"/>
            <w:tcBorders>
              <w:top w:val="single" w:sz="4" w:space="0" w:color="000000"/>
              <w:left w:val="nil"/>
              <w:bottom w:val="single" w:sz="8" w:space="0" w:color="000000"/>
              <w:right w:val="single" w:sz="4" w:space="0" w:color="000000"/>
            </w:tcBorders>
            <w:noWrap/>
            <w:vAlign w:val="center"/>
          </w:tcPr>
          <w:p w14:paraId="34EBC6DC" w14:textId="77777777" w:rsidR="000B50B9" w:rsidRPr="00231D46" w:rsidRDefault="003F39BE">
            <w:pPr>
              <w:widowControl/>
              <w:jc w:val="center"/>
              <w:textAlignment w:val="center"/>
              <w:rPr>
                <w:rFonts w:ascii="宋体" w:hAnsi="宋体" w:cs="宋体"/>
                <w:sz w:val="20"/>
              </w:rPr>
            </w:pPr>
            <w:r w:rsidRPr="00231D46">
              <w:rPr>
                <w:rFonts w:ascii="宋体" w:hAnsi="宋体" w:cs="宋体" w:hint="eastAsia"/>
                <w:kern w:val="0"/>
                <w:sz w:val="20"/>
                <w:lang w:bidi="ar"/>
              </w:rPr>
              <w:t>-</w:t>
            </w:r>
          </w:p>
        </w:tc>
        <w:tc>
          <w:tcPr>
            <w:tcW w:w="1036" w:type="dxa"/>
            <w:tcBorders>
              <w:top w:val="nil"/>
              <w:left w:val="single" w:sz="8" w:space="0" w:color="000000"/>
              <w:bottom w:val="single" w:sz="8" w:space="0" w:color="000000"/>
              <w:right w:val="single" w:sz="8" w:space="0" w:color="000000"/>
            </w:tcBorders>
            <w:vAlign w:val="center"/>
          </w:tcPr>
          <w:p w14:paraId="5438BBF0" w14:textId="77777777" w:rsidR="000B50B9" w:rsidRPr="00231D46" w:rsidRDefault="003F39BE">
            <w:pPr>
              <w:widowControl/>
              <w:jc w:val="center"/>
              <w:textAlignment w:val="center"/>
              <w:rPr>
                <w:rFonts w:ascii="仿宋_GB2312" w:eastAsia="仿宋_GB2312" w:hAnsi="宋体" w:cs="仿宋_GB2312"/>
                <w:b/>
                <w:bCs/>
                <w:sz w:val="20"/>
              </w:rPr>
            </w:pPr>
            <w:r w:rsidRPr="00231D46">
              <w:rPr>
                <w:rFonts w:ascii="仿宋_GB2312" w:eastAsia="仿宋_GB2312" w:hAnsi="宋体" w:cs="仿宋_GB2312" w:hint="eastAsia"/>
                <w:b/>
                <w:bCs/>
                <w:kern w:val="0"/>
                <w:sz w:val="20"/>
                <w:lang w:bidi="ar"/>
              </w:rPr>
              <w:t>110</w:t>
            </w:r>
          </w:p>
        </w:tc>
        <w:tc>
          <w:tcPr>
            <w:tcW w:w="1541" w:type="dxa"/>
            <w:tcBorders>
              <w:top w:val="single" w:sz="4" w:space="0" w:color="000000"/>
              <w:left w:val="single" w:sz="4" w:space="0" w:color="000000"/>
              <w:bottom w:val="single" w:sz="8" w:space="0" w:color="000000"/>
              <w:right w:val="single" w:sz="4" w:space="0" w:color="000000"/>
            </w:tcBorders>
            <w:noWrap/>
            <w:vAlign w:val="center"/>
          </w:tcPr>
          <w:p w14:paraId="1F8ED41C" w14:textId="4823A290" w:rsidR="000B50B9" w:rsidRPr="00231D46" w:rsidRDefault="003F39BE" w:rsidP="00231D46">
            <w:pPr>
              <w:widowControl/>
              <w:jc w:val="center"/>
              <w:textAlignment w:val="center"/>
              <w:rPr>
                <w:rFonts w:ascii="仿宋_GB2312" w:eastAsia="仿宋_GB2312" w:cs="仿宋_GB2312"/>
                <w:b/>
                <w:bCs/>
                <w:sz w:val="20"/>
                <w:lang w:bidi="ar"/>
              </w:rPr>
            </w:pPr>
            <w:r w:rsidRPr="00231D46">
              <w:rPr>
                <w:rFonts w:ascii="仿宋_GB2312" w:eastAsia="仿宋_GB2312" w:hAnsi="宋体" w:cs="仿宋_GB2312"/>
                <w:b/>
                <w:bCs/>
                <w:kern w:val="0"/>
                <w:sz w:val="20"/>
                <w:lang w:bidi="ar"/>
              </w:rPr>
              <w:t>1533</w:t>
            </w:r>
            <w:r w:rsidR="002754B5" w:rsidRPr="00231D46">
              <w:rPr>
                <w:rFonts w:ascii="仿宋_GB2312" w:eastAsia="仿宋_GB2312" w:hAnsi="宋体" w:cs="仿宋_GB2312"/>
                <w:b/>
                <w:bCs/>
                <w:kern w:val="0"/>
                <w:sz w:val="20"/>
                <w:lang w:bidi="ar"/>
              </w:rPr>
              <w:t>3333.33</w:t>
            </w:r>
          </w:p>
        </w:tc>
        <w:tc>
          <w:tcPr>
            <w:tcW w:w="1473" w:type="dxa"/>
            <w:gridSpan w:val="2"/>
            <w:tcBorders>
              <w:top w:val="nil"/>
              <w:left w:val="single" w:sz="8" w:space="0" w:color="000000"/>
              <w:bottom w:val="single" w:sz="8" w:space="0" w:color="000000"/>
              <w:right w:val="single" w:sz="8" w:space="0" w:color="000000"/>
            </w:tcBorders>
            <w:vAlign w:val="center"/>
          </w:tcPr>
          <w:p w14:paraId="456BFB8E" w14:textId="77777777" w:rsidR="000B50B9" w:rsidRPr="00231D46" w:rsidRDefault="003F39BE">
            <w:pPr>
              <w:widowControl/>
              <w:jc w:val="center"/>
              <w:textAlignment w:val="center"/>
              <w:rPr>
                <w:rFonts w:ascii="仿宋_GB2312" w:eastAsia="仿宋_GB2312" w:hAnsi="宋体" w:cs="仿宋_GB2312"/>
                <w:b/>
                <w:bCs/>
                <w:sz w:val="20"/>
              </w:rPr>
            </w:pPr>
            <w:r w:rsidRPr="00231D46">
              <w:rPr>
                <w:rFonts w:ascii="仿宋_GB2312" w:eastAsia="仿宋_GB2312" w:hAnsi="宋体" w:cs="仿宋_GB2312" w:hint="eastAsia"/>
                <w:b/>
                <w:bCs/>
                <w:kern w:val="0"/>
                <w:sz w:val="20"/>
                <w:lang w:bidi="ar"/>
              </w:rPr>
              <w:t>46000000.00</w:t>
            </w:r>
          </w:p>
        </w:tc>
        <w:tc>
          <w:tcPr>
            <w:tcW w:w="7290" w:type="dxa"/>
            <w:tcBorders>
              <w:top w:val="single" w:sz="4" w:space="0" w:color="000000"/>
              <w:left w:val="single" w:sz="4" w:space="0" w:color="000000"/>
              <w:bottom w:val="single" w:sz="8" w:space="0" w:color="000000"/>
              <w:right w:val="single" w:sz="8" w:space="0" w:color="000000"/>
            </w:tcBorders>
            <w:vAlign w:val="center"/>
          </w:tcPr>
          <w:p w14:paraId="5A9E5811" w14:textId="77777777" w:rsidR="000B50B9" w:rsidRPr="00231D46" w:rsidRDefault="003F39BE">
            <w:pPr>
              <w:widowControl/>
              <w:ind w:firstLineChars="200" w:firstLine="400"/>
              <w:textAlignment w:val="center"/>
              <w:rPr>
                <w:rFonts w:ascii="宋体" w:hAnsi="宋体" w:cs="宋体"/>
                <w:sz w:val="20"/>
              </w:rPr>
            </w:pPr>
            <w:r w:rsidRPr="00231D46">
              <w:rPr>
                <w:rFonts w:ascii="宋体" w:hAnsi="宋体" w:cs="宋体" w:hint="eastAsia"/>
                <w:kern w:val="0"/>
                <w:sz w:val="20"/>
                <w:lang w:bidi="ar"/>
              </w:rPr>
              <w:t>外包人员薪酬包括但不限于：工资、加班费、节日费用、福利补贴、奖金、五险一金、补充医疗费、单位社保、单位公积金、高温补助、交通运输、食宿补贴、通讯费、体检费、培训费、重疾险、商业保险、风险金、残保金、劳保服装费用、</w:t>
            </w:r>
            <w:r w:rsidRPr="00231D46">
              <w:rPr>
                <w:rFonts w:ascii="宋体" w:hAnsi="宋体" w:cs="宋体" w:hint="eastAsia"/>
                <w:b/>
                <w:kern w:val="0"/>
                <w:sz w:val="20"/>
                <w:lang w:bidi="ar"/>
              </w:rPr>
              <w:t>税费附加税</w:t>
            </w:r>
            <w:r w:rsidRPr="00231D46">
              <w:rPr>
                <w:rFonts w:ascii="宋体" w:hAnsi="宋体" w:cs="宋体" w:hint="eastAsia"/>
                <w:kern w:val="0"/>
                <w:sz w:val="20"/>
                <w:lang w:bidi="ar"/>
              </w:rPr>
              <w:t>等，本部分费用（</w:t>
            </w:r>
            <w:r w:rsidRPr="00231D46">
              <w:rPr>
                <w:rFonts w:ascii="宋体" w:hAnsi="宋体" w:cs="宋体" w:hint="eastAsia"/>
                <w:b/>
                <w:kern w:val="0"/>
                <w:sz w:val="20"/>
                <w:lang w:bidi="ar"/>
              </w:rPr>
              <w:t>除税费附加税</w:t>
            </w:r>
            <w:r w:rsidRPr="00231D46">
              <w:rPr>
                <w:rFonts w:ascii="宋体" w:hAnsi="宋体" w:cs="宋体" w:hint="eastAsia"/>
                <w:kern w:val="0"/>
                <w:sz w:val="20"/>
                <w:lang w:bidi="ar"/>
              </w:rPr>
              <w:t>）必须全部用于劳务外包人员薪酬发放，不得降低标准或无故克扣，外包人员薪酬部分报价固定不得调整，按实际外包人员人数和费用发生情况结算。投标人按此固定价格计入其投标总价，下同。</w:t>
            </w:r>
          </w:p>
        </w:tc>
      </w:tr>
      <w:tr w:rsidR="00231D46" w:rsidRPr="00231D46" w14:paraId="0058EA6A" w14:textId="77777777" w:rsidTr="00231D46">
        <w:trPr>
          <w:trHeight w:val="117"/>
          <w:jc w:val="center"/>
        </w:trPr>
        <w:tc>
          <w:tcPr>
            <w:tcW w:w="13986" w:type="dxa"/>
            <w:gridSpan w:val="8"/>
            <w:tcBorders>
              <w:top w:val="single" w:sz="8" w:space="0" w:color="000000"/>
              <w:left w:val="single" w:sz="8" w:space="0" w:color="000000"/>
              <w:bottom w:val="single" w:sz="8" w:space="0" w:color="000000"/>
              <w:right w:val="single" w:sz="8" w:space="0" w:color="000000"/>
            </w:tcBorders>
            <w:vAlign w:val="center"/>
          </w:tcPr>
          <w:p w14:paraId="6FE35C4D" w14:textId="77777777" w:rsidR="000B50B9" w:rsidRPr="00231D46" w:rsidRDefault="000B50B9">
            <w:pPr>
              <w:widowControl/>
              <w:ind w:firstLineChars="200" w:firstLine="400"/>
              <w:textAlignment w:val="center"/>
              <w:rPr>
                <w:rFonts w:ascii="宋体" w:hAnsi="宋体" w:cs="宋体"/>
                <w:kern w:val="0"/>
                <w:sz w:val="20"/>
                <w:lang w:bidi="ar"/>
              </w:rPr>
            </w:pPr>
          </w:p>
        </w:tc>
      </w:tr>
      <w:tr w:rsidR="00231D46" w:rsidRPr="00231D46" w14:paraId="3031285A" w14:textId="77777777">
        <w:trPr>
          <w:trHeight w:val="506"/>
          <w:jc w:val="center"/>
        </w:trPr>
        <w:tc>
          <w:tcPr>
            <w:tcW w:w="1720" w:type="dxa"/>
            <w:gridSpan w:val="2"/>
            <w:tcBorders>
              <w:top w:val="single" w:sz="8" w:space="0" w:color="000000"/>
              <w:left w:val="single" w:sz="8" w:space="0" w:color="000000"/>
              <w:right w:val="single" w:sz="8" w:space="0" w:color="000000"/>
            </w:tcBorders>
            <w:vAlign w:val="center"/>
          </w:tcPr>
          <w:p w14:paraId="6E25A279" w14:textId="77777777" w:rsidR="000B50B9" w:rsidRPr="00231D46" w:rsidRDefault="003F39BE">
            <w:pPr>
              <w:widowControl/>
              <w:jc w:val="center"/>
              <w:textAlignment w:val="center"/>
              <w:rPr>
                <w:rFonts w:ascii="仿宋_GB2312" w:eastAsia="仿宋_GB2312" w:hAnsi="宋体" w:cs="仿宋_GB2312"/>
                <w:b/>
                <w:bCs/>
                <w:sz w:val="20"/>
              </w:rPr>
            </w:pPr>
            <w:r w:rsidRPr="00231D46">
              <w:rPr>
                <w:rFonts w:ascii="仿宋_GB2312" w:eastAsia="仿宋_GB2312" w:hAnsi="宋体" w:cs="仿宋_GB2312"/>
                <w:b/>
                <w:bCs/>
                <w:kern w:val="0"/>
                <w:sz w:val="20"/>
                <w:lang w:bidi="ar"/>
              </w:rPr>
              <w:t>项目</w:t>
            </w:r>
          </w:p>
        </w:tc>
        <w:tc>
          <w:tcPr>
            <w:tcW w:w="926" w:type="dxa"/>
            <w:tcBorders>
              <w:top w:val="nil"/>
              <w:left w:val="single" w:sz="8" w:space="0" w:color="000000"/>
              <w:bottom w:val="single" w:sz="4" w:space="0" w:color="auto"/>
              <w:right w:val="single" w:sz="8" w:space="0" w:color="000000"/>
            </w:tcBorders>
            <w:vAlign w:val="center"/>
          </w:tcPr>
          <w:p w14:paraId="34D6DE1E" w14:textId="77777777" w:rsidR="000B50B9" w:rsidRPr="00231D46" w:rsidRDefault="003F39BE">
            <w:pPr>
              <w:jc w:val="center"/>
              <w:rPr>
                <w:rFonts w:ascii="仿宋_GB2312" w:eastAsia="仿宋_GB2312" w:hAnsi="宋体" w:cs="仿宋_GB2312"/>
                <w:b/>
                <w:bCs/>
                <w:sz w:val="20"/>
              </w:rPr>
            </w:pPr>
            <w:r w:rsidRPr="00231D46">
              <w:rPr>
                <w:rFonts w:ascii="仿宋_GB2312" w:eastAsia="仿宋_GB2312" w:hAnsi="宋体" w:cs="仿宋_GB2312"/>
                <w:b/>
                <w:bCs/>
                <w:kern w:val="0"/>
                <w:sz w:val="20"/>
                <w:lang w:bidi="ar"/>
              </w:rPr>
              <w:t>人均月单价</w:t>
            </w:r>
          </w:p>
        </w:tc>
        <w:tc>
          <w:tcPr>
            <w:tcW w:w="1036" w:type="dxa"/>
            <w:tcBorders>
              <w:top w:val="nil"/>
              <w:left w:val="single" w:sz="8" w:space="0" w:color="000000"/>
              <w:bottom w:val="single" w:sz="4" w:space="0" w:color="auto"/>
              <w:right w:val="single" w:sz="8" w:space="0" w:color="000000"/>
            </w:tcBorders>
            <w:vAlign w:val="center"/>
          </w:tcPr>
          <w:p w14:paraId="3213E4D0" w14:textId="77777777" w:rsidR="000B50B9" w:rsidRPr="00231D46" w:rsidRDefault="003F39BE">
            <w:pPr>
              <w:widowControl/>
              <w:jc w:val="center"/>
              <w:textAlignment w:val="center"/>
              <w:rPr>
                <w:rFonts w:ascii="仿宋_GB2312" w:eastAsia="仿宋_GB2312" w:hAnsi="宋体" w:cs="仿宋_GB2312"/>
                <w:b/>
                <w:bCs/>
                <w:sz w:val="20"/>
              </w:rPr>
            </w:pPr>
            <w:r w:rsidRPr="00231D46">
              <w:rPr>
                <w:rFonts w:ascii="仿宋_GB2312" w:eastAsia="仿宋_GB2312" w:hAnsi="宋体" w:cs="仿宋_GB2312"/>
                <w:b/>
                <w:bCs/>
                <w:kern w:val="0"/>
                <w:sz w:val="20"/>
                <w:lang w:bidi="ar"/>
              </w:rPr>
              <w:t>人数</w:t>
            </w:r>
          </w:p>
        </w:tc>
        <w:tc>
          <w:tcPr>
            <w:tcW w:w="1541" w:type="dxa"/>
            <w:tcBorders>
              <w:top w:val="nil"/>
              <w:left w:val="single" w:sz="8" w:space="0" w:color="000000"/>
              <w:bottom w:val="single" w:sz="4" w:space="0" w:color="auto"/>
              <w:right w:val="single" w:sz="8" w:space="0" w:color="000000"/>
            </w:tcBorders>
            <w:vAlign w:val="center"/>
          </w:tcPr>
          <w:p w14:paraId="403DD714" w14:textId="77777777" w:rsidR="000B50B9" w:rsidRPr="00231D46" w:rsidRDefault="003F39BE">
            <w:pPr>
              <w:jc w:val="center"/>
              <w:rPr>
                <w:rFonts w:ascii="仿宋_GB2312" w:eastAsia="仿宋_GB2312" w:hAnsi="宋体" w:cs="仿宋_GB2312"/>
                <w:b/>
                <w:bCs/>
                <w:sz w:val="20"/>
              </w:rPr>
            </w:pPr>
            <w:r w:rsidRPr="00231D46">
              <w:rPr>
                <w:rFonts w:ascii="仿宋_GB2312" w:eastAsia="仿宋_GB2312" w:hAnsi="宋体" w:cs="仿宋_GB2312" w:hint="eastAsia"/>
                <w:b/>
                <w:bCs/>
                <w:kern w:val="0"/>
                <w:sz w:val="20"/>
                <w:lang w:bidi="ar"/>
              </w:rPr>
              <w:t>每</w:t>
            </w:r>
            <w:r w:rsidRPr="00231D46">
              <w:rPr>
                <w:rFonts w:ascii="仿宋_GB2312" w:eastAsia="仿宋_GB2312" w:hAnsi="宋体" w:cs="仿宋_GB2312"/>
                <w:b/>
                <w:bCs/>
                <w:kern w:val="0"/>
                <w:sz w:val="20"/>
                <w:lang w:bidi="ar"/>
              </w:rPr>
              <w:t>年费用小计</w:t>
            </w:r>
            <w:r w:rsidRPr="00231D46">
              <w:rPr>
                <w:rFonts w:ascii="仿宋_GB2312" w:eastAsia="仿宋_GB2312" w:hAnsi="宋体" w:cs="仿宋_GB2312" w:hint="eastAsia"/>
                <w:b/>
                <w:bCs/>
                <w:kern w:val="0"/>
                <w:sz w:val="20"/>
                <w:lang w:bidi="ar"/>
              </w:rPr>
              <w:t>（不含税）</w:t>
            </w:r>
          </w:p>
        </w:tc>
        <w:tc>
          <w:tcPr>
            <w:tcW w:w="1473" w:type="dxa"/>
            <w:gridSpan w:val="2"/>
            <w:tcBorders>
              <w:top w:val="nil"/>
              <w:left w:val="single" w:sz="8" w:space="0" w:color="000000"/>
              <w:bottom w:val="single" w:sz="8" w:space="0" w:color="000000"/>
              <w:right w:val="single" w:sz="8" w:space="0" w:color="000000"/>
            </w:tcBorders>
            <w:vAlign w:val="center"/>
          </w:tcPr>
          <w:p w14:paraId="1F70FA1A" w14:textId="77777777" w:rsidR="000B50B9" w:rsidRPr="00231D46" w:rsidRDefault="003F39BE">
            <w:pPr>
              <w:widowControl/>
              <w:jc w:val="center"/>
              <w:textAlignment w:val="center"/>
              <w:rPr>
                <w:rFonts w:ascii="仿宋_GB2312" w:eastAsia="仿宋_GB2312" w:hAnsi="宋体" w:cs="仿宋_GB2312"/>
                <w:b/>
                <w:bCs/>
                <w:kern w:val="0"/>
                <w:sz w:val="20"/>
                <w:lang w:bidi="ar"/>
              </w:rPr>
            </w:pPr>
            <w:r w:rsidRPr="00231D46">
              <w:rPr>
                <w:rFonts w:ascii="仿宋_GB2312" w:eastAsia="仿宋_GB2312" w:hAnsi="宋体" w:cs="仿宋_GB2312" w:hint="eastAsia"/>
                <w:b/>
                <w:bCs/>
                <w:kern w:val="0"/>
                <w:sz w:val="20"/>
                <w:lang w:bidi="ar"/>
              </w:rPr>
              <w:t>3年</w:t>
            </w:r>
            <w:r w:rsidRPr="00231D46">
              <w:rPr>
                <w:rFonts w:ascii="仿宋_GB2312" w:eastAsia="仿宋_GB2312" w:hAnsi="宋体" w:cs="仿宋_GB2312"/>
                <w:b/>
                <w:bCs/>
                <w:kern w:val="0"/>
                <w:sz w:val="20"/>
                <w:lang w:bidi="ar"/>
              </w:rPr>
              <w:t>费用合计</w:t>
            </w:r>
          </w:p>
          <w:p w14:paraId="4C377722" w14:textId="77777777" w:rsidR="000B50B9" w:rsidRPr="00231D46" w:rsidRDefault="003F39BE">
            <w:pPr>
              <w:jc w:val="center"/>
              <w:rPr>
                <w:rFonts w:ascii="仿宋_GB2312" w:eastAsia="仿宋_GB2312" w:hAnsi="宋体" w:cs="仿宋_GB2312"/>
                <w:b/>
                <w:bCs/>
                <w:sz w:val="20"/>
              </w:rPr>
            </w:pPr>
            <w:r w:rsidRPr="00231D46">
              <w:rPr>
                <w:rFonts w:ascii="仿宋_GB2312" w:eastAsia="仿宋_GB2312" w:hAnsi="宋体" w:cs="仿宋_GB2312" w:hint="eastAsia"/>
                <w:b/>
                <w:bCs/>
                <w:kern w:val="0"/>
                <w:sz w:val="20"/>
                <w:lang w:bidi="ar"/>
              </w:rPr>
              <w:t>（不含税）</w:t>
            </w:r>
          </w:p>
        </w:tc>
        <w:tc>
          <w:tcPr>
            <w:tcW w:w="7290" w:type="dxa"/>
            <w:tcBorders>
              <w:top w:val="nil"/>
              <w:left w:val="single" w:sz="8" w:space="0" w:color="000000"/>
              <w:bottom w:val="single" w:sz="8" w:space="0" w:color="000000"/>
              <w:right w:val="single" w:sz="8" w:space="0" w:color="000000"/>
            </w:tcBorders>
            <w:vAlign w:val="center"/>
          </w:tcPr>
          <w:p w14:paraId="06E23C54" w14:textId="77777777" w:rsidR="000B50B9" w:rsidRPr="00231D46" w:rsidRDefault="003F39BE">
            <w:pPr>
              <w:jc w:val="center"/>
              <w:rPr>
                <w:rFonts w:ascii="仿宋_GB2312" w:eastAsia="仿宋_GB2312" w:hAnsi="宋体" w:cs="仿宋_GB2312"/>
                <w:sz w:val="20"/>
              </w:rPr>
            </w:pPr>
            <w:r w:rsidRPr="00231D46">
              <w:rPr>
                <w:rFonts w:ascii="仿宋_GB2312" w:eastAsia="仿宋_GB2312" w:hAnsi="宋体" w:cs="仿宋_GB2312"/>
                <w:b/>
                <w:bCs/>
                <w:kern w:val="0"/>
                <w:sz w:val="20"/>
                <w:lang w:bidi="ar"/>
              </w:rPr>
              <w:t>说明</w:t>
            </w:r>
          </w:p>
        </w:tc>
      </w:tr>
      <w:tr w:rsidR="00231D46" w:rsidRPr="00231D46" w14:paraId="5FADD5A2" w14:textId="77777777">
        <w:trPr>
          <w:trHeight w:val="494"/>
          <w:jc w:val="center"/>
        </w:trPr>
        <w:tc>
          <w:tcPr>
            <w:tcW w:w="658" w:type="dxa"/>
            <w:vMerge w:val="restart"/>
            <w:tcBorders>
              <w:top w:val="single" w:sz="8" w:space="0" w:color="000000"/>
              <w:left w:val="single" w:sz="8" w:space="0" w:color="000000"/>
              <w:right w:val="single" w:sz="8" w:space="0" w:color="000000"/>
            </w:tcBorders>
            <w:vAlign w:val="center"/>
          </w:tcPr>
          <w:p w14:paraId="68E5C342" w14:textId="77777777" w:rsidR="000B50B9" w:rsidRPr="00231D46" w:rsidRDefault="003F39BE">
            <w:pPr>
              <w:widowControl/>
              <w:jc w:val="center"/>
              <w:textAlignment w:val="center"/>
              <w:rPr>
                <w:rFonts w:ascii="仿宋_GB2312" w:eastAsia="仿宋_GB2312" w:hAnsi="宋体" w:cs="仿宋_GB2312"/>
                <w:b/>
                <w:bCs/>
                <w:kern w:val="0"/>
                <w:sz w:val="20"/>
                <w:lang w:bidi="ar"/>
              </w:rPr>
            </w:pPr>
            <w:r w:rsidRPr="00231D46">
              <w:rPr>
                <w:rFonts w:ascii="仿宋_GB2312" w:eastAsia="仿宋_GB2312" w:hAnsi="宋体" w:cs="仿宋_GB2312"/>
                <w:b/>
                <w:bCs/>
                <w:kern w:val="0"/>
                <w:sz w:val="20"/>
                <w:lang w:bidi="ar"/>
              </w:rPr>
              <w:t>运营管理费</w:t>
            </w:r>
          </w:p>
        </w:tc>
        <w:tc>
          <w:tcPr>
            <w:tcW w:w="1062" w:type="dxa"/>
            <w:tcBorders>
              <w:top w:val="single" w:sz="4" w:space="0" w:color="auto"/>
              <w:left w:val="nil"/>
              <w:bottom w:val="single" w:sz="4" w:space="0" w:color="auto"/>
              <w:right w:val="single" w:sz="8" w:space="0" w:color="000000"/>
            </w:tcBorders>
            <w:vAlign w:val="center"/>
          </w:tcPr>
          <w:p w14:paraId="5180AE84" w14:textId="77777777" w:rsidR="000B50B9" w:rsidRPr="00231D46" w:rsidRDefault="003F39BE">
            <w:pPr>
              <w:widowControl/>
              <w:jc w:val="center"/>
              <w:textAlignment w:val="center"/>
              <w:rPr>
                <w:rFonts w:ascii="仿宋_GB2312" w:eastAsia="仿宋_GB2312" w:hAnsi="宋体" w:cs="仿宋_GB2312"/>
                <w:b/>
                <w:bCs/>
                <w:kern w:val="0"/>
                <w:sz w:val="20"/>
                <w:lang w:bidi="ar"/>
              </w:rPr>
            </w:pPr>
            <w:r w:rsidRPr="00231D46">
              <w:rPr>
                <w:rFonts w:ascii="仿宋_GB2312" w:eastAsia="仿宋_GB2312" w:hAnsi="宋体" w:cs="仿宋_GB2312" w:hint="eastAsia"/>
                <w:b/>
                <w:bCs/>
                <w:kern w:val="0"/>
                <w:sz w:val="20"/>
                <w:lang w:bidi="ar"/>
              </w:rPr>
              <w:t>服务</w:t>
            </w:r>
            <w:r w:rsidRPr="00231D46">
              <w:rPr>
                <w:rFonts w:ascii="仿宋_GB2312" w:eastAsia="仿宋_GB2312" w:hAnsi="宋体" w:cs="仿宋_GB2312" w:hint="eastAsia"/>
                <w:b/>
                <w:bCs/>
                <w:sz w:val="20"/>
              </w:rPr>
              <w:t>费</w:t>
            </w:r>
          </w:p>
        </w:tc>
        <w:tc>
          <w:tcPr>
            <w:tcW w:w="926" w:type="dxa"/>
            <w:tcBorders>
              <w:top w:val="nil"/>
              <w:left w:val="single" w:sz="8" w:space="0" w:color="000000"/>
              <w:bottom w:val="single" w:sz="4" w:space="0" w:color="auto"/>
              <w:right w:val="single" w:sz="8" w:space="0" w:color="000000"/>
            </w:tcBorders>
            <w:vAlign w:val="center"/>
          </w:tcPr>
          <w:p w14:paraId="50B3DB3D" w14:textId="77777777" w:rsidR="000B50B9" w:rsidRPr="00231D46" w:rsidRDefault="000B50B9">
            <w:pPr>
              <w:jc w:val="center"/>
              <w:rPr>
                <w:rFonts w:ascii="仿宋_GB2312" w:eastAsia="仿宋_GB2312" w:hAnsi="宋体" w:cs="仿宋_GB2312"/>
                <w:b/>
                <w:bCs/>
                <w:kern w:val="0"/>
                <w:sz w:val="20"/>
                <w:lang w:bidi="ar"/>
              </w:rPr>
            </w:pPr>
          </w:p>
        </w:tc>
        <w:tc>
          <w:tcPr>
            <w:tcW w:w="1036" w:type="dxa"/>
            <w:tcBorders>
              <w:top w:val="nil"/>
              <w:left w:val="single" w:sz="8" w:space="0" w:color="000000"/>
              <w:bottom w:val="single" w:sz="4" w:space="0" w:color="auto"/>
              <w:right w:val="single" w:sz="8" w:space="0" w:color="000000"/>
            </w:tcBorders>
            <w:vAlign w:val="center"/>
          </w:tcPr>
          <w:p w14:paraId="1EEE9279" w14:textId="77777777" w:rsidR="000B50B9" w:rsidRPr="00231D46" w:rsidRDefault="003F39BE">
            <w:pPr>
              <w:widowControl/>
              <w:jc w:val="center"/>
              <w:textAlignment w:val="center"/>
              <w:rPr>
                <w:rFonts w:ascii="仿宋_GB2312" w:eastAsia="仿宋_GB2312" w:hAnsi="宋体" w:cs="仿宋_GB2312"/>
                <w:b/>
                <w:bCs/>
                <w:kern w:val="0"/>
                <w:sz w:val="20"/>
                <w:lang w:bidi="ar"/>
              </w:rPr>
            </w:pPr>
            <w:r w:rsidRPr="00231D46">
              <w:rPr>
                <w:rFonts w:ascii="仿宋_GB2312" w:eastAsia="仿宋_GB2312" w:hAnsi="宋体" w:cs="仿宋_GB2312" w:hint="eastAsia"/>
                <w:b/>
                <w:bCs/>
                <w:kern w:val="0"/>
                <w:sz w:val="20"/>
                <w:lang w:bidi="ar"/>
              </w:rPr>
              <w:t>110</w:t>
            </w:r>
          </w:p>
        </w:tc>
        <w:tc>
          <w:tcPr>
            <w:tcW w:w="1541" w:type="dxa"/>
            <w:tcBorders>
              <w:top w:val="nil"/>
              <w:left w:val="single" w:sz="8" w:space="0" w:color="000000"/>
              <w:bottom w:val="single" w:sz="4" w:space="0" w:color="auto"/>
              <w:right w:val="single" w:sz="8" w:space="0" w:color="000000"/>
            </w:tcBorders>
            <w:vAlign w:val="center"/>
          </w:tcPr>
          <w:p w14:paraId="4175E13B" w14:textId="77777777" w:rsidR="000B50B9" w:rsidRPr="00231D46" w:rsidRDefault="000B50B9">
            <w:pPr>
              <w:jc w:val="center"/>
              <w:rPr>
                <w:rFonts w:ascii="仿宋_GB2312" w:eastAsia="仿宋_GB2312" w:hAnsi="宋体" w:cs="仿宋_GB2312"/>
                <w:b/>
                <w:bCs/>
                <w:kern w:val="0"/>
                <w:sz w:val="20"/>
                <w:lang w:bidi="ar"/>
              </w:rPr>
            </w:pPr>
          </w:p>
        </w:tc>
        <w:tc>
          <w:tcPr>
            <w:tcW w:w="1473" w:type="dxa"/>
            <w:gridSpan w:val="2"/>
            <w:tcBorders>
              <w:top w:val="nil"/>
              <w:left w:val="single" w:sz="8" w:space="0" w:color="000000"/>
              <w:bottom w:val="single" w:sz="8" w:space="0" w:color="000000"/>
              <w:right w:val="single" w:sz="8" w:space="0" w:color="000000"/>
            </w:tcBorders>
            <w:vAlign w:val="center"/>
          </w:tcPr>
          <w:p w14:paraId="624E73E4" w14:textId="77777777" w:rsidR="000B50B9" w:rsidRPr="00231D46" w:rsidRDefault="000B50B9">
            <w:pPr>
              <w:jc w:val="center"/>
              <w:rPr>
                <w:rFonts w:ascii="仿宋_GB2312" w:eastAsia="仿宋_GB2312" w:hAnsi="宋体" w:cs="仿宋_GB2312"/>
                <w:b/>
                <w:bCs/>
                <w:kern w:val="0"/>
                <w:sz w:val="20"/>
                <w:lang w:bidi="ar"/>
              </w:rPr>
            </w:pPr>
          </w:p>
        </w:tc>
        <w:tc>
          <w:tcPr>
            <w:tcW w:w="7290" w:type="dxa"/>
            <w:tcBorders>
              <w:top w:val="nil"/>
              <w:left w:val="single" w:sz="8" w:space="0" w:color="000000"/>
              <w:bottom w:val="single" w:sz="8" w:space="0" w:color="000000"/>
              <w:right w:val="single" w:sz="8" w:space="0" w:color="000000"/>
            </w:tcBorders>
            <w:vAlign w:val="center"/>
          </w:tcPr>
          <w:p w14:paraId="76C0DB66" w14:textId="77777777" w:rsidR="000B50B9" w:rsidRPr="00231D46" w:rsidRDefault="003F39BE">
            <w:pPr>
              <w:jc w:val="center"/>
              <w:rPr>
                <w:rFonts w:ascii="仿宋_GB2312" w:eastAsia="仿宋_GB2312" w:hAnsi="宋体" w:cs="仿宋_GB2312"/>
                <w:b/>
                <w:bCs/>
                <w:kern w:val="0"/>
                <w:sz w:val="20"/>
                <w:lang w:bidi="ar"/>
              </w:rPr>
            </w:pPr>
            <w:r w:rsidRPr="00231D46">
              <w:rPr>
                <w:rFonts w:ascii="仿宋_GB2312" w:eastAsia="仿宋_GB2312" w:hAnsi="宋体" w:cs="仿宋_GB2312" w:hint="eastAsia"/>
                <w:b/>
                <w:bCs/>
                <w:kern w:val="0"/>
                <w:sz w:val="20"/>
                <w:lang w:bidi="ar"/>
              </w:rPr>
              <w:t>不含税</w:t>
            </w:r>
          </w:p>
        </w:tc>
      </w:tr>
      <w:tr w:rsidR="00231D46" w:rsidRPr="00231D46" w14:paraId="211BCAC0" w14:textId="77777777" w:rsidTr="00231D46">
        <w:trPr>
          <w:trHeight w:val="477"/>
          <w:jc w:val="center"/>
        </w:trPr>
        <w:tc>
          <w:tcPr>
            <w:tcW w:w="658" w:type="dxa"/>
            <w:vMerge/>
            <w:tcBorders>
              <w:left w:val="single" w:sz="8" w:space="0" w:color="000000"/>
              <w:right w:val="single" w:sz="8" w:space="0" w:color="000000"/>
            </w:tcBorders>
            <w:vAlign w:val="center"/>
          </w:tcPr>
          <w:p w14:paraId="2AE9922D" w14:textId="77777777" w:rsidR="000B50B9" w:rsidRPr="00231D46" w:rsidRDefault="000B50B9">
            <w:pPr>
              <w:widowControl/>
              <w:jc w:val="center"/>
              <w:textAlignment w:val="center"/>
              <w:rPr>
                <w:rFonts w:ascii="仿宋_GB2312" w:eastAsia="仿宋_GB2312" w:hAnsi="宋体" w:cs="仿宋_GB2312"/>
                <w:b/>
                <w:bCs/>
                <w:kern w:val="0"/>
                <w:sz w:val="20"/>
                <w:lang w:bidi="ar"/>
              </w:rPr>
            </w:pPr>
          </w:p>
        </w:tc>
        <w:tc>
          <w:tcPr>
            <w:tcW w:w="1062" w:type="dxa"/>
            <w:tcBorders>
              <w:top w:val="nil"/>
              <w:left w:val="nil"/>
              <w:bottom w:val="single" w:sz="4" w:space="0" w:color="auto"/>
              <w:right w:val="single" w:sz="8" w:space="0" w:color="000000"/>
            </w:tcBorders>
            <w:vAlign w:val="center"/>
          </w:tcPr>
          <w:p w14:paraId="5D999885" w14:textId="77777777" w:rsidR="000B50B9" w:rsidRPr="00231D46" w:rsidRDefault="000B50B9">
            <w:pPr>
              <w:widowControl/>
              <w:jc w:val="center"/>
              <w:textAlignment w:val="center"/>
              <w:rPr>
                <w:rFonts w:ascii="仿宋_GB2312" w:eastAsia="仿宋_GB2312" w:hAnsi="宋体" w:cs="仿宋_GB2312"/>
                <w:b/>
                <w:bCs/>
                <w:kern w:val="0"/>
                <w:sz w:val="20"/>
                <w:lang w:bidi="ar"/>
              </w:rPr>
            </w:pPr>
          </w:p>
        </w:tc>
        <w:tc>
          <w:tcPr>
            <w:tcW w:w="926" w:type="dxa"/>
            <w:tcBorders>
              <w:top w:val="nil"/>
              <w:left w:val="single" w:sz="8" w:space="0" w:color="000000"/>
              <w:bottom w:val="single" w:sz="4" w:space="0" w:color="auto"/>
              <w:right w:val="single" w:sz="8" w:space="0" w:color="000000"/>
            </w:tcBorders>
            <w:vAlign w:val="center"/>
          </w:tcPr>
          <w:p w14:paraId="687D0DCA" w14:textId="77777777" w:rsidR="000B50B9" w:rsidRPr="00231D46" w:rsidRDefault="000B50B9">
            <w:pPr>
              <w:jc w:val="center"/>
              <w:rPr>
                <w:rFonts w:ascii="仿宋_GB2312" w:eastAsia="仿宋_GB2312" w:hAnsi="宋体" w:cs="仿宋_GB2312"/>
                <w:b/>
                <w:bCs/>
                <w:kern w:val="0"/>
                <w:sz w:val="20"/>
                <w:lang w:bidi="ar"/>
              </w:rPr>
            </w:pPr>
          </w:p>
        </w:tc>
        <w:tc>
          <w:tcPr>
            <w:tcW w:w="1036" w:type="dxa"/>
            <w:tcBorders>
              <w:top w:val="nil"/>
              <w:left w:val="single" w:sz="8" w:space="0" w:color="000000"/>
              <w:bottom w:val="single" w:sz="4" w:space="0" w:color="auto"/>
              <w:right w:val="single" w:sz="8" w:space="0" w:color="000000"/>
            </w:tcBorders>
            <w:vAlign w:val="center"/>
          </w:tcPr>
          <w:p w14:paraId="2086F8AB" w14:textId="77777777" w:rsidR="000B50B9" w:rsidRPr="00231D46" w:rsidRDefault="000B50B9">
            <w:pPr>
              <w:widowControl/>
              <w:jc w:val="center"/>
              <w:textAlignment w:val="center"/>
              <w:rPr>
                <w:rFonts w:ascii="仿宋_GB2312" w:eastAsia="仿宋_GB2312" w:hAnsi="宋体" w:cs="仿宋_GB2312"/>
                <w:b/>
                <w:bCs/>
                <w:kern w:val="0"/>
                <w:sz w:val="20"/>
                <w:lang w:bidi="ar"/>
              </w:rPr>
            </w:pPr>
          </w:p>
        </w:tc>
        <w:tc>
          <w:tcPr>
            <w:tcW w:w="1541" w:type="dxa"/>
            <w:tcBorders>
              <w:top w:val="nil"/>
              <w:left w:val="single" w:sz="8" w:space="0" w:color="000000"/>
              <w:bottom w:val="single" w:sz="4" w:space="0" w:color="auto"/>
              <w:right w:val="single" w:sz="8" w:space="0" w:color="000000"/>
            </w:tcBorders>
            <w:vAlign w:val="center"/>
          </w:tcPr>
          <w:p w14:paraId="74FE7C61" w14:textId="77777777" w:rsidR="000B50B9" w:rsidRPr="00231D46" w:rsidRDefault="000B50B9">
            <w:pPr>
              <w:jc w:val="center"/>
              <w:rPr>
                <w:rFonts w:ascii="仿宋_GB2312" w:eastAsia="仿宋_GB2312" w:hAnsi="宋体" w:cs="仿宋_GB2312"/>
                <w:b/>
                <w:bCs/>
                <w:kern w:val="0"/>
                <w:sz w:val="20"/>
                <w:lang w:bidi="ar"/>
              </w:rPr>
            </w:pPr>
          </w:p>
        </w:tc>
        <w:tc>
          <w:tcPr>
            <w:tcW w:w="1473" w:type="dxa"/>
            <w:gridSpan w:val="2"/>
            <w:tcBorders>
              <w:top w:val="nil"/>
              <w:left w:val="single" w:sz="8" w:space="0" w:color="000000"/>
              <w:bottom w:val="single" w:sz="8" w:space="0" w:color="000000"/>
              <w:right w:val="single" w:sz="8" w:space="0" w:color="000000"/>
            </w:tcBorders>
            <w:vAlign w:val="center"/>
          </w:tcPr>
          <w:p w14:paraId="61F68148" w14:textId="77777777" w:rsidR="000B50B9" w:rsidRPr="00231D46" w:rsidRDefault="000B50B9">
            <w:pPr>
              <w:jc w:val="center"/>
              <w:rPr>
                <w:rFonts w:ascii="仿宋_GB2312" w:eastAsia="仿宋_GB2312" w:hAnsi="宋体" w:cs="仿宋_GB2312"/>
                <w:b/>
                <w:bCs/>
                <w:kern w:val="0"/>
                <w:sz w:val="20"/>
                <w:lang w:bidi="ar"/>
              </w:rPr>
            </w:pPr>
          </w:p>
        </w:tc>
        <w:tc>
          <w:tcPr>
            <w:tcW w:w="7290" w:type="dxa"/>
            <w:tcBorders>
              <w:top w:val="nil"/>
              <w:left w:val="single" w:sz="8" w:space="0" w:color="000000"/>
              <w:bottom w:val="single" w:sz="8" w:space="0" w:color="000000"/>
              <w:right w:val="single" w:sz="8" w:space="0" w:color="000000"/>
            </w:tcBorders>
            <w:vAlign w:val="center"/>
          </w:tcPr>
          <w:p w14:paraId="48CAA4A9" w14:textId="77777777" w:rsidR="000B50B9" w:rsidRPr="00231D46" w:rsidRDefault="000B50B9">
            <w:pPr>
              <w:jc w:val="center"/>
              <w:rPr>
                <w:rFonts w:ascii="仿宋_GB2312" w:eastAsia="仿宋_GB2312" w:hAnsi="宋体" w:cs="仿宋_GB2312"/>
                <w:b/>
                <w:bCs/>
                <w:kern w:val="0"/>
                <w:sz w:val="20"/>
                <w:lang w:bidi="ar"/>
              </w:rPr>
            </w:pPr>
          </w:p>
        </w:tc>
      </w:tr>
      <w:tr w:rsidR="00231D46" w:rsidRPr="00231D46" w14:paraId="3800FAB9" w14:textId="77777777">
        <w:trPr>
          <w:trHeight w:val="428"/>
          <w:jc w:val="center"/>
        </w:trPr>
        <w:tc>
          <w:tcPr>
            <w:tcW w:w="658" w:type="dxa"/>
            <w:vMerge/>
            <w:tcBorders>
              <w:left w:val="single" w:sz="8" w:space="0" w:color="000000"/>
              <w:bottom w:val="single" w:sz="4" w:space="0" w:color="auto"/>
              <w:right w:val="single" w:sz="8" w:space="0" w:color="000000"/>
            </w:tcBorders>
            <w:vAlign w:val="center"/>
          </w:tcPr>
          <w:p w14:paraId="423DFC0B" w14:textId="77777777" w:rsidR="000B50B9" w:rsidRPr="00231D46" w:rsidRDefault="000B50B9">
            <w:pPr>
              <w:widowControl/>
              <w:jc w:val="center"/>
              <w:textAlignment w:val="center"/>
              <w:rPr>
                <w:rFonts w:ascii="仿宋_GB2312" w:eastAsia="仿宋_GB2312" w:hAnsi="宋体" w:cs="仿宋_GB2312"/>
                <w:b/>
                <w:bCs/>
                <w:kern w:val="0"/>
                <w:sz w:val="20"/>
                <w:lang w:bidi="ar"/>
              </w:rPr>
            </w:pPr>
          </w:p>
        </w:tc>
        <w:tc>
          <w:tcPr>
            <w:tcW w:w="3024" w:type="dxa"/>
            <w:gridSpan w:val="3"/>
            <w:tcBorders>
              <w:top w:val="nil"/>
              <w:left w:val="nil"/>
              <w:bottom w:val="single" w:sz="4" w:space="0" w:color="auto"/>
              <w:right w:val="single" w:sz="8" w:space="0" w:color="000000"/>
            </w:tcBorders>
            <w:vAlign w:val="center"/>
          </w:tcPr>
          <w:p w14:paraId="5EFB1919" w14:textId="77777777" w:rsidR="000B50B9" w:rsidRPr="00231D46" w:rsidRDefault="003F39BE">
            <w:pPr>
              <w:widowControl/>
              <w:jc w:val="center"/>
              <w:textAlignment w:val="center"/>
              <w:rPr>
                <w:rFonts w:ascii="仿宋_GB2312" w:eastAsia="仿宋_GB2312" w:hAnsi="宋体" w:cs="仿宋_GB2312"/>
                <w:b/>
                <w:bCs/>
                <w:kern w:val="0"/>
                <w:sz w:val="20"/>
                <w:lang w:bidi="ar"/>
              </w:rPr>
            </w:pPr>
            <w:r w:rsidRPr="00231D46">
              <w:rPr>
                <w:rFonts w:ascii="仿宋_GB2312" w:eastAsia="仿宋_GB2312" w:hAnsi="宋体" w:cs="仿宋_GB2312"/>
                <w:b/>
                <w:bCs/>
                <w:kern w:val="0"/>
                <w:sz w:val="20"/>
                <w:lang w:bidi="ar"/>
              </w:rPr>
              <w:t>运营管理费合计</w:t>
            </w:r>
            <w:r w:rsidRPr="00231D46">
              <w:rPr>
                <w:rFonts w:ascii="仿宋_GB2312" w:eastAsia="仿宋_GB2312" w:hAnsi="宋体" w:cs="仿宋_GB2312" w:hint="eastAsia"/>
                <w:b/>
                <w:bCs/>
                <w:kern w:val="0"/>
                <w:sz w:val="20"/>
                <w:lang w:bidi="ar"/>
              </w:rPr>
              <w:t>（不含税）</w:t>
            </w:r>
          </w:p>
        </w:tc>
        <w:tc>
          <w:tcPr>
            <w:tcW w:w="1541" w:type="dxa"/>
            <w:tcBorders>
              <w:top w:val="nil"/>
              <w:left w:val="single" w:sz="8" w:space="0" w:color="000000"/>
              <w:bottom w:val="single" w:sz="4" w:space="0" w:color="auto"/>
              <w:right w:val="single" w:sz="8" w:space="0" w:color="000000"/>
            </w:tcBorders>
            <w:vAlign w:val="center"/>
          </w:tcPr>
          <w:p w14:paraId="61FEAB86" w14:textId="77777777" w:rsidR="000B50B9" w:rsidRPr="00231D46" w:rsidRDefault="000B50B9">
            <w:pPr>
              <w:jc w:val="center"/>
              <w:rPr>
                <w:rFonts w:ascii="仿宋_GB2312" w:eastAsia="仿宋_GB2312" w:hAnsi="宋体" w:cs="仿宋_GB2312"/>
                <w:b/>
                <w:bCs/>
                <w:kern w:val="0"/>
                <w:sz w:val="20"/>
                <w:lang w:bidi="ar"/>
              </w:rPr>
            </w:pPr>
          </w:p>
        </w:tc>
        <w:tc>
          <w:tcPr>
            <w:tcW w:w="1473" w:type="dxa"/>
            <w:gridSpan w:val="2"/>
            <w:tcBorders>
              <w:top w:val="nil"/>
              <w:left w:val="single" w:sz="8" w:space="0" w:color="000000"/>
              <w:bottom w:val="single" w:sz="8" w:space="0" w:color="000000"/>
              <w:right w:val="single" w:sz="8" w:space="0" w:color="000000"/>
            </w:tcBorders>
            <w:vAlign w:val="center"/>
          </w:tcPr>
          <w:p w14:paraId="02070C8C" w14:textId="77777777" w:rsidR="000B50B9" w:rsidRPr="00231D46" w:rsidRDefault="000B50B9">
            <w:pPr>
              <w:jc w:val="center"/>
              <w:rPr>
                <w:rFonts w:ascii="仿宋_GB2312" w:eastAsia="仿宋_GB2312" w:hAnsi="宋体" w:cs="仿宋_GB2312"/>
                <w:b/>
                <w:bCs/>
                <w:kern w:val="0"/>
                <w:sz w:val="20"/>
                <w:lang w:bidi="ar"/>
              </w:rPr>
            </w:pPr>
          </w:p>
        </w:tc>
        <w:tc>
          <w:tcPr>
            <w:tcW w:w="7290" w:type="dxa"/>
            <w:tcBorders>
              <w:top w:val="nil"/>
              <w:left w:val="single" w:sz="8" w:space="0" w:color="000000"/>
              <w:bottom w:val="single" w:sz="8" w:space="0" w:color="000000"/>
              <w:right w:val="single" w:sz="8" w:space="0" w:color="000000"/>
            </w:tcBorders>
            <w:vAlign w:val="center"/>
          </w:tcPr>
          <w:p w14:paraId="63791AAB" w14:textId="77777777" w:rsidR="000B50B9" w:rsidRPr="00231D46" w:rsidRDefault="000B50B9">
            <w:pPr>
              <w:jc w:val="center"/>
              <w:rPr>
                <w:rFonts w:ascii="仿宋_GB2312" w:eastAsia="仿宋_GB2312" w:hAnsi="宋体" w:cs="仿宋_GB2312"/>
                <w:b/>
                <w:bCs/>
                <w:kern w:val="0"/>
                <w:sz w:val="20"/>
                <w:lang w:bidi="ar"/>
              </w:rPr>
            </w:pPr>
          </w:p>
        </w:tc>
      </w:tr>
      <w:tr w:rsidR="00231D46" w:rsidRPr="00231D46" w14:paraId="36EE63C8" w14:textId="77777777" w:rsidTr="00231D46">
        <w:trPr>
          <w:trHeight w:val="60"/>
          <w:jc w:val="center"/>
        </w:trPr>
        <w:tc>
          <w:tcPr>
            <w:tcW w:w="13986" w:type="dxa"/>
            <w:gridSpan w:val="8"/>
            <w:tcBorders>
              <w:left w:val="single" w:sz="8" w:space="0" w:color="000000"/>
              <w:bottom w:val="single" w:sz="4" w:space="0" w:color="auto"/>
              <w:right w:val="single" w:sz="8" w:space="0" w:color="000000"/>
            </w:tcBorders>
            <w:vAlign w:val="center"/>
          </w:tcPr>
          <w:p w14:paraId="189F6B91" w14:textId="77777777" w:rsidR="000B50B9" w:rsidRPr="00231D46" w:rsidRDefault="000B50B9">
            <w:pPr>
              <w:jc w:val="center"/>
              <w:rPr>
                <w:rFonts w:ascii="仿宋_GB2312" w:eastAsia="仿宋_GB2312" w:hAnsi="宋体" w:cs="仿宋_GB2312"/>
                <w:b/>
                <w:bCs/>
                <w:kern w:val="0"/>
                <w:sz w:val="20"/>
                <w:lang w:bidi="ar"/>
              </w:rPr>
            </w:pPr>
          </w:p>
        </w:tc>
      </w:tr>
      <w:tr w:rsidR="00231D46" w:rsidRPr="00231D46" w14:paraId="4AEA60C0" w14:textId="77777777">
        <w:trPr>
          <w:trHeight w:val="381"/>
          <w:jc w:val="center"/>
        </w:trPr>
        <w:tc>
          <w:tcPr>
            <w:tcW w:w="1720" w:type="dxa"/>
            <w:gridSpan w:val="2"/>
            <w:tcBorders>
              <w:top w:val="single" w:sz="8" w:space="0" w:color="000000"/>
              <w:left w:val="single" w:sz="8" w:space="0" w:color="000000"/>
              <w:bottom w:val="single" w:sz="4" w:space="0" w:color="auto"/>
              <w:right w:val="nil"/>
            </w:tcBorders>
            <w:vAlign w:val="center"/>
          </w:tcPr>
          <w:p w14:paraId="7276BBC8" w14:textId="77777777" w:rsidR="000B50B9" w:rsidRPr="00231D46" w:rsidRDefault="003F39BE">
            <w:pPr>
              <w:widowControl/>
              <w:jc w:val="center"/>
              <w:textAlignment w:val="center"/>
              <w:rPr>
                <w:rFonts w:ascii="仿宋_GB2312" w:eastAsia="仿宋_GB2312" w:hAnsi="宋体" w:cs="仿宋_GB2312"/>
                <w:b/>
                <w:bCs/>
                <w:sz w:val="20"/>
              </w:rPr>
            </w:pPr>
            <w:r w:rsidRPr="00231D46">
              <w:rPr>
                <w:rFonts w:ascii="仿宋_GB2312" w:eastAsia="仿宋_GB2312" w:hAnsi="宋体" w:cs="仿宋_GB2312"/>
                <w:b/>
                <w:bCs/>
                <w:kern w:val="0"/>
                <w:sz w:val="20"/>
                <w:lang w:bidi="ar"/>
              </w:rPr>
              <w:t>项目</w:t>
            </w:r>
          </w:p>
        </w:tc>
        <w:tc>
          <w:tcPr>
            <w:tcW w:w="926" w:type="dxa"/>
            <w:tcBorders>
              <w:top w:val="single" w:sz="8" w:space="0" w:color="000000"/>
              <w:left w:val="single" w:sz="8" w:space="0" w:color="000000"/>
              <w:bottom w:val="single" w:sz="8" w:space="0" w:color="000000"/>
              <w:right w:val="single" w:sz="8" w:space="0" w:color="000000"/>
            </w:tcBorders>
            <w:vAlign w:val="center"/>
          </w:tcPr>
          <w:p w14:paraId="500ED679" w14:textId="77777777" w:rsidR="000B50B9" w:rsidRPr="00231D46" w:rsidRDefault="003F39BE">
            <w:pPr>
              <w:widowControl/>
              <w:jc w:val="center"/>
              <w:textAlignment w:val="center"/>
              <w:rPr>
                <w:rFonts w:ascii="仿宋_GB2312" w:eastAsia="仿宋_GB2312" w:hAnsi="宋体" w:cs="仿宋_GB2312"/>
                <w:b/>
                <w:bCs/>
                <w:sz w:val="20"/>
              </w:rPr>
            </w:pPr>
            <w:r w:rsidRPr="00231D46">
              <w:rPr>
                <w:rFonts w:ascii="仿宋_GB2312" w:eastAsia="仿宋_GB2312" w:hAnsi="宋体" w:cs="仿宋_GB2312"/>
                <w:b/>
                <w:bCs/>
                <w:kern w:val="0"/>
                <w:sz w:val="20"/>
                <w:lang w:bidi="ar"/>
              </w:rPr>
              <w:t>税率</w:t>
            </w:r>
          </w:p>
        </w:tc>
        <w:tc>
          <w:tcPr>
            <w:tcW w:w="1036" w:type="dxa"/>
            <w:tcBorders>
              <w:top w:val="single" w:sz="8" w:space="0" w:color="000000"/>
              <w:left w:val="nil"/>
              <w:bottom w:val="single" w:sz="8" w:space="0" w:color="000000"/>
              <w:right w:val="single" w:sz="8" w:space="0" w:color="000000"/>
            </w:tcBorders>
            <w:vAlign w:val="center"/>
          </w:tcPr>
          <w:p w14:paraId="6446D2AC" w14:textId="77777777" w:rsidR="000B50B9" w:rsidRPr="00231D46" w:rsidRDefault="003F39BE">
            <w:pPr>
              <w:widowControl/>
              <w:jc w:val="center"/>
              <w:textAlignment w:val="center"/>
              <w:rPr>
                <w:rFonts w:ascii="仿宋_GB2312" w:eastAsia="仿宋_GB2312" w:hAnsi="宋体" w:cs="仿宋_GB2312"/>
                <w:b/>
                <w:bCs/>
                <w:sz w:val="20"/>
              </w:rPr>
            </w:pPr>
            <w:r w:rsidRPr="00231D46">
              <w:rPr>
                <w:rFonts w:ascii="仿宋_GB2312" w:eastAsia="仿宋_GB2312" w:hAnsi="宋体" w:cs="仿宋_GB2312"/>
                <w:b/>
                <w:bCs/>
                <w:kern w:val="0"/>
                <w:sz w:val="20"/>
                <w:lang w:bidi="ar"/>
              </w:rPr>
              <w:t>税费计算</w:t>
            </w:r>
          </w:p>
        </w:tc>
        <w:tc>
          <w:tcPr>
            <w:tcW w:w="1541" w:type="dxa"/>
            <w:tcBorders>
              <w:top w:val="single" w:sz="8" w:space="0" w:color="000000"/>
              <w:left w:val="single" w:sz="8" w:space="0" w:color="000000"/>
              <w:bottom w:val="single" w:sz="8" w:space="0" w:color="000000"/>
              <w:right w:val="single" w:sz="8" w:space="0" w:color="000000"/>
            </w:tcBorders>
            <w:vAlign w:val="center"/>
          </w:tcPr>
          <w:p w14:paraId="0C0CEDD9" w14:textId="77777777" w:rsidR="000B50B9" w:rsidRPr="00231D46" w:rsidRDefault="003F39BE">
            <w:pPr>
              <w:widowControl/>
              <w:jc w:val="center"/>
              <w:textAlignment w:val="center"/>
              <w:rPr>
                <w:rFonts w:ascii="仿宋_GB2312" w:eastAsia="仿宋_GB2312" w:hAnsi="宋体" w:cs="仿宋_GB2312"/>
                <w:b/>
                <w:bCs/>
                <w:sz w:val="20"/>
              </w:rPr>
            </w:pPr>
            <w:r w:rsidRPr="00231D46">
              <w:rPr>
                <w:rFonts w:ascii="仿宋_GB2312" w:eastAsia="仿宋_GB2312" w:hAnsi="宋体" w:cs="仿宋_GB2312" w:hint="eastAsia"/>
                <w:b/>
                <w:bCs/>
                <w:kern w:val="0"/>
                <w:sz w:val="20"/>
                <w:lang w:bidi="ar"/>
              </w:rPr>
              <w:t>每</w:t>
            </w:r>
            <w:r w:rsidRPr="00231D46">
              <w:rPr>
                <w:rFonts w:ascii="仿宋_GB2312" w:eastAsia="仿宋_GB2312" w:hAnsi="宋体" w:cs="仿宋_GB2312"/>
                <w:b/>
                <w:bCs/>
                <w:kern w:val="0"/>
                <w:sz w:val="20"/>
                <w:lang w:bidi="ar"/>
              </w:rPr>
              <w:t>年费用小计</w:t>
            </w:r>
          </w:p>
        </w:tc>
        <w:tc>
          <w:tcPr>
            <w:tcW w:w="1473" w:type="dxa"/>
            <w:gridSpan w:val="2"/>
            <w:tcBorders>
              <w:top w:val="nil"/>
              <w:left w:val="single" w:sz="8" w:space="0" w:color="000000"/>
              <w:bottom w:val="single" w:sz="8" w:space="0" w:color="000000"/>
              <w:right w:val="single" w:sz="8" w:space="0" w:color="000000"/>
            </w:tcBorders>
            <w:vAlign w:val="center"/>
          </w:tcPr>
          <w:p w14:paraId="670D5DBE" w14:textId="77777777" w:rsidR="000B50B9" w:rsidRPr="00231D46" w:rsidRDefault="003F39BE">
            <w:pPr>
              <w:widowControl/>
              <w:jc w:val="center"/>
              <w:textAlignment w:val="center"/>
              <w:rPr>
                <w:rFonts w:ascii="仿宋_GB2312" w:eastAsia="仿宋_GB2312" w:hAnsi="宋体" w:cs="仿宋_GB2312"/>
                <w:b/>
                <w:bCs/>
                <w:sz w:val="20"/>
              </w:rPr>
            </w:pPr>
            <w:r w:rsidRPr="00231D46">
              <w:rPr>
                <w:rFonts w:ascii="仿宋_GB2312" w:eastAsia="仿宋_GB2312" w:hAnsi="宋体" w:cs="仿宋_GB2312" w:hint="eastAsia"/>
                <w:b/>
                <w:bCs/>
                <w:kern w:val="0"/>
                <w:sz w:val="20"/>
                <w:lang w:bidi="ar"/>
              </w:rPr>
              <w:t>3年</w:t>
            </w:r>
            <w:r w:rsidRPr="00231D46">
              <w:rPr>
                <w:rFonts w:ascii="仿宋_GB2312" w:eastAsia="仿宋_GB2312" w:hAnsi="宋体" w:cs="仿宋_GB2312"/>
                <w:b/>
                <w:bCs/>
                <w:kern w:val="0"/>
                <w:sz w:val="20"/>
                <w:lang w:bidi="ar"/>
              </w:rPr>
              <w:t>费用合计</w:t>
            </w:r>
          </w:p>
        </w:tc>
        <w:tc>
          <w:tcPr>
            <w:tcW w:w="7290" w:type="dxa"/>
            <w:tcBorders>
              <w:top w:val="nil"/>
              <w:left w:val="single" w:sz="8" w:space="0" w:color="000000"/>
              <w:bottom w:val="single" w:sz="8" w:space="0" w:color="000000"/>
              <w:right w:val="single" w:sz="8" w:space="0" w:color="000000"/>
            </w:tcBorders>
            <w:vAlign w:val="center"/>
          </w:tcPr>
          <w:p w14:paraId="06D23FE8" w14:textId="77777777" w:rsidR="000B50B9" w:rsidRPr="00231D46" w:rsidRDefault="003F39BE">
            <w:pPr>
              <w:jc w:val="center"/>
              <w:rPr>
                <w:rFonts w:ascii="仿宋_GB2312" w:eastAsia="仿宋_GB2312" w:hAnsi="宋体" w:cs="仿宋_GB2312"/>
                <w:sz w:val="20"/>
              </w:rPr>
            </w:pPr>
            <w:r w:rsidRPr="00231D46">
              <w:rPr>
                <w:rFonts w:ascii="仿宋_GB2312" w:eastAsia="仿宋_GB2312" w:hAnsi="宋体" w:cs="仿宋_GB2312" w:hint="eastAsia"/>
                <w:kern w:val="0"/>
                <w:sz w:val="20"/>
                <w:lang w:bidi="ar"/>
              </w:rPr>
              <w:t>说明</w:t>
            </w:r>
          </w:p>
        </w:tc>
      </w:tr>
      <w:tr w:rsidR="00231D46" w:rsidRPr="00231D46" w14:paraId="3911872B" w14:textId="77777777">
        <w:trPr>
          <w:trHeight w:val="495"/>
          <w:jc w:val="center"/>
        </w:trPr>
        <w:tc>
          <w:tcPr>
            <w:tcW w:w="1720" w:type="dxa"/>
            <w:gridSpan w:val="2"/>
            <w:tcBorders>
              <w:top w:val="single" w:sz="4" w:space="0" w:color="auto"/>
              <w:left w:val="single" w:sz="8" w:space="0" w:color="000000"/>
              <w:bottom w:val="single" w:sz="4" w:space="0" w:color="auto"/>
              <w:right w:val="nil"/>
            </w:tcBorders>
            <w:vAlign w:val="center"/>
          </w:tcPr>
          <w:p w14:paraId="1C8E8BCE" w14:textId="77777777" w:rsidR="000B50B9" w:rsidRPr="00231D46" w:rsidRDefault="003F39BE">
            <w:pPr>
              <w:jc w:val="center"/>
              <w:rPr>
                <w:rFonts w:ascii="仿宋_GB2312" w:eastAsia="仿宋_GB2312" w:hAnsi="宋体" w:cs="仿宋_GB2312"/>
                <w:b/>
                <w:bCs/>
                <w:sz w:val="20"/>
              </w:rPr>
            </w:pPr>
            <w:r w:rsidRPr="00231D46">
              <w:rPr>
                <w:rFonts w:ascii="仿宋_GB2312" w:eastAsia="仿宋_GB2312" w:hAnsi="宋体" w:cs="仿宋_GB2312"/>
                <w:b/>
                <w:bCs/>
                <w:kern w:val="0"/>
                <w:sz w:val="20"/>
                <w:lang w:bidi="ar"/>
              </w:rPr>
              <w:t>税费</w:t>
            </w:r>
          </w:p>
        </w:tc>
        <w:tc>
          <w:tcPr>
            <w:tcW w:w="926" w:type="dxa"/>
            <w:tcBorders>
              <w:top w:val="single" w:sz="8" w:space="0" w:color="000000"/>
              <w:left w:val="single" w:sz="8" w:space="0" w:color="000000"/>
              <w:bottom w:val="single" w:sz="8" w:space="0" w:color="000000"/>
              <w:right w:val="single" w:sz="8" w:space="0" w:color="000000"/>
            </w:tcBorders>
            <w:vAlign w:val="center"/>
          </w:tcPr>
          <w:p w14:paraId="23962073" w14:textId="77777777" w:rsidR="000B50B9" w:rsidRPr="00231D46" w:rsidRDefault="000B50B9">
            <w:pPr>
              <w:widowControl/>
              <w:jc w:val="center"/>
              <w:textAlignment w:val="center"/>
              <w:rPr>
                <w:rFonts w:ascii="仿宋_GB2312" w:eastAsia="仿宋_GB2312" w:hAnsi="宋体" w:cs="仿宋_GB2312"/>
                <w:b/>
                <w:bCs/>
                <w:sz w:val="20"/>
              </w:rPr>
            </w:pPr>
          </w:p>
        </w:tc>
        <w:tc>
          <w:tcPr>
            <w:tcW w:w="1036" w:type="dxa"/>
            <w:tcBorders>
              <w:top w:val="single" w:sz="8" w:space="0" w:color="000000"/>
              <w:left w:val="nil"/>
              <w:bottom w:val="single" w:sz="8" w:space="0" w:color="000000"/>
              <w:right w:val="nil"/>
            </w:tcBorders>
            <w:vAlign w:val="center"/>
          </w:tcPr>
          <w:p w14:paraId="5167A19C" w14:textId="77777777" w:rsidR="000B50B9" w:rsidRPr="00231D46" w:rsidRDefault="003F39BE">
            <w:pPr>
              <w:jc w:val="center"/>
              <w:rPr>
                <w:rFonts w:ascii="仿宋_GB2312" w:eastAsia="仿宋_GB2312" w:hAnsi="宋体" w:cs="仿宋_GB2312"/>
                <w:b/>
                <w:bCs/>
                <w:sz w:val="20"/>
              </w:rPr>
            </w:pPr>
            <w:r w:rsidRPr="00231D46">
              <w:rPr>
                <w:rFonts w:ascii="仿宋_GB2312" w:eastAsia="仿宋_GB2312" w:hAnsi="宋体" w:cs="仿宋_GB2312" w:hint="eastAsia"/>
                <w:b/>
                <w:bCs/>
                <w:sz w:val="20"/>
              </w:rPr>
              <w:t>见说明</w:t>
            </w:r>
          </w:p>
        </w:tc>
        <w:tc>
          <w:tcPr>
            <w:tcW w:w="1541" w:type="dxa"/>
            <w:tcBorders>
              <w:top w:val="single" w:sz="8" w:space="0" w:color="000000"/>
              <w:left w:val="single" w:sz="8" w:space="0" w:color="000000"/>
              <w:bottom w:val="single" w:sz="8" w:space="0" w:color="000000"/>
              <w:right w:val="single" w:sz="8" w:space="0" w:color="000000"/>
            </w:tcBorders>
            <w:vAlign w:val="center"/>
          </w:tcPr>
          <w:p w14:paraId="0FAFC29B" w14:textId="77777777" w:rsidR="000B50B9" w:rsidRPr="00231D46" w:rsidRDefault="000B50B9">
            <w:pPr>
              <w:widowControl/>
              <w:jc w:val="center"/>
              <w:textAlignment w:val="center"/>
              <w:rPr>
                <w:rFonts w:ascii="仿宋_GB2312" w:eastAsia="仿宋_GB2312" w:hAnsi="宋体" w:cs="仿宋_GB2312"/>
                <w:b/>
                <w:bCs/>
                <w:sz w:val="20"/>
              </w:rPr>
            </w:pPr>
          </w:p>
        </w:tc>
        <w:tc>
          <w:tcPr>
            <w:tcW w:w="1473" w:type="dxa"/>
            <w:gridSpan w:val="2"/>
            <w:tcBorders>
              <w:top w:val="nil"/>
              <w:left w:val="single" w:sz="8" w:space="0" w:color="000000"/>
              <w:bottom w:val="single" w:sz="8" w:space="0" w:color="000000"/>
              <w:right w:val="single" w:sz="8" w:space="0" w:color="000000"/>
            </w:tcBorders>
            <w:vAlign w:val="center"/>
          </w:tcPr>
          <w:p w14:paraId="64C95B1F" w14:textId="77777777" w:rsidR="000B50B9" w:rsidRPr="00231D46" w:rsidRDefault="000B50B9">
            <w:pPr>
              <w:jc w:val="center"/>
              <w:rPr>
                <w:rFonts w:ascii="仿宋_GB2312" w:eastAsia="仿宋_GB2312" w:hAnsi="宋体" w:cs="仿宋_GB2312"/>
                <w:b/>
                <w:bCs/>
                <w:sz w:val="20"/>
              </w:rPr>
            </w:pPr>
          </w:p>
        </w:tc>
        <w:tc>
          <w:tcPr>
            <w:tcW w:w="7290" w:type="dxa"/>
            <w:tcBorders>
              <w:top w:val="nil"/>
              <w:left w:val="single" w:sz="8" w:space="0" w:color="000000"/>
              <w:bottom w:val="single" w:sz="8" w:space="0" w:color="000000"/>
              <w:right w:val="single" w:sz="8" w:space="0" w:color="000000"/>
            </w:tcBorders>
            <w:vAlign w:val="center"/>
          </w:tcPr>
          <w:p w14:paraId="1BB9918D" w14:textId="58A6BC00" w:rsidR="000B50B9" w:rsidRPr="00231D46" w:rsidRDefault="001C1A7F">
            <w:pPr>
              <w:widowControl/>
              <w:jc w:val="center"/>
              <w:textAlignment w:val="center"/>
              <w:rPr>
                <w:rFonts w:ascii="仿宋_GB2312" w:eastAsia="仿宋_GB2312" w:hAnsi="宋体" w:cs="仿宋_GB2312"/>
                <w:sz w:val="20"/>
              </w:rPr>
            </w:pPr>
            <w:r w:rsidRPr="00231D46">
              <w:rPr>
                <w:rFonts w:asciiTheme="minorEastAsia" w:eastAsiaTheme="minorEastAsia" w:hAnsiTheme="minorEastAsia" w:cs="仿宋_GB2312"/>
                <w:b/>
                <w:bCs/>
                <w:kern w:val="0"/>
                <w:sz w:val="20"/>
                <w:lang w:bidi="ar"/>
              </w:rPr>
              <w:t>税费计算</w:t>
            </w:r>
            <w:r w:rsidRPr="00231D46">
              <w:rPr>
                <w:rFonts w:asciiTheme="minorEastAsia" w:eastAsiaTheme="minorEastAsia" w:hAnsiTheme="minorEastAsia" w:cs="仿宋_GB2312" w:hint="eastAsia"/>
                <w:b/>
                <w:bCs/>
                <w:kern w:val="0"/>
                <w:sz w:val="20"/>
                <w:lang w:bidi="ar"/>
              </w:rPr>
              <w:t>=</w:t>
            </w:r>
            <w:r w:rsidRPr="00231D46">
              <w:rPr>
                <w:rFonts w:asciiTheme="minorEastAsia" w:eastAsiaTheme="minorEastAsia" w:hAnsiTheme="minorEastAsia" w:cs="仿宋_GB2312"/>
                <w:b/>
                <w:bCs/>
                <w:kern w:val="0"/>
                <w:sz w:val="20"/>
                <w:lang w:bidi="ar"/>
              </w:rPr>
              <w:t>（外包人员薪酬+运营管理费用）*税率</w:t>
            </w:r>
            <w:r w:rsidRPr="00231D46">
              <w:rPr>
                <w:rFonts w:asciiTheme="minorEastAsia" w:eastAsiaTheme="minorEastAsia" w:hAnsiTheme="minorEastAsia" w:cs="仿宋_GB2312" w:hint="eastAsia"/>
                <w:b/>
                <w:bCs/>
                <w:kern w:val="0"/>
                <w:sz w:val="20"/>
                <w:lang w:bidi="ar"/>
              </w:rPr>
              <w:t>，税率须按照实际开具增值税专用发票税率填报，税费附加税部分已包含在固定价格部分中，无需在本项填报。</w:t>
            </w:r>
          </w:p>
        </w:tc>
      </w:tr>
      <w:tr w:rsidR="00231D46" w:rsidRPr="00231D46" w14:paraId="46F5BB6F" w14:textId="77777777" w:rsidTr="00231D46">
        <w:trPr>
          <w:trHeight w:val="60"/>
          <w:jc w:val="center"/>
        </w:trPr>
        <w:tc>
          <w:tcPr>
            <w:tcW w:w="13986" w:type="dxa"/>
            <w:gridSpan w:val="8"/>
            <w:tcBorders>
              <w:top w:val="single" w:sz="8" w:space="0" w:color="000000"/>
              <w:left w:val="single" w:sz="8" w:space="0" w:color="000000"/>
              <w:bottom w:val="single" w:sz="8" w:space="0" w:color="000000"/>
              <w:right w:val="single" w:sz="8" w:space="0" w:color="000000"/>
            </w:tcBorders>
            <w:vAlign w:val="center"/>
          </w:tcPr>
          <w:p w14:paraId="707B5841" w14:textId="77777777" w:rsidR="000B50B9" w:rsidRPr="00231D46" w:rsidRDefault="000B50B9">
            <w:pPr>
              <w:widowControl/>
              <w:jc w:val="left"/>
              <w:textAlignment w:val="center"/>
              <w:rPr>
                <w:rFonts w:ascii="仿宋_GB2312" w:eastAsia="仿宋_GB2312" w:hAnsi="宋体" w:cs="仿宋_GB2312"/>
                <w:b/>
                <w:bCs/>
                <w:sz w:val="20"/>
              </w:rPr>
            </w:pPr>
          </w:p>
        </w:tc>
      </w:tr>
      <w:tr w:rsidR="00231D46" w:rsidRPr="00231D46" w14:paraId="2A3063AC" w14:textId="77777777">
        <w:trPr>
          <w:trHeight w:val="530"/>
          <w:jc w:val="center"/>
        </w:trPr>
        <w:tc>
          <w:tcPr>
            <w:tcW w:w="5519" w:type="dxa"/>
            <w:gridSpan w:val="6"/>
            <w:tcBorders>
              <w:top w:val="single" w:sz="8" w:space="0" w:color="000000"/>
              <w:left w:val="single" w:sz="8" w:space="0" w:color="000000"/>
              <w:bottom w:val="single" w:sz="8" w:space="0" w:color="000000"/>
              <w:right w:val="single" w:sz="4" w:space="0" w:color="auto"/>
            </w:tcBorders>
            <w:vAlign w:val="center"/>
          </w:tcPr>
          <w:p w14:paraId="5C247B0C" w14:textId="77777777" w:rsidR="000B50B9" w:rsidRPr="00231D46" w:rsidRDefault="003F39BE">
            <w:pPr>
              <w:widowControl/>
              <w:jc w:val="left"/>
              <w:textAlignment w:val="center"/>
              <w:rPr>
                <w:rFonts w:ascii="仿宋_GB2312" w:eastAsia="仿宋_GB2312" w:hAnsi="宋体" w:cs="仿宋_GB2312"/>
                <w:b/>
                <w:bCs/>
                <w:sz w:val="20"/>
              </w:rPr>
            </w:pPr>
            <w:r w:rsidRPr="00231D46">
              <w:rPr>
                <w:rFonts w:ascii="仿宋_GB2312" w:eastAsia="仿宋_GB2312" w:hAnsi="宋体" w:cs="仿宋_GB2312"/>
                <w:b/>
                <w:bCs/>
                <w:kern w:val="0"/>
                <w:sz w:val="20"/>
                <w:lang w:bidi="ar"/>
              </w:rPr>
              <w:t>投标总价（外包人员薪酬+运营管理费+税费）</w:t>
            </w:r>
          </w:p>
        </w:tc>
        <w:tc>
          <w:tcPr>
            <w:tcW w:w="8467" w:type="dxa"/>
            <w:gridSpan w:val="2"/>
            <w:tcBorders>
              <w:top w:val="single" w:sz="8" w:space="0" w:color="000000"/>
              <w:left w:val="single" w:sz="4" w:space="0" w:color="auto"/>
              <w:bottom w:val="single" w:sz="8" w:space="0" w:color="000000"/>
              <w:right w:val="single" w:sz="8" w:space="0" w:color="000000"/>
            </w:tcBorders>
            <w:vAlign w:val="center"/>
          </w:tcPr>
          <w:p w14:paraId="7E916082" w14:textId="77777777" w:rsidR="000B50B9" w:rsidRPr="00231D46" w:rsidRDefault="003F39BE">
            <w:pPr>
              <w:widowControl/>
              <w:jc w:val="left"/>
              <w:textAlignment w:val="center"/>
              <w:rPr>
                <w:rFonts w:ascii="仿宋_GB2312" w:eastAsia="仿宋_GB2312" w:hAnsi="宋体" w:cs="仿宋_GB2312"/>
                <w:b/>
                <w:bCs/>
                <w:sz w:val="20"/>
              </w:rPr>
            </w:pPr>
            <w:r w:rsidRPr="00231D46">
              <w:rPr>
                <w:rFonts w:ascii="仿宋_GB2312" w:eastAsia="仿宋_GB2312" w:hAnsi="宋体" w:cs="仿宋_GB2312"/>
                <w:b/>
                <w:bCs/>
                <w:kern w:val="0"/>
                <w:sz w:val="20"/>
                <w:lang w:bidi="ar"/>
              </w:rPr>
              <w:t>大写：                              小写：</w:t>
            </w:r>
          </w:p>
        </w:tc>
      </w:tr>
    </w:tbl>
    <w:p w14:paraId="1D6C8E7C" w14:textId="77777777" w:rsidR="000B50B9" w:rsidRPr="00231D46" w:rsidRDefault="003F39BE">
      <w:pPr>
        <w:spacing w:beforeLines="50" w:before="120" w:afterLines="50" w:after="120" w:line="360" w:lineRule="auto"/>
        <w:rPr>
          <w:rFonts w:ascii="宋体" w:hAnsi="宋体"/>
          <w:sz w:val="24"/>
        </w:rPr>
      </w:pPr>
      <w:r w:rsidRPr="00231D46">
        <w:rPr>
          <w:rFonts w:ascii="宋体" w:hAnsi="宋体" w:hint="eastAsia"/>
          <w:sz w:val="24"/>
        </w:rPr>
        <w:t>投标单位盖章（公章或电子章）：</w:t>
      </w:r>
      <w:r w:rsidRPr="00231D46">
        <w:rPr>
          <w:rFonts w:ascii="宋体" w:hAnsi="宋体" w:hint="eastAsia"/>
          <w:sz w:val="24"/>
        </w:rPr>
        <w:t xml:space="preserve">                                                       </w:t>
      </w:r>
      <w:r w:rsidRPr="00231D46">
        <w:rPr>
          <w:rFonts w:ascii="宋体" w:hAnsi="宋体"/>
          <w:sz w:val="24"/>
        </w:rPr>
        <w:t xml:space="preserve"> </w:t>
      </w:r>
    </w:p>
    <w:p w14:paraId="68A2EC15" w14:textId="77777777" w:rsidR="000B50B9" w:rsidRPr="00231D46" w:rsidRDefault="000B50B9">
      <w:pPr>
        <w:spacing w:beforeLines="50" w:before="120" w:afterLines="50" w:after="120" w:line="360" w:lineRule="auto"/>
        <w:rPr>
          <w:rFonts w:ascii="宋体" w:hAnsi="宋体"/>
          <w:sz w:val="24"/>
        </w:rPr>
        <w:sectPr w:rsidR="000B50B9" w:rsidRPr="00231D46">
          <w:pgSz w:w="16838" w:h="11906" w:orient="landscape"/>
          <w:pgMar w:top="1418" w:right="1440" w:bottom="1418" w:left="1440" w:header="567" w:footer="567" w:gutter="0"/>
          <w:cols w:space="720"/>
          <w:docGrid w:linePitch="312"/>
        </w:sectPr>
      </w:pPr>
    </w:p>
    <w:p w14:paraId="4D47D4F1" w14:textId="77777777" w:rsidR="000B50B9" w:rsidRPr="00231D46" w:rsidRDefault="003F39BE">
      <w:pPr>
        <w:spacing w:beforeLines="50" w:before="120" w:afterLines="50" w:after="120" w:line="360" w:lineRule="auto"/>
        <w:outlineLvl w:val="2"/>
        <w:rPr>
          <w:rFonts w:ascii="宋体" w:hAnsi="宋体"/>
          <w:b/>
          <w:sz w:val="24"/>
        </w:rPr>
      </w:pPr>
      <w:bookmarkStart w:id="259" w:name="_Toc14151"/>
      <w:bookmarkStart w:id="260" w:name="_Toc56783581"/>
      <w:bookmarkStart w:id="261" w:name="_Toc317667137"/>
      <w:bookmarkStart w:id="262" w:name="_Toc45113265"/>
      <w:bookmarkStart w:id="263" w:name="_Toc202169261"/>
      <w:r w:rsidRPr="00231D46">
        <w:rPr>
          <w:rFonts w:ascii="宋体" w:hAnsi="宋体" w:hint="eastAsia"/>
          <w:b/>
          <w:sz w:val="24"/>
        </w:rPr>
        <w:lastRenderedPageBreak/>
        <w:t>格式</w:t>
      </w:r>
      <w:r w:rsidRPr="00231D46">
        <w:rPr>
          <w:rFonts w:ascii="宋体" w:hAnsi="宋体" w:hint="eastAsia"/>
          <w:b/>
          <w:sz w:val="24"/>
        </w:rPr>
        <w:t xml:space="preserve">5 </w:t>
      </w:r>
      <w:r w:rsidRPr="00231D46">
        <w:rPr>
          <w:rFonts w:ascii="宋体" w:hAnsi="宋体" w:hint="eastAsia"/>
          <w:b/>
          <w:sz w:val="24"/>
        </w:rPr>
        <w:t>投标保证金保函格式</w:t>
      </w:r>
      <w:bookmarkEnd w:id="259"/>
      <w:bookmarkEnd w:id="260"/>
      <w:bookmarkEnd w:id="261"/>
      <w:bookmarkEnd w:id="262"/>
    </w:p>
    <w:p w14:paraId="57C1104B" w14:textId="77777777" w:rsidR="000B50B9" w:rsidRPr="00231D46" w:rsidRDefault="000B50B9">
      <w:pPr>
        <w:spacing w:beforeLines="50" w:before="120" w:afterLines="50" w:after="120" w:line="360" w:lineRule="auto"/>
        <w:jc w:val="right"/>
        <w:rPr>
          <w:rFonts w:ascii="宋体" w:hAnsi="宋体"/>
          <w:sz w:val="24"/>
        </w:rPr>
      </w:pPr>
    </w:p>
    <w:p w14:paraId="249AF8EC" w14:textId="77777777" w:rsidR="000B50B9" w:rsidRPr="00231D46" w:rsidRDefault="003F39BE">
      <w:pPr>
        <w:spacing w:beforeLines="50" w:before="120" w:afterLines="50" w:after="120" w:line="360" w:lineRule="auto"/>
        <w:jc w:val="right"/>
        <w:rPr>
          <w:rFonts w:ascii="宋体" w:hAnsi="宋体"/>
          <w:sz w:val="24"/>
        </w:rPr>
      </w:pPr>
      <w:r w:rsidRPr="00231D46">
        <w:rPr>
          <w:rFonts w:ascii="宋体" w:hAnsi="宋体" w:hint="eastAsia"/>
          <w:sz w:val="24"/>
        </w:rPr>
        <w:t>开具日期：</w:t>
      </w:r>
      <w:r w:rsidRPr="00231D46">
        <w:rPr>
          <w:rFonts w:ascii="宋体" w:hAnsi="宋体" w:hint="eastAsia"/>
          <w:sz w:val="24"/>
        </w:rPr>
        <w:t>__________________</w:t>
      </w:r>
    </w:p>
    <w:p w14:paraId="684C29E2" w14:textId="77777777" w:rsidR="000B50B9" w:rsidRPr="00231D46" w:rsidRDefault="003F39BE">
      <w:pPr>
        <w:spacing w:beforeLines="50" w:before="120" w:afterLines="50" w:after="120" w:line="360" w:lineRule="auto"/>
        <w:rPr>
          <w:rFonts w:ascii="宋体" w:hAnsi="宋体"/>
          <w:sz w:val="24"/>
        </w:rPr>
      </w:pPr>
      <w:r w:rsidRPr="00231D46">
        <w:rPr>
          <w:rFonts w:ascii="宋体" w:hAnsi="宋体" w:hint="eastAsia"/>
          <w:sz w:val="24"/>
        </w:rPr>
        <w:t>致：</w:t>
      </w:r>
      <w:r w:rsidRPr="00231D46">
        <w:rPr>
          <w:rFonts w:ascii="宋体" w:hAnsi="宋体" w:hint="eastAsia"/>
          <w:sz w:val="24"/>
          <w:u w:val="single"/>
        </w:rPr>
        <w:t>深圳能源集团股份有限公司置业管理分公司</w:t>
      </w:r>
      <w:r w:rsidRPr="00231D46">
        <w:rPr>
          <w:rFonts w:ascii="宋体" w:hAnsi="宋体" w:hint="eastAsia"/>
          <w:sz w:val="24"/>
          <w:u w:val="single"/>
        </w:rPr>
        <w:t xml:space="preserve"> </w:t>
      </w:r>
    </w:p>
    <w:p w14:paraId="4CEFAD20" w14:textId="77777777" w:rsidR="000B50B9" w:rsidRPr="00231D46" w:rsidRDefault="003F39BE">
      <w:pPr>
        <w:spacing w:beforeLines="50" w:before="120" w:afterLines="50" w:after="120" w:line="360" w:lineRule="auto"/>
        <w:rPr>
          <w:rFonts w:ascii="宋体" w:hAnsi="宋体"/>
          <w:sz w:val="24"/>
        </w:rPr>
      </w:pPr>
      <w:r w:rsidRPr="00231D46">
        <w:rPr>
          <w:rFonts w:ascii="宋体" w:hAnsi="宋体" w:hint="eastAsia"/>
          <w:sz w:val="24"/>
        </w:rPr>
        <w:t xml:space="preserve">     </w:t>
      </w:r>
      <w:r w:rsidRPr="00231D46">
        <w:rPr>
          <w:rFonts w:ascii="宋体" w:hAnsi="宋体" w:hint="eastAsia"/>
          <w:sz w:val="24"/>
        </w:rPr>
        <w:t>本保函作为</w:t>
      </w:r>
      <w:r w:rsidRPr="00231D46">
        <w:rPr>
          <w:rFonts w:ascii="宋体" w:hAnsi="宋体" w:hint="eastAsia"/>
          <w:sz w:val="24"/>
          <w:u w:val="single"/>
        </w:rPr>
        <w:t xml:space="preserve">  [</w:t>
      </w:r>
      <w:r w:rsidRPr="00231D46">
        <w:rPr>
          <w:rFonts w:ascii="宋体" w:hAnsi="宋体" w:hint="eastAsia"/>
          <w:sz w:val="24"/>
          <w:u w:val="single"/>
        </w:rPr>
        <w:t>投标人名称</w:t>
      </w:r>
      <w:r w:rsidRPr="00231D46">
        <w:rPr>
          <w:rFonts w:ascii="宋体" w:hAnsi="宋体" w:hint="eastAsia"/>
          <w:sz w:val="24"/>
          <w:u w:val="single"/>
        </w:rPr>
        <w:t xml:space="preserve">] </w:t>
      </w:r>
      <w:r w:rsidRPr="00231D46">
        <w:rPr>
          <w:rFonts w:ascii="宋体" w:hAnsi="宋体" w:hint="eastAsia"/>
          <w:sz w:val="24"/>
        </w:rPr>
        <w:t>[</w:t>
      </w:r>
      <w:r w:rsidRPr="00231D46">
        <w:rPr>
          <w:rFonts w:ascii="宋体" w:hAnsi="宋体" w:hint="eastAsia"/>
          <w:sz w:val="24"/>
        </w:rPr>
        <w:t>以下简称“投标人”</w:t>
      </w:r>
      <w:r w:rsidRPr="00231D46">
        <w:rPr>
          <w:rFonts w:ascii="宋体" w:hAnsi="宋体" w:hint="eastAsia"/>
          <w:sz w:val="24"/>
        </w:rPr>
        <w:t>]</w:t>
      </w:r>
      <w:r w:rsidRPr="00231D46">
        <w:rPr>
          <w:rFonts w:ascii="宋体" w:hAnsi="宋体" w:hint="eastAsia"/>
          <w:sz w:val="24"/>
        </w:rPr>
        <w:t>对</w:t>
      </w:r>
      <w:r w:rsidRPr="00231D46">
        <w:rPr>
          <w:rFonts w:ascii="宋体" w:hAnsi="宋体" w:hint="eastAsia"/>
          <w:sz w:val="24"/>
          <w:u w:val="single"/>
        </w:rPr>
        <w:t xml:space="preserve"> [</w:t>
      </w:r>
      <w:r w:rsidRPr="00231D46">
        <w:rPr>
          <w:rFonts w:ascii="宋体" w:hAnsi="宋体" w:hint="eastAsia"/>
          <w:sz w:val="24"/>
          <w:u w:val="single"/>
        </w:rPr>
        <w:t>招标代理人</w:t>
      </w:r>
      <w:r w:rsidRPr="00231D46">
        <w:rPr>
          <w:rFonts w:ascii="宋体" w:hAnsi="宋体" w:hint="eastAsia"/>
          <w:sz w:val="24"/>
          <w:u w:val="single"/>
        </w:rPr>
        <w:t>]  [</w:t>
      </w:r>
      <w:r w:rsidRPr="00231D46">
        <w:rPr>
          <w:rFonts w:ascii="宋体" w:hAnsi="宋体" w:hint="eastAsia"/>
          <w:sz w:val="24"/>
          <w:u w:val="single"/>
        </w:rPr>
        <w:t>招标编号</w:t>
      </w:r>
      <w:r w:rsidRPr="00231D46">
        <w:rPr>
          <w:rFonts w:ascii="宋体" w:hAnsi="宋体" w:hint="eastAsia"/>
          <w:sz w:val="24"/>
          <w:u w:val="single"/>
        </w:rPr>
        <w:t>/</w:t>
      </w:r>
      <w:r w:rsidRPr="00231D46">
        <w:rPr>
          <w:rFonts w:ascii="宋体" w:hAnsi="宋体" w:hint="eastAsia"/>
          <w:sz w:val="24"/>
          <w:u w:val="single"/>
        </w:rPr>
        <w:t>包号</w:t>
      </w:r>
      <w:r w:rsidRPr="00231D46">
        <w:rPr>
          <w:rFonts w:ascii="宋体" w:hAnsi="宋体" w:hint="eastAsia"/>
          <w:sz w:val="24"/>
          <w:u w:val="single"/>
        </w:rPr>
        <w:t xml:space="preserve">] </w:t>
      </w:r>
      <w:r w:rsidRPr="00231D46">
        <w:rPr>
          <w:rFonts w:ascii="宋体" w:hAnsi="宋体" w:hint="eastAsia"/>
          <w:sz w:val="24"/>
        </w:rPr>
        <w:t>的投标邀请提供</w:t>
      </w:r>
      <w:r w:rsidRPr="00231D46">
        <w:rPr>
          <w:rFonts w:ascii="宋体" w:hAnsi="宋体" w:hint="eastAsia"/>
          <w:sz w:val="24"/>
          <w:u w:val="single"/>
        </w:rPr>
        <w:t xml:space="preserve">  [</w:t>
      </w:r>
      <w:r w:rsidRPr="00231D46">
        <w:rPr>
          <w:rFonts w:ascii="宋体" w:hAnsi="宋体" w:hint="eastAsia"/>
          <w:sz w:val="24"/>
          <w:u w:val="single"/>
        </w:rPr>
        <w:t>项目名称</w:t>
      </w:r>
      <w:r w:rsidRPr="00231D46">
        <w:rPr>
          <w:rFonts w:ascii="宋体" w:hAnsi="宋体" w:hint="eastAsia"/>
          <w:sz w:val="24"/>
          <w:u w:val="single"/>
        </w:rPr>
        <w:t xml:space="preserve">]   </w:t>
      </w:r>
      <w:r w:rsidRPr="00231D46">
        <w:rPr>
          <w:rFonts w:ascii="宋体" w:hAnsi="宋体" w:hint="eastAsia"/>
          <w:sz w:val="24"/>
        </w:rPr>
        <w:t>的投标保函。</w:t>
      </w:r>
    </w:p>
    <w:p w14:paraId="21D17F4A" w14:textId="77777777" w:rsidR="000B50B9" w:rsidRPr="00231D46" w:rsidRDefault="003F39BE">
      <w:pPr>
        <w:spacing w:beforeLines="50" w:before="120" w:afterLines="50" w:after="120" w:line="360" w:lineRule="auto"/>
        <w:rPr>
          <w:rFonts w:ascii="宋体" w:hAnsi="宋体"/>
          <w:sz w:val="24"/>
        </w:rPr>
      </w:pPr>
      <w:r w:rsidRPr="00231D46">
        <w:rPr>
          <w:rFonts w:ascii="宋体" w:hAnsi="宋体" w:hint="eastAsia"/>
          <w:sz w:val="24"/>
        </w:rPr>
        <w:t xml:space="preserve">   </w:t>
      </w:r>
      <w:r w:rsidRPr="00231D46">
        <w:rPr>
          <w:rFonts w:ascii="宋体" w:hAnsi="宋体" w:hint="eastAsia"/>
          <w:sz w:val="24"/>
          <w:u w:val="single"/>
        </w:rPr>
        <w:t xml:space="preserve">  [</w:t>
      </w:r>
      <w:r w:rsidRPr="00231D46">
        <w:rPr>
          <w:rFonts w:ascii="宋体" w:hAnsi="宋体" w:hint="eastAsia"/>
          <w:sz w:val="24"/>
          <w:u w:val="single"/>
        </w:rPr>
        <w:t>保函开具银行名称</w:t>
      </w:r>
      <w:r w:rsidRPr="00231D46">
        <w:rPr>
          <w:rFonts w:ascii="宋体" w:hAnsi="宋体" w:hint="eastAsia"/>
          <w:sz w:val="24"/>
          <w:u w:val="single"/>
        </w:rPr>
        <w:t xml:space="preserve">]   </w:t>
      </w:r>
      <w:r w:rsidRPr="00231D46">
        <w:rPr>
          <w:rFonts w:ascii="宋体" w:hAnsi="宋体" w:hint="eastAsia"/>
          <w:sz w:val="24"/>
        </w:rPr>
        <w:t>无条件地、不可撤销地保证本行、其继承人和受让人，一旦收到贵方提出的就下述任何一种事实的书面通知，立即无追索地向贵方支付金额为</w:t>
      </w:r>
      <w:r w:rsidRPr="00231D46">
        <w:rPr>
          <w:rFonts w:ascii="宋体" w:hAnsi="宋体" w:hint="eastAsia"/>
          <w:sz w:val="24"/>
        </w:rPr>
        <w:t xml:space="preserve"> </w:t>
      </w:r>
      <w:r w:rsidRPr="00231D46">
        <w:rPr>
          <w:rFonts w:ascii="宋体" w:hAnsi="宋体" w:hint="eastAsia"/>
          <w:sz w:val="24"/>
          <w:u w:val="single"/>
        </w:rPr>
        <w:t xml:space="preserve"> [</w:t>
      </w:r>
      <w:r w:rsidRPr="00231D46">
        <w:rPr>
          <w:rFonts w:ascii="宋体" w:hAnsi="宋体" w:hint="eastAsia"/>
          <w:sz w:val="24"/>
          <w:u w:val="single"/>
        </w:rPr>
        <w:t>金额数和币种</w:t>
      </w:r>
      <w:r w:rsidRPr="00231D46">
        <w:rPr>
          <w:rFonts w:ascii="宋体" w:hAnsi="宋体" w:hint="eastAsia"/>
          <w:sz w:val="24"/>
          <w:u w:val="single"/>
        </w:rPr>
        <w:t xml:space="preserve">] </w:t>
      </w:r>
      <w:r w:rsidRPr="00231D46">
        <w:rPr>
          <w:rFonts w:ascii="宋体" w:hAnsi="宋体" w:hint="eastAsia"/>
          <w:sz w:val="24"/>
        </w:rPr>
        <w:t>保证金：</w:t>
      </w:r>
    </w:p>
    <w:p w14:paraId="7D0D0B7A" w14:textId="2E422D1F" w:rsidR="000B50B9" w:rsidRPr="00231D46" w:rsidRDefault="00320567" w:rsidP="00320567">
      <w:pPr>
        <w:tabs>
          <w:tab w:val="left" w:pos="1260"/>
        </w:tabs>
        <w:spacing w:beforeLines="50" w:before="120" w:afterLines="50" w:after="120" w:line="360" w:lineRule="auto"/>
        <w:ind w:left="1260" w:hanging="360"/>
        <w:rPr>
          <w:rFonts w:ascii="宋体" w:hAnsi="宋体"/>
          <w:sz w:val="24"/>
        </w:rPr>
      </w:pPr>
      <w:r w:rsidRPr="00231D46">
        <w:rPr>
          <w:rFonts w:ascii="宋体" w:hAnsi="宋体" w:hint="eastAsia"/>
          <w:sz w:val="24"/>
        </w:rPr>
        <w:t>a</w:t>
      </w:r>
      <w:r w:rsidRPr="00231D46">
        <w:rPr>
          <w:rFonts w:ascii="宋体" w:hAnsi="宋体" w:hint="eastAsia"/>
          <w:sz w:val="24"/>
        </w:rPr>
        <w:t>．</w:t>
      </w:r>
      <w:r w:rsidRPr="00231D46">
        <w:rPr>
          <w:rFonts w:ascii="宋体" w:hAnsi="宋体" w:hint="eastAsia"/>
          <w:sz w:val="24"/>
        </w:rPr>
        <w:tab/>
      </w:r>
      <w:r w:rsidR="003F39BE" w:rsidRPr="00231D46">
        <w:rPr>
          <w:rFonts w:ascii="宋体" w:hAnsi="宋体" w:hint="eastAsia"/>
          <w:sz w:val="24"/>
        </w:rPr>
        <w:t>在截标之日后到投标有效期满前，投标人撤回投标；或</w:t>
      </w:r>
    </w:p>
    <w:p w14:paraId="787E401A" w14:textId="08EAAED7" w:rsidR="000B50B9" w:rsidRPr="00231D46" w:rsidRDefault="00320567" w:rsidP="00320567">
      <w:pPr>
        <w:tabs>
          <w:tab w:val="left" w:pos="1260"/>
        </w:tabs>
        <w:spacing w:beforeLines="50" w:before="120" w:afterLines="50" w:after="120" w:line="360" w:lineRule="auto"/>
        <w:ind w:left="1260" w:hanging="360"/>
        <w:rPr>
          <w:rFonts w:ascii="宋体" w:hAnsi="宋体"/>
          <w:sz w:val="24"/>
        </w:rPr>
      </w:pPr>
      <w:r w:rsidRPr="00231D46">
        <w:rPr>
          <w:rFonts w:ascii="宋体" w:hAnsi="宋体" w:hint="eastAsia"/>
          <w:sz w:val="24"/>
        </w:rPr>
        <w:t>b</w:t>
      </w:r>
      <w:r w:rsidRPr="00231D46">
        <w:rPr>
          <w:rFonts w:ascii="宋体" w:hAnsi="宋体" w:hint="eastAsia"/>
          <w:sz w:val="24"/>
        </w:rPr>
        <w:t>．</w:t>
      </w:r>
      <w:r w:rsidRPr="00231D46">
        <w:rPr>
          <w:rFonts w:ascii="宋体" w:hAnsi="宋体" w:hint="eastAsia"/>
          <w:sz w:val="24"/>
        </w:rPr>
        <w:tab/>
      </w:r>
      <w:r w:rsidR="003F39BE" w:rsidRPr="00231D46">
        <w:rPr>
          <w:rFonts w:ascii="宋体" w:hAnsi="宋体" w:hint="eastAsia"/>
          <w:sz w:val="24"/>
        </w:rPr>
        <w:t>在收到中标通知三十日内，中标人未能与招标人签订合同；或</w:t>
      </w:r>
    </w:p>
    <w:p w14:paraId="1E6E1E28" w14:textId="2762808F" w:rsidR="000B50B9" w:rsidRPr="00231D46" w:rsidRDefault="00320567" w:rsidP="00320567">
      <w:pPr>
        <w:tabs>
          <w:tab w:val="left" w:pos="1260"/>
        </w:tabs>
        <w:spacing w:beforeLines="50" w:before="120" w:afterLines="50" w:after="120" w:line="360" w:lineRule="auto"/>
        <w:ind w:left="1260" w:hanging="360"/>
        <w:rPr>
          <w:rFonts w:ascii="宋体" w:hAnsi="宋体"/>
          <w:sz w:val="24"/>
        </w:rPr>
      </w:pPr>
      <w:r w:rsidRPr="00231D46">
        <w:rPr>
          <w:rFonts w:ascii="宋体" w:hAnsi="宋体" w:hint="eastAsia"/>
          <w:sz w:val="24"/>
        </w:rPr>
        <w:t>c</w:t>
      </w:r>
      <w:r w:rsidRPr="00231D46">
        <w:rPr>
          <w:rFonts w:ascii="宋体" w:hAnsi="宋体" w:hint="eastAsia"/>
          <w:sz w:val="24"/>
        </w:rPr>
        <w:t>．</w:t>
      </w:r>
      <w:r w:rsidRPr="00231D46">
        <w:rPr>
          <w:rFonts w:ascii="宋体" w:hAnsi="宋体" w:hint="eastAsia"/>
          <w:sz w:val="24"/>
        </w:rPr>
        <w:tab/>
      </w:r>
      <w:r w:rsidR="003F39BE" w:rsidRPr="00231D46">
        <w:rPr>
          <w:rFonts w:ascii="宋体" w:hAnsi="宋体" w:hint="eastAsia"/>
          <w:sz w:val="24"/>
        </w:rPr>
        <w:t>在发出预中标公告后</w:t>
      </w:r>
      <w:r w:rsidR="003F39BE" w:rsidRPr="00231D46">
        <w:rPr>
          <w:rFonts w:ascii="宋体" w:hAnsi="宋体" w:hint="eastAsia"/>
          <w:sz w:val="24"/>
        </w:rPr>
        <w:t>5</w:t>
      </w:r>
      <w:r w:rsidR="003F39BE" w:rsidRPr="00231D46">
        <w:rPr>
          <w:rFonts w:ascii="宋体" w:hAnsi="宋体" w:hint="eastAsia"/>
          <w:sz w:val="24"/>
        </w:rPr>
        <w:t>日内，中标人未交纳招标服务费。</w:t>
      </w:r>
    </w:p>
    <w:p w14:paraId="0187AFFD" w14:textId="4423C827" w:rsidR="000B50B9" w:rsidRPr="00231D46" w:rsidRDefault="003F39BE">
      <w:pPr>
        <w:spacing w:beforeLines="50" w:before="120" w:afterLines="50" w:after="120" w:line="360" w:lineRule="auto"/>
        <w:ind w:firstLine="480"/>
        <w:rPr>
          <w:rFonts w:ascii="宋体" w:hAnsi="宋体"/>
          <w:sz w:val="24"/>
        </w:rPr>
      </w:pPr>
      <w:r w:rsidRPr="00231D46">
        <w:rPr>
          <w:rFonts w:ascii="宋体" w:hAnsi="宋体" w:hint="eastAsia"/>
          <w:sz w:val="24"/>
        </w:rPr>
        <w:t>本保函有效期自开出之日起至</w:t>
      </w:r>
      <w:r w:rsidR="00B82F6C" w:rsidRPr="00231D46">
        <w:rPr>
          <w:rFonts w:ascii="宋体" w:hAnsi="宋体"/>
          <w:sz w:val="24"/>
        </w:rPr>
        <w:t xml:space="preserve">    </w:t>
      </w:r>
      <w:r w:rsidRPr="00231D46">
        <w:rPr>
          <w:rFonts w:ascii="宋体" w:hAnsi="宋体" w:hint="eastAsia"/>
          <w:sz w:val="24"/>
        </w:rPr>
        <w:t>年</w:t>
      </w:r>
      <w:r w:rsidRPr="00231D46">
        <w:rPr>
          <w:rFonts w:ascii="宋体" w:hAnsi="宋体" w:hint="eastAsia"/>
          <w:sz w:val="24"/>
        </w:rPr>
        <w:t xml:space="preserve">  </w:t>
      </w:r>
      <w:r w:rsidRPr="00231D46">
        <w:rPr>
          <w:rFonts w:ascii="宋体" w:hAnsi="宋体" w:hint="eastAsia"/>
          <w:sz w:val="24"/>
        </w:rPr>
        <w:t>月</w:t>
      </w:r>
      <w:r w:rsidRPr="00231D46">
        <w:rPr>
          <w:rFonts w:ascii="宋体" w:hAnsi="宋体" w:hint="eastAsia"/>
          <w:sz w:val="24"/>
        </w:rPr>
        <w:t xml:space="preserve">   </w:t>
      </w:r>
      <w:r w:rsidRPr="00231D46">
        <w:rPr>
          <w:rFonts w:ascii="宋体" w:hAnsi="宋体" w:hint="eastAsia"/>
          <w:sz w:val="24"/>
        </w:rPr>
        <w:t>日止。</w:t>
      </w:r>
      <w:r w:rsidRPr="00231D46">
        <w:rPr>
          <w:rFonts w:ascii="宋体" w:hAnsi="宋体" w:hint="eastAsia"/>
          <w:sz w:val="24"/>
        </w:rPr>
        <w:t xml:space="preserve"> </w:t>
      </w:r>
    </w:p>
    <w:p w14:paraId="4D772D03" w14:textId="77777777" w:rsidR="000B50B9" w:rsidRPr="00231D46" w:rsidRDefault="000B50B9">
      <w:pPr>
        <w:spacing w:beforeLines="50" w:before="120" w:afterLines="50" w:after="120" w:line="360" w:lineRule="auto"/>
        <w:rPr>
          <w:rFonts w:ascii="宋体" w:hAnsi="宋体"/>
          <w:sz w:val="24"/>
        </w:rPr>
      </w:pPr>
    </w:p>
    <w:p w14:paraId="7006BD74" w14:textId="77777777" w:rsidR="000B50B9" w:rsidRPr="00231D46" w:rsidRDefault="003F39BE">
      <w:pPr>
        <w:spacing w:beforeLines="50" w:before="120" w:afterLines="50" w:after="120" w:line="360" w:lineRule="auto"/>
        <w:ind w:firstLine="480"/>
        <w:rPr>
          <w:rFonts w:ascii="宋体" w:hAnsi="宋体"/>
          <w:sz w:val="24"/>
        </w:rPr>
      </w:pPr>
      <w:r w:rsidRPr="00231D46">
        <w:rPr>
          <w:rFonts w:ascii="宋体" w:hAnsi="宋体" w:hint="eastAsia"/>
          <w:sz w:val="24"/>
        </w:rPr>
        <w:t>出具保函银行名称：</w:t>
      </w:r>
      <w:r w:rsidRPr="00231D46">
        <w:rPr>
          <w:rFonts w:ascii="宋体" w:hAnsi="宋体" w:hint="eastAsia"/>
          <w:sz w:val="24"/>
        </w:rPr>
        <w:t>_____________________</w:t>
      </w:r>
    </w:p>
    <w:p w14:paraId="4D9F0FFD" w14:textId="77777777" w:rsidR="000B50B9" w:rsidRPr="00231D46" w:rsidRDefault="000B50B9">
      <w:pPr>
        <w:spacing w:beforeLines="50" w:before="120" w:afterLines="50" w:after="120" w:line="360" w:lineRule="auto"/>
        <w:ind w:firstLine="480"/>
        <w:rPr>
          <w:rFonts w:ascii="宋体" w:hAnsi="宋体"/>
          <w:sz w:val="24"/>
        </w:rPr>
      </w:pPr>
    </w:p>
    <w:p w14:paraId="6A3538B2" w14:textId="77777777" w:rsidR="000B50B9" w:rsidRPr="00231D46" w:rsidRDefault="003F39BE">
      <w:pPr>
        <w:spacing w:beforeLines="50" w:before="120" w:afterLines="50" w:after="120" w:line="360" w:lineRule="auto"/>
        <w:ind w:firstLine="480"/>
        <w:rPr>
          <w:rFonts w:ascii="宋体" w:hAnsi="宋体"/>
          <w:sz w:val="24"/>
        </w:rPr>
      </w:pPr>
      <w:r w:rsidRPr="00231D46">
        <w:rPr>
          <w:rFonts w:ascii="宋体" w:hAnsi="宋体" w:hint="eastAsia"/>
          <w:sz w:val="24"/>
        </w:rPr>
        <w:t xml:space="preserve">签字人姓名和职务　</w:t>
      </w:r>
      <w:r w:rsidRPr="00231D46">
        <w:rPr>
          <w:rFonts w:ascii="宋体" w:hAnsi="宋体" w:hint="eastAsia"/>
          <w:sz w:val="24"/>
        </w:rPr>
        <w:t>__</w:t>
      </w:r>
      <w:r w:rsidRPr="00231D46">
        <w:rPr>
          <w:rFonts w:ascii="宋体" w:hAnsi="宋体" w:hint="eastAsia"/>
          <w:sz w:val="24"/>
          <w:u w:val="single"/>
        </w:rPr>
        <w:t>[</w:t>
      </w:r>
      <w:r w:rsidRPr="00231D46">
        <w:rPr>
          <w:rFonts w:ascii="宋体" w:hAnsi="宋体" w:hint="eastAsia"/>
          <w:sz w:val="24"/>
          <w:u w:val="single"/>
        </w:rPr>
        <w:t>印刷字体姓名和职务</w:t>
      </w:r>
      <w:r w:rsidRPr="00231D46">
        <w:rPr>
          <w:rFonts w:ascii="宋体" w:hAnsi="宋体" w:hint="eastAsia"/>
          <w:sz w:val="24"/>
          <w:u w:val="single"/>
        </w:rPr>
        <w:t>]</w:t>
      </w:r>
    </w:p>
    <w:p w14:paraId="16CCF210" w14:textId="77777777" w:rsidR="000B50B9" w:rsidRPr="00231D46" w:rsidRDefault="003F39BE">
      <w:pPr>
        <w:spacing w:beforeLines="50" w:before="120" w:afterLines="50" w:after="120" w:line="360" w:lineRule="auto"/>
        <w:rPr>
          <w:rFonts w:ascii="宋体" w:hAnsi="宋体"/>
          <w:sz w:val="24"/>
        </w:rPr>
      </w:pPr>
      <w:r w:rsidRPr="00231D46">
        <w:rPr>
          <w:rFonts w:ascii="宋体" w:hAnsi="宋体" w:hint="eastAsia"/>
          <w:sz w:val="24"/>
        </w:rPr>
        <w:t xml:space="preserve">    </w:t>
      </w:r>
      <w:r w:rsidRPr="00231D46">
        <w:rPr>
          <w:rFonts w:ascii="宋体" w:hAnsi="宋体" w:hint="eastAsia"/>
          <w:sz w:val="24"/>
        </w:rPr>
        <w:t xml:space="preserve">　　　　　　　　　</w:t>
      </w:r>
    </w:p>
    <w:p w14:paraId="4F6F0AC8" w14:textId="77777777" w:rsidR="000B50B9" w:rsidRPr="00231D46" w:rsidRDefault="003F39BE">
      <w:pPr>
        <w:spacing w:beforeLines="50" w:before="120" w:afterLines="50" w:after="120" w:line="360" w:lineRule="auto"/>
        <w:ind w:firstLine="420"/>
        <w:rPr>
          <w:rFonts w:ascii="宋体" w:hAnsi="宋体"/>
          <w:sz w:val="24"/>
        </w:rPr>
      </w:pPr>
      <w:r w:rsidRPr="00231D46">
        <w:rPr>
          <w:rFonts w:ascii="宋体" w:hAnsi="宋体" w:hint="eastAsia"/>
          <w:sz w:val="24"/>
        </w:rPr>
        <w:t>签</w:t>
      </w:r>
      <w:r w:rsidRPr="00231D46">
        <w:rPr>
          <w:rFonts w:ascii="宋体" w:hAnsi="宋体" w:hint="eastAsia"/>
          <w:sz w:val="24"/>
        </w:rPr>
        <w:t xml:space="preserve">            </w:t>
      </w:r>
      <w:r w:rsidRPr="00231D46">
        <w:rPr>
          <w:rFonts w:ascii="宋体" w:hAnsi="宋体" w:hint="eastAsia"/>
          <w:sz w:val="24"/>
        </w:rPr>
        <w:t>字：</w:t>
      </w:r>
      <w:r w:rsidRPr="00231D46">
        <w:rPr>
          <w:rFonts w:ascii="宋体" w:hAnsi="宋体" w:hint="eastAsia"/>
          <w:sz w:val="24"/>
        </w:rPr>
        <w:t>_____________________</w:t>
      </w:r>
    </w:p>
    <w:p w14:paraId="71FD729F" w14:textId="77777777" w:rsidR="000B50B9" w:rsidRPr="00231D46" w:rsidRDefault="003F39BE">
      <w:pPr>
        <w:spacing w:beforeLines="50" w:before="120" w:afterLines="50" w:after="120" w:line="360" w:lineRule="auto"/>
        <w:rPr>
          <w:rFonts w:ascii="宋体" w:hAnsi="宋体"/>
          <w:sz w:val="24"/>
        </w:rPr>
      </w:pPr>
      <w:r w:rsidRPr="00231D46">
        <w:rPr>
          <w:rFonts w:ascii="宋体" w:hAnsi="宋体" w:hint="eastAsia"/>
          <w:sz w:val="24"/>
        </w:rPr>
        <w:t xml:space="preserve">                       </w:t>
      </w:r>
    </w:p>
    <w:p w14:paraId="2323210B" w14:textId="77777777" w:rsidR="000B50B9" w:rsidRPr="00231D46" w:rsidRDefault="003F39BE">
      <w:pPr>
        <w:adjustRightInd w:val="0"/>
        <w:snapToGrid w:val="0"/>
        <w:spacing w:line="360" w:lineRule="auto"/>
        <w:ind w:right="204" w:firstLineChars="150" w:firstLine="360"/>
        <w:rPr>
          <w:rFonts w:ascii="宋体" w:hAnsi="宋体"/>
          <w:sz w:val="24"/>
        </w:rPr>
      </w:pPr>
      <w:r w:rsidRPr="00231D46">
        <w:rPr>
          <w:rFonts w:ascii="宋体" w:hAnsi="宋体" w:hint="eastAsia"/>
          <w:sz w:val="24"/>
        </w:rPr>
        <w:t>公</w:t>
      </w:r>
      <w:r w:rsidRPr="00231D46">
        <w:rPr>
          <w:rFonts w:ascii="宋体" w:hAnsi="宋体" w:hint="eastAsia"/>
          <w:sz w:val="24"/>
        </w:rPr>
        <w:t xml:space="preserve">            </w:t>
      </w:r>
      <w:r w:rsidRPr="00231D46">
        <w:rPr>
          <w:rFonts w:ascii="宋体" w:hAnsi="宋体" w:hint="eastAsia"/>
          <w:sz w:val="24"/>
        </w:rPr>
        <w:t>章：</w:t>
      </w:r>
      <w:r w:rsidRPr="00231D46">
        <w:rPr>
          <w:rFonts w:ascii="宋体" w:hAnsi="宋体" w:hint="eastAsia"/>
          <w:sz w:val="24"/>
        </w:rPr>
        <w:t>_____________________</w:t>
      </w:r>
    </w:p>
    <w:p w14:paraId="15B77066" w14:textId="77777777" w:rsidR="002261CA" w:rsidRPr="00231D46" w:rsidRDefault="002261CA" w:rsidP="00231D46">
      <w:pPr>
        <w:pStyle w:val="2"/>
        <w:rPr>
          <w:color w:val="auto"/>
        </w:rPr>
        <w:sectPr w:rsidR="002261CA" w:rsidRPr="00231D46">
          <w:pgSz w:w="11906" w:h="16838"/>
          <w:pgMar w:top="1440" w:right="1134" w:bottom="1440" w:left="1797" w:header="851" w:footer="992" w:gutter="0"/>
          <w:cols w:space="720"/>
          <w:docGrid w:linePitch="312"/>
        </w:sectPr>
      </w:pPr>
    </w:p>
    <w:bookmarkEnd w:id="263"/>
    <w:p w14:paraId="395FC4E2" w14:textId="77777777" w:rsidR="000B50B9" w:rsidRPr="00231D46" w:rsidRDefault="000B50B9">
      <w:pPr>
        <w:spacing w:line="360" w:lineRule="auto"/>
        <w:rPr>
          <w:rFonts w:ascii="宋体" w:hAnsi="宋体"/>
          <w:b/>
          <w:sz w:val="24"/>
        </w:rPr>
      </w:pPr>
    </w:p>
    <w:p w14:paraId="2A10E50D" w14:textId="77777777" w:rsidR="000B50B9" w:rsidRPr="00231D46" w:rsidRDefault="000B50B9">
      <w:pPr>
        <w:spacing w:line="360" w:lineRule="auto"/>
        <w:rPr>
          <w:rFonts w:ascii="宋体" w:hAnsi="宋体"/>
          <w:b/>
          <w:sz w:val="24"/>
        </w:rPr>
      </w:pPr>
    </w:p>
    <w:p w14:paraId="652FDA1E" w14:textId="77777777" w:rsidR="000B50B9" w:rsidRPr="00231D46" w:rsidRDefault="003F39BE">
      <w:pPr>
        <w:spacing w:line="360" w:lineRule="auto"/>
        <w:jc w:val="center"/>
        <w:outlineLvl w:val="0"/>
        <w:rPr>
          <w:rFonts w:ascii="宋体" w:hAnsi="宋体"/>
          <w:b/>
          <w:sz w:val="32"/>
          <w:szCs w:val="32"/>
        </w:rPr>
      </w:pPr>
      <w:bookmarkStart w:id="264" w:name="_Toc56783582"/>
      <w:bookmarkStart w:id="265" w:name="_Toc317667141"/>
      <w:bookmarkStart w:id="266" w:name="_Toc45113266"/>
      <w:bookmarkStart w:id="267" w:name="_Toc10809"/>
      <w:r w:rsidRPr="00231D46">
        <w:rPr>
          <w:rFonts w:ascii="宋体" w:hAnsi="宋体" w:hint="eastAsia"/>
          <w:b/>
          <w:sz w:val="32"/>
          <w:szCs w:val="32"/>
        </w:rPr>
        <w:t>第三册</w:t>
      </w:r>
      <w:r w:rsidRPr="00231D46">
        <w:rPr>
          <w:rFonts w:ascii="宋体" w:hAnsi="宋体" w:hint="eastAsia"/>
          <w:b/>
          <w:sz w:val="32"/>
          <w:szCs w:val="32"/>
        </w:rPr>
        <w:t xml:space="preserve"> </w:t>
      </w:r>
      <w:r w:rsidRPr="00231D46">
        <w:rPr>
          <w:rFonts w:ascii="宋体" w:hAnsi="宋体" w:hint="eastAsia"/>
          <w:b/>
          <w:sz w:val="32"/>
          <w:szCs w:val="32"/>
        </w:rPr>
        <w:t>项目专用篇</w:t>
      </w:r>
      <w:bookmarkEnd w:id="264"/>
      <w:bookmarkEnd w:id="265"/>
      <w:bookmarkEnd w:id="266"/>
      <w:bookmarkEnd w:id="267"/>
      <w:r w:rsidRPr="00231D46">
        <w:rPr>
          <w:rFonts w:ascii="宋体" w:hAnsi="宋体" w:hint="eastAsia"/>
          <w:b/>
          <w:sz w:val="32"/>
          <w:szCs w:val="32"/>
        </w:rPr>
        <w:t xml:space="preserve"> </w:t>
      </w:r>
    </w:p>
    <w:p w14:paraId="77CFAC27" w14:textId="77777777" w:rsidR="000B50B9" w:rsidRPr="00231D46" w:rsidRDefault="000B50B9">
      <w:pPr>
        <w:spacing w:line="360" w:lineRule="auto"/>
        <w:ind w:left="113" w:hangingChars="47" w:hanging="113"/>
        <w:rPr>
          <w:rFonts w:ascii="宋体" w:hAnsi="宋体"/>
          <w:b/>
          <w:sz w:val="24"/>
        </w:rPr>
      </w:pPr>
    </w:p>
    <w:p w14:paraId="750C4CA6" w14:textId="77777777" w:rsidR="000B50B9" w:rsidRPr="00231D46" w:rsidRDefault="000B50B9">
      <w:pPr>
        <w:spacing w:line="360" w:lineRule="auto"/>
        <w:rPr>
          <w:rFonts w:ascii="宋体" w:hAnsi="宋体"/>
          <w:b/>
          <w:sz w:val="24"/>
        </w:rPr>
      </w:pPr>
    </w:p>
    <w:p w14:paraId="73E57F80" w14:textId="77777777" w:rsidR="000B50B9" w:rsidRPr="00231D46" w:rsidRDefault="000B50B9">
      <w:pPr>
        <w:spacing w:line="360" w:lineRule="auto"/>
        <w:rPr>
          <w:rFonts w:ascii="宋体" w:hAnsi="宋体"/>
          <w:b/>
          <w:sz w:val="24"/>
        </w:rPr>
      </w:pPr>
    </w:p>
    <w:p w14:paraId="465953CD" w14:textId="77777777" w:rsidR="000B50B9" w:rsidRPr="00231D46" w:rsidRDefault="003F39BE">
      <w:pPr>
        <w:spacing w:line="360" w:lineRule="auto"/>
        <w:rPr>
          <w:rFonts w:ascii="宋体" w:hAnsi="宋体"/>
          <w:b/>
          <w:sz w:val="24"/>
        </w:rPr>
      </w:pPr>
      <w:r w:rsidRPr="00231D46">
        <w:rPr>
          <w:rFonts w:ascii="宋体" w:hAnsi="宋体" w:hint="eastAsia"/>
          <w:b/>
          <w:sz w:val="24"/>
        </w:rPr>
        <w:t>本篇是针对第二册内容的具体补充和修改，如有不一致，应以本篇所述内容为准。</w:t>
      </w:r>
    </w:p>
    <w:p w14:paraId="6BF0B484" w14:textId="77777777" w:rsidR="000B50B9" w:rsidRPr="00231D46" w:rsidRDefault="003F39BE">
      <w:pPr>
        <w:spacing w:line="360" w:lineRule="auto"/>
        <w:ind w:firstLineChars="850" w:firstLine="2048"/>
        <w:rPr>
          <w:rFonts w:ascii="宋体" w:hAnsi="宋体"/>
          <w:b/>
          <w:sz w:val="24"/>
        </w:rPr>
      </w:pPr>
      <w:r w:rsidRPr="00231D46">
        <w:rPr>
          <w:rFonts w:ascii="宋体" w:hAnsi="宋体" w:hint="eastAsia"/>
          <w:b/>
          <w:sz w:val="24"/>
        </w:rPr>
        <w:t xml:space="preserve">    </w:t>
      </w:r>
    </w:p>
    <w:p w14:paraId="0C4A0C04" w14:textId="77777777" w:rsidR="000B50B9" w:rsidRPr="00231D46" w:rsidRDefault="000B50B9">
      <w:pPr>
        <w:spacing w:line="360" w:lineRule="auto"/>
        <w:ind w:firstLineChars="1103" w:firstLine="2658"/>
        <w:rPr>
          <w:rFonts w:ascii="宋体" w:hAnsi="宋体"/>
          <w:b/>
          <w:sz w:val="24"/>
        </w:rPr>
        <w:sectPr w:rsidR="000B50B9" w:rsidRPr="00231D46">
          <w:pgSz w:w="11906" w:h="16838"/>
          <w:pgMar w:top="1440" w:right="1134" w:bottom="1440" w:left="1797" w:header="851" w:footer="992" w:gutter="0"/>
          <w:cols w:space="720"/>
          <w:docGrid w:linePitch="312"/>
        </w:sectPr>
      </w:pPr>
    </w:p>
    <w:p w14:paraId="0FBBA3D6" w14:textId="77777777" w:rsidR="000B50B9" w:rsidRPr="00231D46" w:rsidRDefault="003F39BE">
      <w:pPr>
        <w:spacing w:line="360" w:lineRule="auto"/>
        <w:jc w:val="center"/>
        <w:outlineLvl w:val="1"/>
        <w:rPr>
          <w:rFonts w:ascii="宋体" w:hAnsi="宋体"/>
          <w:b/>
          <w:sz w:val="32"/>
          <w:szCs w:val="32"/>
        </w:rPr>
      </w:pPr>
      <w:bookmarkStart w:id="268" w:name="_Toc45113267"/>
      <w:bookmarkStart w:id="269" w:name="_Toc11216"/>
      <w:bookmarkStart w:id="270" w:name="_Toc56783583"/>
      <w:r w:rsidRPr="00231D46">
        <w:rPr>
          <w:rFonts w:ascii="宋体" w:hAnsi="宋体" w:hint="eastAsia"/>
          <w:b/>
          <w:sz w:val="32"/>
          <w:szCs w:val="32"/>
        </w:rPr>
        <w:lastRenderedPageBreak/>
        <w:t>第六章</w:t>
      </w:r>
      <w:r w:rsidRPr="00231D46">
        <w:rPr>
          <w:rFonts w:ascii="宋体" w:hAnsi="宋体" w:hint="eastAsia"/>
          <w:b/>
          <w:sz w:val="32"/>
          <w:szCs w:val="32"/>
        </w:rPr>
        <w:t xml:space="preserve"> </w:t>
      </w:r>
      <w:bookmarkStart w:id="271" w:name="_Toc317667143"/>
      <w:r w:rsidRPr="00231D46">
        <w:rPr>
          <w:rFonts w:ascii="宋体" w:hAnsi="宋体" w:hint="eastAsia"/>
          <w:b/>
          <w:sz w:val="32"/>
          <w:szCs w:val="32"/>
        </w:rPr>
        <w:t>招投标项目专用资料</w:t>
      </w:r>
      <w:bookmarkEnd w:id="268"/>
      <w:bookmarkEnd w:id="269"/>
      <w:bookmarkEnd w:id="270"/>
      <w:bookmarkEnd w:id="271"/>
    </w:p>
    <w:p w14:paraId="2C890CEE" w14:textId="29EA94FD" w:rsidR="000B50B9" w:rsidRPr="00231D46" w:rsidRDefault="00320567" w:rsidP="00320567">
      <w:pPr>
        <w:pStyle w:val="USE1"/>
        <w:tabs>
          <w:tab w:val="left" w:pos="982"/>
        </w:tabs>
        <w:spacing w:line="360" w:lineRule="auto"/>
        <w:ind w:left="982" w:hanging="840"/>
        <w:outlineLvl w:val="2"/>
        <w:rPr>
          <w:b w:val="0"/>
          <w:szCs w:val="24"/>
        </w:rPr>
      </w:pPr>
      <w:bookmarkStart w:id="272" w:name="_Toc317667144"/>
      <w:bookmarkStart w:id="273" w:name="_Toc4985"/>
      <w:bookmarkStart w:id="274" w:name="_Toc45113268"/>
      <w:bookmarkStart w:id="275" w:name="_Toc56783584"/>
      <w:r w:rsidRPr="00231D46">
        <w:rPr>
          <w:b w:val="0"/>
          <w:szCs w:val="24"/>
        </w:rPr>
        <w:t>第一节</w:t>
      </w:r>
      <w:r w:rsidRPr="00231D46">
        <w:rPr>
          <w:b w:val="0"/>
          <w:szCs w:val="24"/>
        </w:rPr>
        <w:tab/>
      </w:r>
      <w:r w:rsidR="003F39BE" w:rsidRPr="00231D46">
        <w:rPr>
          <w:rFonts w:hint="eastAsia"/>
          <w:b w:val="0"/>
          <w:szCs w:val="24"/>
        </w:rPr>
        <w:t>投标须知修改表</w:t>
      </w:r>
      <w:bookmarkEnd w:id="272"/>
      <w:bookmarkEnd w:id="273"/>
      <w:bookmarkEnd w:id="274"/>
      <w:bookmarkEnd w:id="275"/>
    </w:p>
    <w:p w14:paraId="20C1C52E" w14:textId="33EC0047" w:rsidR="000B50B9" w:rsidRPr="00231D46" w:rsidRDefault="00320567" w:rsidP="00320567">
      <w:pPr>
        <w:tabs>
          <w:tab w:val="left" w:pos="420"/>
          <w:tab w:val="left" w:pos="720"/>
        </w:tabs>
        <w:adjustRightInd w:val="0"/>
        <w:snapToGrid w:val="0"/>
        <w:spacing w:line="360" w:lineRule="auto"/>
        <w:ind w:left="720" w:rightChars="50" w:right="105" w:hanging="180"/>
        <w:rPr>
          <w:rFonts w:ascii="宋体" w:hAnsi="宋体"/>
          <w:sz w:val="24"/>
        </w:rPr>
      </w:pPr>
      <w:r w:rsidRPr="00231D46">
        <w:rPr>
          <w:rFonts w:ascii="Wingdings" w:hAnsi="Wingdings"/>
          <w:sz w:val="24"/>
        </w:rPr>
        <w:t></w:t>
      </w:r>
      <w:r w:rsidRPr="00231D46">
        <w:rPr>
          <w:rFonts w:ascii="Wingdings" w:hAnsi="Wingdings"/>
          <w:sz w:val="24"/>
        </w:rPr>
        <w:tab/>
      </w:r>
      <w:r w:rsidR="003F39BE" w:rsidRPr="00231D46">
        <w:rPr>
          <w:rFonts w:ascii="宋体" w:hAnsi="宋体" w:hint="eastAsia"/>
          <w:sz w:val="24"/>
        </w:rPr>
        <w:t>本表是关于本项目的具体资料，是对第二册</w:t>
      </w:r>
      <w:r w:rsidR="003F39BE" w:rsidRPr="00231D46">
        <w:rPr>
          <w:rFonts w:ascii="宋体" w:hAnsi="宋体" w:hint="eastAsia"/>
          <w:sz w:val="24"/>
        </w:rPr>
        <w:t>/</w:t>
      </w:r>
      <w:r w:rsidR="003F39BE" w:rsidRPr="00231D46">
        <w:rPr>
          <w:rFonts w:ascii="宋体" w:hAnsi="宋体" w:hint="eastAsia"/>
          <w:sz w:val="24"/>
        </w:rPr>
        <w:t>第三章的具体补充和修改，如有矛盾，应以本表为准。</w:t>
      </w:r>
    </w:p>
    <w:p w14:paraId="44B62A76" w14:textId="4250E19C" w:rsidR="000B50B9" w:rsidRPr="00231D46" w:rsidRDefault="00320567" w:rsidP="00320567">
      <w:pPr>
        <w:tabs>
          <w:tab w:val="left" w:pos="420"/>
          <w:tab w:val="left" w:pos="720"/>
        </w:tabs>
        <w:adjustRightInd w:val="0"/>
        <w:snapToGrid w:val="0"/>
        <w:spacing w:line="360" w:lineRule="auto"/>
        <w:ind w:left="720" w:rightChars="50" w:right="105" w:hanging="180"/>
        <w:rPr>
          <w:rFonts w:ascii="宋体" w:hAnsi="宋体"/>
          <w:sz w:val="24"/>
        </w:rPr>
      </w:pPr>
      <w:r w:rsidRPr="00231D46">
        <w:rPr>
          <w:rFonts w:ascii="Wingdings" w:hAnsi="Wingdings"/>
          <w:sz w:val="24"/>
        </w:rPr>
        <w:t></w:t>
      </w:r>
      <w:r w:rsidRPr="00231D46">
        <w:rPr>
          <w:rFonts w:ascii="Wingdings" w:hAnsi="Wingdings"/>
          <w:sz w:val="24"/>
        </w:rPr>
        <w:tab/>
      </w:r>
      <w:r w:rsidR="003F39BE" w:rsidRPr="00231D46">
        <w:rPr>
          <w:rFonts w:ascii="宋体" w:hAnsi="宋体" w:hint="eastAsia"/>
          <w:sz w:val="24"/>
        </w:rPr>
        <w:t>补充和修改的序号均应对应或续接第二册</w:t>
      </w:r>
      <w:r w:rsidR="003F39BE" w:rsidRPr="00231D46">
        <w:rPr>
          <w:rFonts w:ascii="宋体" w:hAnsi="宋体" w:hint="eastAsia"/>
          <w:sz w:val="24"/>
        </w:rPr>
        <w:t>/</w:t>
      </w:r>
      <w:r w:rsidR="003F39BE" w:rsidRPr="00231D46">
        <w:rPr>
          <w:rFonts w:ascii="宋体" w:hAnsi="宋体" w:hint="eastAsia"/>
          <w:sz w:val="24"/>
        </w:rPr>
        <w:t>第三章的序号。</w:t>
      </w:r>
    </w:p>
    <w:p w14:paraId="1B87C5EA" w14:textId="776531C0" w:rsidR="000B50B9" w:rsidRPr="00231D46" w:rsidRDefault="00320567" w:rsidP="00320567">
      <w:pPr>
        <w:tabs>
          <w:tab w:val="left" w:pos="420"/>
          <w:tab w:val="left" w:pos="720"/>
        </w:tabs>
        <w:adjustRightInd w:val="0"/>
        <w:snapToGrid w:val="0"/>
        <w:spacing w:line="360" w:lineRule="auto"/>
        <w:ind w:left="720" w:rightChars="50" w:right="105" w:hanging="180"/>
        <w:rPr>
          <w:rFonts w:ascii="宋体" w:hAnsi="宋体"/>
          <w:sz w:val="24"/>
        </w:rPr>
      </w:pPr>
      <w:bookmarkStart w:id="276" w:name="_Toc199213777"/>
      <w:bookmarkStart w:id="277" w:name="_Toc199216009"/>
      <w:bookmarkStart w:id="278" w:name="_Toc199215812"/>
      <w:r w:rsidRPr="00231D46">
        <w:rPr>
          <w:rFonts w:ascii="Wingdings" w:hAnsi="Wingdings"/>
          <w:sz w:val="24"/>
        </w:rPr>
        <w:t></w:t>
      </w:r>
      <w:r w:rsidRPr="00231D46">
        <w:rPr>
          <w:rFonts w:ascii="Wingdings" w:hAnsi="Wingdings"/>
          <w:sz w:val="24"/>
        </w:rPr>
        <w:tab/>
      </w:r>
      <w:r w:rsidR="003F39BE" w:rsidRPr="00231D46">
        <w:rPr>
          <w:rFonts w:ascii="宋体" w:hAnsi="宋体" w:hint="eastAsia"/>
          <w:sz w:val="24"/>
        </w:rPr>
        <w:t>本文所示时间均为北京时间。</w:t>
      </w:r>
      <w:bookmarkEnd w:id="276"/>
      <w:bookmarkEnd w:id="277"/>
      <w:bookmarkEnd w:id="278"/>
    </w:p>
    <w:p w14:paraId="42C05BB4" w14:textId="3633AC49" w:rsidR="000B50B9" w:rsidRPr="00231D46" w:rsidRDefault="00320567" w:rsidP="00320567">
      <w:pPr>
        <w:tabs>
          <w:tab w:val="left" w:pos="420"/>
          <w:tab w:val="left" w:pos="720"/>
        </w:tabs>
        <w:adjustRightInd w:val="0"/>
        <w:snapToGrid w:val="0"/>
        <w:spacing w:line="360" w:lineRule="auto"/>
        <w:ind w:left="720" w:rightChars="50" w:right="105" w:hanging="180"/>
        <w:rPr>
          <w:rFonts w:ascii="宋体" w:hAnsi="宋体"/>
          <w:sz w:val="24"/>
        </w:rPr>
      </w:pPr>
      <w:r w:rsidRPr="00231D46">
        <w:rPr>
          <w:rFonts w:ascii="Wingdings" w:hAnsi="Wingdings"/>
          <w:sz w:val="24"/>
        </w:rPr>
        <w:t></w:t>
      </w:r>
      <w:r w:rsidRPr="00231D46">
        <w:rPr>
          <w:rFonts w:ascii="Wingdings" w:hAnsi="Wingdings"/>
          <w:sz w:val="24"/>
        </w:rPr>
        <w:tab/>
      </w:r>
      <w:r w:rsidR="003F39BE" w:rsidRPr="00231D46">
        <w:rPr>
          <w:rFonts w:ascii="宋体" w:hAnsi="宋体" w:hint="eastAsia"/>
          <w:sz w:val="24"/>
        </w:rPr>
        <w:t>用“■”标识时表明该选项被招标人选用，用“□”标识时表明该选项未被招标人选用。</w:t>
      </w:r>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4A0" w:firstRow="1" w:lastRow="0" w:firstColumn="1" w:lastColumn="0" w:noHBand="0" w:noVBand="1"/>
      </w:tblPr>
      <w:tblGrid>
        <w:gridCol w:w="817"/>
        <w:gridCol w:w="1771"/>
        <w:gridCol w:w="6603"/>
      </w:tblGrid>
      <w:tr w:rsidR="00231D46" w:rsidRPr="00231D46" w14:paraId="3564D08F" w14:textId="77777777">
        <w:trPr>
          <w:trHeight w:val="369"/>
          <w:jc w:val="center"/>
        </w:trPr>
        <w:tc>
          <w:tcPr>
            <w:tcW w:w="817" w:type="dxa"/>
            <w:vAlign w:val="center"/>
          </w:tcPr>
          <w:p w14:paraId="688ADCFC" w14:textId="77777777" w:rsidR="000B50B9" w:rsidRPr="00231D46" w:rsidRDefault="003F39BE">
            <w:pPr>
              <w:spacing w:line="360" w:lineRule="auto"/>
              <w:jc w:val="center"/>
              <w:rPr>
                <w:rFonts w:ascii="宋体" w:hAnsi="宋体"/>
                <w:b/>
                <w:sz w:val="24"/>
              </w:rPr>
            </w:pPr>
            <w:r w:rsidRPr="00231D46">
              <w:rPr>
                <w:rFonts w:ascii="宋体" w:hAnsi="宋体" w:hint="eastAsia"/>
                <w:b/>
                <w:sz w:val="24"/>
              </w:rPr>
              <w:t>条款号</w:t>
            </w:r>
          </w:p>
        </w:tc>
        <w:tc>
          <w:tcPr>
            <w:tcW w:w="1771" w:type="dxa"/>
            <w:vAlign w:val="center"/>
          </w:tcPr>
          <w:p w14:paraId="324C8C29" w14:textId="77777777" w:rsidR="000B50B9" w:rsidRPr="00231D46" w:rsidRDefault="003F39BE">
            <w:pPr>
              <w:spacing w:line="360" w:lineRule="auto"/>
              <w:jc w:val="center"/>
              <w:rPr>
                <w:rFonts w:ascii="宋体" w:hAnsi="宋体"/>
                <w:b/>
                <w:sz w:val="24"/>
              </w:rPr>
            </w:pPr>
            <w:r w:rsidRPr="00231D46">
              <w:rPr>
                <w:rFonts w:ascii="宋体" w:hAnsi="宋体" w:hint="eastAsia"/>
                <w:b/>
                <w:sz w:val="24"/>
              </w:rPr>
              <w:t>内容</w:t>
            </w:r>
          </w:p>
        </w:tc>
        <w:tc>
          <w:tcPr>
            <w:tcW w:w="6603" w:type="dxa"/>
            <w:vAlign w:val="center"/>
          </w:tcPr>
          <w:p w14:paraId="3DA9C7DA" w14:textId="77777777" w:rsidR="000B50B9" w:rsidRPr="00231D46" w:rsidRDefault="003F39BE">
            <w:pPr>
              <w:spacing w:line="360" w:lineRule="auto"/>
              <w:jc w:val="center"/>
              <w:rPr>
                <w:rFonts w:ascii="宋体" w:hAnsi="宋体"/>
                <w:b/>
                <w:sz w:val="24"/>
              </w:rPr>
            </w:pPr>
            <w:r w:rsidRPr="00231D46">
              <w:rPr>
                <w:rFonts w:ascii="宋体" w:hAnsi="宋体" w:hint="eastAsia"/>
                <w:b/>
                <w:sz w:val="24"/>
              </w:rPr>
              <w:t>规定</w:t>
            </w:r>
          </w:p>
        </w:tc>
      </w:tr>
      <w:tr w:rsidR="00231D46" w:rsidRPr="00231D46" w14:paraId="535BA8A1" w14:textId="77777777">
        <w:trPr>
          <w:trHeight w:val="375"/>
          <w:jc w:val="center"/>
        </w:trPr>
        <w:tc>
          <w:tcPr>
            <w:tcW w:w="817" w:type="dxa"/>
            <w:vAlign w:val="center"/>
          </w:tcPr>
          <w:p w14:paraId="77A1DA08" w14:textId="77777777" w:rsidR="000B50B9" w:rsidRPr="00231D46" w:rsidRDefault="003F39BE">
            <w:pPr>
              <w:spacing w:line="360" w:lineRule="auto"/>
              <w:jc w:val="center"/>
              <w:rPr>
                <w:rFonts w:ascii="宋体" w:hAnsi="宋体"/>
                <w:sz w:val="24"/>
              </w:rPr>
            </w:pPr>
            <w:r w:rsidRPr="00231D46">
              <w:rPr>
                <w:rFonts w:ascii="宋体" w:hAnsi="宋体" w:hint="eastAsia"/>
                <w:sz w:val="24"/>
              </w:rPr>
              <w:t>2.1</w:t>
            </w:r>
          </w:p>
        </w:tc>
        <w:tc>
          <w:tcPr>
            <w:tcW w:w="1771" w:type="dxa"/>
            <w:vAlign w:val="center"/>
          </w:tcPr>
          <w:p w14:paraId="17366E2D" w14:textId="77777777" w:rsidR="000B50B9" w:rsidRPr="00231D46" w:rsidRDefault="003F39BE">
            <w:pPr>
              <w:spacing w:line="360" w:lineRule="auto"/>
              <w:jc w:val="center"/>
              <w:rPr>
                <w:rFonts w:ascii="宋体" w:hAnsi="宋体"/>
                <w:sz w:val="24"/>
              </w:rPr>
            </w:pPr>
            <w:r w:rsidRPr="00231D46">
              <w:rPr>
                <w:rFonts w:ascii="宋体" w:hAnsi="宋体" w:hint="eastAsia"/>
                <w:sz w:val="24"/>
              </w:rPr>
              <w:t>招标人</w:t>
            </w:r>
          </w:p>
        </w:tc>
        <w:tc>
          <w:tcPr>
            <w:tcW w:w="6603" w:type="dxa"/>
            <w:vAlign w:val="center"/>
          </w:tcPr>
          <w:p w14:paraId="1E2D8533" w14:textId="77777777" w:rsidR="000B50B9" w:rsidRPr="00231D46" w:rsidRDefault="003F39BE">
            <w:pPr>
              <w:spacing w:line="360" w:lineRule="auto"/>
              <w:ind w:left="1848" w:hangingChars="770" w:hanging="1848"/>
              <w:rPr>
                <w:rFonts w:ascii="宋体" w:hAnsi="宋体"/>
                <w:sz w:val="24"/>
              </w:rPr>
            </w:pPr>
            <w:r w:rsidRPr="00231D46">
              <w:rPr>
                <w:rFonts w:ascii="宋体" w:hAnsi="宋体" w:hint="eastAsia"/>
                <w:sz w:val="24"/>
              </w:rPr>
              <w:t>详见招标公告。</w:t>
            </w:r>
          </w:p>
        </w:tc>
      </w:tr>
      <w:tr w:rsidR="00231D46" w:rsidRPr="00231D46" w14:paraId="26A47AAC" w14:textId="77777777">
        <w:trPr>
          <w:trHeight w:val="375"/>
          <w:jc w:val="center"/>
        </w:trPr>
        <w:tc>
          <w:tcPr>
            <w:tcW w:w="817" w:type="dxa"/>
            <w:vAlign w:val="center"/>
          </w:tcPr>
          <w:p w14:paraId="7E60FDAE" w14:textId="77777777" w:rsidR="000B50B9" w:rsidRPr="00231D46" w:rsidRDefault="003F39BE">
            <w:pPr>
              <w:spacing w:line="360" w:lineRule="auto"/>
              <w:jc w:val="center"/>
              <w:rPr>
                <w:rFonts w:ascii="宋体" w:hAnsi="宋体"/>
                <w:sz w:val="24"/>
              </w:rPr>
            </w:pPr>
            <w:r w:rsidRPr="00231D46">
              <w:rPr>
                <w:rFonts w:ascii="宋体" w:hAnsi="宋体" w:hint="eastAsia"/>
                <w:sz w:val="24"/>
              </w:rPr>
              <w:t>2.2</w:t>
            </w:r>
          </w:p>
        </w:tc>
        <w:tc>
          <w:tcPr>
            <w:tcW w:w="1771" w:type="dxa"/>
            <w:vAlign w:val="center"/>
          </w:tcPr>
          <w:p w14:paraId="69F0EA34" w14:textId="77777777" w:rsidR="000B50B9" w:rsidRPr="00231D46" w:rsidRDefault="003F39BE">
            <w:pPr>
              <w:spacing w:line="360" w:lineRule="auto"/>
              <w:jc w:val="center"/>
              <w:rPr>
                <w:rFonts w:ascii="宋体" w:hAnsi="宋体"/>
                <w:sz w:val="24"/>
              </w:rPr>
            </w:pPr>
            <w:r w:rsidRPr="00231D46">
              <w:rPr>
                <w:rFonts w:ascii="宋体" w:hAnsi="宋体" w:hint="eastAsia"/>
                <w:sz w:val="24"/>
              </w:rPr>
              <w:t>招标代理人</w:t>
            </w:r>
          </w:p>
        </w:tc>
        <w:tc>
          <w:tcPr>
            <w:tcW w:w="6603" w:type="dxa"/>
            <w:vAlign w:val="center"/>
          </w:tcPr>
          <w:p w14:paraId="5A55BF9B" w14:textId="77777777" w:rsidR="000B50B9" w:rsidRPr="00231D46" w:rsidRDefault="003F39BE">
            <w:pPr>
              <w:spacing w:line="360" w:lineRule="auto"/>
              <w:rPr>
                <w:rFonts w:ascii="宋体" w:hAnsi="宋体"/>
                <w:sz w:val="24"/>
              </w:rPr>
            </w:pPr>
            <w:r w:rsidRPr="00231D46">
              <w:rPr>
                <w:rFonts w:ascii="宋体" w:hAnsi="宋体" w:hint="eastAsia"/>
                <w:sz w:val="24"/>
              </w:rPr>
              <w:t>详见招标公告。</w:t>
            </w:r>
          </w:p>
        </w:tc>
      </w:tr>
      <w:tr w:rsidR="00231D46" w:rsidRPr="00231D46" w14:paraId="48853C1B" w14:textId="77777777">
        <w:trPr>
          <w:trHeight w:val="450"/>
          <w:jc w:val="center"/>
        </w:trPr>
        <w:tc>
          <w:tcPr>
            <w:tcW w:w="817" w:type="dxa"/>
            <w:vMerge w:val="restart"/>
            <w:vAlign w:val="center"/>
          </w:tcPr>
          <w:p w14:paraId="0F02D867" w14:textId="77777777" w:rsidR="000B50B9" w:rsidRPr="00231D46" w:rsidRDefault="003F39BE">
            <w:pPr>
              <w:spacing w:line="360" w:lineRule="auto"/>
              <w:jc w:val="center"/>
              <w:rPr>
                <w:rFonts w:ascii="宋体" w:hAnsi="宋体"/>
                <w:sz w:val="24"/>
              </w:rPr>
            </w:pPr>
            <w:r w:rsidRPr="00231D46">
              <w:rPr>
                <w:rFonts w:ascii="宋体" w:hAnsi="宋体" w:hint="eastAsia"/>
                <w:sz w:val="24"/>
              </w:rPr>
              <w:t>2.12</w:t>
            </w:r>
          </w:p>
        </w:tc>
        <w:tc>
          <w:tcPr>
            <w:tcW w:w="1771" w:type="dxa"/>
            <w:vMerge w:val="restart"/>
            <w:vAlign w:val="center"/>
          </w:tcPr>
          <w:p w14:paraId="7B349891" w14:textId="77777777" w:rsidR="000B50B9" w:rsidRPr="00231D46" w:rsidRDefault="003F39BE">
            <w:pPr>
              <w:spacing w:line="360" w:lineRule="auto"/>
              <w:jc w:val="center"/>
              <w:rPr>
                <w:rFonts w:ascii="宋体" w:hAnsi="宋体"/>
                <w:sz w:val="24"/>
              </w:rPr>
            </w:pPr>
            <w:r w:rsidRPr="00231D46">
              <w:rPr>
                <w:rFonts w:ascii="宋体" w:hAnsi="宋体" w:hint="eastAsia"/>
                <w:sz w:val="24"/>
              </w:rPr>
              <w:t>踏勘项目</w:t>
            </w:r>
          </w:p>
          <w:p w14:paraId="2BCDF8E0" w14:textId="77777777" w:rsidR="000B50B9" w:rsidRPr="00231D46" w:rsidRDefault="003F39BE">
            <w:pPr>
              <w:spacing w:line="360" w:lineRule="auto"/>
              <w:jc w:val="center"/>
              <w:rPr>
                <w:rFonts w:ascii="宋体" w:hAnsi="宋体"/>
                <w:sz w:val="24"/>
              </w:rPr>
            </w:pPr>
            <w:r w:rsidRPr="00231D46">
              <w:rPr>
                <w:rFonts w:ascii="宋体" w:hAnsi="宋体" w:hint="eastAsia"/>
                <w:sz w:val="24"/>
              </w:rPr>
              <w:t>现场</w:t>
            </w:r>
            <w:r w:rsidRPr="00231D46">
              <w:rPr>
                <w:rFonts w:ascii="宋体" w:hAnsi="宋体" w:hint="eastAsia"/>
                <w:sz w:val="24"/>
              </w:rPr>
              <w:t xml:space="preserve"> </w:t>
            </w:r>
          </w:p>
        </w:tc>
        <w:tc>
          <w:tcPr>
            <w:tcW w:w="6603" w:type="dxa"/>
            <w:vAlign w:val="center"/>
          </w:tcPr>
          <w:p w14:paraId="17D16924" w14:textId="77777777" w:rsidR="000B50B9" w:rsidRPr="00231D46" w:rsidRDefault="003F39BE">
            <w:pPr>
              <w:spacing w:line="360" w:lineRule="auto"/>
              <w:rPr>
                <w:rFonts w:ascii="宋体" w:hAnsi="宋体"/>
                <w:sz w:val="24"/>
              </w:rPr>
            </w:pPr>
            <w:r w:rsidRPr="00231D46">
              <w:rPr>
                <w:rFonts w:ascii="宋体" w:hAnsi="宋体" w:hint="eastAsia"/>
                <w:sz w:val="24"/>
              </w:rPr>
              <w:t>■不组织，由投标人自行踏勘。</w:t>
            </w:r>
            <w:r w:rsidRPr="00231D46">
              <w:rPr>
                <w:rFonts w:ascii="宋体" w:hAnsi="宋体" w:hint="eastAsia"/>
                <w:sz w:val="24"/>
              </w:rPr>
              <w:t xml:space="preserve">       </w:t>
            </w:r>
          </w:p>
          <w:p w14:paraId="57BB53A8" w14:textId="77777777" w:rsidR="000B50B9" w:rsidRPr="00231D46" w:rsidRDefault="003F39BE">
            <w:pPr>
              <w:spacing w:line="360" w:lineRule="auto"/>
              <w:rPr>
                <w:rFonts w:ascii="宋体" w:hAnsi="宋体"/>
                <w:sz w:val="24"/>
              </w:rPr>
            </w:pPr>
            <w:r w:rsidRPr="00231D46">
              <w:rPr>
                <w:rFonts w:ascii="宋体" w:hAnsi="宋体" w:hint="eastAsia"/>
                <w:sz w:val="24"/>
              </w:rPr>
              <w:t>联系人及电话：</w:t>
            </w:r>
            <w:r w:rsidRPr="00231D46">
              <w:rPr>
                <w:rFonts w:ascii="宋体" w:hAnsi="宋体" w:hint="eastAsia"/>
                <w:sz w:val="24"/>
                <w:u w:val="single"/>
              </w:rPr>
              <w:t>王工</w:t>
            </w:r>
            <w:r w:rsidRPr="00231D46">
              <w:rPr>
                <w:rFonts w:ascii="宋体" w:hAnsi="宋体" w:hint="eastAsia"/>
                <w:sz w:val="24"/>
                <w:u w:val="single"/>
              </w:rPr>
              <w:t>/0755-82663022</w:t>
            </w:r>
          </w:p>
        </w:tc>
      </w:tr>
      <w:tr w:rsidR="00231D46" w:rsidRPr="00231D46" w14:paraId="45999163" w14:textId="77777777">
        <w:trPr>
          <w:trHeight w:val="525"/>
          <w:jc w:val="center"/>
        </w:trPr>
        <w:tc>
          <w:tcPr>
            <w:tcW w:w="817" w:type="dxa"/>
            <w:vMerge/>
            <w:vAlign w:val="center"/>
          </w:tcPr>
          <w:p w14:paraId="3A5FBD1D" w14:textId="77777777" w:rsidR="000B50B9" w:rsidRPr="00231D46" w:rsidRDefault="000B50B9">
            <w:pPr>
              <w:spacing w:line="360" w:lineRule="auto"/>
              <w:jc w:val="center"/>
              <w:rPr>
                <w:rFonts w:ascii="宋体" w:hAnsi="宋体"/>
                <w:sz w:val="24"/>
              </w:rPr>
            </w:pPr>
          </w:p>
        </w:tc>
        <w:tc>
          <w:tcPr>
            <w:tcW w:w="1771" w:type="dxa"/>
            <w:vMerge/>
            <w:vAlign w:val="center"/>
          </w:tcPr>
          <w:p w14:paraId="05E6CB32" w14:textId="77777777" w:rsidR="000B50B9" w:rsidRPr="00231D46" w:rsidRDefault="000B50B9">
            <w:pPr>
              <w:spacing w:line="360" w:lineRule="auto"/>
              <w:jc w:val="center"/>
              <w:rPr>
                <w:rFonts w:ascii="宋体" w:hAnsi="宋体"/>
                <w:sz w:val="24"/>
              </w:rPr>
            </w:pPr>
          </w:p>
        </w:tc>
        <w:tc>
          <w:tcPr>
            <w:tcW w:w="6603" w:type="dxa"/>
            <w:vAlign w:val="center"/>
          </w:tcPr>
          <w:p w14:paraId="020DDF7C" w14:textId="77777777" w:rsidR="000B50B9" w:rsidRPr="00231D46" w:rsidRDefault="003F39BE">
            <w:pPr>
              <w:spacing w:line="360" w:lineRule="auto"/>
              <w:rPr>
                <w:rFonts w:ascii="宋体" w:hAnsi="宋体"/>
                <w:sz w:val="24"/>
              </w:rPr>
            </w:pPr>
            <w:r w:rsidRPr="00231D46">
              <w:rPr>
                <w:rFonts w:ascii="宋体" w:hAnsi="宋体" w:hint="eastAsia"/>
                <w:sz w:val="24"/>
              </w:rPr>
              <w:t>口组织</w:t>
            </w:r>
          </w:p>
          <w:p w14:paraId="694352DD" w14:textId="77777777" w:rsidR="000B50B9" w:rsidRPr="00231D46" w:rsidRDefault="003F39BE">
            <w:pPr>
              <w:spacing w:line="360" w:lineRule="auto"/>
              <w:rPr>
                <w:rFonts w:ascii="宋体" w:hAnsi="宋体"/>
                <w:sz w:val="24"/>
              </w:rPr>
            </w:pPr>
            <w:r w:rsidRPr="00231D46">
              <w:rPr>
                <w:rFonts w:ascii="宋体" w:hAnsi="宋体" w:hint="eastAsia"/>
                <w:sz w:val="24"/>
              </w:rPr>
              <w:t>集合地点：</w:t>
            </w:r>
          </w:p>
          <w:p w14:paraId="56CED8AE" w14:textId="77777777" w:rsidR="000B50B9" w:rsidRPr="00231D46" w:rsidRDefault="003F39BE">
            <w:pPr>
              <w:spacing w:line="360" w:lineRule="auto"/>
              <w:rPr>
                <w:rFonts w:ascii="宋体" w:hAnsi="宋体"/>
                <w:sz w:val="24"/>
              </w:rPr>
            </w:pPr>
            <w:r w:rsidRPr="00231D46">
              <w:rPr>
                <w:rFonts w:ascii="宋体" w:hAnsi="宋体" w:hint="eastAsia"/>
                <w:sz w:val="24"/>
              </w:rPr>
              <w:t>集合时间：</w:t>
            </w:r>
          </w:p>
          <w:p w14:paraId="585B675F" w14:textId="77777777" w:rsidR="000B50B9" w:rsidRPr="00231D46" w:rsidRDefault="003F39BE">
            <w:pPr>
              <w:spacing w:line="360" w:lineRule="auto"/>
              <w:rPr>
                <w:rFonts w:ascii="宋体" w:hAnsi="宋体"/>
                <w:sz w:val="24"/>
              </w:rPr>
            </w:pPr>
            <w:r w:rsidRPr="00231D46">
              <w:rPr>
                <w:rFonts w:ascii="宋体" w:hAnsi="宋体" w:hint="eastAsia"/>
                <w:sz w:val="24"/>
              </w:rPr>
              <w:t>联系人及电话：</w:t>
            </w:r>
            <w:r w:rsidRPr="00231D46">
              <w:rPr>
                <w:rFonts w:ascii="宋体" w:hAnsi="宋体" w:hint="eastAsia"/>
                <w:sz w:val="24"/>
                <w:u w:val="single"/>
              </w:rPr>
              <w:t xml:space="preserve">         </w:t>
            </w:r>
          </w:p>
        </w:tc>
      </w:tr>
      <w:tr w:rsidR="00231D46" w:rsidRPr="00231D46" w14:paraId="08662825" w14:textId="77777777">
        <w:trPr>
          <w:trHeight w:val="416"/>
          <w:jc w:val="center"/>
        </w:trPr>
        <w:tc>
          <w:tcPr>
            <w:tcW w:w="817" w:type="dxa"/>
            <w:vAlign w:val="center"/>
          </w:tcPr>
          <w:p w14:paraId="2F6B4FB1" w14:textId="77777777" w:rsidR="000B50B9" w:rsidRPr="00231D46" w:rsidRDefault="003F39BE">
            <w:pPr>
              <w:spacing w:line="360" w:lineRule="auto"/>
              <w:jc w:val="center"/>
              <w:rPr>
                <w:rFonts w:ascii="宋体" w:hAnsi="宋体"/>
                <w:sz w:val="24"/>
              </w:rPr>
            </w:pPr>
            <w:r w:rsidRPr="00231D46">
              <w:rPr>
                <w:rFonts w:ascii="宋体" w:hAnsi="宋体" w:hint="eastAsia"/>
                <w:sz w:val="24"/>
              </w:rPr>
              <w:t>2.13</w:t>
            </w:r>
          </w:p>
        </w:tc>
        <w:tc>
          <w:tcPr>
            <w:tcW w:w="1771" w:type="dxa"/>
            <w:vAlign w:val="center"/>
          </w:tcPr>
          <w:p w14:paraId="42DD1324" w14:textId="77777777" w:rsidR="000B50B9" w:rsidRPr="00231D46" w:rsidRDefault="003F39BE">
            <w:pPr>
              <w:spacing w:line="360" w:lineRule="auto"/>
              <w:jc w:val="center"/>
              <w:rPr>
                <w:rFonts w:ascii="宋体" w:hAnsi="宋体"/>
                <w:sz w:val="24"/>
              </w:rPr>
            </w:pPr>
            <w:r w:rsidRPr="00231D46">
              <w:rPr>
                <w:rFonts w:ascii="宋体" w:hAnsi="宋体" w:hint="eastAsia"/>
                <w:sz w:val="24"/>
              </w:rPr>
              <w:t>标前会</w:t>
            </w:r>
          </w:p>
        </w:tc>
        <w:tc>
          <w:tcPr>
            <w:tcW w:w="6603" w:type="dxa"/>
            <w:vAlign w:val="center"/>
          </w:tcPr>
          <w:p w14:paraId="36341DC0" w14:textId="77777777" w:rsidR="000B50B9" w:rsidRPr="00231D46" w:rsidRDefault="003F39BE">
            <w:pPr>
              <w:spacing w:line="360" w:lineRule="auto"/>
              <w:rPr>
                <w:rFonts w:ascii="宋体" w:hAnsi="宋体"/>
                <w:sz w:val="24"/>
              </w:rPr>
            </w:pPr>
            <w:r w:rsidRPr="00231D46">
              <w:rPr>
                <w:rFonts w:ascii="宋体" w:hAnsi="宋体" w:hint="eastAsia"/>
                <w:sz w:val="24"/>
              </w:rPr>
              <w:t>本项目不组织标前会。</w:t>
            </w:r>
          </w:p>
        </w:tc>
      </w:tr>
      <w:tr w:rsidR="00231D46" w:rsidRPr="00231D46" w14:paraId="74AB26C2" w14:textId="77777777">
        <w:trPr>
          <w:trHeight w:val="525"/>
          <w:jc w:val="center"/>
        </w:trPr>
        <w:tc>
          <w:tcPr>
            <w:tcW w:w="817" w:type="dxa"/>
            <w:vAlign w:val="center"/>
          </w:tcPr>
          <w:p w14:paraId="521EBB4D" w14:textId="77777777" w:rsidR="000B50B9" w:rsidRPr="00231D46" w:rsidRDefault="003F39BE">
            <w:pPr>
              <w:spacing w:line="360" w:lineRule="auto"/>
              <w:jc w:val="center"/>
              <w:rPr>
                <w:rFonts w:ascii="宋体" w:hAnsi="宋体"/>
                <w:sz w:val="24"/>
              </w:rPr>
            </w:pPr>
            <w:r w:rsidRPr="00231D46">
              <w:rPr>
                <w:rFonts w:ascii="宋体" w:hAnsi="宋体" w:hint="eastAsia"/>
                <w:sz w:val="24"/>
              </w:rPr>
              <w:t>2.16</w:t>
            </w:r>
          </w:p>
        </w:tc>
        <w:tc>
          <w:tcPr>
            <w:tcW w:w="1771" w:type="dxa"/>
            <w:vAlign w:val="center"/>
          </w:tcPr>
          <w:p w14:paraId="00046B18" w14:textId="77777777" w:rsidR="000B50B9" w:rsidRPr="00231D46" w:rsidRDefault="003F39BE">
            <w:pPr>
              <w:spacing w:line="360" w:lineRule="auto"/>
              <w:jc w:val="center"/>
              <w:rPr>
                <w:rFonts w:ascii="宋体" w:hAnsi="宋体"/>
                <w:sz w:val="24"/>
              </w:rPr>
            </w:pPr>
            <w:r w:rsidRPr="00231D46">
              <w:rPr>
                <w:rFonts w:ascii="宋体" w:hAnsi="宋体" w:hint="eastAsia"/>
                <w:sz w:val="24"/>
              </w:rPr>
              <w:t>服务范围</w:t>
            </w:r>
          </w:p>
        </w:tc>
        <w:tc>
          <w:tcPr>
            <w:tcW w:w="6603" w:type="dxa"/>
            <w:vAlign w:val="center"/>
          </w:tcPr>
          <w:p w14:paraId="448D1D55" w14:textId="77777777" w:rsidR="000B50B9" w:rsidRPr="00231D46" w:rsidRDefault="003F39BE">
            <w:pPr>
              <w:spacing w:line="360" w:lineRule="auto"/>
              <w:rPr>
                <w:rFonts w:ascii="宋体" w:hAnsi="宋体"/>
                <w:sz w:val="24"/>
                <w:u w:val="single"/>
              </w:rPr>
            </w:pPr>
            <w:r w:rsidRPr="00231D46">
              <w:rPr>
                <w:rFonts w:ascii="宋体" w:hAnsi="宋体" w:hint="eastAsia"/>
                <w:sz w:val="24"/>
              </w:rPr>
              <w:t>深圳能源集团股份有限公司置业管理分公司</w:t>
            </w:r>
            <w:r w:rsidRPr="00231D46">
              <w:rPr>
                <w:rFonts w:ascii="宋体" w:hAnsi="宋体" w:hint="eastAsia"/>
                <w:sz w:val="24"/>
              </w:rPr>
              <w:t>2025-2028</w:t>
            </w:r>
            <w:r w:rsidRPr="00231D46">
              <w:rPr>
                <w:rFonts w:ascii="宋体" w:hAnsi="宋体" w:hint="eastAsia"/>
                <w:sz w:val="24"/>
              </w:rPr>
              <w:t>年劳务外包项目服务，具体内容详见本招标文件“第七章　合同条款及格式”、“第八章</w:t>
            </w:r>
            <w:r w:rsidRPr="00231D46">
              <w:rPr>
                <w:rFonts w:ascii="宋体" w:hAnsi="宋体" w:hint="eastAsia"/>
                <w:sz w:val="24"/>
              </w:rPr>
              <w:t xml:space="preserve"> </w:t>
            </w:r>
            <w:r w:rsidRPr="00231D46">
              <w:rPr>
                <w:rFonts w:ascii="宋体" w:hAnsi="宋体" w:hint="eastAsia"/>
                <w:sz w:val="24"/>
              </w:rPr>
              <w:t>工作任务书（技术规范书）”的全部内容。</w:t>
            </w:r>
          </w:p>
        </w:tc>
      </w:tr>
      <w:tr w:rsidR="00231D46" w:rsidRPr="00231D46" w14:paraId="0C47B002" w14:textId="77777777">
        <w:trPr>
          <w:trHeight w:val="525"/>
          <w:jc w:val="center"/>
        </w:trPr>
        <w:tc>
          <w:tcPr>
            <w:tcW w:w="817" w:type="dxa"/>
            <w:vAlign w:val="center"/>
          </w:tcPr>
          <w:p w14:paraId="64FAE938" w14:textId="77777777" w:rsidR="000B50B9" w:rsidRPr="00231D46" w:rsidRDefault="003F39BE">
            <w:pPr>
              <w:spacing w:line="360" w:lineRule="auto"/>
              <w:jc w:val="center"/>
              <w:rPr>
                <w:rFonts w:ascii="宋体" w:hAnsi="宋体"/>
                <w:sz w:val="24"/>
              </w:rPr>
            </w:pPr>
            <w:r w:rsidRPr="00231D46">
              <w:rPr>
                <w:rFonts w:ascii="宋体" w:hAnsi="宋体" w:hint="eastAsia"/>
                <w:sz w:val="24"/>
              </w:rPr>
              <w:t>2.17</w:t>
            </w:r>
          </w:p>
        </w:tc>
        <w:tc>
          <w:tcPr>
            <w:tcW w:w="1771" w:type="dxa"/>
            <w:vAlign w:val="center"/>
          </w:tcPr>
          <w:p w14:paraId="08D1F638" w14:textId="77777777" w:rsidR="000B50B9" w:rsidRPr="00231D46" w:rsidRDefault="003F39BE">
            <w:pPr>
              <w:spacing w:line="360" w:lineRule="auto"/>
              <w:jc w:val="center"/>
              <w:rPr>
                <w:rFonts w:ascii="宋体" w:hAnsi="宋体"/>
                <w:sz w:val="24"/>
              </w:rPr>
            </w:pPr>
            <w:r w:rsidRPr="00231D46">
              <w:rPr>
                <w:rFonts w:ascii="宋体" w:hAnsi="宋体" w:hint="eastAsia"/>
                <w:sz w:val="24"/>
              </w:rPr>
              <w:t>服务期</w:t>
            </w:r>
          </w:p>
        </w:tc>
        <w:tc>
          <w:tcPr>
            <w:tcW w:w="6603" w:type="dxa"/>
            <w:vAlign w:val="center"/>
          </w:tcPr>
          <w:p w14:paraId="79DF72E5" w14:textId="77777777" w:rsidR="000B50B9" w:rsidRPr="00231D46" w:rsidRDefault="003F39BE">
            <w:pPr>
              <w:pStyle w:val="USE3"/>
              <w:ind w:left="0" w:firstLine="0"/>
              <w:jc w:val="both"/>
              <w:rPr>
                <w:szCs w:val="24"/>
              </w:rPr>
            </w:pPr>
            <w:r w:rsidRPr="00231D46">
              <w:rPr>
                <w:rFonts w:hint="eastAsia"/>
                <w:u w:val="single"/>
              </w:rPr>
              <w:t>3</w:t>
            </w:r>
            <w:r w:rsidRPr="00231D46">
              <w:rPr>
                <w:rFonts w:hint="eastAsia"/>
                <w:u w:val="single"/>
              </w:rPr>
              <w:t>年</w:t>
            </w:r>
          </w:p>
        </w:tc>
      </w:tr>
      <w:tr w:rsidR="00231D46" w:rsidRPr="00231D46" w14:paraId="2E365F46" w14:textId="77777777">
        <w:trPr>
          <w:trHeight w:val="525"/>
          <w:jc w:val="center"/>
        </w:trPr>
        <w:tc>
          <w:tcPr>
            <w:tcW w:w="817" w:type="dxa"/>
            <w:vAlign w:val="center"/>
          </w:tcPr>
          <w:p w14:paraId="3537F719" w14:textId="77777777" w:rsidR="000B50B9" w:rsidRPr="00231D46" w:rsidRDefault="003F39BE">
            <w:pPr>
              <w:spacing w:line="360" w:lineRule="auto"/>
              <w:jc w:val="center"/>
              <w:rPr>
                <w:rFonts w:ascii="宋体" w:hAnsi="宋体"/>
                <w:sz w:val="24"/>
              </w:rPr>
            </w:pPr>
            <w:r w:rsidRPr="00231D46">
              <w:rPr>
                <w:rFonts w:ascii="宋体" w:hAnsi="宋体" w:hint="eastAsia"/>
                <w:sz w:val="24"/>
              </w:rPr>
              <w:t>——</w:t>
            </w:r>
          </w:p>
        </w:tc>
        <w:tc>
          <w:tcPr>
            <w:tcW w:w="1771" w:type="dxa"/>
            <w:vAlign w:val="center"/>
          </w:tcPr>
          <w:p w14:paraId="3F0F40AA" w14:textId="77777777" w:rsidR="000B50B9" w:rsidRPr="00231D46" w:rsidRDefault="003F39BE">
            <w:pPr>
              <w:spacing w:line="360" w:lineRule="auto"/>
              <w:jc w:val="center"/>
              <w:rPr>
                <w:rFonts w:ascii="宋体" w:hAnsi="宋体"/>
                <w:sz w:val="24"/>
              </w:rPr>
            </w:pPr>
            <w:r w:rsidRPr="00231D46">
              <w:rPr>
                <w:rFonts w:ascii="宋体" w:hAnsi="宋体" w:hint="eastAsia"/>
                <w:sz w:val="24"/>
              </w:rPr>
              <w:t>资金来源</w:t>
            </w:r>
          </w:p>
        </w:tc>
        <w:tc>
          <w:tcPr>
            <w:tcW w:w="6603" w:type="dxa"/>
            <w:vAlign w:val="center"/>
          </w:tcPr>
          <w:p w14:paraId="473097A5" w14:textId="77777777" w:rsidR="000B50B9" w:rsidRPr="00231D46" w:rsidRDefault="003F39BE">
            <w:pPr>
              <w:pStyle w:val="USE3"/>
              <w:ind w:left="168" w:hangingChars="70" w:hanging="168"/>
              <w:jc w:val="both"/>
            </w:pPr>
            <w:r w:rsidRPr="00231D46">
              <w:rPr>
                <w:rFonts w:hint="eastAsia"/>
              </w:rPr>
              <w:t>自筹资金</w:t>
            </w:r>
          </w:p>
        </w:tc>
      </w:tr>
      <w:tr w:rsidR="00231D46" w:rsidRPr="00231D46" w14:paraId="04E81E50" w14:textId="77777777">
        <w:trPr>
          <w:trHeight w:val="525"/>
          <w:jc w:val="center"/>
        </w:trPr>
        <w:tc>
          <w:tcPr>
            <w:tcW w:w="817" w:type="dxa"/>
            <w:vAlign w:val="center"/>
          </w:tcPr>
          <w:p w14:paraId="76F1BB18" w14:textId="77777777" w:rsidR="000B50B9" w:rsidRPr="00231D46" w:rsidRDefault="003F39BE">
            <w:pPr>
              <w:spacing w:line="360" w:lineRule="auto"/>
              <w:jc w:val="center"/>
              <w:rPr>
                <w:rFonts w:ascii="宋体" w:hAnsi="宋体"/>
                <w:sz w:val="24"/>
              </w:rPr>
            </w:pPr>
            <w:r w:rsidRPr="00231D46">
              <w:rPr>
                <w:rFonts w:ascii="宋体" w:hAnsi="宋体" w:hint="eastAsia"/>
                <w:sz w:val="24"/>
              </w:rPr>
              <w:t>2.23</w:t>
            </w:r>
          </w:p>
          <w:p w14:paraId="32A3908A" w14:textId="77777777" w:rsidR="000B50B9" w:rsidRPr="00231D46" w:rsidRDefault="003F39BE">
            <w:pPr>
              <w:spacing w:line="360" w:lineRule="auto"/>
              <w:jc w:val="center"/>
              <w:rPr>
                <w:rFonts w:ascii="宋体" w:hAnsi="宋体"/>
                <w:sz w:val="24"/>
              </w:rPr>
            </w:pPr>
            <w:r w:rsidRPr="00231D46">
              <w:rPr>
                <w:rFonts w:ascii="宋体" w:hAnsi="宋体" w:hint="eastAsia"/>
                <w:sz w:val="24"/>
              </w:rPr>
              <w:t>增加</w:t>
            </w:r>
          </w:p>
        </w:tc>
        <w:tc>
          <w:tcPr>
            <w:tcW w:w="1771" w:type="dxa"/>
            <w:vAlign w:val="center"/>
          </w:tcPr>
          <w:p w14:paraId="47ECCBAF" w14:textId="77777777" w:rsidR="000B50B9" w:rsidRPr="00231D46" w:rsidRDefault="003F39BE">
            <w:pPr>
              <w:spacing w:line="360" w:lineRule="auto"/>
              <w:jc w:val="center"/>
              <w:rPr>
                <w:rFonts w:ascii="宋体" w:hAnsi="宋体"/>
                <w:sz w:val="24"/>
              </w:rPr>
            </w:pPr>
            <w:r w:rsidRPr="00231D46">
              <w:rPr>
                <w:rFonts w:ascii="宋体" w:hAnsi="宋体" w:hint="eastAsia"/>
                <w:sz w:val="24"/>
              </w:rPr>
              <w:t>履约保证金</w:t>
            </w:r>
          </w:p>
        </w:tc>
        <w:tc>
          <w:tcPr>
            <w:tcW w:w="6603" w:type="dxa"/>
            <w:vAlign w:val="center"/>
          </w:tcPr>
          <w:p w14:paraId="624ED256" w14:textId="77777777" w:rsidR="000B50B9" w:rsidRPr="00231D46" w:rsidRDefault="003F39BE">
            <w:pPr>
              <w:pStyle w:val="USE3"/>
              <w:ind w:left="0" w:firstLineChars="200" w:firstLine="480"/>
              <w:jc w:val="both"/>
              <w:rPr>
                <w:u w:val="single"/>
              </w:rPr>
            </w:pPr>
            <w:r w:rsidRPr="00231D46">
              <w:t>在收到中标通知书后，中标</w:t>
            </w:r>
            <w:r w:rsidRPr="00231D46">
              <w:rPr>
                <w:rFonts w:hint="eastAsia"/>
              </w:rPr>
              <w:t>人</w:t>
            </w:r>
            <w:r w:rsidRPr="00231D46">
              <w:t>须向招标人提交履约保证</w:t>
            </w:r>
            <w:r w:rsidRPr="00231D46">
              <w:rPr>
                <w:rFonts w:hint="eastAsia"/>
              </w:rPr>
              <w:t>金（金额为中标金额的</w:t>
            </w:r>
            <w:r w:rsidRPr="00231D46">
              <w:rPr>
                <w:rFonts w:hint="eastAsia"/>
                <w:u w:val="single"/>
              </w:rPr>
              <w:t xml:space="preserve"> 0.5  </w:t>
            </w:r>
            <w:r w:rsidRPr="00231D46">
              <w:rPr>
                <w:rFonts w:hint="eastAsia"/>
              </w:rPr>
              <w:t>%</w:t>
            </w:r>
            <w:r w:rsidRPr="00231D46">
              <w:rPr>
                <w:rFonts w:hint="eastAsia"/>
              </w:rPr>
              <w:t>，形式为银行保函或现金）</w:t>
            </w:r>
            <w:r w:rsidRPr="00231D46">
              <w:t>，否则招标人将取消其中标资格。履约保证金在服务期满后</w:t>
            </w:r>
            <w:r w:rsidRPr="00231D46">
              <w:t>30</w:t>
            </w:r>
            <w:r w:rsidRPr="00231D46">
              <w:t>天</w:t>
            </w:r>
            <w:r w:rsidRPr="00231D46">
              <w:lastRenderedPageBreak/>
              <w:t>内退还给</w:t>
            </w:r>
            <w:r w:rsidRPr="00231D46">
              <w:rPr>
                <w:rFonts w:hint="eastAsia"/>
              </w:rPr>
              <w:t>中标</w:t>
            </w:r>
            <w:r w:rsidRPr="00231D46">
              <w:t>人。</w:t>
            </w:r>
          </w:p>
        </w:tc>
      </w:tr>
      <w:tr w:rsidR="00231D46" w:rsidRPr="00231D46" w14:paraId="6880563B" w14:textId="77777777">
        <w:trPr>
          <w:trHeight w:val="375"/>
          <w:jc w:val="center"/>
        </w:trPr>
        <w:tc>
          <w:tcPr>
            <w:tcW w:w="817" w:type="dxa"/>
            <w:vAlign w:val="center"/>
          </w:tcPr>
          <w:p w14:paraId="57DF9A35" w14:textId="77777777" w:rsidR="000B50B9" w:rsidRPr="00231D46" w:rsidRDefault="003F39BE">
            <w:pPr>
              <w:widowControl/>
              <w:autoSpaceDE w:val="0"/>
              <w:autoSpaceDN w:val="0"/>
              <w:spacing w:line="360" w:lineRule="auto"/>
              <w:ind w:right="-20"/>
              <w:jc w:val="center"/>
              <w:textAlignment w:val="bottom"/>
              <w:rPr>
                <w:rFonts w:ascii="宋体" w:hAnsi="宋体"/>
                <w:sz w:val="24"/>
              </w:rPr>
            </w:pPr>
            <w:r w:rsidRPr="00231D46">
              <w:rPr>
                <w:rFonts w:ascii="宋体" w:hAnsi="宋体" w:hint="eastAsia"/>
                <w:sz w:val="24"/>
              </w:rPr>
              <w:lastRenderedPageBreak/>
              <w:t>5.1.1</w:t>
            </w:r>
          </w:p>
        </w:tc>
        <w:tc>
          <w:tcPr>
            <w:tcW w:w="1771" w:type="dxa"/>
            <w:vAlign w:val="center"/>
          </w:tcPr>
          <w:p w14:paraId="382BD778" w14:textId="77777777" w:rsidR="000B50B9" w:rsidRPr="00231D46" w:rsidRDefault="003F39BE">
            <w:pPr>
              <w:widowControl/>
              <w:autoSpaceDE w:val="0"/>
              <w:autoSpaceDN w:val="0"/>
              <w:spacing w:line="360" w:lineRule="auto"/>
              <w:ind w:right="-20"/>
              <w:jc w:val="center"/>
              <w:textAlignment w:val="bottom"/>
              <w:rPr>
                <w:rFonts w:ascii="宋体" w:hAnsi="宋体"/>
                <w:sz w:val="24"/>
              </w:rPr>
            </w:pPr>
            <w:r w:rsidRPr="00231D46">
              <w:rPr>
                <w:rFonts w:ascii="宋体" w:hAnsi="宋体" w:hint="eastAsia"/>
                <w:sz w:val="24"/>
              </w:rPr>
              <w:t>资格审查方式</w:t>
            </w:r>
          </w:p>
        </w:tc>
        <w:tc>
          <w:tcPr>
            <w:tcW w:w="6603" w:type="dxa"/>
            <w:vAlign w:val="center"/>
          </w:tcPr>
          <w:p w14:paraId="04F5E5DF" w14:textId="77777777" w:rsidR="000B50B9" w:rsidRPr="00231D46" w:rsidRDefault="003F39BE">
            <w:pPr>
              <w:widowControl/>
              <w:autoSpaceDE w:val="0"/>
              <w:autoSpaceDN w:val="0"/>
              <w:spacing w:line="360" w:lineRule="auto"/>
              <w:ind w:left="1200" w:right="-20" w:hangingChars="500" w:hanging="1200"/>
              <w:jc w:val="center"/>
              <w:textAlignment w:val="bottom"/>
              <w:rPr>
                <w:rFonts w:ascii="宋体" w:hAnsi="宋体"/>
                <w:sz w:val="24"/>
              </w:rPr>
            </w:pPr>
            <w:r w:rsidRPr="00231D46">
              <w:rPr>
                <w:rFonts w:ascii="宋体" w:hAnsi="宋体" w:hint="eastAsia"/>
                <w:sz w:val="24"/>
              </w:rPr>
              <w:t>口资格预审</w:t>
            </w:r>
            <w:r w:rsidRPr="00231D46">
              <w:rPr>
                <w:rFonts w:ascii="宋体" w:hAnsi="宋体" w:hint="eastAsia"/>
                <w:sz w:val="24"/>
              </w:rPr>
              <w:t xml:space="preserve">       </w:t>
            </w:r>
            <w:r w:rsidRPr="00231D46">
              <w:rPr>
                <w:rFonts w:ascii="宋体" w:hAnsi="宋体" w:hint="eastAsia"/>
                <w:sz w:val="24"/>
              </w:rPr>
              <w:t>■资格后审</w:t>
            </w:r>
          </w:p>
        </w:tc>
      </w:tr>
      <w:tr w:rsidR="00231D46" w:rsidRPr="00231D46" w14:paraId="6737965E" w14:textId="77777777">
        <w:trPr>
          <w:trHeight w:val="375"/>
          <w:jc w:val="center"/>
        </w:trPr>
        <w:tc>
          <w:tcPr>
            <w:tcW w:w="817" w:type="dxa"/>
            <w:vAlign w:val="center"/>
          </w:tcPr>
          <w:p w14:paraId="1E78F472" w14:textId="77777777" w:rsidR="000B50B9" w:rsidRPr="00231D46" w:rsidRDefault="003F39BE">
            <w:pPr>
              <w:spacing w:line="360" w:lineRule="auto"/>
              <w:jc w:val="center"/>
              <w:rPr>
                <w:rFonts w:ascii="宋体" w:hAnsi="宋体"/>
                <w:sz w:val="24"/>
              </w:rPr>
            </w:pPr>
            <w:r w:rsidRPr="00231D46">
              <w:rPr>
                <w:rFonts w:ascii="宋体" w:hAnsi="宋体" w:hint="eastAsia"/>
                <w:sz w:val="24"/>
              </w:rPr>
              <w:t>8.1.1</w:t>
            </w:r>
          </w:p>
        </w:tc>
        <w:tc>
          <w:tcPr>
            <w:tcW w:w="1771" w:type="dxa"/>
            <w:vAlign w:val="center"/>
          </w:tcPr>
          <w:p w14:paraId="2146792E" w14:textId="77777777" w:rsidR="000B50B9" w:rsidRPr="00231D46" w:rsidRDefault="003F39BE">
            <w:pPr>
              <w:spacing w:line="360" w:lineRule="auto"/>
              <w:jc w:val="center"/>
              <w:rPr>
                <w:rFonts w:ascii="宋体" w:hAnsi="宋体"/>
                <w:sz w:val="24"/>
              </w:rPr>
            </w:pPr>
            <w:r w:rsidRPr="00231D46">
              <w:rPr>
                <w:rFonts w:ascii="宋体" w:hAnsi="宋体" w:hint="eastAsia"/>
                <w:sz w:val="24"/>
              </w:rPr>
              <w:t>商务文件</w:t>
            </w:r>
          </w:p>
        </w:tc>
        <w:tc>
          <w:tcPr>
            <w:tcW w:w="6603" w:type="dxa"/>
            <w:vAlign w:val="center"/>
          </w:tcPr>
          <w:p w14:paraId="27A3A34B" w14:textId="77777777" w:rsidR="000B50B9" w:rsidRPr="00231D46" w:rsidRDefault="003F39BE">
            <w:pPr>
              <w:tabs>
                <w:tab w:val="left" w:pos="900"/>
              </w:tabs>
              <w:spacing w:line="360" w:lineRule="auto"/>
              <w:rPr>
                <w:rFonts w:ascii="宋体" w:hAnsi="宋体"/>
                <w:sz w:val="24"/>
              </w:rPr>
            </w:pPr>
            <w:r w:rsidRPr="00231D46">
              <w:rPr>
                <w:rFonts w:ascii="宋体" w:hAnsi="宋体" w:hint="eastAsia"/>
                <w:sz w:val="24"/>
              </w:rPr>
              <w:t>商务文件，包含但不限于以下内容：</w:t>
            </w:r>
          </w:p>
          <w:p w14:paraId="4BBC35F5" w14:textId="61E0CB9C" w:rsidR="000B50B9" w:rsidRPr="00231D46" w:rsidRDefault="00320567" w:rsidP="00320567">
            <w:pPr>
              <w:tabs>
                <w:tab w:val="left" w:pos="389"/>
                <w:tab w:val="left" w:pos="840"/>
              </w:tabs>
              <w:spacing w:line="360" w:lineRule="auto"/>
              <w:ind w:left="389" w:hanging="389"/>
              <w:rPr>
                <w:rFonts w:ascii="宋体" w:hAnsi="宋体"/>
                <w:sz w:val="24"/>
              </w:rPr>
            </w:pPr>
            <w:r w:rsidRPr="00231D46">
              <w:rPr>
                <w:rFonts w:ascii="Wingdings" w:hAnsi="Wingdings"/>
                <w:sz w:val="24"/>
              </w:rPr>
              <w:t></w:t>
            </w:r>
            <w:r w:rsidRPr="00231D46">
              <w:rPr>
                <w:rFonts w:ascii="Wingdings" w:hAnsi="Wingdings"/>
                <w:sz w:val="24"/>
              </w:rPr>
              <w:tab/>
            </w:r>
            <w:r w:rsidR="003F39BE" w:rsidRPr="00231D46">
              <w:rPr>
                <w:rFonts w:ascii="宋体" w:hAnsi="宋体" w:hint="eastAsia"/>
                <w:sz w:val="24"/>
              </w:rPr>
              <w:t>资格审查、商务文件的指引（格式</w:t>
            </w:r>
            <w:r w:rsidR="003F39BE" w:rsidRPr="00231D46">
              <w:rPr>
                <w:rFonts w:ascii="宋体" w:hAnsi="宋体" w:hint="eastAsia"/>
                <w:sz w:val="24"/>
              </w:rPr>
              <w:t>1</w:t>
            </w:r>
            <w:r w:rsidR="003F39BE" w:rsidRPr="00231D46">
              <w:rPr>
                <w:rFonts w:ascii="宋体" w:hAnsi="宋体" w:hint="eastAsia"/>
                <w:sz w:val="24"/>
              </w:rPr>
              <w:t>）</w:t>
            </w:r>
          </w:p>
          <w:p w14:paraId="0E6EDD4F" w14:textId="0138249A" w:rsidR="000B50B9" w:rsidRPr="00231D46" w:rsidRDefault="00320567" w:rsidP="00320567">
            <w:pPr>
              <w:tabs>
                <w:tab w:val="left" w:pos="389"/>
                <w:tab w:val="left" w:pos="840"/>
              </w:tabs>
              <w:spacing w:line="360" w:lineRule="auto"/>
              <w:ind w:left="389" w:hanging="389"/>
              <w:rPr>
                <w:rFonts w:ascii="宋体" w:hAnsi="宋体"/>
                <w:sz w:val="24"/>
              </w:rPr>
            </w:pPr>
            <w:r w:rsidRPr="00231D46">
              <w:rPr>
                <w:rFonts w:ascii="Wingdings" w:hAnsi="Wingdings"/>
                <w:sz w:val="24"/>
              </w:rPr>
              <w:t></w:t>
            </w:r>
            <w:r w:rsidRPr="00231D46">
              <w:rPr>
                <w:rFonts w:ascii="Wingdings" w:hAnsi="Wingdings"/>
                <w:sz w:val="24"/>
              </w:rPr>
              <w:tab/>
            </w:r>
            <w:r w:rsidR="003F39BE" w:rsidRPr="00231D46">
              <w:rPr>
                <w:rFonts w:ascii="宋体" w:hAnsi="宋体" w:hint="eastAsia"/>
                <w:sz w:val="24"/>
              </w:rPr>
              <w:t>投标承诺函（格式</w:t>
            </w:r>
            <w:r w:rsidR="003F39BE" w:rsidRPr="00231D46">
              <w:rPr>
                <w:rFonts w:ascii="宋体" w:hAnsi="宋体" w:hint="eastAsia"/>
                <w:sz w:val="24"/>
              </w:rPr>
              <w:t>1-1</w:t>
            </w:r>
            <w:r w:rsidR="003F39BE" w:rsidRPr="00231D46">
              <w:rPr>
                <w:rFonts w:ascii="宋体" w:hAnsi="宋体" w:hint="eastAsia"/>
                <w:sz w:val="24"/>
              </w:rPr>
              <w:t>）；</w:t>
            </w:r>
          </w:p>
          <w:p w14:paraId="4E2CE95A" w14:textId="3EC40672" w:rsidR="000B50B9" w:rsidRPr="00231D46" w:rsidRDefault="00320567" w:rsidP="00320567">
            <w:pPr>
              <w:tabs>
                <w:tab w:val="left" w:pos="389"/>
                <w:tab w:val="left" w:pos="840"/>
              </w:tabs>
              <w:spacing w:line="360" w:lineRule="auto"/>
              <w:ind w:left="389" w:hanging="389"/>
              <w:rPr>
                <w:rFonts w:ascii="宋体" w:hAnsi="宋体"/>
                <w:sz w:val="24"/>
              </w:rPr>
            </w:pPr>
            <w:r w:rsidRPr="00231D46">
              <w:rPr>
                <w:rFonts w:ascii="Wingdings" w:hAnsi="Wingdings"/>
                <w:sz w:val="24"/>
              </w:rPr>
              <w:t></w:t>
            </w:r>
            <w:r w:rsidRPr="00231D46">
              <w:rPr>
                <w:rFonts w:ascii="Wingdings" w:hAnsi="Wingdings"/>
                <w:sz w:val="24"/>
              </w:rPr>
              <w:tab/>
            </w:r>
            <w:r w:rsidR="003F39BE" w:rsidRPr="00231D46">
              <w:rPr>
                <w:rFonts w:ascii="宋体" w:hAnsi="宋体" w:hint="eastAsia"/>
                <w:sz w:val="24"/>
              </w:rPr>
              <w:t>法定代表人资格证明书（格式</w:t>
            </w:r>
            <w:r w:rsidR="003F39BE" w:rsidRPr="00231D46">
              <w:rPr>
                <w:rFonts w:ascii="宋体" w:hAnsi="宋体" w:hint="eastAsia"/>
                <w:sz w:val="24"/>
              </w:rPr>
              <w:t>1-2</w:t>
            </w:r>
            <w:r w:rsidR="003F39BE" w:rsidRPr="00231D46">
              <w:rPr>
                <w:rFonts w:ascii="宋体" w:hAnsi="宋体" w:hint="eastAsia"/>
                <w:sz w:val="24"/>
              </w:rPr>
              <w:t>）</w:t>
            </w:r>
          </w:p>
          <w:p w14:paraId="2C0110BE" w14:textId="33F45094" w:rsidR="000B50B9" w:rsidRPr="00231D46" w:rsidRDefault="00320567" w:rsidP="00320567">
            <w:pPr>
              <w:tabs>
                <w:tab w:val="left" w:pos="389"/>
                <w:tab w:val="left" w:pos="840"/>
              </w:tabs>
              <w:spacing w:line="360" w:lineRule="auto"/>
              <w:ind w:left="389" w:hanging="389"/>
              <w:rPr>
                <w:rFonts w:ascii="宋体" w:hAnsi="宋体"/>
                <w:sz w:val="24"/>
              </w:rPr>
            </w:pPr>
            <w:r w:rsidRPr="00231D46">
              <w:rPr>
                <w:rFonts w:ascii="Wingdings" w:hAnsi="Wingdings"/>
                <w:sz w:val="24"/>
              </w:rPr>
              <w:t></w:t>
            </w:r>
            <w:r w:rsidRPr="00231D46">
              <w:rPr>
                <w:rFonts w:ascii="Wingdings" w:hAnsi="Wingdings"/>
                <w:sz w:val="24"/>
              </w:rPr>
              <w:tab/>
            </w:r>
            <w:r w:rsidR="003F39BE" w:rsidRPr="00231D46">
              <w:rPr>
                <w:rFonts w:ascii="宋体" w:hAnsi="宋体" w:hint="eastAsia"/>
                <w:sz w:val="24"/>
              </w:rPr>
              <w:t>法定代表人授权委托书（格式</w:t>
            </w:r>
            <w:r w:rsidR="003F39BE" w:rsidRPr="00231D46">
              <w:rPr>
                <w:rFonts w:ascii="宋体" w:hAnsi="宋体" w:hint="eastAsia"/>
                <w:sz w:val="24"/>
              </w:rPr>
              <w:t>1-3</w:t>
            </w:r>
            <w:r w:rsidR="003F39BE" w:rsidRPr="00231D46">
              <w:rPr>
                <w:rFonts w:ascii="宋体" w:hAnsi="宋体" w:hint="eastAsia"/>
                <w:sz w:val="24"/>
              </w:rPr>
              <w:t>）</w:t>
            </w:r>
          </w:p>
          <w:p w14:paraId="3FEC03D8" w14:textId="4E79DBDB" w:rsidR="000B50B9" w:rsidRPr="00231D46" w:rsidRDefault="00320567" w:rsidP="00320567">
            <w:pPr>
              <w:tabs>
                <w:tab w:val="left" w:pos="389"/>
                <w:tab w:val="left" w:pos="840"/>
              </w:tabs>
              <w:spacing w:line="360" w:lineRule="auto"/>
              <w:ind w:left="389" w:hanging="389"/>
              <w:rPr>
                <w:rFonts w:ascii="宋体" w:hAnsi="宋体"/>
                <w:sz w:val="24"/>
              </w:rPr>
            </w:pPr>
            <w:r w:rsidRPr="00231D46">
              <w:rPr>
                <w:rFonts w:ascii="Wingdings" w:hAnsi="Wingdings"/>
                <w:sz w:val="24"/>
              </w:rPr>
              <w:t></w:t>
            </w:r>
            <w:r w:rsidRPr="00231D46">
              <w:rPr>
                <w:rFonts w:ascii="Wingdings" w:hAnsi="Wingdings"/>
                <w:sz w:val="24"/>
              </w:rPr>
              <w:tab/>
            </w:r>
            <w:r w:rsidR="003F39BE" w:rsidRPr="00231D46">
              <w:rPr>
                <w:rFonts w:ascii="宋体" w:hAnsi="宋体" w:hint="eastAsia"/>
                <w:sz w:val="24"/>
              </w:rPr>
              <w:t>投标人基本情况（格式</w:t>
            </w:r>
            <w:r w:rsidR="003F39BE" w:rsidRPr="00231D46">
              <w:rPr>
                <w:rFonts w:ascii="宋体" w:hAnsi="宋体" w:hint="eastAsia"/>
                <w:sz w:val="24"/>
              </w:rPr>
              <w:t>1-4</w:t>
            </w:r>
            <w:r w:rsidR="003F39BE" w:rsidRPr="00231D46">
              <w:rPr>
                <w:rFonts w:ascii="宋体" w:hAnsi="宋体" w:hint="eastAsia"/>
                <w:sz w:val="24"/>
              </w:rPr>
              <w:t>）；</w:t>
            </w:r>
          </w:p>
          <w:p w14:paraId="5C5C3F7F" w14:textId="04EE8BE7" w:rsidR="000B50B9" w:rsidRPr="00231D46" w:rsidRDefault="00320567" w:rsidP="00320567">
            <w:pPr>
              <w:tabs>
                <w:tab w:val="left" w:pos="389"/>
                <w:tab w:val="left" w:pos="840"/>
              </w:tabs>
              <w:spacing w:line="360" w:lineRule="auto"/>
              <w:ind w:left="389" w:hanging="389"/>
              <w:rPr>
                <w:rFonts w:ascii="宋体" w:hAnsi="宋体"/>
                <w:sz w:val="24"/>
              </w:rPr>
            </w:pPr>
            <w:r w:rsidRPr="00231D46">
              <w:rPr>
                <w:rFonts w:ascii="Wingdings" w:hAnsi="Wingdings"/>
                <w:sz w:val="24"/>
              </w:rPr>
              <w:t></w:t>
            </w:r>
            <w:r w:rsidRPr="00231D46">
              <w:rPr>
                <w:rFonts w:ascii="Wingdings" w:hAnsi="Wingdings"/>
                <w:sz w:val="24"/>
              </w:rPr>
              <w:tab/>
            </w:r>
            <w:r w:rsidR="003F39BE" w:rsidRPr="00231D46">
              <w:rPr>
                <w:rFonts w:ascii="宋体" w:hAnsi="宋体" w:hint="eastAsia"/>
                <w:sz w:val="24"/>
              </w:rPr>
              <w:t>招标文件第一册</w:t>
            </w:r>
            <w:r w:rsidR="003F39BE" w:rsidRPr="00231D46">
              <w:rPr>
                <w:rFonts w:ascii="宋体" w:hAnsi="宋体" w:hint="eastAsia"/>
                <w:sz w:val="24"/>
              </w:rPr>
              <w:t>/</w:t>
            </w:r>
            <w:r w:rsidR="003F39BE" w:rsidRPr="00231D46">
              <w:rPr>
                <w:rFonts w:ascii="宋体" w:hAnsi="宋体" w:hint="eastAsia"/>
                <w:sz w:val="24"/>
              </w:rPr>
              <w:t>第一章</w:t>
            </w:r>
            <w:r w:rsidR="003F39BE" w:rsidRPr="00231D46">
              <w:rPr>
                <w:rFonts w:ascii="宋体" w:hAnsi="宋体" w:hint="eastAsia"/>
                <w:sz w:val="24"/>
              </w:rPr>
              <w:t>/</w:t>
            </w:r>
            <w:r w:rsidR="003F39BE" w:rsidRPr="00231D46">
              <w:rPr>
                <w:rFonts w:ascii="宋体" w:hAnsi="宋体"/>
                <w:sz w:val="24"/>
              </w:rPr>
              <w:t>5</w:t>
            </w:r>
            <w:r w:rsidR="003F39BE" w:rsidRPr="00231D46">
              <w:rPr>
                <w:rFonts w:ascii="宋体" w:hAnsi="宋体" w:hint="eastAsia"/>
                <w:sz w:val="24"/>
              </w:rPr>
              <w:t>、投标资格要求中要求的证明文件；</w:t>
            </w:r>
          </w:p>
          <w:p w14:paraId="59FCD6A8" w14:textId="04D1EFF0" w:rsidR="000B50B9" w:rsidRPr="00231D46" w:rsidRDefault="00320567" w:rsidP="00320567">
            <w:pPr>
              <w:tabs>
                <w:tab w:val="left" w:pos="389"/>
                <w:tab w:val="left" w:pos="840"/>
              </w:tabs>
              <w:spacing w:line="360" w:lineRule="auto"/>
              <w:ind w:left="389" w:hanging="389"/>
              <w:rPr>
                <w:rFonts w:ascii="宋体" w:hAnsi="宋体"/>
                <w:sz w:val="24"/>
              </w:rPr>
            </w:pPr>
            <w:r w:rsidRPr="00231D46">
              <w:rPr>
                <w:rFonts w:ascii="Wingdings" w:hAnsi="Wingdings"/>
                <w:sz w:val="24"/>
              </w:rPr>
              <w:t></w:t>
            </w:r>
            <w:r w:rsidRPr="00231D46">
              <w:rPr>
                <w:rFonts w:ascii="Wingdings" w:hAnsi="Wingdings"/>
                <w:sz w:val="24"/>
              </w:rPr>
              <w:tab/>
            </w:r>
            <w:r w:rsidR="003F39BE" w:rsidRPr="00231D46">
              <w:rPr>
                <w:rFonts w:ascii="宋体" w:hAnsi="宋体" w:hint="eastAsia"/>
                <w:sz w:val="24"/>
              </w:rPr>
              <w:t>业绩表（格式</w:t>
            </w:r>
            <w:r w:rsidR="003F39BE" w:rsidRPr="00231D46">
              <w:rPr>
                <w:rFonts w:ascii="宋体" w:hAnsi="宋体" w:hint="eastAsia"/>
                <w:sz w:val="24"/>
              </w:rPr>
              <w:t>1-5</w:t>
            </w:r>
            <w:r w:rsidR="003F39BE" w:rsidRPr="00231D46">
              <w:rPr>
                <w:rFonts w:ascii="宋体" w:hAnsi="宋体" w:hint="eastAsia"/>
                <w:sz w:val="24"/>
              </w:rPr>
              <w:t>）</w:t>
            </w:r>
          </w:p>
          <w:p w14:paraId="53C3DDF8" w14:textId="7F9B5327" w:rsidR="000B50B9" w:rsidRPr="00231D46" w:rsidRDefault="00320567" w:rsidP="00320567">
            <w:pPr>
              <w:tabs>
                <w:tab w:val="left" w:pos="389"/>
                <w:tab w:val="left" w:pos="840"/>
              </w:tabs>
              <w:spacing w:line="360" w:lineRule="auto"/>
              <w:ind w:left="389" w:hanging="389"/>
              <w:rPr>
                <w:rFonts w:ascii="宋体" w:hAnsi="宋体"/>
                <w:sz w:val="24"/>
              </w:rPr>
            </w:pPr>
            <w:r w:rsidRPr="00231D46">
              <w:rPr>
                <w:rFonts w:ascii="Wingdings" w:hAnsi="Wingdings"/>
                <w:sz w:val="24"/>
              </w:rPr>
              <w:t></w:t>
            </w:r>
            <w:r w:rsidRPr="00231D46">
              <w:rPr>
                <w:rFonts w:ascii="Wingdings" w:hAnsi="Wingdings"/>
                <w:sz w:val="24"/>
              </w:rPr>
              <w:tab/>
            </w:r>
            <w:r w:rsidR="003F39BE" w:rsidRPr="00231D46">
              <w:rPr>
                <w:rFonts w:ascii="宋体" w:hAnsi="宋体" w:hint="eastAsia"/>
                <w:sz w:val="24"/>
              </w:rPr>
              <w:t>实质性条款响应表（格式</w:t>
            </w:r>
            <w:r w:rsidR="003F39BE" w:rsidRPr="00231D46">
              <w:rPr>
                <w:rFonts w:ascii="宋体" w:hAnsi="宋体" w:hint="eastAsia"/>
                <w:sz w:val="24"/>
              </w:rPr>
              <w:t>1-6</w:t>
            </w:r>
            <w:r w:rsidR="003F39BE" w:rsidRPr="00231D46">
              <w:rPr>
                <w:rFonts w:ascii="宋体" w:hAnsi="宋体" w:hint="eastAsia"/>
                <w:sz w:val="24"/>
              </w:rPr>
              <w:t>）</w:t>
            </w:r>
          </w:p>
          <w:p w14:paraId="1C27655D" w14:textId="4B61BCF8" w:rsidR="000B50B9" w:rsidRPr="00231D46" w:rsidRDefault="00320567" w:rsidP="00320567">
            <w:pPr>
              <w:tabs>
                <w:tab w:val="left" w:pos="389"/>
                <w:tab w:val="left" w:pos="840"/>
              </w:tabs>
              <w:spacing w:line="360" w:lineRule="auto"/>
              <w:ind w:left="389" w:hanging="389"/>
              <w:rPr>
                <w:rFonts w:ascii="宋体" w:hAnsi="宋体"/>
                <w:sz w:val="24"/>
              </w:rPr>
            </w:pPr>
            <w:r w:rsidRPr="00231D46">
              <w:rPr>
                <w:rFonts w:ascii="Wingdings" w:hAnsi="Wingdings"/>
                <w:sz w:val="24"/>
              </w:rPr>
              <w:t></w:t>
            </w:r>
            <w:r w:rsidRPr="00231D46">
              <w:rPr>
                <w:rFonts w:ascii="Wingdings" w:hAnsi="Wingdings"/>
                <w:sz w:val="24"/>
              </w:rPr>
              <w:tab/>
            </w:r>
            <w:r w:rsidR="003F39BE" w:rsidRPr="00231D46">
              <w:rPr>
                <w:rFonts w:ascii="宋体" w:hAnsi="宋体" w:hint="eastAsia"/>
                <w:sz w:val="24"/>
              </w:rPr>
              <w:t>合同条款响应表（格式</w:t>
            </w:r>
            <w:r w:rsidR="003F39BE" w:rsidRPr="00231D46">
              <w:rPr>
                <w:rFonts w:ascii="宋体" w:hAnsi="宋体" w:hint="eastAsia"/>
                <w:sz w:val="24"/>
              </w:rPr>
              <w:t>1-7</w:t>
            </w:r>
            <w:r w:rsidR="003F39BE" w:rsidRPr="00231D46">
              <w:rPr>
                <w:rFonts w:ascii="宋体" w:hAnsi="宋体" w:hint="eastAsia"/>
                <w:sz w:val="24"/>
              </w:rPr>
              <w:t>）</w:t>
            </w:r>
          </w:p>
          <w:p w14:paraId="2E685456" w14:textId="3D38E97A" w:rsidR="000B50B9" w:rsidRPr="00231D46" w:rsidRDefault="00320567" w:rsidP="00320567">
            <w:pPr>
              <w:tabs>
                <w:tab w:val="left" w:pos="389"/>
                <w:tab w:val="left" w:pos="840"/>
              </w:tabs>
              <w:spacing w:line="360" w:lineRule="auto"/>
              <w:ind w:left="389" w:hanging="389"/>
              <w:rPr>
                <w:rFonts w:ascii="宋体" w:hAnsi="宋体"/>
                <w:sz w:val="24"/>
              </w:rPr>
            </w:pPr>
            <w:r w:rsidRPr="00231D46">
              <w:rPr>
                <w:rFonts w:ascii="Wingdings" w:hAnsi="Wingdings"/>
                <w:sz w:val="24"/>
              </w:rPr>
              <w:t></w:t>
            </w:r>
            <w:r w:rsidRPr="00231D46">
              <w:rPr>
                <w:rFonts w:ascii="Wingdings" w:hAnsi="Wingdings"/>
                <w:sz w:val="24"/>
              </w:rPr>
              <w:tab/>
            </w:r>
            <w:r w:rsidR="003F39BE" w:rsidRPr="00231D46">
              <w:rPr>
                <w:rFonts w:ascii="宋体" w:hAnsi="宋体" w:hint="eastAsia"/>
                <w:sz w:val="24"/>
              </w:rPr>
              <w:t>廉政承诺函（格式</w:t>
            </w:r>
            <w:r w:rsidR="003F39BE" w:rsidRPr="00231D46">
              <w:rPr>
                <w:rFonts w:ascii="宋体" w:hAnsi="宋体" w:hint="eastAsia"/>
                <w:sz w:val="24"/>
              </w:rPr>
              <w:t>1-8</w:t>
            </w:r>
            <w:r w:rsidR="003F39BE" w:rsidRPr="00231D46">
              <w:rPr>
                <w:rFonts w:ascii="宋体" w:hAnsi="宋体" w:hint="eastAsia"/>
                <w:sz w:val="24"/>
              </w:rPr>
              <w:t>）</w:t>
            </w:r>
          </w:p>
          <w:p w14:paraId="73783FE1" w14:textId="7C5753DB" w:rsidR="000B50B9" w:rsidRPr="00231D46" w:rsidRDefault="00320567" w:rsidP="00320567">
            <w:pPr>
              <w:tabs>
                <w:tab w:val="left" w:pos="389"/>
                <w:tab w:val="left" w:pos="840"/>
              </w:tabs>
              <w:spacing w:line="360" w:lineRule="auto"/>
              <w:ind w:left="389" w:hanging="389"/>
              <w:rPr>
                <w:rFonts w:ascii="宋体" w:hAnsi="宋体"/>
                <w:sz w:val="24"/>
              </w:rPr>
            </w:pPr>
            <w:r w:rsidRPr="00231D46">
              <w:rPr>
                <w:rFonts w:ascii="Wingdings" w:hAnsi="Wingdings"/>
                <w:sz w:val="24"/>
              </w:rPr>
              <w:t></w:t>
            </w:r>
            <w:r w:rsidRPr="00231D46">
              <w:rPr>
                <w:rFonts w:ascii="Wingdings" w:hAnsi="Wingdings"/>
                <w:sz w:val="24"/>
              </w:rPr>
              <w:tab/>
            </w:r>
            <w:r w:rsidR="003F39BE" w:rsidRPr="00231D46">
              <w:rPr>
                <w:rFonts w:ascii="宋体" w:hAnsi="宋体" w:hint="eastAsia"/>
                <w:sz w:val="24"/>
              </w:rPr>
              <w:t>招标代理服务费承诺及投标保证金退还声明（格式</w:t>
            </w:r>
            <w:r w:rsidR="003F39BE" w:rsidRPr="00231D46">
              <w:rPr>
                <w:rFonts w:ascii="宋体" w:hAnsi="宋体" w:hint="eastAsia"/>
                <w:sz w:val="24"/>
              </w:rPr>
              <w:t>1-9</w:t>
            </w:r>
            <w:r w:rsidR="003F39BE" w:rsidRPr="00231D46">
              <w:rPr>
                <w:rFonts w:ascii="宋体" w:hAnsi="宋体" w:hint="eastAsia"/>
                <w:sz w:val="24"/>
              </w:rPr>
              <w:t>）</w:t>
            </w:r>
          </w:p>
        </w:tc>
      </w:tr>
      <w:tr w:rsidR="00231D46" w:rsidRPr="00231D46" w14:paraId="1E24FD8A" w14:textId="77777777">
        <w:trPr>
          <w:trHeight w:val="375"/>
          <w:jc w:val="center"/>
        </w:trPr>
        <w:tc>
          <w:tcPr>
            <w:tcW w:w="817" w:type="dxa"/>
            <w:vAlign w:val="center"/>
          </w:tcPr>
          <w:p w14:paraId="5A908943" w14:textId="77777777" w:rsidR="000B50B9" w:rsidRPr="00231D46" w:rsidRDefault="003F39BE">
            <w:pPr>
              <w:spacing w:line="360" w:lineRule="auto"/>
              <w:jc w:val="center"/>
              <w:rPr>
                <w:rFonts w:ascii="宋体" w:hAnsi="宋体"/>
                <w:sz w:val="24"/>
              </w:rPr>
            </w:pPr>
            <w:r w:rsidRPr="00231D46">
              <w:rPr>
                <w:rFonts w:ascii="宋体" w:hAnsi="宋体" w:hint="eastAsia"/>
                <w:sz w:val="24"/>
              </w:rPr>
              <w:t>8.1.2</w:t>
            </w:r>
          </w:p>
        </w:tc>
        <w:tc>
          <w:tcPr>
            <w:tcW w:w="1771" w:type="dxa"/>
            <w:vAlign w:val="center"/>
          </w:tcPr>
          <w:p w14:paraId="75EEA581" w14:textId="77777777" w:rsidR="000B50B9" w:rsidRPr="00231D46" w:rsidRDefault="003F39BE">
            <w:pPr>
              <w:spacing w:line="360" w:lineRule="auto"/>
              <w:jc w:val="center"/>
              <w:rPr>
                <w:rFonts w:ascii="宋体" w:hAnsi="宋体"/>
                <w:sz w:val="24"/>
              </w:rPr>
            </w:pPr>
            <w:r w:rsidRPr="00231D46">
              <w:rPr>
                <w:rFonts w:ascii="宋体" w:hAnsi="宋体" w:hint="eastAsia"/>
                <w:sz w:val="24"/>
              </w:rPr>
              <w:t>技术文件</w:t>
            </w:r>
          </w:p>
        </w:tc>
        <w:tc>
          <w:tcPr>
            <w:tcW w:w="6603" w:type="dxa"/>
            <w:vAlign w:val="center"/>
          </w:tcPr>
          <w:p w14:paraId="5F5041B8" w14:textId="77777777" w:rsidR="000B50B9" w:rsidRPr="00231D46" w:rsidRDefault="003F39BE">
            <w:pPr>
              <w:tabs>
                <w:tab w:val="left" w:pos="900"/>
              </w:tabs>
              <w:spacing w:line="360" w:lineRule="auto"/>
              <w:rPr>
                <w:rFonts w:ascii="宋体" w:hAnsi="宋体"/>
                <w:sz w:val="24"/>
              </w:rPr>
            </w:pPr>
            <w:r w:rsidRPr="00231D46">
              <w:rPr>
                <w:rFonts w:ascii="宋体" w:hAnsi="宋体" w:hint="eastAsia"/>
                <w:sz w:val="24"/>
              </w:rPr>
              <w:t>技术文件，包含但不限于以下内容：</w:t>
            </w:r>
          </w:p>
          <w:p w14:paraId="24F6136D" w14:textId="64BAAE8E" w:rsidR="000B50B9" w:rsidRPr="00231D46" w:rsidRDefault="00320567" w:rsidP="00320567">
            <w:pPr>
              <w:tabs>
                <w:tab w:val="left" w:pos="389"/>
                <w:tab w:val="left" w:pos="840"/>
              </w:tabs>
              <w:spacing w:line="360" w:lineRule="auto"/>
              <w:ind w:left="389" w:hanging="389"/>
              <w:rPr>
                <w:rFonts w:ascii="宋体" w:hAnsi="宋体"/>
                <w:sz w:val="24"/>
              </w:rPr>
            </w:pPr>
            <w:r w:rsidRPr="00231D46">
              <w:rPr>
                <w:rFonts w:ascii="Wingdings" w:hAnsi="Wingdings"/>
                <w:sz w:val="24"/>
              </w:rPr>
              <w:t></w:t>
            </w:r>
            <w:r w:rsidRPr="00231D46">
              <w:rPr>
                <w:rFonts w:ascii="Wingdings" w:hAnsi="Wingdings"/>
                <w:sz w:val="24"/>
              </w:rPr>
              <w:tab/>
            </w:r>
            <w:r w:rsidR="003F39BE" w:rsidRPr="00231D46">
              <w:rPr>
                <w:rFonts w:ascii="宋体" w:hAnsi="宋体" w:hint="eastAsia"/>
                <w:sz w:val="24"/>
              </w:rPr>
              <w:t>技术文件的指引（格式</w:t>
            </w:r>
            <w:r w:rsidR="003F39BE" w:rsidRPr="00231D46">
              <w:rPr>
                <w:rFonts w:ascii="宋体" w:hAnsi="宋体" w:hint="eastAsia"/>
                <w:sz w:val="24"/>
              </w:rPr>
              <w:t>2</w:t>
            </w:r>
            <w:r w:rsidR="003F39BE" w:rsidRPr="00231D46">
              <w:rPr>
                <w:rFonts w:ascii="宋体" w:hAnsi="宋体" w:hint="eastAsia"/>
                <w:sz w:val="24"/>
              </w:rPr>
              <w:t>）</w:t>
            </w:r>
          </w:p>
          <w:p w14:paraId="0F53FF70" w14:textId="31A0110B" w:rsidR="000B50B9" w:rsidRPr="00231D46" w:rsidRDefault="00320567" w:rsidP="00320567">
            <w:pPr>
              <w:tabs>
                <w:tab w:val="left" w:pos="389"/>
                <w:tab w:val="left" w:pos="840"/>
              </w:tabs>
              <w:spacing w:line="360" w:lineRule="auto"/>
              <w:ind w:left="389" w:hanging="389"/>
              <w:rPr>
                <w:rFonts w:ascii="宋体" w:hAnsi="宋体"/>
                <w:sz w:val="24"/>
              </w:rPr>
            </w:pPr>
            <w:r w:rsidRPr="00231D46">
              <w:rPr>
                <w:rFonts w:ascii="Wingdings" w:hAnsi="Wingdings"/>
                <w:sz w:val="24"/>
              </w:rPr>
              <w:t></w:t>
            </w:r>
            <w:r w:rsidRPr="00231D46">
              <w:rPr>
                <w:rFonts w:ascii="Wingdings" w:hAnsi="Wingdings"/>
                <w:sz w:val="24"/>
              </w:rPr>
              <w:tab/>
            </w:r>
            <w:r w:rsidR="003F39BE" w:rsidRPr="00231D46">
              <w:rPr>
                <w:rFonts w:ascii="宋体" w:hAnsi="宋体" w:hint="eastAsia"/>
                <w:sz w:val="24"/>
              </w:rPr>
              <w:t>服务条款响应表（格式</w:t>
            </w:r>
            <w:r w:rsidR="003F39BE" w:rsidRPr="00231D46">
              <w:rPr>
                <w:rFonts w:ascii="宋体" w:hAnsi="宋体" w:hint="eastAsia"/>
                <w:sz w:val="24"/>
              </w:rPr>
              <w:t>2-1</w:t>
            </w:r>
            <w:r w:rsidR="003F39BE" w:rsidRPr="00231D46">
              <w:rPr>
                <w:rFonts w:ascii="宋体" w:hAnsi="宋体" w:hint="eastAsia"/>
                <w:sz w:val="24"/>
              </w:rPr>
              <w:t>）</w:t>
            </w:r>
          </w:p>
          <w:p w14:paraId="247B2010" w14:textId="33DFF3FD" w:rsidR="000B50B9" w:rsidRPr="00231D46" w:rsidRDefault="00320567" w:rsidP="00320567">
            <w:pPr>
              <w:tabs>
                <w:tab w:val="left" w:pos="389"/>
                <w:tab w:val="left" w:pos="840"/>
              </w:tabs>
              <w:spacing w:line="360" w:lineRule="auto"/>
              <w:ind w:left="389" w:hanging="389"/>
              <w:rPr>
                <w:rFonts w:ascii="宋体" w:hAnsi="宋体"/>
                <w:sz w:val="24"/>
              </w:rPr>
            </w:pPr>
            <w:r w:rsidRPr="00231D46">
              <w:rPr>
                <w:rFonts w:ascii="Wingdings" w:hAnsi="Wingdings"/>
                <w:sz w:val="24"/>
              </w:rPr>
              <w:t></w:t>
            </w:r>
            <w:r w:rsidRPr="00231D46">
              <w:rPr>
                <w:rFonts w:ascii="Wingdings" w:hAnsi="Wingdings"/>
                <w:sz w:val="24"/>
              </w:rPr>
              <w:tab/>
            </w:r>
            <w:r w:rsidR="003F39BE" w:rsidRPr="00231D46">
              <w:rPr>
                <w:rFonts w:ascii="宋体" w:hAnsi="宋体" w:hint="eastAsia"/>
                <w:sz w:val="24"/>
              </w:rPr>
              <w:t>服务方案（格式</w:t>
            </w:r>
            <w:r w:rsidR="003F39BE" w:rsidRPr="00231D46">
              <w:rPr>
                <w:rFonts w:ascii="宋体" w:hAnsi="宋体" w:hint="eastAsia"/>
                <w:sz w:val="24"/>
              </w:rPr>
              <w:t>2-2</w:t>
            </w:r>
            <w:r w:rsidR="003F39BE" w:rsidRPr="00231D46">
              <w:rPr>
                <w:rFonts w:ascii="宋体" w:hAnsi="宋体" w:hint="eastAsia"/>
                <w:sz w:val="24"/>
              </w:rPr>
              <w:t>）</w:t>
            </w:r>
          </w:p>
          <w:p w14:paraId="2289DE61" w14:textId="4F9F7889" w:rsidR="000B50B9" w:rsidRPr="00231D46" w:rsidRDefault="00320567" w:rsidP="00320567">
            <w:pPr>
              <w:tabs>
                <w:tab w:val="left" w:pos="389"/>
                <w:tab w:val="left" w:pos="840"/>
              </w:tabs>
              <w:spacing w:line="360" w:lineRule="auto"/>
              <w:ind w:left="389" w:hanging="389"/>
              <w:rPr>
                <w:rFonts w:ascii="宋体" w:hAnsi="宋体"/>
                <w:sz w:val="24"/>
              </w:rPr>
            </w:pPr>
            <w:r w:rsidRPr="00231D46">
              <w:rPr>
                <w:rFonts w:ascii="Wingdings" w:hAnsi="Wingdings"/>
                <w:sz w:val="24"/>
              </w:rPr>
              <w:t></w:t>
            </w:r>
            <w:r w:rsidRPr="00231D46">
              <w:rPr>
                <w:rFonts w:ascii="Wingdings" w:hAnsi="Wingdings"/>
                <w:sz w:val="24"/>
              </w:rPr>
              <w:tab/>
            </w:r>
            <w:r w:rsidR="003F39BE" w:rsidRPr="00231D46">
              <w:rPr>
                <w:rFonts w:ascii="宋体" w:hAnsi="宋体" w:hint="eastAsia"/>
                <w:sz w:val="24"/>
              </w:rPr>
              <w:t>有关知识产权的声明（格式</w:t>
            </w:r>
            <w:r w:rsidR="003F39BE" w:rsidRPr="00231D46">
              <w:rPr>
                <w:rFonts w:ascii="宋体" w:hAnsi="宋体" w:hint="eastAsia"/>
                <w:sz w:val="24"/>
              </w:rPr>
              <w:t>2-3</w:t>
            </w:r>
            <w:r w:rsidR="003F39BE" w:rsidRPr="00231D46">
              <w:rPr>
                <w:rFonts w:ascii="宋体" w:hAnsi="宋体" w:hint="eastAsia"/>
                <w:sz w:val="24"/>
              </w:rPr>
              <w:t>）</w:t>
            </w:r>
          </w:p>
        </w:tc>
      </w:tr>
      <w:tr w:rsidR="00231D46" w:rsidRPr="00231D46" w14:paraId="2A63CCEE" w14:textId="77777777">
        <w:trPr>
          <w:trHeight w:val="375"/>
          <w:jc w:val="center"/>
        </w:trPr>
        <w:tc>
          <w:tcPr>
            <w:tcW w:w="817" w:type="dxa"/>
            <w:vAlign w:val="center"/>
          </w:tcPr>
          <w:p w14:paraId="0C1F69DB" w14:textId="77777777" w:rsidR="000B50B9" w:rsidRPr="00231D46" w:rsidRDefault="003F39BE">
            <w:pPr>
              <w:spacing w:line="360" w:lineRule="auto"/>
              <w:jc w:val="center"/>
              <w:rPr>
                <w:rFonts w:ascii="宋体" w:hAnsi="宋体"/>
                <w:sz w:val="24"/>
              </w:rPr>
            </w:pPr>
            <w:r w:rsidRPr="00231D46">
              <w:rPr>
                <w:rFonts w:ascii="宋体" w:hAnsi="宋体" w:hint="eastAsia"/>
                <w:sz w:val="24"/>
              </w:rPr>
              <w:t>8.1.3</w:t>
            </w:r>
          </w:p>
        </w:tc>
        <w:tc>
          <w:tcPr>
            <w:tcW w:w="1771" w:type="dxa"/>
            <w:vAlign w:val="center"/>
          </w:tcPr>
          <w:p w14:paraId="2C2CBE6B" w14:textId="77777777" w:rsidR="000B50B9" w:rsidRPr="00231D46" w:rsidRDefault="003F39BE">
            <w:pPr>
              <w:spacing w:line="360" w:lineRule="auto"/>
              <w:jc w:val="center"/>
              <w:rPr>
                <w:rFonts w:ascii="宋体" w:hAnsi="宋体"/>
                <w:sz w:val="24"/>
              </w:rPr>
            </w:pPr>
            <w:r w:rsidRPr="00231D46">
              <w:rPr>
                <w:rFonts w:ascii="宋体" w:hAnsi="宋体" w:hint="eastAsia"/>
                <w:sz w:val="24"/>
              </w:rPr>
              <w:t>唱标一览表</w:t>
            </w:r>
          </w:p>
        </w:tc>
        <w:tc>
          <w:tcPr>
            <w:tcW w:w="6603" w:type="dxa"/>
            <w:vAlign w:val="center"/>
          </w:tcPr>
          <w:p w14:paraId="32F63534" w14:textId="3F558A17" w:rsidR="000B50B9" w:rsidRPr="00231D46" w:rsidRDefault="00320567" w:rsidP="00320567">
            <w:pPr>
              <w:tabs>
                <w:tab w:val="left" w:pos="389"/>
                <w:tab w:val="left" w:pos="840"/>
              </w:tabs>
              <w:spacing w:line="360" w:lineRule="auto"/>
              <w:ind w:left="389" w:hanging="389"/>
              <w:rPr>
                <w:rFonts w:ascii="宋体" w:hAnsi="宋体"/>
                <w:sz w:val="24"/>
              </w:rPr>
            </w:pPr>
            <w:r w:rsidRPr="00231D46">
              <w:rPr>
                <w:rFonts w:ascii="Wingdings" w:hAnsi="Wingdings"/>
                <w:sz w:val="24"/>
              </w:rPr>
              <w:t></w:t>
            </w:r>
            <w:r w:rsidRPr="00231D46">
              <w:rPr>
                <w:rFonts w:ascii="Wingdings" w:hAnsi="Wingdings"/>
                <w:sz w:val="24"/>
              </w:rPr>
              <w:tab/>
            </w:r>
            <w:r w:rsidR="003F39BE" w:rsidRPr="00231D46">
              <w:rPr>
                <w:rFonts w:ascii="宋体" w:hAnsi="宋体" w:hint="eastAsia"/>
                <w:sz w:val="24"/>
              </w:rPr>
              <w:t>唱标一览表（</w:t>
            </w:r>
            <w:r w:rsidR="00DA6832" w:rsidRPr="00231D46">
              <w:rPr>
                <w:rFonts w:ascii="宋体" w:hAnsi="宋体" w:hint="eastAsia"/>
                <w:sz w:val="24"/>
              </w:rPr>
              <w:t>按系统</w:t>
            </w:r>
            <w:r w:rsidR="003F39BE" w:rsidRPr="00231D46">
              <w:rPr>
                <w:rFonts w:ascii="宋体" w:hAnsi="宋体" w:hint="eastAsia"/>
                <w:sz w:val="24"/>
              </w:rPr>
              <w:t>格式）</w:t>
            </w:r>
          </w:p>
        </w:tc>
      </w:tr>
      <w:tr w:rsidR="00231D46" w:rsidRPr="00231D46" w14:paraId="348EF475" w14:textId="77777777">
        <w:trPr>
          <w:trHeight w:val="375"/>
          <w:jc w:val="center"/>
        </w:trPr>
        <w:tc>
          <w:tcPr>
            <w:tcW w:w="817" w:type="dxa"/>
            <w:vAlign w:val="center"/>
          </w:tcPr>
          <w:p w14:paraId="51B99369" w14:textId="77777777" w:rsidR="000B50B9" w:rsidRPr="00231D46" w:rsidRDefault="003F39BE">
            <w:pPr>
              <w:spacing w:line="360" w:lineRule="auto"/>
              <w:jc w:val="center"/>
              <w:rPr>
                <w:rFonts w:ascii="宋体" w:hAnsi="宋体"/>
                <w:sz w:val="24"/>
              </w:rPr>
            </w:pPr>
            <w:r w:rsidRPr="00231D46">
              <w:rPr>
                <w:rFonts w:ascii="宋体" w:hAnsi="宋体" w:hint="eastAsia"/>
                <w:sz w:val="24"/>
              </w:rPr>
              <w:t>8.1.4</w:t>
            </w:r>
          </w:p>
        </w:tc>
        <w:tc>
          <w:tcPr>
            <w:tcW w:w="1771" w:type="dxa"/>
            <w:vAlign w:val="center"/>
          </w:tcPr>
          <w:p w14:paraId="575911E3" w14:textId="77777777" w:rsidR="000B50B9" w:rsidRPr="00231D46" w:rsidRDefault="003F39BE">
            <w:pPr>
              <w:spacing w:line="360" w:lineRule="auto"/>
              <w:jc w:val="center"/>
              <w:rPr>
                <w:rFonts w:ascii="宋体" w:hAnsi="宋体"/>
                <w:sz w:val="24"/>
              </w:rPr>
            </w:pPr>
            <w:r w:rsidRPr="00231D46">
              <w:rPr>
                <w:rFonts w:ascii="宋体" w:hAnsi="宋体" w:hint="eastAsia"/>
                <w:sz w:val="24"/>
              </w:rPr>
              <w:t>报价文件</w:t>
            </w:r>
          </w:p>
        </w:tc>
        <w:tc>
          <w:tcPr>
            <w:tcW w:w="6603" w:type="dxa"/>
            <w:vAlign w:val="center"/>
          </w:tcPr>
          <w:p w14:paraId="0F101D24" w14:textId="77777777" w:rsidR="000B50B9" w:rsidRPr="00231D46" w:rsidRDefault="003F39BE">
            <w:pPr>
              <w:tabs>
                <w:tab w:val="left" w:pos="389"/>
              </w:tabs>
              <w:spacing w:line="360" w:lineRule="auto"/>
              <w:jc w:val="left"/>
              <w:rPr>
                <w:rFonts w:ascii="宋体" w:hAnsi="宋体"/>
                <w:sz w:val="24"/>
              </w:rPr>
            </w:pPr>
            <w:r w:rsidRPr="00231D46">
              <w:rPr>
                <w:rFonts w:ascii="宋体" w:hAnsi="宋体" w:hint="eastAsia"/>
                <w:sz w:val="24"/>
              </w:rPr>
              <w:t>投标报价表，包含但不限于以下内容：</w:t>
            </w:r>
          </w:p>
          <w:p w14:paraId="783AA23A" w14:textId="0F6F63D5" w:rsidR="000B50B9" w:rsidRPr="00231D46" w:rsidRDefault="00320567" w:rsidP="00320567">
            <w:pPr>
              <w:tabs>
                <w:tab w:val="left" w:pos="389"/>
                <w:tab w:val="left" w:pos="840"/>
              </w:tabs>
              <w:spacing w:line="360" w:lineRule="auto"/>
              <w:ind w:left="389" w:hanging="389"/>
              <w:rPr>
                <w:rFonts w:ascii="宋体" w:hAnsi="宋体"/>
                <w:sz w:val="24"/>
              </w:rPr>
            </w:pPr>
            <w:r w:rsidRPr="00231D46">
              <w:rPr>
                <w:rFonts w:ascii="Wingdings" w:hAnsi="Wingdings"/>
                <w:sz w:val="24"/>
              </w:rPr>
              <w:t></w:t>
            </w:r>
            <w:r w:rsidRPr="00231D46">
              <w:rPr>
                <w:rFonts w:ascii="Wingdings" w:hAnsi="Wingdings"/>
                <w:sz w:val="24"/>
              </w:rPr>
              <w:tab/>
            </w:r>
            <w:r w:rsidR="003F39BE" w:rsidRPr="00231D46">
              <w:rPr>
                <w:rFonts w:ascii="宋体" w:hAnsi="宋体" w:hint="eastAsia"/>
                <w:sz w:val="24"/>
              </w:rPr>
              <w:t>投标报价总表（格式</w:t>
            </w:r>
            <w:r w:rsidR="003F39BE" w:rsidRPr="00231D46">
              <w:rPr>
                <w:rFonts w:ascii="宋体" w:hAnsi="宋体" w:hint="eastAsia"/>
                <w:sz w:val="24"/>
              </w:rPr>
              <w:t>4-1</w:t>
            </w:r>
            <w:r w:rsidR="003F39BE" w:rsidRPr="00231D46">
              <w:rPr>
                <w:rFonts w:ascii="宋体" w:hAnsi="宋体" w:hint="eastAsia"/>
                <w:sz w:val="24"/>
              </w:rPr>
              <w:t>）</w:t>
            </w:r>
          </w:p>
          <w:p w14:paraId="7C6E7517" w14:textId="29ED4B52" w:rsidR="000B50B9" w:rsidRPr="00231D46" w:rsidRDefault="00320567" w:rsidP="00320567">
            <w:pPr>
              <w:tabs>
                <w:tab w:val="left" w:pos="389"/>
                <w:tab w:val="left" w:pos="840"/>
              </w:tabs>
              <w:spacing w:line="360" w:lineRule="auto"/>
              <w:ind w:left="389" w:hanging="389"/>
              <w:rPr>
                <w:rFonts w:ascii="宋体" w:hAnsi="宋体"/>
                <w:sz w:val="24"/>
              </w:rPr>
            </w:pPr>
            <w:r w:rsidRPr="00231D46">
              <w:rPr>
                <w:rFonts w:ascii="Wingdings" w:hAnsi="Wingdings"/>
                <w:sz w:val="24"/>
              </w:rPr>
              <w:t></w:t>
            </w:r>
            <w:r w:rsidRPr="00231D46">
              <w:rPr>
                <w:rFonts w:ascii="Wingdings" w:hAnsi="Wingdings"/>
                <w:sz w:val="24"/>
              </w:rPr>
              <w:tab/>
            </w:r>
            <w:r w:rsidR="003F39BE" w:rsidRPr="00231D46">
              <w:rPr>
                <w:rFonts w:ascii="宋体" w:hAnsi="宋体" w:hint="eastAsia"/>
                <w:sz w:val="24"/>
              </w:rPr>
              <w:t>投标报价分析表（格式</w:t>
            </w:r>
            <w:r w:rsidR="003F39BE" w:rsidRPr="00231D46">
              <w:rPr>
                <w:rFonts w:ascii="宋体" w:hAnsi="宋体" w:hint="eastAsia"/>
                <w:sz w:val="24"/>
              </w:rPr>
              <w:t>4-2</w:t>
            </w:r>
            <w:r w:rsidR="003F39BE" w:rsidRPr="00231D46">
              <w:rPr>
                <w:rFonts w:ascii="宋体" w:hAnsi="宋体" w:hint="eastAsia"/>
                <w:sz w:val="24"/>
              </w:rPr>
              <w:t>）</w:t>
            </w:r>
          </w:p>
        </w:tc>
      </w:tr>
      <w:tr w:rsidR="00231D46" w:rsidRPr="00231D46" w14:paraId="0143D7D2" w14:textId="77777777">
        <w:trPr>
          <w:trHeight w:val="375"/>
          <w:jc w:val="center"/>
        </w:trPr>
        <w:tc>
          <w:tcPr>
            <w:tcW w:w="817" w:type="dxa"/>
            <w:vAlign w:val="center"/>
          </w:tcPr>
          <w:p w14:paraId="6B450524" w14:textId="77777777" w:rsidR="000B50B9" w:rsidRPr="00231D46" w:rsidRDefault="003F39BE">
            <w:pPr>
              <w:spacing w:line="360" w:lineRule="auto"/>
              <w:jc w:val="center"/>
              <w:rPr>
                <w:rFonts w:ascii="宋体" w:hAnsi="宋体"/>
                <w:sz w:val="24"/>
              </w:rPr>
            </w:pPr>
            <w:r w:rsidRPr="00231D46">
              <w:rPr>
                <w:rFonts w:ascii="宋体" w:hAnsi="宋体" w:hint="eastAsia"/>
                <w:sz w:val="24"/>
              </w:rPr>
              <w:t>10.1</w:t>
            </w:r>
          </w:p>
        </w:tc>
        <w:tc>
          <w:tcPr>
            <w:tcW w:w="1771" w:type="dxa"/>
            <w:vAlign w:val="center"/>
          </w:tcPr>
          <w:p w14:paraId="51E331B6" w14:textId="77777777" w:rsidR="000B50B9" w:rsidRPr="00231D46" w:rsidRDefault="003F39BE">
            <w:pPr>
              <w:spacing w:line="360" w:lineRule="auto"/>
              <w:jc w:val="center"/>
              <w:rPr>
                <w:rFonts w:ascii="宋体" w:hAnsi="宋体"/>
                <w:sz w:val="24"/>
              </w:rPr>
            </w:pPr>
            <w:r w:rsidRPr="00231D46">
              <w:rPr>
                <w:rFonts w:ascii="宋体" w:hAnsi="宋体" w:hint="eastAsia"/>
                <w:sz w:val="24"/>
              </w:rPr>
              <w:t>投标报价货币</w:t>
            </w:r>
          </w:p>
        </w:tc>
        <w:tc>
          <w:tcPr>
            <w:tcW w:w="6603" w:type="dxa"/>
            <w:vAlign w:val="center"/>
          </w:tcPr>
          <w:p w14:paraId="13F6E1DF" w14:textId="77777777" w:rsidR="000B50B9" w:rsidRPr="00231D46" w:rsidRDefault="003F39BE">
            <w:pPr>
              <w:tabs>
                <w:tab w:val="left" w:pos="389"/>
              </w:tabs>
              <w:spacing w:line="360" w:lineRule="auto"/>
              <w:jc w:val="left"/>
              <w:rPr>
                <w:rFonts w:ascii="宋体" w:hAnsi="宋体"/>
                <w:sz w:val="24"/>
              </w:rPr>
            </w:pPr>
            <w:r w:rsidRPr="00231D46">
              <w:rPr>
                <w:rFonts w:ascii="宋体" w:hAnsi="宋体" w:hint="eastAsia"/>
                <w:sz w:val="24"/>
              </w:rPr>
              <w:t>所有投标均应以人民币报价；</w:t>
            </w:r>
          </w:p>
        </w:tc>
      </w:tr>
      <w:tr w:rsidR="00231D46" w:rsidRPr="00231D46" w14:paraId="1919CDD2" w14:textId="77777777">
        <w:trPr>
          <w:trHeight w:val="375"/>
          <w:jc w:val="center"/>
        </w:trPr>
        <w:tc>
          <w:tcPr>
            <w:tcW w:w="817" w:type="dxa"/>
            <w:vAlign w:val="center"/>
          </w:tcPr>
          <w:p w14:paraId="22BB426C" w14:textId="77777777" w:rsidR="000B50B9" w:rsidRPr="00231D46" w:rsidRDefault="003F39BE">
            <w:pPr>
              <w:spacing w:line="360" w:lineRule="auto"/>
              <w:jc w:val="center"/>
              <w:rPr>
                <w:rFonts w:ascii="宋体" w:hAnsi="宋体"/>
                <w:sz w:val="24"/>
              </w:rPr>
            </w:pPr>
            <w:r w:rsidRPr="00231D46">
              <w:rPr>
                <w:rFonts w:ascii="宋体" w:hAnsi="宋体" w:hint="eastAsia"/>
                <w:sz w:val="24"/>
              </w:rPr>
              <w:t>10.2</w:t>
            </w:r>
          </w:p>
        </w:tc>
        <w:tc>
          <w:tcPr>
            <w:tcW w:w="1771" w:type="dxa"/>
            <w:vAlign w:val="center"/>
          </w:tcPr>
          <w:p w14:paraId="04EFE662" w14:textId="77777777" w:rsidR="000B50B9" w:rsidRPr="00231D46" w:rsidRDefault="003F39BE">
            <w:pPr>
              <w:spacing w:line="360" w:lineRule="auto"/>
              <w:jc w:val="center"/>
              <w:rPr>
                <w:rFonts w:ascii="宋体" w:hAnsi="宋体"/>
                <w:sz w:val="24"/>
              </w:rPr>
            </w:pPr>
            <w:r w:rsidRPr="00231D46">
              <w:rPr>
                <w:rFonts w:ascii="宋体" w:hAnsi="宋体" w:hint="eastAsia"/>
                <w:sz w:val="24"/>
              </w:rPr>
              <w:t>报价（要求）</w:t>
            </w:r>
          </w:p>
        </w:tc>
        <w:tc>
          <w:tcPr>
            <w:tcW w:w="6603" w:type="dxa"/>
            <w:vAlign w:val="center"/>
          </w:tcPr>
          <w:p w14:paraId="0265DE9D" w14:textId="77777777" w:rsidR="000B50B9" w:rsidRPr="00231D46" w:rsidRDefault="003F39BE">
            <w:pPr>
              <w:spacing w:line="360" w:lineRule="auto"/>
              <w:rPr>
                <w:rFonts w:ascii="宋体" w:hAnsi="宋体"/>
                <w:sz w:val="24"/>
              </w:rPr>
            </w:pPr>
            <w:r w:rsidRPr="00231D46">
              <w:rPr>
                <w:rFonts w:ascii="宋体" w:hAnsi="宋体" w:hint="eastAsia"/>
                <w:sz w:val="24"/>
              </w:rPr>
              <w:t>详见实质性一览表。</w:t>
            </w:r>
          </w:p>
        </w:tc>
      </w:tr>
      <w:tr w:rsidR="00231D46" w:rsidRPr="00231D46" w14:paraId="6A58647A" w14:textId="77777777">
        <w:trPr>
          <w:trHeight w:val="375"/>
          <w:jc w:val="center"/>
        </w:trPr>
        <w:tc>
          <w:tcPr>
            <w:tcW w:w="817" w:type="dxa"/>
            <w:vAlign w:val="center"/>
          </w:tcPr>
          <w:p w14:paraId="0DF9A389" w14:textId="77777777" w:rsidR="000B50B9" w:rsidRPr="00231D46" w:rsidRDefault="003F39BE">
            <w:pPr>
              <w:spacing w:line="360" w:lineRule="auto"/>
              <w:jc w:val="center"/>
              <w:rPr>
                <w:rFonts w:ascii="宋体" w:hAnsi="宋体"/>
                <w:sz w:val="24"/>
              </w:rPr>
            </w:pPr>
            <w:r w:rsidRPr="00231D46">
              <w:rPr>
                <w:rFonts w:ascii="宋体" w:hAnsi="宋体" w:hint="eastAsia"/>
                <w:sz w:val="24"/>
              </w:rPr>
              <w:t>10. 3</w:t>
            </w:r>
          </w:p>
        </w:tc>
        <w:tc>
          <w:tcPr>
            <w:tcW w:w="1771" w:type="dxa"/>
            <w:vAlign w:val="center"/>
          </w:tcPr>
          <w:p w14:paraId="3D036E03" w14:textId="77777777" w:rsidR="000B50B9" w:rsidRPr="00231D46" w:rsidRDefault="003F39BE">
            <w:pPr>
              <w:spacing w:line="360" w:lineRule="auto"/>
              <w:jc w:val="center"/>
              <w:rPr>
                <w:rFonts w:ascii="宋体" w:hAnsi="宋体"/>
                <w:sz w:val="24"/>
              </w:rPr>
            </w:pPr>
            <w:r w:rsidRPr="00231D46">
              <w:rPr>
                <w:rFonts w:ascii="宋体" w:hAnsi="宋体" w:hint="eastAsia"/>
                <w:sz w:val="24"/>
              </w:rPr>
              <w:t>投标限价</w:t>
            </w:r>
          </w:p>
        </w:tc>
        <w:tc>
          <w:tcPr>
            <w:tcW w:w="6603" w:type="dxa"/>
            <w:vAlign w:val="center"/>
          </w:tcPr>
          <w:p w14:paraId="47A043DE" w14:textId="77777777" w:rsidR="000B50B9" w:rsidRPr="00231D46" w:rsidRDefault="003F39BE">
            <w:pPr>
              <w:spacing w:line="360" w:lineRule="auto"/>
              <w:ind w:left="851" w:hanging="851"/>
              <w:rPr>
                <w:rFonts w:ascii="宋体" w:hAnsi="宋体"/>
                <w:sz w:val="24"/>
              </w:rPr>
            </w:pPr>
            <w:r w:rsidRPr="00231D46">
              <w:rPr>
                <w:rFonts w:ascii="宋体" w:hAnsi="宋体" w:hint="eastAsia"/>
                <w:sz w:val="24"/>
              </w:rPr>
              <w:t>详见实质性一览表。</w:t>
            </w:r>
          </w:p>
        </w:tc>
      </w:tr>
      <w:tr w:rsidR="00231D46" w:rsidRPr="00231D46" w14:paraId="4F528C10" w14:textId="77777777">
        <w:trPr>
          <w:trHeight w:val="375"/>
          <w:jc w:val="center"/>
        </w:trPr>
        <w:tc>
          <w:tcPr>
            <w:tcW w:w="817" w:type="dxa"/>
            <w:vAlign w:val="center"/>
          </w:tcPr>
          <w:p w14:paraId="5C138B70" w14:textId="77777777" w:rsidR="000B50B9" w:rsidRPr="00231D46" w:rsidRDefault="003F39BE">
            <w:pPr>
              <w:spacing w:line="360" w:lineRule="auto"/>
              <w:jc w:val="center"/>
              <w:rPr>
                <w:rFonts w:ascii="宋体" w:hAnsi="宋体"/>
                <w:sz w:val="24"/>
              </w:rPr>
            </w:pPr>
            <w:r w:rsidRPr="00231D46">
              <w:rPr>
                <w:rFonts w:ascii="宋体" w:hAnsi="宋体" w:hint="eastAsia"/>
                <w:sz w:val="24"/>
              </w:rPr>
              <w:t>11.2</w:t>
            </w:r>
          </w:p>
        </w:tc>
        <w:tc>
          <w:tcPr>
            <w:tcW w:w="1771" w:type="dxa"/>
            <w:vAlign w:val="center"/>
          </w:tcPr>
          <w:p w14:paraId="74D92FD6" w14:textId="77777777" w:rsidR="000B50B9" w:rsidRPr="00231D46" w:rsidRDefault="003F39BE">
            <w:pPr>
              <w:spacing w:line="360" w:lineRule="auto"/>
              <w:jc w:val="center"/>
              <w:rPr>
                <w:rFonts w:ascii="宋体" w:hAnsi="宋体"/>
                <w:sz w:val="24"/>
              </w:rPr>
            </w:pPr>
            <w:r w:rsidRPr="00231D46">
              <w:rPr>
                <w:rFonts w:ascii="宋体" w:hAnsi="宋体" w:hint="eastAsia"/>
                <w:sz w:val="24"/>
              </w:rPr>
              <w:t>投标保证金形式</w:t>
            </w:r>
          </w:p>
        </w:tc>
        <w:tc>
          <w:tcPr>
            <w:tcW w:w="6603" w:type="dxa"/>
            <w:vAlign w:val="center"/>
          </w:tcPr>
          <w:p w14:paraId="4B0D1103" w14:textId="77777777" w:rsidR="000B50B9" w:rsidRPr="00231D46" w:rsidRDefault="003F39BE">
            <w:pPr>
              <w:spacing w:line="360" w:lineRule="auto"/>
              <w:rPr>
                <w:rFonts w:ascii="宋体" w:hAnsi="宋体"/>
                <w:sz w:val="24"/>
              </w:rPr>
            </w:pPr>
            <w:r w:rsidRPr="00231D46">
              <w:rPr>
                <w:rFonts w:ascii="宋体" w:hAnsi="宋体" w:hint="eastAsia"/>
                <w:sz w:val="24"/>
              </w:rPr>
              <w:t>■银行电汇（转账）</w:t>
            </w:r>
            <w:r w:rsidRPr="00231D46">
              <w:rPr>
                <w:rFonts w:ascii="宋体" w:hAnsi="宋体" w:hint="eastAsia"/>
                <w:sz w:val="24"/>
              </w:rPr>
              <w:t xml:space="preserve">     </w:t>
            </w:r>
            <w:r w:rsidRPr="00231D46">
              <w:rPr>
                <w:rFonts w:ascii="宋体" w:hAnsi="宋体" w:hint="eastAsia"/>
                <w:sz w:val="24"/>
              </w:rPr>
              <w:t>■银行保函</w:t>
            </w:r>
            <w:r w:rsidRPr="00231D46">
              <w:rPr>
                <w:rFonts w:ascii="宋体" w:hAnsi="宋体" w:hint="eastAsia"/>
                <w:sz w:val="24"/>
              </w:rPr>
              <w:t xml:space="preserve">         </w:t>
            </w:r>
            <w:r w:rsidRPr="00231D46">
              <w:rPr>
                <w:rFonts w:ascii="宋体" w:hAnsi="宋体" w:hint="eastAsia"/>
                <w:sz w:val="24"/>
              </w:rPr>
              <w:t>口其他</w:t>
            </w:r>
          </w:p>
        </w:tc>
      </w:tr>
      <w:tr w:rsidR="00231D46" w:rsidRPr="00231D46" w14:paraId="1CB0DDB4" w14:textId="77777777">
        <w:trPr>
          <w:trHeight w:val="375"/>
          <w:jc w:val="center"/>
        </w:trPr>
        <w:tc>
          <w:tcPr>
            <w:tcW w:w="817" w:type="dxa"/>
            <w:vAlign w:val="center"/>
          </w:tcPr>
          <w:p w14:paraId="2CD411D6" w14:textId="77777777" w:rsidR="000B50B9" w:rsidRPr="00231D46" w:rsidRDefault="003F39BE">
            <w:pPr>
              <w:spacing w:line="360" w:lineRule="auto"/>
              <w:jc w:val="center"/>
              <w:rPr>
                <w:rFonts w:ascii="宋体" w:hAnsi="宋体"/>
                <w:sz w:val="24"/>
              </w:rPr>
            </w:pPr>
            <w:r w:rsidRPr="00231D46">
              <w:rPr>
                <w:rFonts w:ascii="宋体" w:hAnsi="宋体" w:hint="eastAsia"/>
                <w:sz w:val="24"/>
              </w:rPr>
              <w:lastRenderedPageBreak/>
              <w:t>11.4</w:t>
            </w:r>
          </w:p>
        </w:tc>
        <w:tc>
          <w:tcPr>
            <w:tcW w:w="1771" w:type="dxa"/>
            <w:vAlign w:val="center"/>
          </w:tcPr>
          <w:p w14:paraId="5EBD1848" w14:textId="77777777" w:rsidR="000B50B9" w:rsidRPr="00231D46" w:rsidRDefault="003F39BE">
            <w:pPr>
              <w:spacing w:line="360" w:lineRule="auto"/>
              <w:jc w:val="center"/>
              <w:rPr>
                <w:rFonts w:ascii="宋体" w:hAnsi="宋体"/>
                <w:sz w:val="24"/>
              </w:rPr>
            </w:pPr>
            <w:r w:rsidRPr="00231D46">
              <w:rPr>
                <w:rFonts w:ascii="宋体" w:hAnsi="宋体" w:hint="eastAsia"/>
                <w:sz w:val="24"/>
              </w:rPr>
              <w:t>投标保证金金额</w:t>
            </w:r>
          </w:p>
        </w:tc>
        <w:tc>
          <w:tcPr>
            <w:tcW w:w="6603" w:type="dxa"/>
            <w:vAlign w:val="center"/>
          </w:tcPr>
          <w:p w14:paraId="17595E52" w14:textId="5815A550" w:rsidR="000B50B9" w:rsidRPr="00231D46" w:rsidRDefault="003F39BE">
            <w:pPr>
              <w:spacing w:line="360" w:lineRule="auto"/>
              <w:ind w:firstLineChars="200" w:firstLine="480"/>
              <w:rPr>
                <w:rFonts w:ascii="宋体" w:hAnsi="宋体"/>
                <w:sz w:val="24"/>
              </w:rPr>
            </w:pPr>
            <w:r w:rsidRPr="00231D46">
              <w:rPr>
                <w:rFonts w:ascii="宋体" w:hAnsi="宋体" w:hint="eastAsia"/>
                <w:sz w:val="24"/>
              </w:rPr>
              <w:t>人民币</w:t>
            </w:r>
            <w:r w:rsidR="00514518" w:rsidRPr="00231D46">
              <w:rPr>
                <w:rFonts w:ascii="宋体" w:hAnsi="宋体"/>
                <w:sz w:val="24"/>
                <w:u w:val="single"/>
              </w:rPr>
              <w:t>8</w:t>
            </w:r>
            <w:r w:rsidRPr="00231D46">
              <w:rPr>
                <w:rFonts w:ascii="宋体" w:hAnsi="宋体" w:hint="eastAsia"/>
                <w:sz w:val="24"/>
              </w:rPr>
              <w:t>万元。投标保证金的汇款单位名称必须与投标人名称一致，应当从基本账户转出，保证金款项需在投标截止时间前到达招标文件指定账户。</w:t>
            </w:r>
          </w:p>
          <w:p w14:paraId="5A84334C" w14:textId="77777777" w:rsidR="000B50B9" w:rsidRPr="00231D46" w:rsidRDefault="003F39BE">
            <w:pPr>
              <w:spacing w:line="360" w:lineRule="auto"/>
              <w:ind w:firstLineChars="200" w:firstLine="480"/>
              <w:rPr>
                <w:rFonts w:ascii="宋体" w:hAnsi="宋体"/>
                <w:sz w:val="24"/>
              </w:rPr>
            </w:pPr>
            <w:r w:rsidRPr="00231D46">
              <w:rPr>
                <w:rFonts w:ascii="宋体" w:hAnsi="宋体" w:hint="eastAsia"/>
                <w:sz w:val="24"/>
              </w:rPr>
              <w:t>保证金收款账户与购买标书账号一致，详见招标公告。投标人须在汇款用途中准确填写本次招标公告中招标项目编号。</w:t>
            </w:r>
          </w:p>
        </w:tc>
      </w:tr>
      <w:tr w:rsidR="00231D46" w:rsidRPr="00231D46" w14:paraId="3EE8053F" w14:textId="77777777">
        <w:trPr>
          <w:trHeight w:val="375"/>
          <w:jc w:val="center"/>
        </w:trPr>
        <w:tc>
          <w:tcPr>
            <w:tcW w:w="817" w:type="dxa"/>
            <w:vAlign w:val="center"/>
          </w:tcPr>
          <w:p w14:paraId="4835F5DE" w14:textId="77777777" w:rsidR="000B50B9" w:rsidRPr="00231D46" w:rsidRDefault="003F39BE">
            <w:pPr>
              <w:snapToGrid w:val="0"/>
              <w:spacing w:line="312" w:lineRule="auto"/>
              <w:jc w:val="center"/>
              <w:rPr>
                <w:rFonts w:ascii="宋体" w:hAnsi="宋体"/>
                <w:sz w:val="24"/>
              </w:rPr>
            </w:pPr>
            <w:r w:rsidRPr="00231D46">
              <w:rPr>
                <w:rFonts w:ascii="宋体" w:hAnsi="宋体" w:hint="eastAsia"/>
                <w:b/>
                <w:sz w:val="24"/>
              </w:rPr>
              <w:t>---</w:t>
            </w:r>
          </w:p>
        </w:tc>
        <w:tc>
          <w:tcPr>
            <w:tcW w:w="1771" w:type="dxa"/>
            <w:vAlign w:val="center"/>
          </w:tcPr>
          <w:p w14:paraId="59261752" w14:textId="77777777" w:rsidR="000B50B9" w:rsidRPr="00231D46" w:rsidRDefault="003F39BE">
            <w:pPr>
              <w:adjustRightInd w:val="0"/>
              <w:snapToGrid w:val="0"/>
              <w:spacing w:line="312" w:lineRule="auto"/>
              <w:jc w:val="center"/>
              <w:rPr>
                <w:rFonts w:ascii="宋体" w:hAnsi="宋体"/>
                <w:sz w:val="24"/>
              </w:rPr>
            </w:pPr>
            <w:r w:rsidRPr="00231D46">
              <w:rPr>
                <w:rFonts w:ascii="宋体" w:hAnsi="宋体" w:hint="eastAsia"/>
                <w:sz w:val="24"/>
              </w:rPr>
              <w:t>开具保函的银行要求</w:t>
            </w:r>
          </w:p>
        </w:tc>
        <w:tc>
          <w:tcPr>
            <w:tcW w:w="6603" w:type="dxa"/>
            <w:vAlign w:val="center"/>
          </w:tcPr>
          <w:p w14:paraId="25597E2E" w14:textId="77777777" w:rsidR="000B50B9" w:rsidRPr="00231D46" w:rsidRDefault="003F39BE">
            <w:pPr>
              <w:adjustRightInd w:val="0"/>
              <w:snapToGrid w:val="0"/>
              <w:spacing w:line="312" w:lineRule="auto"/>
              <w:ind w:rightChars="50" w:right="105"/>
              <w:rPr>
                <w:rFonts w:ascii="宋体" w:hAnsi="宋体"/>
                <w:sz w:val="24"/>
              </w:rPr>
            </w:pPr>
            <w:r w:rsidRPr="00231D46">
              <w:rPr>
                <w:rFonts w:ascii="宋体" w:hAnsi="宋体"/>
                <w:sz w:val="24"/>
              </w:rPr>
              <w:t>1</w:t>
            </w:r>
            <w:r w:rsidRPr="00231D46">
              <w:rPr>
                <w:rFonts w:ascii="宋体" w:hAnsi="宋体"/>
                <w:sz w:val="24"/>
              </w:rPr>
              <w:t>）投标人出具的投标保函、银行电汇、履约保函等各类保函应从投标人基本账户所属银行或上一级银行开具。</w:t>
            </w:r>
          </w:p>
          <w:p w14:paraId="754A78EF" w14:textId="77777777" w:rsidR="000B50B9" w:rsidRPr="00231D46" w:rsidRDefault="003F39BE">
            <w:pPr>
              <w:adjustRightInd w:val="0"/>
              <w:snapToGrid w:val="0"/>
              <w:spacing w:line="312" w:lineRule="auto"/>
              <w:ind w:rightChars="50" w:right="105"/>
              <w:rPr>
                <w:rFonts w:ascii="宋体" w:hAnsi="宋体"/>
                <w:sz w:val="24"/>
              </w:rPr>
            </w:pPr>
            <w:r w:rsidRPr="00231D46">
              <w:rPr>
                <w:rFonts w:ascii="宋体" w:hAnsi="宋体"/>
                <w:sz w:val="24"/>
              </w:rPr>
              <w:t>2</w:t>
            </w:r>
            <w:r w:rsidRPr="00231D46">
              <w:rPr>
                <w:rFonts w:ascii="宋体" w:hAnsi="宋体"/>
                <w:sz w:val="24"/>
              </w:rPr>
              <w:t>）对于投标保函、履约保函、预付款保函、质量保证金保函等的开立银行，招标人认可并接受的范围如下：</w:t>
            </w:r>
          </w:p>
          <w:p w14:paraId="450E5AF1" w14:textId="77777777" w:rsidR="000B50B9" w:rsidRPr="00231D46" w:rsidRDefault="003F39BE">
            <w:pPr>
              <w:adjustRightInd w:val="0"/>
              <w:snapToGrid w:val="0"/>
              <w:spacing w:line="312" w:lineRule="auto"/>
              <w:ind w:rightChars="50" w:right="105"/>
              <w:rPr>
                <w:rFonts w:ascii="宋体" w:hAnsi="宋体"/>
                <w:sz w:val="24"/>
              </w:rPr>
            </w:pPr>
            <w:r w:rsidRPr="00231D46">
              <w:rPr>
                <w:rFonts w:ascii="宋体" w:hAnsi="宋体" w:hint="eastAsia"/>
                <w:sz w:val="24"/>
              </w:rPr>
              <w:t>（一）政策性银行：国家开发银行、中国进出口银行、中国农业发展银行；</w:t>
            </w:r>
          </w:p>
          <w:p w14:paraId="52C39B9A" w14:textId="77777777" w:rsidR="000B50B9" w:rsidRPr="00231D46" w:rsidRDefault="003F39BE">
            <w:pPr>
              <w:adjustRightInd w:val="0"/>
              <w:snapToGrid w:val="0"/>
              <w:spacing w:line="312" w:lineRule="auto"/>
              <w:ind w:rightChars="50" w:right="105"/>
              <w:rPr>
                <w:rFonts w:ascii="宋体" w:hAnsi="宋体"/>
                <w:sz w:val="24"/>
              </w:rPr>
            </w:pPr>
            <w:r w:rsidRPr="00231D46">
              <w:rPr>
                <w:rFonts w:ascii="宋体" w:hAnsi="宋体" w:hint="eastAsia"/>
                <w:sz w:val="24"/>
              </w:rPr>
              <w:t>（二）大型国有商业银行：中国工商银行、中国农业银行、中国银行、中国建设银行、中国邮政储蓄银行、交通银行；</w:t>
            </w:r>
          </w:p>
          <w:p w14:paraId="35354ACC" w14:textId="77777777" w:rsidR="000B50B9" w:rsidRPr="00231D46" w:rsidRDefault="003F39BE">
            <w:pPr>
              <w:adjustRightInd w:val="0"/>
              <w:snapToGrid w:val="0"/>
              <w:spacing w:line="312" w:lineRule="auto"/>
              <w:ind w:rightChars="50" w:right="105"/>
              <w:rPr>
                <w:rFonts w:ascii="宋体" w:hAnsi="宋体"/>
                <w:sz w:val="24"/>
              </w:rPr>
            </w:pPr>
            <w:r w:rsidRPr="00231D46">
              <w:rPr>
                <w:rFonts w:ascii="宋体" w:hAnsi="宋体" w:hint="eastAsia"/>
                <w:sz w:val="24"/>
              </w:rPr>
              <w:t>（三）全国性股份制商业银行：招商银行、浦发银行、中信银行、中国光大银行、华夏银行、中国民生银行、广发银行、兴业银行、平安银行、恒丰银行、浙商银行、渤海银行等；</w:t>
            </w:r>
          </w:p>
          <w:p w14:paraId="58834482" w14:textId="77777777" w:rsidR="000B50B9" w:rsidRPr="00231D46" w:rsidRDefault="003F39BE">
            <w:pPr>
              <w:adjustRightInd w:val="0"/>
              <w:snapToGrid w:val="0"/>
              <w:spacing w:line="312" w:lineRule="auto"/>
              <w:ind w:rightChars="50" w:right="105"/>
              <w:rPr>
                <w:rFonts w:ascii="宋体" w:hAnsi="宋体"/>
                <w:sz w:val="24"/>
              </w:rPr>
            </w:pPr>
            <w:r w:rsidRPr="00231D46">
              <w:rPr>
                <w:rFonts w:ascii="宋体" w:hAnsi="宋体" w:hint="eastAsia"/>
                <w:sz w:val="24"/>
              </w:rPr>
              <w:t>招标人不接受农村金融机构（信用社）、外资银行、城市商业银行、村镇银行等开立的保函。</w:t>
            </w:r>
          </w:p>
        </w:tc>
      </w:tr>
      <w:tr w:rsidR="00231D46" w:rsidRPr="00231D46" w14:paraId="47FEA4C2" w14:textId="77777777">
        <w:trPr>
          <w:trHeight w:val="375"/>
          <w:jc w:val="center"/>
        </w:trPr>
        <w:tc>
          <w:tcPr>
            <w:tcW w:w="817" w:type="dxa"/>
            <w:vAlign w:val="center"/>
          </w:tcPr>
          <w:p w14:paraId="661E0971" w14:textId="77777777" w:rsidR="000B50B9" w:rsidRPr="00231D46" w:rsidRDefault="003F39BE">
            <w:pPr>
              <w:spacing w:line="360" w:lineRule="auto"/>
              <w:jc w:val="center"/>
              <w:rPr>
                <w:rFonts w:ascii="宋体" w:hAnsi="宋体"/>
                <w:sz w:val="24"/>
              </w:rPr>
            </w:pPr>
            <w:r w:rsidRPr="00231D46">
              <w:rPr>
                <w:rFonts w:ascii="宋体" w:hAnsi="宋体" w:hint="eastAsia"/>
                <w:sz w:val="24"/>
              </w:rPr>
              <w:t>12.1</w:t>
            </w:r>
          </w:p>
        </w:tc>
        <w:tc>
          <w:tcPr>
            <w:tcW w:w="1771" w:type="dxa"/>
            <w:vAlign w:val="center"/>
          </w:tcPr>
          <w:p w14:paraId="295D1FCD" w14:textId="77777777" w:rsidR="000B50B9" w:rsidRPr="00231D46" w:rsidRDefault="003F39BE">
            <w:pPr>
              <w:spacing w:line="360" w:lineRule="auto"/>
              <w:jc w:val="center"/>
              <w:rPr>
                <w:rFonts w:ascii="宋体" w:hAnsi="宋体"/>
                <w:sz w:val="24"/>
              </w:rPr>
            </w:pPr>
            <w:r w:rsidRPr="00231D46">
              <w:rPr>
                <w:rFonts w:ascii="宋体" w:hAnsi="宋体" w:hint="eastAsia"/>
                <w:sz w:val="24"/>
              </w:rPr>
              <w:t>投标有效期</w:t>
            </w:r>
          </w:p>
        </w:tc>
        <w:tc>
          <w:tcPr>
            <w:tcW w:w="6603" w:type="dxa"/>
            <w:vAlign w:val="center"/>
          </w:tcPr>
          <w:p w14:paraId="7499B697" w14:textId="77777777" w:rsidR="000B50B9" w:rsidRPr="00231D46" w:rsidRDefault="003F39BE">
            <w:pPr>
              <w:spacing w:line="360" w:lineRule="auto"/>
              <w:rPr>
                <w:rFonts w:ascii="宋体" w:hAnsi="宋体"/>
                <w:sz w:val="24"/>
              </w:rPr>
            </w:pPr>
            <w:r w:rsidRPr="00231D46">
              <w:rPr>
                <w:rFonts w:ascii="宋体" w:hAnsi="宋体" w:hint="eastAsia"/>
                <w:sz w:val="24"/>
              </w:rPr>
              <w:t>自投标截止时间起</w:t>
            </w:r>
            <w:r w:rsidRPr="00231D46">
              <w:rPr>
                <w:rFonts w:ascii="宋体" w:hAnsi="宋体" w:hint="eastAsia"/>
                <w:sz w:val="24"/>
                <w:u w:val="single"/>
              </w:rPr>
              <w:t>120</w:t>
            </w:r>
            <w:r w:rsidRPr="00231D46">
              <w:rPr>
                <w:rFonts w:ascii="宋体" w:hAnsi="宋体" w:hint="eastAsia"/>
                <w:sz w:val="24"/>
              </w:rPr>
              <w:t>天有效。</w:t>
            </w:r>
          </w:p>
        </w:tc>
      </w:tr>
      <w:tr w:rsidR="00231D46" w:rsidRPr="00231D46" w14:paraId="2106FFEA" w14:textId="77777777">
        <w:trPr>
          <w:trHeight w:val="375"/>
          <w:jc w:val="center"/>
        </w:trPr>
        <w:tc>
          <w:tcPr>
            <w:tcW w:w="817" w:type="dxa"/>
            <w:vAlign w:val="center"/>
          </w:tcPr>
          <w:p w14:paraId="0F038185" w14:textId="77777777" w:rsidR="000B50B9" w:rsidRPr="00231D46" w:rsidRDefault="003F39BE">
            <w:pPr>
              <w:spacing w:line="360" w:lineRule="auto"/>
              <w:jc w:val="center"/>
              <w:rPr>
                <w:rFonts w:ascii="宋体" w:hAnsi="宋体"/>
                <w:sz w:val="24"/>
              </w:rPr>
            </w:pPr>
            <w:r w:rsidRPr="00231D46">
              <w:rPr>
                <w:rFonts w:ascii="宋体" w:hAnsi="宋体" w:hint="eastAsia"/>
                <w:sz w:val="24"/>
              </w:rPr>
              <w:t>第</w:t>
            </w:r>
            <w:r w:rsidRPr="00231D46">
              <w:rPr>
                <w:rFonts w:ascii="宋体" w:hAnsi="宋体" w:hint="eastAsia"/>
                <w:sz w:val="24"/>
              </w:rPr>
              <w:t>1</w:t>
            </w:r>
            <w:r w:rsidRPr="00231D46">
              <w:rPr>
                <w:rFonts w:ascii="宋体" w:hAnsi="宋体"/>
                <w:sz w:val="24"/>
              </w:rPr>
              <w:t>3</w:t>
            </w:r>
            <w:r w:rsidRPr="00231D46">
              <w:rPr>
                <w:rFonts w:ascii="宋体" w:hAnsi="宋体" w:hint="eastAsia"/>
                <w:sz w:val="24"/>
              </w:rPr>
              <w:t>、</w:t>
            </w:r>
            <w:r w:rsidRPr="00231D46">
              <w:rPr>
                <w:rFonts w:ascii="宋体" w:hAnsi="宋体"/>
                <w:sz w:val="24"/>
              </w:rPr>
              <w:t>14</w:t>
            </w:r>
            <w:r w:rsidRPr="00231D46">
              <w:rPr>
                <w:rFonts w:ascii="宋体" w:hAnsi="宋体" w:hint="eastAsia"/>
                <w:sz w:val="24"/>
              </w:rPr>
              <w:t>条</w:t>
            </w:r>
          </w:p>
        </w:tc>
        <w:tc>
          <w:tcPr>
            <w:tcW w:w="1771" w:type="dxa"/>
            <w:vAlign w:val="center"/>
          </w:tcPr>
          <w:p w14:paraId="148C7308" w14:textId="77777777" w:rsidR="000B50B9" w:rsidRPr="00231D46" w:rsidRDefault="003F39BE">
            <w:pPr>
              <w:adjustRightInd w:val="0"/>
              <w:snapToGrid w:val="0"/>
              <w:spacing w:line="360" w:lineRule="auto"/>
              <w:jc w:val="center"/>
              <w:rPr>
                <w:rFonts w:ascii="宋体" w:hAnsi="宋体"/>
                <w:sz w:val="24"/>
              </w:rPr>
            </w:pPr>
            <w:r w:rsidRPr="00231D46">
              <w:rPr>
                <w:rFonts w:ascii="宋体" w:hAnsi="宋体" w:hint="eastAsia"/>
                <w:sz w:val="24"/>
              </w:rPr>
              <w:t>投标文件制作及递交要求</w:t>
            </w:r>
          </w:p>
        </w:tc>
        <w:tc>
          <w:tcPr>
            <w:tcW w:w="6603" w:type="dxa"/>
            <w:vAlign w:val="center"/>
          </w:tcPr>
          <w:p w14:paraId="6B25B7B8" w14:textId="77777777" w:rsidR="000B50B9" w:rsidRPr="00231D46" w:rsidRDefault="003F39BE">
            <w:pPr>
              <w:adjustRightInd w:val="0"/>
              <w:snapToGrid w:val="0"/>
              <w:spacing w:line="360" w:lineRule="auto"/>
              <w:ind w:rightChars="50" w:right="105"/>
              <w:rPr>
                <w:rFonts w:ascii="宋体" w:hAnsi="宋体"/>
                <w:sz w:val="24"/>
              </w:rPr>
            </w:pPr>
            <w:r w:rsidRPr="00231D46">
              <w:rPr>
                <w:rFonts w:ascii="宋体" w:hAnsi="宋体" w:hint="eastAsia"/>
                <w:sz w:val="24"/>
              </w:rPr>
              <w:t>（</w:t>
            </w:r>
            <w:r w:rsidRPr="00231D46">
              <w:rPr>
                <w:rFonts w:ascii="宋体" w:hAnsi="宋体" w:hint="eastAsia"/>
                <w:sz w:val="24"/>
              </w:rPr>
              <w:t>1</w:t>
            </w:r>
            <w:r w:rsidRPr="00231D46">
              <w:rPr>
                <w:rFonts w:ascii="宋体" w:hAnsi="宋体" w:hint="eastAsia"/>
                <w:sz w:val="24"/>
              </w:rPr>
              <w:t>）</w:t>
            </w:r>
            <w:r w:rsidRPr="00231D46">
              <w:rPr>
                <w:rFonts w:ascii="宋体" w:hAnsi="宋体" w:hint="eastAsia"/>
                <w:sz w:val="24"/>
              </w:rPr>
              <w:t xml:space="preserve"> </w:t>
            </w:r>
            <w:r w:rsidRPr="00231D46">
              <w:rPr>
                <w:rFonts w:ascii="宋体" w:hAnsi="宋体" w:hint="eastAsia"/>
                <w:sz w:val="24"/>
              </w:rPr>
              <w:t>本项目实施电子化招投标，</w:t>
            </w:r>
            <w:r w:rsidRPr="00231D46">
              <w:rPr>
                <w:rFonts w:ascii="宋体" w:hAnsi="宋体" w:hint="eastAsia"/>
                <w:sz w:val="24"/>
              </w:rPr>
              <w:t xml:space="preserve"> </w:t>
            </w:r>
            <w:r w:rsidRPr="00231D46">
              <w:rPr>
                <w:rFonts w:ascii="宋体" w:hAnsi="宋体" w:hint="eastAsia"/>
                <w:sz w:val="24"/>
              </w:rPr>
              <w:t>通过深圳能源集团电子招标投标平台（</w:t>
            </w:r>
            <w:r w:rsidRPr="00231D46">
              <w:rPr>
                <w:rFonts w:ascii="宋体" w:hAnsi="宋体" w:hint="eastAsia"/>
                <w:sz w:val="24"/>
              </w:rPr>
              <w:t>https://zb.sec.com.cn/</w:t>
            </w:r>
            <w:r w:rsidRPr="00231D46">
              <w:rPr>
                <w:rFonts w:ascii="宋体" w:hAnsi="宋体" w:hint="eastAsia"/>
                <w:sz w:val="24"/>
              </w:rPr>
              <w:t>）递交投标文件，并以此为准；</w:t>
            </w:r>
          </w:p>
          <w:p w14:paraId="2106086E" w14:textId="77777777" w:rsidR="000B50B9" w:rsidRPr="00231D46" w:rsidRDefault="003F39BE">
            <w:pPr>
              <w:adjustRightInd w:val="0"/>
              <w:snapToGrid w:val="0"/>
              <w:spacing w:line="360" w:lineRule="auto"/>
              <w:ind w:rightChars="50" w:right="105"/>
              <w:rPr>
                <w:rFonts w:ascii="宋体" w:hAnsi="宋体"/>
                <w:b/>
                <w:sz w:val="24"/>
              </w:rPr>
            </w:pPr>
            <w:r w:rsidRPr="00231D46">
              <w:rPr>
                <w:rFonts w:ascii="宋体" w:hAnsi="宋体" w:hint="eastAsia"/>
                <w:sz w:val="24"/>
              </w:rPr>
              <w:t>（</w:t>
            </w:r>
            <w:r w:rsidRPr="00231D46">
              <w:rPr>
                <w:rFonts w:ascii="宋体" w:hAnsi="宋体" w:hint="eastAsia"/>
                <w:sz w:val="24"/>
              </w:rPr>
              <w:t>2</w:t>
            </w:r>
            <w:r w:rsidRPr="00231D46">
              <w:rPr>
                <w:rFonts w:ascii="宋体" w:hAnsi="宋体" w:hint="eastAsia"/>
                <w:sz w:val="24"/>
              </w:rPr>
              <w:t>）为了满足归档要求，请投标人在开标后</w:t>
            </w:r>
            <w:r w:rsidRPr="00231D46">
              <w:rPr>
                <w:rFonts w:ascii="宋体" w:hAnsi="宋体" w:hint="eastAsia"/>
                <w:sz w:val="24"/>
              </w:rPr>
              <w:t xml:space="preserve">3 </w:t>
            </w:r>
            <w:r w:rsidRPr="00231D46">
              <w:rPr>
                <w:rFonts w:ascii="宋体" w:hAnsi="宋体" w:hint="eastAsia"/>
                <w:sz w:val="24"/>
              </w:rPr>
              <w:t>天内邮寄递交</w:t>
            </w:r>
            <w:r w:rsidRPr="00231D46">
              <w:rPr>
                <w:rFonts w:ascii="宋体" w:hAnsi="宋体" w:hint="eastAsia"/>
                <w:b/>
                <w:sz w:val="24"/>
                <w:u w:val="single"/>
              </w:rPr>
              <w:t>一份</w:t>
            </w:r>
            <w:r w:rsidRPr="00231D46">
              <w:rPr>
                <w:rFonts w:ascii="宋体" w:hAnsi="宋体" w:hint="eastAsia"/>
                <w:sz w:val="24"/>
              </w:rPr>
              <w:t>正本纸质投标文件，寄出后向招标人及招标代理以短信或邮件方式提供快递单号。</w:t>
            </w:r>
          </w:p>
          <w:p w14:paraId="7F7E1DBA" w14:textId="77777777" w:rsidR="000B50B9" w:rsidRPr="00231D46" w:rsidRDefault="003F39BE">
            <w:pPr>
              <w:adjustRightInd w:val="0"/>
              <w:snapToGrid w:val="0"/>
              <w:spacing w:line="360" w:lineRule="auto"/>
              <w:ind w:rightChars="50" w:right="105"/>
              <w:rPr>
                <w:rFonts w:ascii="宋体" w:hAnsi="宋体"/>
                <w:sz w:val="24"/>
              </w:rPr>
            </w:pPr>
            <w:r w:rsidRPr="00231D46">
              <w:rPr>
                <w:rFonts w:ascii="宋体" w:hAnsi="宋体" w:hint="eastAsia"/>
                <w:b/>
                <w:sz w:val="24"/>
              </w:rPr>
              <w:t>注意：二</w:t>
            </w:r>
            <w:r w:rsidRPr="00231D46">
              <w:rPr>
                <w:rFonts w:ascii="宋体" w:hAnsi="宋体" w:hint="eastAsia"/>
                <w:b/>
                <w:bCs/>
                <w:sz w:val="24"/>
              </w:rPr>
              <w:t>阶段开标的项目请投标单位在二阶段开标结束后寄出文件，未进入二阶段开标单位的价格标文件不需要邮寄</w:t>
            </w:r>
            <w:r w:rsidRPr="00231D46">
              <w:rPr>
                <w:rFonts w:ascii="宋体" w:hAnsi="宋体" w:hint="eastAsia"/>
                <w:sz w:val="24"/>
              </w:rPr>
              <w:t>。</w:t>
            </w:r>
          </w:p>
          <w:p w14:paraId="24476A7F" w14:textId="38CAEFD9" w:rsidR="00514518" w:rsidRPr="00231D46" w:rsidRDefault="003F39BE">
            <w:pPr>
              <w:adjustRightInd w:val="0"/>
              <w:snapToGrid w:val="0"/>
              <w:spacing w:line="360" w:lineRule="auto"/>
              <w:ind w:rightChars="50" w:right="105"/>
              <w:rPr>
                <w:rFonts w:ascii="宋体" w:hAnsi="宋体"/>
                <w:sz w:val="24"/>
              </w:rPr>
            </w:pPr>
            <w:r w:rsidRPr="00231D46">
              <w:rPr>
                <w:rFonts w:ascii="宋体" w:hAnsi="宋体" w:hint="eastAsia"/>
                <w:sz w:val="24"/>
              </w:rPr>
              <w:t>邮寄地址</w:t>
            </w:r>
            <w:r w:rsidRPr="00231D46">
              <w:rPr>
                <w:rFonts w:ascii="宋体" w:hAnsi="宋体" w:hint="eastAsia"/>
                <w:sz w:val="24"/>
              </w:rPr>
              <w:t>:</w:t>
            </w:r>
            <w:r w:rsidR="00514518" w:rsidRPr="00231D46">
              <w:rPr>
                <w:rFonts w:hint="eastAsia"/>
              </w:rPr>
              <w:t xml:space="preserve"> </w:t>
            </w:r>
            <w:r w:rsidR="00514518" w:rsidRPr="00231D46">
              <w:rPr>
                <w:rFonts w:ascii="宋体" w:hAnsi="宋体" w:hint="eastAsia"/>
                <w:sz w:val="24"/>
                <w:u w:val="single"/>
              </w:rPr>
              <w:t>深圳市福田区振兴路</w:t>
            </w:r>
            <w:r w:rsidR="00514518" w:rsidRPr="00231D46">
              <w:rPr>
                <w:rFonts w:ascii="宋体" w:hAnsi="宋体" w:hint="eastAsia"/>
                <w:sz w:val="24"/>
                <w:u w:val="single"/>
              </w:rPr>
              <w:t>16</w:t>
            </w:r>
            <w:r w:rsidR="00514518" w:rsidRPr="00231D46">
              <w:rPr>
                <w:rFonts w:ascii="宋体" w:hAnsi="宋体" w:hint="eastAsia"/>
                <w:sz w:val="24"/>
                <w:u w:val="single"/>
              </w:rPr>
              <w:t>号康体大厦能源</w:t>
            </w:r>
            <w:r w:rsidR="00514518" w:rsidRPr="00231D46">
              <w:rPr>
                <w:rFonts w:ascii="宋体" w:hAnsi="宋体" w:hint="eastAsia"/>
                <w:sz w:val="24"/>
                <w:u w:val="single"/>
              </w:rPr>
              <w:t>5</w:t>
            </w:r>
            <w:r w:rsidR="00514518" w:rsidRPr="00231D46">
              <w:rPr>
                <w:rFonts w:ascii="宋体" w:hAnsi="宋体" w:hint="eastAsia"/>
                <w:sz w:val="24"/>
                <w:u w:val="single"/>
              </w:rPr>
              <w:t>楼</w:t>
            </w:r>
          </w:p>
          <w:p w14:paraId="62CD62C6" w14:textId="399BF1A4" w:rsidR="000B50B9" w:rsidRPr="00231D46" w:rsidRDefault="003F39BE">
            <w:pPr>
              <w:adjustRightInd w:val="0"/>
              <w:snapToGrid w:val="0"/>
              <w:spacing w:line="360" w:lineRule="auto"/>
              <w:ind w:rightChars="50" w:right="105"/>
              <w:rPr>
                <w:rFonts w:ascii="宋体" w:eastAsia="宋体" w:hAnsi="宋体"/>
                <w:sz w:val="24"/>
              </w:rPr>
            </w:pPr>
            <w:r w:rsidRPr="00231D46">
              <w:rPr>
                <w:rFonts w:ascii="宋体" w:hAnsi="宋体" w:hint="eastAsia"/>
                <w:sz w:val="24"/>
              </w:rPr>
              <w:t>收件人：</w:t>
            </w:r>
            <w:r w:rsidR="00514518" w:rsidRPr="00231D46">
              <w:rPr>
                <w:rFonts w:ascii="宋体" w:hAnsi="宋体" w:hint="eastAsia"/>
                <w:sz w:val="24"/>
                <w:u w:val="single"/>
              </w:rPr>
              <w:t>王工</w:t>
            </w:r>
            <w:r w:rsidR="00514518" w:rsidRPr="00231D46">
              <w:rPr>
                <w:rFonts w:ascii="宋体" w:hAnsi="宋体"/>
                <w:sz w:val="24"/>
              </w:rPr>
              <w:t xml:space="preserve"> </w:t>
            </w:r>
            <w:r w:rsidRPr="00231D46">
              <w:rPr>
                <w:rFonts w:ascii="宋体" w:hAnsi="宋体" w:hint="eastAsia"/>
                <w:sz w:val="24"/>
              </w:rPr>
              <w:t>联系方式：</w:t>
            </w:r>
            <w:r w:rsidR="00514518" w:rsidRPr="00231D46">
              <w:rPr>
                <w:rFonts w:ascii="宋体" w:hAnsi="宋体"/>
                <w:sz w:val="24"/>
                <w:u w:val="single"/>
              </w:rPr>
              <w:t>0755-82663022</w:t>
            </w:r>
          </w:p>
          <w:p w14:paraId="7C53418F" w14:textId="77777777" w:rsidR="000B50B9" w:rsidRPr="00231D46" w:rsidRDefault="003F39BE">
            <w:pPr>
              <w:adjustRightInd w:val="0"/>
              <w:snapToGrid w:val="0"/>
              <w:spacing w:line="360" w:lineRule="auto"/>
              <w:ind w:rightChars="50" w:right="105"/>
              <w:rPr>
                <w:rFonts w:ascii="宋体" w:hAnsi="宋体"/>
                <w:sz w:val="24"/>
              </w:rPr>
            </w:pPr>
            <w:r w:rsidRPr="00231D46">
              <w:rPr>
                <w:rFonts w:ascii="宋体" w:hAnsi="宋体" w:hint="eastAsia"/>
                <w:sz w:val="24"/>
              </w:rPr>
              <w:t>纸质版文件要求：</w:t>
            </w:r>
            <w:r w:rsidRPr="00231D46">
              <w:rPr>
                <w:rFonts w:ascii="宋体" w:hAnsi="宋体" w:hint="eastAsia"/>
                <w:sz w:val="24"/>
              </w:rPr>
              <w:t>1</w:t>
            </w:r>
            <w:r w:rsidRPr="00231D46">
              <w:rPr>
                <w:rFonts w:ascii="宋体" w:hAnsi="宋体" w:hint="eastAsia"/>
                <w:sz w:val="24"/>
              </w:rPr>
              <w:t>）纸质打印由深圳能源集团电子招标投标平台投标文件制作客户端制作生成供打印的</w:t>
            </w:r>
            <w:r w:rsidRPr="00231D46">
              <w:rPr>
                <w:rFonts w:ascii="宋体" w:hAnsi="宋体" w:hint="eastAsia"/>
                <w:sz w:val="24"/>
              </w:rPr>
              <w:t>pdf</w:t>
            </w:r>
            <w:r w:rsidRPr="00231D46">
              <w:rPr>
                <w:rFonts w:ascii="宋体" w:hAnsi="宋体" w:hint="eastAsia"/>
                <w:sz w:val="24"/>
              </w:rPr>
              <w:t>文件（须与</w:t>
            </w:r>
            <w:r w:rsidRPr="00231D46">
              <w:rPr>
                <w:rFonts w:ascii="宋体" w:hAnsi="宋体" w:hint="eastAsia"/>
                <w:sz w:val="24"/>
              </w:rPr>
              <w:lastRenderedPageBreak/>
              <w:t>平台递交的版本一致），装订成册后封面盖章并加盖骑缝章；</w:t>
            </w:r>
            <w:r w:rsidRPr="00231D46">
              <w:rPr>
                <w:rFonts w:ascii="宋体" w:hAnsi="宋体" w:hint="eastAsia"/>
                <w:sz w:val="24"/>
              </w:rPr>
              <w:t>2</w:t>
            </w:r>
            <w:r w:rsidRPr="00231D46">
              <w:rPr>
                <w:rFonts w:ascii="宋体" w:hAnsi="宋体" w:hint="eastAsia"/>
                <w:sz w:val="24"/>
              </w:rPr>
              <w:t>）同时递交电子版（</w:t>
            </w:r>
            <w:r w:rsidRPr="00231D46">
              <w:rPr>
                <w:rFonts w:ascii="宋体" w:hAnsi="宋体" w:hint="eastAsia"/>
                <w:sz w:val="24"/>
              </w:rPr>
              <w:t xml:space="preserve">U </w:t>
            </w:r>
            <w:r w:rsidRPr="00231D46">
              <w:rPr>
                <w:rFonts w:ascii="宋体" w:hAnsi="宋体" w:hint="eastAsia"/>
                <w:sz w:val="24"/>
              </w:rPr>
              <w:t>盘或光盘）投标文件</w:t>
            </w:r>
            <w:r w:rsidRPr="00231D46">
              <w:rPr>
                <w:rFonts w:ascii="宋体" w:hAnsi="宋体" w:hint="eastAsia"/>
                <w:sz w:val="24"/>
              </w:rPr>
              <w:t xml:space="preserve">1 </w:t>
            </w:r>
            <w:r w:rsidRPr="00231D46">
              <w:rPr>
                <w:rFonts w:ascii="宋体" w:hAnsi="宋体" w:hint="eastAsia"/>
                <w:sz w:val="24"/>
              </w:rPr>
              <w:t>份（通过平台投标客户端生成的</w:t>
            </w:r>
            <w:r w:rsidRPr="00231D46">
              <w:rPr>
                <w:rFonts w:ascii="宋体" w:hAnsi="宋体" w:hint="eastAsia"/>
                <w:sz w:val="24"/>
              </w:rPr>
              <w:t>PDF</w:t>
            </w:r>
            <w:r w:rsidRPr="00231D46">
              <w:rPr>
                <w:rFonts w:ascii="宋体" w:hAnsi="宋体" w:hint="eastAsia"/>
                <w:sz w:val="24"/>
              </w:rPr>
              <w:t>文件）；</w:t>
            </w:r>
            <w:r w:rsidRPr="00231D46">
              <w:rPr>
                <w:rFonts w:ascii="宋体" w:hAnsi="宋体" w:hint="eastAsia"/>
                <w:sz w:val="24"/>
              </w:rPr>
              <w:t>3</w:t>
            </w:r>
            <w:r w:rsidRPr="00231D46">
              <w:rPr>
                <w:rFonts w:ascii="宋体" w:hAnsi="宋体" w:hint="eastAsia"/>
                <w:sz w:val="24"/>
              </w:rPr>
              <w:t>）如有图纸和其他文件需提交，请放进</w:t>
            </w:r>
            <w:r w:rsidRPr="00231D46">
              <w:rPr>
                <w:rFonts w:ascii="宋体" w:hAnsi="宋体" w:hint="eastAsia"/>
                <w:sz w:val="24"/>
              </w:rPr>
              <w:t xml:space="preserve">U </w:t>
            </w:r>
            <w:r w:rsidRPr="00231D46">
              <w:rPr>
                <w:rFonts w:ascii="宋体" w:hAnsi="宋体" w:hint="eastAsia"/>
                <w:sz w:val="24"/>
              </w:rPr>
              <w:t>盘或光盘中名为“其他附件”的文件夹中。</w:t>
            </w:r>
          </w:p>
        </w:tc>
      </w:tr>
      <w:tr w:rsidR="00231D46" w:rsidRPr="00231D46" w14:paraId="334C6F63" w14:textId="77777777">
        <w:trPr>
          <w:trHeight w:val="375"/>
          <w:jc w:val="center"/>
        </w:trPr>
        <w:tc>
          <w:tcPr>
            <w:tcW w:w="817" w:type="dxa"/>
            <w:vAlign w:val="center"/>
          </w:tcPr>
          <w:p w14:paraId="24947C51" w14:textId="77777777" w:rsidR="000B50B9" w:rsidRPr="00231D46" w:rsidRDefault="003F39BE">
            <w:pPr>
              <w:spacing w:line="360" w:lineRule="auto"/>
              <w:jc w:val="center"/>
              <w:rPr>
                <w:rFonts w:ascii="宋体" w:hAnsi="宋体"/>
                <w:sz w:val="24"/>
              </w:rPr>
            </w:pPr>
            <w:r w:rsidRPr="00231D46">
              <w:rPr>
                <w:rFonts w:ascii="宋体" w:hAnsi="宋体" w:hint="eastAsia"/>
                <w:sz w:val="24"/>
              </w:rPr>
              <w:lastRenderedPageBreak/>
              <w:t>17</w:t>
            </w:r>
          </w:p>
        </w:tc>
        <w:tc>
          <w:tcPr>
            <w:tcW w:w="1771" w:type="dxa"/>
            <w:vAlign w:val="center"/>
          </w:tcPr>
          <w:p w14:paraId="6F71EDC3" w14:textId="77777777" w:rsidR="000B50B9" w:rsidRPr="00231D46" w:rsidRDefault="003F39BE">
            <w:pPr>
              <w:spacing w:line="360" w:lineRule="auto"/>
              <w:jc w:val="center"/>
              <w:rPr>
                <w:rFonts w:ascii="宋体" w:hAnsi="宋体"/>
                <w:sz w:val="24"/>
              </w:rPr>
            </w:pPr>
            <w:r w:rsidRPr="00231D46">
              <w:rPr>
                <w:rFonts w:ascii="宋体" w:hAnsi="宋体" w:hint="eastAsia"/>
                <w:sz w:val="24"/>
              </w:rPr>
              <w:t>开标方式</w:t>
            </w:r>
          </w:p>
        </w:tc>
        <w:tc>
          <w:tcPr>
            <w:tcW w:w="6603" w:type="dxa"/>
            <w:vAlign w:val="center"/>
          </w:tcPr>
          <w:p w14:paraId="00BB56D7" w14:textId="77777777" w:rsidR="000B50B9" w:rsidRPr="00231D46" w:rsidRDefault="003F39BE">
            <w:pPr>
              <w:spacing w:line="360" w:lineRule="auto"/>
              <w:rPr>
                <w:rFonts w:ascii="宋体" w:hAnsi="宋体"/>
                <w:sz w:val="24"/>
              </w:rPr>
            </w:pPr>
            <w:r w:rsidRPr="00231D46">
              <w:rPr>
                <w:rFonts w:ascii="宋体" w:hAnsi="宋体" w:hint="eastAsia"/>
                <w:sz w:val="24"/>
              </w:rPr>
              <w:t>■一次性开标</w:t>
            </w:r>
          </w:p>
          <w:p w14:paraId="2DFF3978" w14:textId="77777777" w:rsidR="000B50B9" w:rsidRPr="00231D46" w:rsidRDefault="003F39BE">
            <w:pPr>
              <w:spacing w:line="360" w:lineRule="auto"/>
              <w:rPr>
                <w:rFonts w:ascii="宋体" w:hAnsi="宋体"/>
                <w:sz w:val="24"/>
              </w:rPr>
            </w:pPr>
            <w:r w:rsidRPr="00231D46">
              <w:rPr>
                <w:rFonts w:ascii="宋体" w:hAnsi="宋体" w:hint="eastAsia"/>
                <w:b/>
                <w:sz w:val="24"/>
              </w:rPr>
              <w:t>□</w:t>
            </w:r>
            <w:r w:rsidRPr="00231D46">
              <w:rPr>
                <w:rFonts w:ascii="宋体" w:hAnsi="宋体" w:hint="eastAsia"/>
                <w:sz w:val="24"/>
              </w:rPr>
              <w:t>两阶段开标</w:t>
            </w:r>
          </w:p>
        </w:tc>
      </w:tr>
      <w:tr w:rsidR="00231D46" w:rsidRPr="00231D46" w14:paraId="1C565F3D" w14:textId="77777777">
        <w:trPr>
          <w:trHeight w:val="733"/>
          <w:jc w:val="center"/>
        </w:trPr>
        <w:tc>
          <w:tcPr>
            <w:tcW w:w="817" w:type="dxa"/>
            <w:vMerge w:val="restart"/>
            <w:vAlign w:val="center"/>
          </w:tcPr>
          <w:p w14:paraId="1659F030" w14:textId="77777777" w:rsidR="000B50B9" w:rsidRPr="00231D46" w:rsidRDefault="003F39BE">
            <w:pPr>
              <w:spacing w:line="360" w:lineRule="auto"/>
              <w:jc w:val="center"/>
              <w:rPr>
                <w:rFonts w:ascii="宋体" w:hAnsi="宋体"/>
                <w:sz w:val="24"/>
              </w:rPr>
            </w:pPr>
            <w:r w:rsidRPr="00231D46">
              <w:rPr>
                <w:rFonts w:ascii="宋体" w:hAnsi="宋体" w:hint="eastAsia"/>
                <w:sz w:val="24"/>
              </w:rPr>
              <w:t>18.2.1</w:t>
            </w:r>
          </w:p>
        </w:tc>
        <w:tc>
          <w:tcPr>
            <w:tcW w:w="1771" w:type="dxa"/>
            <w:vMerge w:val="restart"/>
            <w:vAlign w:val="center"/>
          </w:tcPr>
          <w:p w14:paraId="13601AA6" w14:textId="77777777" w:rsidR="000B50B9" w:rsidRPr="00231D46" w:rsidRDefault="003F39BE">
            <w:pPr>
              <w:spacing w:line="360" w:lineRule="auto"/>
              <w:jc w:val="center"/>
              <w:rPr>
                <w:rFonts w:ascii="宋体" w:hAnsi="宋体"/>
                <w:sz w:val="24"/>
              </w:rPr>
            </w:pPr>
            <w:r w:rsidRPr="00231D46">
              <w:rPr>
                <w:rFonts w:ascii="宋体" w:hAnsi="宋体" w:hint="eastAsia"/>
                <w:sz w:val="24"/>
              </w:rPr>
              <w:t>开标时间及地点</w:t>
            </w:r>
          </w:p>
        </w:tc>
        <w:tc>
          <w:tcPr>
            <w:tcW w:w="6603" w:type="dxa"/>
            <w:vAlign w:val="center"/>
          </w:tcPr>
          <w:p w14:paraId="68EB0CC9" w14:textId="77777777" w:rsidR="000B50B9" w:rsidRPr="00231D46" w:rsidRDefault="003F39BE">
            <w:pPr>
              <w:adjustRightInd w:val="0"/>
              <w:snapToGrid w:val="0"/>
              <w:spacing w:line="360" w:lineRule="auto"/>
              <w:ind w:rightChars="50" w:right="105"/>
              <w:rPr>
                <w:rFonts w:ascii="宋体" w:hAnsi="宋体"/>
                <w:b/>
                <w:sz w:val="24"/>
              </w:rPr>
            </w:pPr>
            <w:r w:rsidRPr="00231D46">
              <w:rPr>
                <w:rFonts w:ascii="宋体" w:hAnsi="宋体" w:hint="eastAsia"/>
                <w:b/>
                <w:bCs/>
                <w:sz w:val="24"/>
              </w:rPr>
              <w:t>投标人开标前需准备好数字证书（</w:t>
            </w:r>
            <w:r w:rsidRPr="00231D46">
              <w:rPr>
                <w:rFonts w:ascii="宋体" w:hAnsi="宋体" w:hint="eastAsia"/>
                <w:b/>
                <w:bCs/>
                <w:sz w:val="24"/>
              </w:rPr>
              <w:t>CA</w:t>
            </w:r>
            <w:r w:rsidRPr="00231D46">
              <w:rPr>
                <w:rFonts w:ascii="宋体" w:hAnsi="宋体" w:hint="eastAsia"/>
                <w:b/>
                <w:bCs/>
                <w:sz w:val="24"/>
              </w:rPr>
              <w:t>证书）、网络及电脑，开标时登陆深能电子招标平台</w:t>
            </w:r>
            <w:r w:rsidRPr="00231D46">
              <w:rPr>
                <w:rFonts w:ascii="宋体" w:hAnsi="宋体" w:hint="eastAsia"/>
                <w:b/>
                <w:bCs/>
                <w:sz w:val="24"/>
              </w:rPr>
              <w:t>-</w:t>
            </w:r>
            <w:r w:rsidRPr="00231D46">
              <w:rPr>
                <w:rFonts w:ascii="宋体" w:hAnsi="宋体" w:hint="eastAsia"/>
                <w:b/>
                <w:bCs/>
                <w:sz w:val="24"/>
              </w:rPr>
              <w:t>上传投标文件</w:t>
            </w:r>
            <w:r w:rsidRPr="00231D46">
              <w:rPr>
                <w:rFonts w:ascii="宋体" w:hAnsi="宋体" w:hint="eastAsia"/>
                <w:b/>
                <w:bCs/>
                <w:sz w:val="24"/>
              </w:rPr>
              <w:t>-</w:t>
            </w:r>
            <w:r w:rsidRPr="00231D46">
              <w:rPr>
                <w:rFonts w:ascii="宋体" w:hAnsi="宋体" w:hint="eastAsia"/>
                <w:b/>
                <w:bCs/>
                <w:sz w:val="24"/>
              </w:rPr>
              <w:t>项目</w:t>
            </w:r>
            <w:r w:rsidRPr="00231D46">
              <w:rPr>
                <w:rFonts w:ascii="宋体" w:hAnsi="宋体" w:hint="eastAsia"/>
                <w:b/>
                <w:bCs/>
                <w:sz w:val="24"/>
              </w:rPr>
              <w:t>-</w:t>
            </w:r>
            <w:r w:rsidRPr="00231D46">
              <w:rPr>
                <w:rFonts w:ascii="宋体" w:hAnsi="宋体" w:hint="eastAsia"/>
                <w:b/>
                <w:bCs/>
                <w:sz w:val="24"/>
              </w:rPr>
              <w:t>投标人开标大厅</w:t>
            </w:r>
            <w:r w:rsidRPr="00231D46">
              <w:rPr>
                <w:rFonts w:ascii="宋体" w:hAnsi="宋体" w:hint="eastAsia"/>
                <w:b/>
                <w:bCs/>
                <w:sz w:val="24"/>
              </w:rPr>
              <w:t>-</w:t>
            </w:r>
            <w:r w:rsidRPr="00231D46">
              <w:rPr>
                <w:rFonts w:ascii="宋体" w:hAnsi="宋体" w:hint="eastAsia"/>
                <w:b/>
                <w:bCs/>
                <w:sz w:val="24"/>
              </w:rPr>
              <w:t>解密</w:t>
            </w:r>
            <w:r w:rsidRPr="00231D46">
              <w:rPr>
                <w:rFonts w:ascii="宋体" w:hAnsi="宋体" w:hint="eastAsia"/>
                <w:b/>
                <w:bCs/>
                <w:sz w:val="24"/>
              </w:rPr>
              <w:t>-</w:t>
            </w:r>
            <w:r w:rsidRPr="00231D46">
              <w:rPr>
                <w:rFonts w:ascii="宋体" w:hAnsi="宋体" w:hint="eastAsia"/>
                <w:b/>
                <w:bCs/>
                <w:sz w:val="24"/>
              </w:rPr>
              <w:t>看报价（详见《使用系统前必读三》；投标人未在规定的投标截止时间前完成投标文件上传并签到，或加密投标文件解密失败后未及时上传非加密投标文件，均视为投标人放弃投标。</w:t>
            </w:r>
          </w:p>
        </w:tc>
      </w:tr>
      <w:tr w:rsidR="00231D46" w:rsidRPr="00231D46" w14:paraId="6E06E5D1" w14:textId="77777777">
        <w:trPr>
          <w:trHeight w:val="733"/>
          <w:jc w:val="center"/>
        </w:trPr>
        <w:tc>
          <w:tcPr>
            <w:tcW w:w="817" w:type="dxa"/>
            <w:vMerge/>
            <w:vAlign w:val="center"/>
          </w:tcPr>
          <w:p w14:paraId="38906BA5" w14:textId="77777777" w:rsidR="000B50B9" w:rsidRPr="00231D46" w:rsidRDefault="000B50B9">
            <w:pPr>
              <w:spacing w:line="360" w:lineRule="auto"/>
              <w:jc w:val="center"/>
              <w:rPr>
                <w:rFonts w:ascii="宋体" w:hAnsi="宋体"/>
                <w:sz w:val="24"/>
              </w:rPr>
            </w:pPr>
          </w:p>
        </w:tc>
        <w:tc>
          <w:tcPr>
            <w:tcW w:w="1771" w:type="dxa"/>
            <w:vMerge/>
            <w:vAlign w:val="center"/>
          </w:tcPr>
          <w:p w14:paraId="177E7388" w14:textId="77777777" w:rsidR="000B50B9" w:rsidRPr="00231D46" w:rsidRDefault="000B50B9">
            <w:pPr>
              <w:spacing w:line="360" w:lineRule="auto"/>
              <w:jc w:val="center"/>
              <w:rPr>
                <w:rFonts w:ascii="宋体" w:hAnsi="宋体"/>
                <w:sz w:val="24"/>
              </w:rPr>
            </w:pPr>
          </w:p>
        </w:tc>
        <w:tc>
          <w:tcPr>
            <w:tcW w:w="6603" w:type="dxa"/>
            <w:vAlign w:val="center"/>
          </w:tcPr>
          <w:p w14:paraId="6922F308" w14:textId="77777777" w:rsidR="000B50B9" w:rsidRPr="00231D46" w:rsidRDefault="003F39BE">
            <w:pPr>
              <w:adjustRightInd w:val="0"/>
              <w:snapToGrid w:val="0"/>
              <w:spacing w:line="360" w:lineRule="auto"/>
              <w:ind w:rightChars="50" w:right="105"/>
              <w:rPr>
                <w:rFonts w:ascii="宋体" w:hAnsi="宋体"/>
                <w:b/>
                <w:sz w:val="24"/>
              </w:rPr>
            </w:pPr>
            <w:r w:rsidRPr="00231D46">
              <w:rPr>
                <w:rFonts w:ascii="宋体" w:hAnsi="宋体" w:hint="eastAsia"/>
                <w:b/>
                <w:sz w:val="24"/>
              </w:rPr>
              <w:t>第一阶段开标：</w:t>
            </w:r>
          </w:p>
          <w:p w14:paraId="7CD276CF" w14:textId="77777777" w:rsidR="000B50B9" w:rsidRPr="00231D46" w:rsidRDefault="003F39BE">
            <w:pPr>
              <w:adjustRightInd w:val="0"/>
              <w:snapToGrid w:val="0"/>
              <w:spacing w:line="360" w:lineRule="auto"/>
              <w:ind w:rightChars="50" w:right="105"/>
              <w:rPr>
                <w:rFonts w:ascii="宋体" w:hAnsi="宋体"/>
                <w:sz w:val="24"/>
              </w:rPr>
            </w:pPr>
            <w:r w:rsidRPr="00231D46">
              <w:rPr>
                <w:rFonts w:ascii="宋体" w:hAnsi="宋体" w:hint="eastAsia"/>
                <w:sz w:val="24"/>
              </w:rPr>
              <w:t>时间：详见招标公告；</w:t>
            </w:r>
          </w:p>
          <w:p w14:paraId="3124DB89" w14:textId="77777777" w:rsidR="000B50B9" w:rsidRPr="00231D46" w:rsidRDefault="003F39BE">
            <w:pPr>
              <w:spacing w:line="360" w:lineRule="auto"/>
              <w:rPr>
                <w:rFonts w:ascii="宋体" w:hAnsi="宋体"/>
                <w:sz w:val="24"/>
              </w:rPr>
            </w:pPr>
            <w:r w:rsidRPr="00231D46">
              <w:rPr>
                <w:rFonts w:ascii="宋体" w:hAnsi="宋体" w:hint="eastAsia"/>
                <w:sz w:val="24"/>
              </w:rPr>
              <w:t>地点：深圳能源集团电子招标平台</w:t>
            </w:r>
          </w:p>
        </w:tc>
      </w:tr>
      <w:tr w:rsidR="00231D46" w:rsidRPr="00231D46" w14:paraId="30A0DFFA" w14:textId="77777777">
        <w:trPr>
          <w:trHeight w:val="654"/>
          <w:jc w:val="center"/>
        </w:trPr>
        <w:tc>
          <w:tcPr>
            <w:tcW w:w="817" w:type="dxa"/>
            <w:vMerge/>
            <w:vAlign w:val="center"/>
          </w:tcPr>
          <w:p w14:paraId="19AB74F8" w14:textId="77777777" w:rsidR="000B50B9" w:rsidRPr="00231D46" w:rsidRDefault="000B50B9">
            <w:pPr>
              <w:spacing w:line="360" w:lineRule="auto"/>
              <w:jc w:val="center"/>
              <w:rPr>
                <w:rFonts w:ascii="宋体" w:hAnsi="宋体"/>
                <w:sz w:val="24"/>
              </w:rPr>
            </w:pPr>
          </w:p>
        </w:tc>
        <w:tc>
          <w:tcPr>
            <w:tcW w:w="1771" w:type="dxa"/>
            <w:vMerge/>
            <w:vAlign w:val="center"/>
          </w:tcPr>
          <w:p w14:paraId="61B31340" w14:textId="77777777" w:rsidR="000B50B9" w:rsidRPr="00231D46" w:rsidRDefault="000B50B9">
            <w:pPr>
              <w:spacing w:line="360" w:lineRule="auto"/>
              <w:jc w:val="center"/>
              <w:rPr>
                <w:rFonts w:ascii="宋体" w:hAnsi="宋体"/>
                <w:sz w:val="24"/>
              </w:rPr>
            </w:pPr>
          </w:p>
        </w:tc>
        <w:tc>
          <w:tcPr>
            <w:tcW w:w="6603" w:type="dxa"/>
            <w:vAlign w:val="center"/>
          </w:tcPr>
          <w:p w14:paraId="2DF67131" w14:textId="77777777" w:rsidR="000B50B9" w:rsidRPr="00231D46" w:rsidRDefault="003F39BE">
            <w:pPr>
              <w:adjustRightInd w:val="0"/>
              <w:snapToGrid w:val="0"/>
              <w:spacing w:line="360" w:lineRule="auto"/>
              <w:ind w:rightChars="50" w:right="105"/>
              <w:rPr>
                <w:rFonts w:ascii="宋体" w:hAnsi="宋体"/>
                <w:b/>
                <w:sz w:val="24"/>
              </w:rPr>
            </w:pPr>
            <w:r w:rsidRPr="00231D46">
              <w:rPr>
                <w:rFonts w:ascii="宋体" w:hAnsi="宋体" w:hint="eastAsia"/>
                <w:b/>
                <w:sz w:val="24"/>
              </w:rPr>
              <w:t>第二阶段开标（仅在以上勾选“两阶段开标”时有效）：</w:t>
            </w:r>
          </w:p>
          <w:p w14:paraId="626130B4" w14:textId="77777777" w:rsidR="000B50B9" w:rsidRPr="00231D46" w:rsidRDefault="003F39BE">
            <w:pPr>
              <w:adjustRightInd w:val="0"/>
              <w:snapToGrid w:val="0"/>
              <w:spacing w:line="360" w:lineRule="auto"/>
              <w:ind w:rightChars="50" w:right="105"/>
              <w:rPr>
                <w:rFonts w:ascii="宋体" w:hAnsi="宋体"/>
                <w:sz w:val="24"/>
              </w:rPr>
            </w:pPr>
            <w:r w:rsidRPr="00231D46">
              <w:rPr>
                <w:rFonts w:ascii="宋体" w:hAnsi="宋体" w:hint="eastAsia"/>
                <w:sz w:val="24"/>
              </w:rPr>
              <w:t>时间：第一阶段评标结束</w:t>
            </w:r>
            <w:r w:rsidRPr="00231D46">
              <w:rPr>
                <w:rFonts w:ascii="宋体" w:hAnsi="宋体" w:hint="eastAsia"/>
                <w:b/>
                <w:sz w:val="24"/>
              </w:rPr>
              <w:t>（第一阶段开标结束后投标人须保持通讯畅通，并做好二阶段开标准备）</w:t>
            </w:r>
            <w:r w:rsidRPr="00231D46">
              <w:rPr>
                <w:rFonts w:ascii="宋体" w:hAnsi="宋体" w:hint="eastAsia"/>
                <w:sz w:val="24"/>
              </w:rPr>
              <w:t>；</w:t>
            </w:r>
          </w:p>
          <w:p w14:paraId="4596434E" w14:textId="77777777" w:rsidR="000B50B9" w:rsidRPr="00231D46" w:rsidRDefault="003F39BE">
            <w:pPr>
              <w:spacing w:line="360" w:lineRule="auto"/>
              <w:rPr>
                <w:rFonts w:ascii="宋体" w:hAnsi="宋体"/>
                <w:sz w:val="24"/>
              </w:rPr>
            </w:pPr>
            <w:r w:rsidRPr="00231D46">
              <w:rPr>
                <w:rFonts w:ascii="宋体" w:hAnsi="宋体" w:hint="eastAsia"/>
                <w:sz w:val="24"/>
              </w:rPr>
              <w:t>地点：深圳能源集团电子招标平台；</w:t>
            </w:r>
          </w:p>
        </w:tc>
      </w:tr>
      <w:tr w:rsidR="00231D46" w:rsidRPr="00231D46" w14:paraId="7A5F0CE7" w14:textId="77777777">
        <w:trPr>
          <w:trHeight w:val="132"/>
          <w:jc w:val="center"/>
        </w:trPr>
        <w:tc>
          <w:tcPr>
            <w:tcW w:w="817" w:type="dxa"/>
            <w:vAlign w:val="center"/>
          </w:tcPr>
          <w:p w14:paraId="26BD4F17" w14:textId="77777777" w:rsidR="000B50B9" w:rsidRPr="00231D46" w:rsidRDefault="003F39BE">
            <w:pPr>
              <w:spacing w:line="360" w:lineRule="auto"/>
              <w:jc w:val="center"/>
              <w:rPr>
                <w:rFonts w:ascii="宋体" w:hAnsi="宋体"/>
                <w:sz w:val="24"/>
              </w:rPr>
            </w:pPr>
            <w:r w:rsidRPr="00231D46">
              <w:rPr>
                <w:rFonts w:ascii="宋体" w:hAnsi="宋体" w:hint="eastAsia"/>
                <w:sz w:val="24"/>
              </w:rPr>
              <w:t>19.1</w:t>
            </w:r>
          </w:p>
        </w:tc>
        <w:tc>
          <w:tcPr>
            <w:tcW w:w="1771" w:type="dxa"/>
            <w:vAlign w:val="center"/>
          </w:tcPr>
          <w:p w14:paraId="478FF3F5" w14:textId="77777777" w:rsidR="000B50B9" w:rsidRPr="00231D46" w:rsidRDefault="003F39BE">
            <w:pPr>
              <w:spacing w:line="360" w:lineRule="auto"/>
              <w:jc w:val="center"/>
              <w:rPr>
                <w:rFonts w:ascii="宋体" w:hAnsi="宋体"/>
                <w:sz w:val="24"/>
              </w:rPr>
            </w:pPr>
            <w:r w:rsidRPr="00231D46">
              <w:rPr>
                <w:rFonts w:ascii="宋体" w:hAnsi="宋体" w:hint="eastAsia"/>
                <w:sz w:val="24"/>
              </w:rPr>
              <w:t>拒收投标文件</w:t>
            </w:r>
          </w:p>
        </w:tc>
        <w:tc>
          <w:tcPr>
            <w:tcW w:w="6603" w:type="dxa"/>
            <w:vAlign w:val="center"/>
          </w:tcPr>
          <w:p w14:paraId="788EC63B" w14:textId="77777777" w:rsidR="000B50B9" w:rsidRPr="00231D46" w:rsidRDefault="003F39BE">
            <w:pPr>
              <w:adjustRightInd w:val="0"/>
              <w:snapToGrid w:val="0"/>
              <w:spacing w:line="360" w:lineRule="auto"/>
              <w:ind w:rightChars="50" w:right="105"/>
              <w:rPr>
                <w:rFonts w:ascii="宋体" w:hAnsi="宋体"/>
                <w:sz w:val="24"/>
              </w:rPr>
            </w:pPr>
            <w:r w:rsidRPr="00231D46">
              <w:rPr>
                <w:rFonts w:ascii="宋体" w:hAnsi="宋体" w:hint="eastAsia"/>
                <w:sz w:val="24"/>
              </w:rPr>
              <w:t>出现以下情况之一，招标人将拒收投标文件：</w:t>
            </w:r>
          </w:p>
          <w:p w14:paraId="1857C989" w14:textId="77777777" w:rsidR="000B50B9" w:rsidRPr="00231D46" w:rsidRDefault="003F39BE">
            <w:pPr>
              <w:adjustRightInd w:val="0"/>
              <w:snapToGrid w:val="0"/>
              <w:spacing w:line="360" w:lineRule="auto"/>
              <w:ind w:rightChars="50" w:right="105"/>
              <w:rPr>
                <w:rFonts w:ascii="宋体" w:hAnsi="宋体"/>
                <w:sz w:val="24"/>
              </w:rPr>
            </w:pPr>
            <w:r w:rsidRPr="00231D46">
              <w:rPr>
                <w:rFonts w:ascii="宋体" w:hAnsi="宋体" w:hint="eastAsia"/>
                <w:sz w:val="24"/>
              </w:rPr>
              <w:t>（</w:t>
            </w:r>
            <w:r w:rsidRPr="00231D46">
              <w:rPr>
                <w:rFonts w:ascii="宋体" w:hAnsi="宋体" w:hint="eastAsia"/>
                <w:sz w:val="24"/>
              </w:rPr>
              <w:t>1</w:t>
            </w:r>
            <w:r w:rsidRPr="00231D46">
              <w:rPr>
                <w:rFonts w:ascii="宋体" w:hAnsi="宋体" w:hint="eastAsia"/>
                <w:sz w:val="24"/>
              </w:rPr>
              <w:t>）逾期送达或未送达指定地点的。</w:t>
            </w:r>
          </w:p>
          <w:p w14:paraId="7ADB493C" w14:textId="77777777" w:rsidR="000B50B9" w:rsidRPr="00231D46" w:rsidRDefault="003F39BE">
            <w:pPr>
              <w:adjustRightInd w:val="0"/>
              <w:snapToGrid w:val="0"/>
              <w:spacing w:line="360" w:lineRule="auto"/>
              <w:ind w:rightChars="50" w:right="105"/>
              <w:rPr>
                <w:rFonts w:ascii="宋体" w:hAnsi="宋体"/>
                <w:sz w:val="24"/>
              </w:rPr>
            </w:pPr>
            <w:r w:rsidRPr="00231D46">
              <w:rPr>
                <w:rFonts w:ascii="宋体" w:hAnsi="宋体" w:hint="eastAsia"/>
                <w:sz w:val="24"/>
              </w:rPr>
              <w:t>（</w:t>
            </w:r>
            <w:r w:rsidRPr="00231D46">
              <w:rPr>
                <w:rFonts w:ascii="宋体" w:hAnsi="宋体" w:hint="eastAsia"/>
                <w:sz w:val="24"/>
              </w:rPr>
              <w:t>2</w:t>
            </w:r>
            <w:r w:rsidRPr="00231D46">
              <w:rPr>
                <w:rFonts w:ascii="宋体" w:hAnsi="宋体" w:hint="eastAsia"/>
                <w:sz w:val="24"/>
              </w:rPr>
              <w:t>）未通过正规渠道获取招标文件的投标人，所提交的投标文件。</w:t>
            </w:r>
          </w:p>
          <w:p w14:paraId="4995730A" w14:textId="77777777" w:rsidR="000B50B9" w:rsidRPr="00231D46" w:rsidRDefault="003F39BE">
            <w:pPr>
              <w:adjustRightInd w:val="0"/>
              <w:snapToGrid w:val="0"/>
              <w:spacing w:line="360" w:lineRule="auto"/>
              <w:ind w:rightChars="50" w:right="105"/>
              <w:rPr>
                <w:rFonts w:ascii="宋体" w:hAnsi="宋体"/>
                <w:sz w:val="24"/>
              </w:rPr>
            </w:pPr>
            <w:r w:rsidRPr="00231D46">
              <w:rPr>
                <w:rFonts w:ascii="宋体" w:hAnsi="宋体" w:hint="eastAsia"/>
                <w:sz w:val="24"/>
              </w:rPr>
              <w:t>（</w:t>
            </w:r>
            <w:r w:rsidRPr="00231D46">
              <w:rPr>
                <w:rFonts w:ascii="宋体" w:hAnsi="宋体" w:hint="eastAsia"/>
                <w:sz w:val="24"/>
              </w:rPr>
              <w:t>3</w:t>
            </w:r>
            <w:r w:rsidRPr="00231D46">
              <w:rPr>
                <w:rFonts w:ascii="宋体" w:hAnsi="宋体" w:hint="eastAsia"/>
                <w:sz w:val="24"/>
              </w:rPr>
              <w:t>）</w:t>
            </w:r>
            <w:r w:rsidRPr="00231D46">
              <w:rPr>
                <w:rFonts w:ascii="宋体" w:hAnsi="宋体" w:hint="eastAsia"/>
                <w:sz w:val="24"/>
              </w:rPr>
              <w:t xml:space="preserve"> </w:t>
            </w:r>
            <w:r w:rsidRPr="00231D46">
              <w:rPr>
                <w:rFonts w:ascii="宋体" w:hAnsi="宋体" w:hint="eastAsia"/>
                <w:sz w:val="24"/>
              </w:rPr>
              <w:t>通过公告与招标文件规定以外的方式递交投标文件的。</w:t>
            </w:r>
          </w:p>
          <w:p w14:paraId="056B245F" w14:textId="77777777" w:rsidR="000B50B9" w:rsidRPr="00231D46" w:rsidRDefault="003F39BE">
            <w:pPr>
              <w:adjustRightInd w:val="0"/>
              <w:snapToGrid w:val="0"/>
              <w:spacing w:line="360" w:lineRule="auto"/>
              <w:ind w:rightChars="50" w:right="105"/>
              <w:rPr>
                <w:rFonts w:ascii="宋体" w:hAnsi="宋体"/>
                <w:sz w:val="24"/>
              </w:rPr>
            </w:pPr>
            <w:r w:rsidRPr="00231D46">
              <w:rPr>
                <w:rFonts w:ascii="宋体" w:hAnsi="宋体" w:hint="eastAsia"/>
                <w:sz w:val="24"/>
              </w:rPr>
              <w:t>（</w:t>
            </w:r>
            <w:r w:rsidRPr="00231D46">
              <w:rPr>
                <w:rFonts w:ascii="宋体" w:hAnsi="宋体" w:hint="eastAsia"/>
                <w:sz w:val="24"/>
              </w:rPr>
              <w:t>4</w:t>
            </w:r>
            <w:r w:rsidRPr="00231D46">
              <w:rPr>
                <w:rFonts w:ascii="宋体" w:hAnsi="宋体" w:hint="eastAsia"/>
                <w:sz w:val="24"/>
              </w:rPr>
              <w:t>）在投标截止时间前，未能在深圳能源集团电子招标投标平台完成电子版投标文件传输递交的。</w:t>
            </w:r>
          </w:p>
        </w:tc>
      </w:tr>
      <w:tr w:rsidR="00231D46" w:rsidRPr="00231D46" w14:paraId="0C0BDC4D" w14:textId="77777777">
        <w:trPr>
          <w:trHeight w:val="132"/>
          <w:jc w:val="center"/>
        </w:trPr>
        <w:tc>
          <w:tcPr>
            <w:tcW w:w="817" w:type="dxa"/>
            <w:vAlign w:val="center"/>
          </w:tcPr>
          <w:p w14:paraId="2B7EE332" w14:textId="77777777" w:rsidR="000B50B9" w:rsidRPr="00231D46" w:rsidRDefault="003F39BE">
            <w:pPr>
              <w:spacing w:line="360" w:lineRule="auto"/>
              <w:jc w:val="center"/>
              <w:rPr>
                <w:rFonts w:ascii="宋体" w:hAnsi="宋体"/>
                <w:sz w:val="24"/>
              </w:rPr>
            </w:pPr>
            <w:r w:rsidRPr="00231D46">
              <w:rPr>
                <w:rFonts w:ascii="宋体" w:hAnsi="宋体" w:hint="eastAsia"/>
                <w:sz w:val="24"/>
              </w:rPr>
              <w:t>2</w:t>
            </w:r>
            <w:r w:rsidRPr="00231D46">
              <w:rPr>
                <w:rFonts w:ascii="宋体" w:hAnsi="宋体"/>
                <w:sz w:val="24"/>
              </w:rPr>
              <w:t>4.7</w:t>
            </w:r>
            <w:r w:rsidRPr="00231D46">
              <w:rPr>
                <w:rFonts w:ascii="宋体" w:hAnsi="宋体" w:hint="eastAsia"/>
                <w:sz w:val="24"/>
              </w:rPr>
              <w:t>、</w:t>
            </w:r>
            <w:r w:rsidRPr="00231D46">
              <w:rPr>
                <w:rFonts w:ascii="宋体" w:hAnsi="宋体" w:hint="eastAsia"/>
                <w:sz w:val="24"/>
              </w:rPr>
              <w:t>2</w:t>
            </w:r>
            <w:r w:rsidRPr="00231D46">
              <w:rPr>
                <w:rFonts w:ascii="宋体" w:hAnsi="宋体"/>
                <w:sz w:val="24"/>
              </w:rPr>
              <w:t>4.8</w:t>
            </w:r>
          </w:p>
        </w:tc>
        <w:tc>
          <w:tcPr>
            <w:tcW w:w="1771" w:type="dxa"/>
            <w:vAlign w:val="center"/>
          </w:tcPr>
          <w:p w14:paraId="3DDEB095" w14:textId="77777777" w:rsidR="000B50B9" w:rsidRPr="00231D46" w:rsidRDefault="003F39BE">
            <w:pPr>
              <w:spacing w:line="360" w:lineRule="auto"/>
              <w:jc w:val="center"/>
              <w:rPr>
                <w:rFonts w:ascii="宋体" w:hAnsi="宋体"/>
                <w:sz w:val="24"/>
              </w:rPr>
            </w:pPr>
            <w:r w:rsidRPr="00231D46">
              <w:rPr>
                <w:rFonts w:ascii="宋体" w:hAnsi="宋体" w:hint="eastAsia"/>
                <w:sz w:val="24"/>
              </w:rPr>
              <w:t>评标价格的修正</w:t>
            </w:r>
          </w:p>
        </w:tc>
        <w:tc>
          <w:tcPr>
            <w:tcW w:w="6603" w:type="dxa"/>
            <w:vAlign w:val="center"/>
          </w:tcPr>
          <w:p w14:paraId="23291F8B" w14:textId="77777777" w:rsidR="000B50B9" w:rsidRPr="00231D46" w:rsidRDefault="003F39BE">
            <w:pPr>
              <w:spacing w:line="360" w:lineRule="auto"/>
              <w:rPr>
                <w:rFonts w:ascii="宋体" w:hAnsi="宋体"/>
                <w:sz w:val="24"/>
              </w:rPr>
            </w:pPr>
            <w:r w:rsidRPr="00231D46">
              <w:rPr>
                <w:rFonts w:ascii="宋体" w:hAnsi="宋体" w:hint="eastAsia"/>
                <w:sz w:val="24"/>
              </w:rPr>
              <w:t>24.2</w:t>
            </w:r>
            <w:r w:rsidRPr="00231D46">
              <w:rPr>
                <w:rFonts w:ascii="宋体" w:hAnsi="宋体" w:hint="eastAsia"/>
                <w:sz w:val="24"/>
              </w:rPr>
              <w:t>及</w:t>
            </w:r>
            <w:r w:rsidRPr="00231D46">
              <w:rPr>
                <w:rFonts w:ascii="宋体" w:hAnsi="宋体" w:hint="eastAsia"/>
                <w:sz w:val="24"/>
              </w:rPr>
              <w:t>24.3</w:t>
            </w:r>
            <w:r w:rsidRPr="00231D46">
              <w:rPr>
                <w:rFonts w:ascii="宋体" w:hAnsi="宋体" w:hint="eastAsia"/>
                <w:sz w:val="24"/>
              </w:rPr>
              <w:t>修正幅度总和小于或等于投标报价</w:t>
            </w:r>
            <w:r w:rsidRPr="00231D46">
              <w:rPr>
                <w:rFonts w:ascii="宋体" w:hAnsi="宋体"/>
                <w:sz w:val="24"/>
              </w:rPr>
              <w:t>5</w:t>
            </w:r>
            <w:r w:rsidRPr="00231D46">
              <w:rPr>
                <w:rFonts w:ascii="宋体" w:hAnsi="宋体" w:hint="eastAsia"/>
                <w:sz w:val="24"/>
              </w:rPr>
              <w:t>%</w:t>
            </w:r>
            <w:r w:rsidRPr="00231D46">
              <w:rPr>
                <w:rFonts w:ascii="宋体" w:hAnsi="宋体" w:hint="eastAsia"/>
                <w:sz w:val="24"/>
              </w:rPr>
              <w:t>时，投标人需承诺在投标报价不变的情况下，对需要进行修正的部分进行调整，满足招标要求。否则，价格得分为</w:t>
            </w:r>
            <w:r w:rsidRPr="00231D46">
              <w:rPr>
                <w:rFonts w:ascii="宋体" w:hAnsi="宋体" w:hint="eastAsia"/>
                <w:sz w:val="24"/>
              </w:rPr>
              <w:t>0</w:t>
            </w:r>
            <w:r w:rsidRPr="00231D46">
              <w:rPr>
                <w:rFonts w:ascii="宋体" w:hAnsi="宋体" w:hint="eastAsia"/>
                <w:sz w:val="24"/>
              </w:rPr>
              <w:t>分，且其价格不计</w:t>
            </w:r>
            <w:r w:rsidRPr="00231D46">
              <w:rPr>
                <w:rFonts w:ascii="宋体" w:hAnsi="宋体" w:hint="eastAsia"/>
                <w:sz w:val="24"/>
              </w:rPr>
              <w:lastRenderedPageBreak/>
              <w:t>入基准值计算。</w:t>
            </w:r>
          </w:p>
          <w:p w14:paraId="7BABE20C" w14:textId="77777777" w:rsidR="000B50B9" w:rsidRPr="00231D46" w:rsidRDefault="003F39BE">
            <w:pPr>
              <w:spacing w:line="360" w:lineRule="auto"/>
              <w:rPr>
                <w:rFonts w:ascii="宋体" w:hAnsi="宋体"/>
                <w:sz w:val="24"/>
              </w:rPr>
            </w:pPr>
            <w:r w:rsidRPr="00231D46">
              <w:rPr>
                <w:rFonts w:ascii="宋体" w:hAnsi="宋体" w:hint="eastAsia"/>
                <w:sz w:val="24"/>
              </w:rPr>
              <w:t>24.2</w:t>
            </w:r>
            <w:r w:rsidRPr="00231D46">
              <w:rPr>
                <w:rFonts w:ascii="宋体" w:hAnsi="宋体" w:hint="eastAsia"/>
                <w:sz w:val="24"/>
              </w:rPr>
              <w:t>及</w:t>
            </w:r>
            <w:r w:rsidRPr="00231D46">
              <w:rPr>
                <w:rFonts w:ascii="宋体" w:hAnsi="宋体" w:hint="eastAsia"/>
                <w:sz w:val="24"/>
              </w:rPr>
              <w:t>24.3</w:t>
            </w:r>
            <w:r w:rsidRPr="00231D46">
              <w:rPr>
                <w:rFonts w:ascii="宋体" w:hAnsi="宋体" w:hint="eastAsia"/>
                <w:sz w:val="24"/>
              </w:rPr>
              <w:t>修正幅度总和大于投标报价</w:t>
            </w:r>
            <w:r w:rsidRPr="00231D46">
              <w:rPr>
                <w:rFonts w:ascii="宋体" w:hAnsi="宋体"/>
                <w:sz w:val="24"/>
              </w:rPr>
              <w:t>5</w:t>
            </w:r>
            <w:r w:rsidRPr="00231D46">
              <w:rPr>
                <w:rFonts w:ascii="宋体" w:hAnsi="宋体" w:hint="eastAsia"/>
                <w:sz w:val="24"/>
              </w:rPr>
              <w:t>%</w:t>
            </w:r>
            <w:r w:rsidRPr="00231D46">
              <w:rPr>
                <w:rFonts w:ascii="宋体" w:hAnsi="宋体" w:hint="eastAsia"/>
                <w:sz w:val="24"/>
              </w:rPr>
              <w:t>时，价格得分为</w:t>
            </w:r>
            <w:r w:rsidRPr="00231D46">
              <w:rPr>
                <w:rFonts w:ascii="宋体" w:hAnsi="宋体" w:hint="eastAsia"/>
                <w:sz w:val="24"/>
              </w:rPr>
              <w:t>0</w:t>
            </w:r>
            <w:r w:rsidRPr="00231D46">
              <w:rPr>
                <w:rFonts w:ascii="宋体" w:hAnsi="宋体" w:hint="eastAsia"/>
                <w:sz w:val="24"/>
              </w:rPr>
              <w:t>分，且其价格不计入基准值计算。</w:t>
            </w:r>
          </w:p>
        </w:tc>
      </w:tr>
      <w:tr w:rsidR="00231D46" w:rsidRPr="00231D46" w14:paraId="5454D91D" w14:textId="77777777">
        <w:trPr>
          <w:trHeight w:val="375"/>
          <w:jc w:val="center"/>
        </w:trPr>
        <w:tc>
          <w:tcPr>
            <w:tcW w:w="817" w:type="dxa"/>
            <w:vAlign w:val="center"/>
          </w:tcPr>
          <w:p w14:paraId="3E0F25DA" w14:textId="77777777" w:rsidR="000B50B9" w:rsidRPr="00231D46" w:rsidRDefault="003F39BE">
            <w:pPr>
              <w:spacing w:line="360" w:lineRule="auto"/>
              <w:jc w:val="center"/>
              <w:rPr>
                <w:rFonts w:ascii="宋体" w:hAnsi="宋体"/>
                <w:sz w:val="24"/>
              </w:rPr>
            </w:pPr>
            <w:r w:rsidRPr="00231D46">
              <w:rPr>
                <w:rFonts w:ascii="宋体" w:hAnsi="宋体" w:hint="eastAsia"/>
                <w:sz w:val="24"/>
              </w:rPr>
              <w:lastRenderedPageBreak/>
              <w:t>28.1</w:t>
            </w:r>
          </w:p>
        </w:tc>
        <w:tc>
          <w:tcPr>
            <w:tcW w:w="1771" w:type="dxa"/>
            <w:vAlign w:val="center"/>
          </w:tcPr>
          <w:p w14:paraId="662BF8A8" w14:textId="77777777" w:rsidR="000B50B9" w:rsidRPr="00231D46" w:rsidRDefault="003F39BE">
            <w:pPr>
              <w:adjustRightInd w:val="0"/>
              <w:snapToGrid w:val="0"/>
              <w:spacing w:line="360" w:lineRule="auto"/>
              <w:jc w:val="center"/>
              <w:rPr>
                <w:rFonts w:ascii="宋体" w:hAnsi="宋体"/>
                <w:sz w:val="24"/>
              </w:rPr>
            </w:pPr>
            <w:r w:rsidRPr="00231D46">
              <w:rPr>
                <w:rFonts w:ascii="宋体" w:hAnsi="宋体" w:hint="eastAsia"/>
                <w:sz w:val="24"/>
              </w:rPr>
              <w:t>招标结果公示时间</w:t>
            </w:r>
          </w:p>
        </w:tc>
        <w:tc>
          <w:tcPr>
            <w:tcW w:w="6603" w:type="dxa"/>
            <w:vAlign w:val="center"/>
          </w:tcPr>
          <w:p w14:paraId="3FEF246A" w14:textId="77777777" w:rsidR="000B50B9" w:rsidRPr="00231D46" w:rsidRDefault="003F39BE">
            <w:pPr>
              <w:adjustRightInd w:val="0"/>
              <w:snapToGrid w:val="0"/>
              <w:spacing w:line="360" w:lineRule="auto"/>
              <w:ind w:rightChars="50" w:right="105"/>
              <w:rPr>
                <w:rFonts w:ascii="宋体" w:hAnsi="宋体"/>
                <w:sz w:val="24"/>
              </w:rPr>
            </w:pPr>
            <w:r w:rsidRPr="00231D46">
              <w:rPr>
                <w:rFonts w:ascii="宋体" w:hAnsi="宋体" w:hint="eastAsia"/>
                <w:sz w:val="24"/>
              </w:rPr>
              <w:t>评标结果将在“深能招标平台”及公告发布媒介同时公示</w:t>
            </w:r>
            <w:r w:rsidRPr="00231D46">
              <w:rPr>
                <w:rFonts w:ascii="宋体" w:hAnsi="宋体" w:hint="eastAsia"/>
                <w:sz w:val="24"/>
              </w:rPr>
              <w:t>3</w:t>
            </w:r>
            <w:r w:rsidRPr="00231D46">
              <w:rPr>
                <w:rFonts w:ascii="宋体" w:hAnsi="宋体" w:hint="eastAsia"/>
                <w:sz w:val="24"/>
              </w:rPr>
              <w:t>个日历日。</w:t>
            </w:r>
          </w:p>
        </w:tc>
      </w:tr>
      <w:tr w:rsidR="00231D46" w:rsidRPr="00231D46" w14:paraId="3088A488" w14:textId="77777777">
        <w:trPr>
          <w:trHeight w:val="375"/>
          <w:jc w:val="center"/>
        </w:trPr>
        <w:tc>
          <w:tcPr>
            <w:tcW w:w="817" w:type="dxa"/>
            <w:vAlign w:val="center"/>
          </w:tcPr>
          <w:p w14:paraId="561A08DF" w14:textId="77777777" w:rsidR="000B50B9" w:rsidRPr="00231D46" w:rsidRDefault="003F39BE">
            <w:pPr>
              <w:spacing w:line="360" w:lineRule="auto"/>
              <w:jc w:val="center"/>
              <w:rPr>
                <w:rFonts w:ascii="宋体" w:hAnsi="宋体"/>
                <w:sz w:val="24"/>
              </w:rPr>
            </w:pPr>
            <w:r w:rsidRPr="00231D46">
              <w:rPr>
                <w:rFonts w:ascii="宋体" w:hAnsi="宋体" w:hint="eastAsia"/>
                <w:sz w:val="24"/>
              </w:rPr>
              <w:t>31.2</w:t>
            </w:r>
          </w:p>
        </w:tc>
        <w:tc>
          <w:tcPr>
            <w:tcW w:w="1771" w:type="dxa"/>
            <w:vAlign w:val="center"/>
          </w:tcPr>
          <w:p w14:paraId="3FD33CF6" w14:textId="77777777" w:rsidR="000B50B9" w:rsidRPr="00231D46" w:rsidRDefault="003F39BE">
            <w:pPr>
              <w:adjustRightInd w:val="0"/>
              <w:snapToGrid w:val="0"/>
              <w:spacing w:line="360" w:lineRule="auto"/>
              <w:jc w:val="center"/>
              <w:rPr>
                <w:rFonts w:ascii="宋体" w:hAnsi="宋体"/>
                <w:sz w:val="24"/>
              </w:rPr>
            </w:pPr>
            <w:r w:rsidRPr="00231D46">
              <w:rPr>
                <w:rFonts w:ascii="宋体" w:hAnsi="宋体" w:hint="eastAsia"/>
                <w:sz w:val="24"/>
              </w:rPr>
              <w:t>合同签署</w:t>
            </w:r>
          </w:p>
        </w:tc>
        <w:tc>
          <w:tcPr>
            <w:tcW w:w="6603" w:type="dxa"/>
            <w:vAlign w:val="center"/>
          </w:tcPr>
          <w:p w14:paraId="25D67D10" w14:textId="77777777" w:rsidR="000B50B9" w:rsidRPr="00231D46" w:rsidRDefault="003F39BE">
            <w:pPr>
              <w:spacing w:line="360" w:lineRule="auto"/>
              <w:ind w:left="-36"/>
              <w:rPr>
                <w:rFonts w:ascii="宋体" w:hAnsi="宋体"/>
                <w:sz w:val="24"/>
              </w:rPr>
            </w:pPr>
            <w:r w:rsidRPr="00231D46">
              <w:rPr>
                <w:rFonts w:ascii="宋体" w:hAnsi="宋体" w:hint="eastAsia"/>
                <w:sz w:val="24"/>
              </w:rPr>
              <w:t>本项目发出中标通知书</w:t>
            </w:r>
            <w:r w:rsidRPr="00231D46">
              <w:rPr>
                <w:rFonts w:ascii="宋体" w:hAnsi="宋体" w:hint="eastAsia"/>
                <w:sz w:val="24"/>
              </w:rPr>
              <w:t>30</w:t>
            </w:r>
            <w:r w:rsidRPr="00231D46">
              <w:rPr>
                <w:rFonts w:ascii="宋体" w:hAnsi="宋体" w:hint="eastAsia"/>
                <w:sz w:val="24"/>
              </w:rPr>
              <w:t>日内，由深圳能源集团股份有限公司置业管理分公司与中标人签订书面合同</w:t>
            </w:r>
          </w:p>
        </w:tc>
      </w:tr>
      <w:tr w:rsidR="00231D46" w:rsidRPr="00231D46" w14:paraId="5F92EABE" w14:textId="77777777">
        <w:trPr>
          <w:trHeight w:val="1077"/>
          <w:jc w:val="center"/>
        </w:trPr>
        <w:tc>
          <w:tcPr>
            <w:tcW w:w="817" w:type="dxa"/>
            <w:vMerge w:val="restart"/>
            <w:vAlign w:val="center"/>
          </w:tcPr>
          <w:p w14:paraId="051CC775" w14:textId="77777777" w:rsidR="000B50B9" w:rsidRPr="00231D46" w:rsidRDefault="003F39BE">
            <w:pPr>
              <w:spacing w:line="360" w:lineRule="auto"/>
              <w:jc w:val="center"/>
              <w:rPr>
                <w:rFonts w:ascii="宋体" w:hAnsi="宋体"/>
                <w:b/>
                <w:sz w:val="24"/>
              </w:rPr>
            </w:pPr>
            <w:r w:rsidRPr="00231D46">
              <w:rPr>
                <w:rFonts w:ascii="宋体" w:hAnsi="宋体" w:hint="eastAsia"/>
                <w:b/>
                <w:sz w:val="24"/>
              </w:rPr>
              <w:t>---</w:t>
            </w:r>
          </w:p>
        </w:tc>
        <w:tc>
          <w:tcPr>
            <w:tcW w:w="1771" w:type="dxa"/>
            <w:vMerge w:val="restart"/>
            <w:vAlign w:val="center"/>
          </w:tcPr>
          <w:p w14:paraId="3C1C8302" w14:textId="77777777" w:rsidR="000B50B9" w:rsidRPr="00231D46" w:rsidRDefault="003F39BE">
            <w:pPr>
              <w:adjustRightInd w:val="0"/>
              <w:snapToGrid w:val="0"/>
              <w:spacing w:line="360" w:lineRule="auto"/>
              <w:jc w:val="center"/>
              <w:rPr>
                <w:rFonts w:ascii="宋体" w:hAnsi="宋体"/>
                <w:b/>
                <w:sz w:val="24"/>
              </w:rPr>
            </w:pPr>
            <w:r w:rsidRPr="00231D46">
              <w:rPr>
                <w:rFonts w:ascii="宋体" w:hAnsi="宋体" w:hint="eastAsia"/>
                <w:b/>
                <w:sz w:val="24"/>
              </w:rPr>
              <w:t>关于招标代理服务费及发票的重要说明</w:t>
            </w:r>
          </w:p>
        </w:tc>
        <w:tc>
          <w:tcPr>
            <w:tcW w:w="6603" w:type="dxa"/>
            <w:vAlign w:val="center"/>
          </w:tcPr>
          <w:p w14:paraId="2CDAC3B6" w14:textId="77777777" w:rsidR="000B50B9" w:rsidRPr="00231D46" w:rsidRDefault="003F39BE">
            <w:pPr>
              <w:adjustRightInd w:val="0"/>
              <w:snapToGrid w:val="0"/>
              <w:spacing w:line="360" w:lineRule="auto"/>
              <w:ind w:rightChars="50" w:right="105"/>
              <w:rPr>
                <w:rFonts w:ascii="宋体" w:hAnsi="宋体"/>
                <w:b/>
                <w:sz w:val="24"/>
              </w:rPr>
            </w:pPr>
            <w:r w:rsidRPr="00231D46">
              <w:rPr>
                <w:rFonts w:ascii="宋体" w:hAnsi="宋体" w:hint="eastAsia"/>
                <w:b/>
                <w:sz w:val="24"/>
              </w:rPr>
              <w:t>□本项目不需要缴纳中标服务费</w:t>
            </w:r>
          </w:p>
        </w:tc>
      </w:tr>
      <w:tr w:rsidR="00231D46" w:rsidRPr="00231D46" w14:paraId="77B8F009" w14:textId="77777777">
        <w:trPr>
          <w:trHeight w:val="1691"/>
          <w:jc w:val="center"/>
        </w:trPr>
        <w:tc>
          <w:tcPr>
            <w:tcW w:w="817" w:type="dxa"/>
            <w:vMerge/>
            <w:vAlign w:val="center"/>
          </w:tcPr>
          <w:p w14:paraId="22445BC2" w14:textId="77777777" w:rsidR="000B50B9" w:rsidRPr="00231D46" w:rsidRDefault="000B50B9">
            <w:pPr>
              <w:spacing w:line="360" w:lineRule="auto"/>
              <w:jc w:val="center"/>
              <w:rPr>
                <w:rFonts w:ascii="宋体" w:hAnsi="宋体"/>
                <w:b/>
                <w:sz w:val="24"/>
              </w:rPr>
            </w:pPr>
          </w:p>
        </w:tc>
        <w:tc>
          <w:tcPr>
            <w:tcW w:w="1771" w:type="dxa"/>
            <w:vMerge/>
            <w:vAlign w:val="center"/>
          </w:tcPr>
          <w:p w14:paraId="3380E80F" w14:textId="77777777" w:rsidR="000B50B9" w:rsidRPr="00231D46" w:rsidRDefault="000B50B9">
            <w:pPr>
              <w:adjustRightInd w:val="0"/>
              <w:snapToGrid w:val="0"/>
              <w:spacing w:line="360" w:lineRule="auto"/>
              <w:jc w:val="center"/>
              <w:rPr>
                <w:rFonts w:ascii="宋体" w:hAnsi="宋体"/>
                <w:b/>
                <w:sz w:val="24"/>
              </w:rPr>
            </w:pPr>
          </w:p>
        </w:tc>
        <w:tc>
          <w:tcPr>
            <w:tcW w:w="6603" w:type="dxa"/>
            <w:vAlign w:val="center"/>
          </w:tcPr>
          <w:p w14:paraId="73536555" w14:textId="77777777" w:rsidR="00513523" w:rsidRPr="00231D46" w:rsidRDefault="003F39BE">
            <w:pPr>
              <w:adjustRightInd w:val="0"/>
              <w:snapToGrid w:val="0"/>
              <w:spacing w:line="360" w:lineRule="auto"/>
              <w:ind w:rightChars="50" w:right="105"/>
              <w:rPr>
                <w:rFonts w:ascii="宋体" w:hAnsi="宋体"/>
                <w:b/>
                <w:sz w:val="24"/>
              </w:rPr>
            </w:pPr>
            <w:r w:rsidRPr="00231D46">
              <w:rPr>
                <w:rFonts w:ascii="宋体" w:hAnsi="宋体" w:hint="eastAsia"/>
                <w:sz w:val="24"/>
              </w:rPr>
              <w:t>■</w:t>
            </w:r>
            <w:r w:rsidRPr="00231D46">
              <w:rPr>
                <w:rFonts w:ascii="宋体" w:hAnsi="宋体" w:hint="eastAsia"/>
                <w:b/>
                <w:sz w:val="24"/>
              </w:rPr>
              <w:t>本项目需要缴纳中标服务费，</w:t>
            </w:r>
            <w:r w:rsidR="00514518" w:rsidRPr="00231D46">
              <w:rPr>
                <w:rFonts w:ascii="宋体" w:hAnsi="宋体" w:hint="eastAsia"/>
                <w:b/>
                <w:sz w:val="24"/>
                <w:u w:val="single"/>
              </w:rPr>
              <w:t>以中标价（运营管理费）为基数</w:t>
            </w:r>
            <w:r w:rsidR="00514518" w:rsidRPr="00231D46">
              <w:rPr>
                <w:rFonts w:ascii="宋体" w:hAnsi="宋体" w:hint="eastAsia"/>
                <w:b/>
                <w:sz w:val="24"/>
              </w:rPr>
              <w:t>，</w:t>
            </w:r>
            <w:r w:rsidRPr="00231D46">
              <w:rPr>
                <w:rFonts w:ascii="宋体" w:hAnsi="宋体" w:hint="eastAsia"/>
                <w:b/>
                <w:sz w:val="24"/>
              </w:rPr>
              <w:t>相关收费标准详见第二册第三章第一节第</w:t>
            </w:r>
            <w:r w:rsidRPr="00231D46">
              <w:rPr>
                <w:rFonts w:ascii="宋体" w:hAnsi="宋体" w:hint="eastAsia"/>
                <w:b/>
                <w:sz w:val="24"/>
              </w:rPr>
              <w:t>3</w:t>
            </w:r>
            <w:r w:rsidRPr="00231D46">
              <w:rPr>
                <w:rFonts w:ascii="宋体" w:hAnsi="宋体" w:hint="eastAsia"/>
                <w:b/>
                <w:sz w:val="24"/>
              </w:rPr>
              <w:t>条</w:t>
            </w:r>
            <w:r w:rsidRPr="00231D46">
              <w:rPr>
                <w:rFonts w:ascii="宋体" w:hAnsi="宋体" w:hint="eastAsia"/>
                <w:b/>
                <w:sz w:val="24"/>
              </w:rPr>
              <w:t>/</w:t>
            </w:r>
            <w:r w:rsidRPr="00231D46">
              <w:rPr>
                <w:rFonts w:ascii="宋体" w:hAnsi="宋体" w:hint="eastAsia"/>
                <w:b/>
                <w:sz w:val="24"/>
              </w:rPr>
              <w:t>投标费用；</w:t>
            </w:r>
          </w:p>
          <w:p w14:paraId="3C2FE812" w14:textId="2E91FA1E" w:rsidR="000B50B9" w:rsidRPr="00231D46" w:rsidRDefault="003F39BE">
            <w:pPr>
              <w:adjustRightInd w:val="0"/>
              <w:snapToGrid w:val="0"/>
              <w:spacing w:line="360" w:lineRule="auto"/>
              <w:ind w:rightChars="50" w:right="105"/>
              <w:rPr>
                <w:rFonts w:ascii="宋体" w:hAnsi="宋体"/>
                <w:b/>
                <w:sz w:val="24"/>
              </w:rPr>
            </w:pPr>
            <w:r w:rsidRPr="00231D46">
              <w:rPr>
                <w:rFonts w:ascii="宋体" w:hAnsi="宋体" w:hint="eastAsia"/>
                <w:b/>
                <w:sz w:val="24"/>
              </w:rPr>
              <w:t>关于招标代理费发票：招标代理人将根据投标人在深能电子招投标平台填写的单位信息开具招标代理服务费增值税专用发票（电子票），发票开具后发送到投标人指定联系人邮箱；发票一经开具将不予更换，请投标人仔细填写相关信息。</w:t>
            </w:r>
          </w:p>
          <w:p w14:paraId="14E6DCFF" w14:textId="77777777" w:rsidR="000B50B9" w:rsidRPr="00231D46" w:rsidRDefault="003F39BE">
            <w:pPr>
              <w:adjustRightInd w:val="0"/>
              <w:snapToGrid w:val="0"/>
              <w:spacing w:line="360" w:lineRule="auto"/>
              <w:ind w:rightChars="50" w:right="105"/>
              <w:rPr>
                <w:rFonts w:ascii="宋体" w:hAnsi="宋体"/>
                <w:b/>
                <w:sz w:val="24"/>
              </w:rPr>
            </w:pPr>
            <w:r w:rsidRPr="00231D46">
              <w:rPr>
                <w:rFonts w:ascii="宋体" w:hAnsi="宋体" w:hint="eastAsia"/>
                <w:b/>
                <w:sz w:val="24"/>
              </w:rPr>
              <w:t>发票相关事宜，请联系：</w:t>
            </w:r>
            <w:r w:rsidRPr="00231D46">
              <w:rPr>
                <w:rFonts w:ascii="宋体" w:hAnsi="宋体" w:hint="eastAsia"/>
                <w:b/>
                <w:sz w:val="24"/>
              </w:rPr>
              <w:t>0</w:t>
            </w:r>
            <w:r w:rsidRPr="00231D46">
              <w:rPr>
                <w:rFonts w:ascii="宋体" w:hAnsi="宋体"/>
                <w:b/>
                <w:sz w:val="24"/>
              </w:rPr>
              <w:t>755-83680181</w:t>
            </w:r>
            <w:r w:rsidRPr="00231D46">
              <w:rPr>
                <w:rFonts w:ascii="宋体" w:hAnsi="宋体" w:hint="eastAsia"/>
                <w:b/>
                <w:sz w:val="24"/>
              </w:rPr>
              <w:t>。</w:t>
            </w:r>
          </w:p>
        </w:tc>
      </w:tr>
    </w:tbl>
    <w:p w14:paraId="0CDD7B77" w14:textId="77777777" w:rsidR="000B50B9" w:rsidRPr="00231D46" w:rsidRDefault="000B50B9">
      <w:pPr>
        <w:tabs>
          <w:tab w:val="left" w:pos="720"/>
        </w:tabs>
        <w:spacing w:line="360" w:lineRule="auto"/>
        <w:ind w:leftChars="332" w:left="697" w:firstLineChars="200" w:firstLine="480"/>
        <w:rPr>
          <w:rFonts w:ascii="宋体" w:hAnsi="宋体"/>
          <w:sz w:val="24"/>
        </w:rPr>
        <w:sectPr w:rsidR="000B50B9" w:rsidRPr="00231D46">
          <w:pgSz w:w="11906" w:h="16838"/>
          <w:pgMar w:top="1440" w:right="1134" w:bottom="1440" w:left="1797" w:header="851" w:footer="731" w:gutter="0"/>
          <w:cols w:space="720"/>
          <w:docGrid w:linePitch="312"/>
        </w:sectPr>
      </w:pPr>
    </w:p>
    <w:p w14:paraId="27D630D1" w14:textId="7FD37F21" w:rsidR="000B50B9" w:rsidRPr="00231D46" w:rsidRDefault="00320567" w:rsidP="00320567">
      <w:pPr>
        <w:pStyle w:val="USE1"/>
        <w:tabs>
          <w:tab w:val="left" w:pos="982"/>
        </w:tabs>
        <w:spacing w:line="360" w:lineRule="auto"/>
        <w:ind w:left="982" w:hanging="840"/>
        <w:outlineLvl w:val="2"/>
        <w:rPr>
          <w:b w:val="0"/>
          <w:szCs w:val="24"/>
        </w:rPr>
      </w:pPr>
      <w:bookmarkStart w:id="279" w:name="_Toc25633"/>
      <w:bookmarkStart w:id="280" w:name="_Toc56783585"/>
      <w:bookmarkStart w:id="281" w:name="_Toc45113269"/>
      <w:r w:rsidRPr="00231D46">
        <w:rPr>
          <w:b w:val="0"/>
          <w:szCs w:val="24"/>
        </w:rPr>
        <w:lastRenderedPageBreak/>
        <w:t>第二节</w:t>
      </w:r>
      <w:r w:rsidRPr="00231D46">
        <w:rPr>
          <w:b w:val="0"/>
          <w:szCs w:val="24"/>
        </w:rPr>
        <w:tab/>
      </w:r>
      <w:r w:rsidR="003F39BE" w:rsidRPr="00231D46">
        <w:rPr>
          <w:rFonts w:hint="eastAsia"/>
          <w:b w:val="0"/>
          <w:szCs w:val="24"/>
        </w:rPr>
        <w:t>评标方法修改表</w:t>
      </w:r>
      <w:bookmarkEnd w:id="279"/>
      <w:bookmarkEnd w:id="280"/>
      <w:bookmarkEnd w:id="281"/>
    </w:p>
    <w:p w14:paraId="5F1B7852" w14:textId="1ED39624" w:rsidR="000B50B9" w:rsidRPr="00231D46" w:rsidRDefault="00320567" w:rsidP="00320567">
      <w:pPr>
        <w:tabs>
          <w:tab w:val="left" w:pos="420"/>
          <w:tab w:val="left" w:pos="720"/>
        </w:tabs>
        <w:adjustRightInd w:val="0"/>
        <w:snapToGrid w:val="0"/>
        <w:spacing w:line="360" w:lineRule="auto"/>
        <w:ind w:left="720" w:rightChars="50" w:right="105" w:hanging="180"/>
        <w:rPr>
          <w:rFonts w:ascii="宋体" w:hAnsi="宋体"/>
          <w:sz w:val="24"/>
        </w:rPr>
      </w:pPr>
      <w:r w:rsidRPr="00231D46">
        <w:rPr>
          <w:rFonts w:ascii="Wingdings" w:hAnsi="Wingdings"/>
          <w:sz w:val="24"/>
        </w:rPr>
        <w:t></w:t>
      </w:r>
      <w:r w:rsidRPr="00231D46">
        <w:rPr>
          <w:rFonts w:ascii="Wingdings" w:hAnsi="Wingdings"/>
          <w:sz w:val="24"/>
        </w:rPr>
        <w:tab/>
      </w:r>
      <w:r w:rsidR="003F39BE" w:rsidRPr="00231D46">
        <w:rPr>
          <w:rFonts w:ascii="宋体" w:hAnsi="宋体" w:hint="eastAsia"/>
          <w:sz w:val="24"/>
        </w:rPr>
        <w:t>本表是关于本项目的具体资料，是对第二册</w:t>
      </w:r>
      <w:r w:rsidR="003F39BE" w:rsidRPr="00231D46">
        <w:rPr>
          <w:rFonts w:ascii="宋体" w:hAnsi="宋体" w:hint="eastAsia"/>
          <w:sz w:val="24"/>
        </w:rPr>
        <w:t>/</w:t>
      </w:r>
      <w:r w:rsidR="003F39BE" w:rsidRPr="00231D46">
        <w:rPr>
          <w:rFonts w:ascii="宋体" w:hAnsi="宋体" w:hint="eastAsia"/>
          <w:sz w:val="24"/>
        </w:rPr>
        <w:t>第四章的具体补充和修改，如有矛盾，应以本表为准。</w:t>
      </w:r>
    </w:p>
    <w:p w14:paraId="3BE3DD0C" w14:textId="1EEA5535" w:rsidR="000B50B9" w:rsidRPr="00231D46" w:rsidRDefault="00320567" w:rsidP="00320567">
      <w:pPr>
        <w:tabs>
          <w:tab w:val="left" w:pos="420"/>
          <w:tab w:val="left" w:pos="720"/>
        </w:tabs>
        <w:adjustRightInd w:val="0"/>
        <w:snapToGrid w:val="0"/>
        <w:spacing w:line="360" w:lineRule="auto"/>
        <w:ind w:left="720" w:rightChars="50" w:right="105" w:hanging="180"/>
        <w:rPr>
          <w:rFonts w:ascii="宋体" w:hAnsi="宋体"/>
          <w:sz w:val="24"/>
        </w:rPr>
      </w:pPr>
      <w:r w:rsidRPr="00231D46">
        <w:rPr>
          <w:rFonts w:ascii="Wingdings" w:hAnsi="Wingdings"/>
          <w:sz w:val="24"/>
        </w:rPr>
        <w:t></w:t>
      </w:r>
      <w:r w:rsidRPr="00231D46">
        <w:rPr>
          <w:rFonts w:ascii="Wingdings" w:hAnsi="Wingdings"/>
          <w:sz w:val="24"/>
        </w:rPr>
        <w:tab/>
      </w:r>
      <w:r w:rsidR="003F39BE" w:rsidRPr="00231D46">
        <w:rPr>
          <w:rFonts w:ascii="宋体" w:hAnsi="宋体" w:hint="eastAsia"/>
          <w:sz w:val="24"/>
        </w:rPr>
        <w:t>补充和修改的序号均应对应或续接第二册</w:t>
      </w:r>
      <w:r w:rsidR="003F39BE" w:rsidRPr="00231D46">
        <w:rPr>
          <w:rFonts w:ascii="宋体" w:hAnsi="宋体" w:hint="eastAsia"/>
          <w:sz w:val="24"/>
        </w:rPr>
        <w:t>/</w:t>
      </w:r>
      <w:r w:rsidR="003F39BE" w:rsidRPr="00231D46">
        <w:rPr>
          <w:rFonts w:ascii="宋体" w:hAnsi="宋体" w:hint="eastAsia"/>
          <w:sz w:val="24"/>
        </w:rPr>
        <w:t>第四章的序号。</w:t>
      </w:r>
    </w:p>
    <w:p w14:paraId="2FA3E77B" w14:textId="07F00B33" w:rsidR="000B50B9" w:rsidRPr="00231D46" w:rsidRDefault="00320567" w:rsidP="00320567">
      <w:pPr>
        <w:tabs>
          <w:tab w:val="left" w:pos="420"/>
          <w:tab w:val="left" w:pos="720"/>
        </w:tabs>
        <w:adjustRightInd w:val="0"/>
        <w:snapToGrid w:val="0"/>
        <w:spacing w:line="360" w:lineRule="auto"/>
        <w:ind w:left="720" w:rightChars="50" w:right="105" w:hanging="180"/>
        <w:rPr>
          <w:rFonts w:ascii="宋体" w:hAnsi="宋体"/>
          <w:b/>
          <w:sz w:val="24"/>
        </w:rPr>
      </w:pPr>
      <w:r w:rsidRPr="00231D46">
        <w:rPr>
          <w:rFonts w:ascii="Wingdings" w:hAnsi="Wingdings"/>
          <w:sz w:val="24"/>
        </w:rPr>
        <w:t></w:t>
      </w:r>
      <w:r w:rsidRPr="00231D46">
        <w:rPr>
          <w:rFonts w:ascii="Wingdings" w:hAnsi="Wingdings"/>
          <w:sz w:val="24"/>
        </w:rPr>
        <w:tab/>
      </w:r>
      <w:r w:rsidR="003F39BE" w:rsidRPr="00231D46">
        <w:rPr>
          <w:rFonts w:ascii="宋体" w:hAnsi="宋体" w:hint="eastAsia"/>
          <w:sz w:val="24"/>
        </w:rPr>
        <w:t>用“■”标识时表明该选项被招标人选用，用“□”标识时表明该选项未被招标人选用。</w:t>
      </w:r>
    </w:p>
    <w:tbl>
      <w:tblPr>
        <w:tblW w:w="9558"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4A0" w:firstRow="1" w:lastRow="0" w:firstColumn="1" w:lastColumn="0" w:noHBand="0" w:noVBand="1"/>
      </w:tblPr>
      <w:tblGrid>
        <w:gridCol w:w="1195"/>
        <w:gridCol w:w="1134"/>
        <w:gridCol w:w="1584"/>
        <w:gridCol w:w="1822"/>
        <w:gridCol w:w="1822"/>
        <w:gridCol w:w="2001"/>
      </w:tblGrid>
      <w:tr w:rsidR="00231D46" w:rsidRPr="00231D46" w14:paraId="69548451" w14:textId="77777777">
        <w:trPr>
          <w:trHeight w:val="369"/>
          <w:jc w:val="center"/>
        </w:trPr>
        <w:tc>
          <w:tcPr>
            <w:tcW w:w="1195" w:type="dxa"/>
            <w:vAlign w:val="center"/>
          </w:tcPr>
          <w:p w14:paraId="3DF43685" w14:textId="77777777" w:rsidR="000B50B9" w:rsidRPr="00231D46" w:rsidRDefault="003F39BE">
            <w:pPr>
              <w:spacing w:line="360" w:lineRule="auto"/>
              <w:jc w:val="center"/>
              <w:rPr>
                <w:rFonts w:ascii="宋体" w:hAnsi="宋体"/>
                <w:sz w:val="24"/>
              </w:rPr>
            </w:pPr>
            <w:r w:rsidRPr="00231D46">
              <w:rPr>
                <w:rFonts w:ascii="宋体" w:hAnsi="宋体" w:hint="eastAsia"/>
                <w:sz w:val="24"/>
              </w:rPr>
              <w:t>40</w:t>
            </w:r>
          </w:p>
        </w:tc>
        <w:tc>
          <w:tcPr>
            <w:tcW w:w="1134" w:type="dxa"/>
            <w:vAlign w:val="center"/>
          </w:tcPr>
          <w:p w14:paraId="5CDC682D" w14:textId="77777777" w:rsidR="000B50B9" w:rsidRPr="00231D46" w:rsidRDefault="003F39BE">
            <w:pPr>
              <w:adjustRightInd w:val="0"/>
              <w:snapToGrid w:val="0"/>
              <w:spacing w:line="360" w:lineRule="auto"/>
              <w:ind w:rightChars="50" w:right="105"/>
              <w:jc w:val="center"/>
              <w:rPr>
                <w:rFonts w:ascii="宋体" w:hAnsi="宋体"/>
                <w:sz w:val="24"/>
              </w:rPr>
            </w:pPr>
            <w:r w:rsidRPr="00231D46">
              <w:rPr>
                <w:rFonts w:ascii="宋体" w:hAnsi="宋体" w:hint="eastAsia"/>
                <w:sz w:val="24"/>
              </w:rPr>
              <w:t>评标</w:t>
            </w:r>
          </w:p>
          <w:p w14:paraId="0E957AB7" w14:textId="77777777" w:rsidR="000B50B9" w:rsidRPr="00231D46" w:rsidRDefault="003F39BE">
            <w:pPr>
              <w:adjustRightInd w:val="0"/>
              <w:snapToGrid w:val="0"/>
              <w:spacing w:line="360" w:lineRule="auto"/>
              <w:ind w:rightChars="50" w:right="105"/>
              <w:jc w:val="center"/>
              <w:rPr>
                <w:rFonts w:ascii="宋体" w:hAnsi="宋体"/>
                <w:sz w:val="24"/>
              </w:rPr>
            </w:pPr>
            <w:r w:rsidRPr="00231D46">
              <w:rPr>
                <w:rFonts w:ascii="宋体" w:hAnsi="宋体" w:hint="eastAsia"/>
                <w:sz w:val="24"/>
              </w:rPr>
              <w:t>方法</w:t>
            </w:r>
          </w:p>
        </w:tc>
        <w:tc>
          <w:tcPr>
            <w:tcW w:w="7229" w:type="dxa"/>
            <w:gridSpan w:val="4"/>
            <w:vAlign w:val="center"/>
          </w:tcPr>
          <w:p w14:paraId="17917555" w14:textId="77777777" w:rsidR="000B50B9" w:rsidRPr="00231D46" w:rsidRDefault="003F39BE">
            <w:pPr>
              <w:adjustRightInd w:val="0"/>
              <w:snapToGrid w:val="0"/>
              <w:spacing w:line="360" w:lineRule="auto"/>
              <w:ind w:rightChars="50" w:right="105"/>
              <w:rPr>
                <w:rFonts w:ascii="宋体" w:hAnsi="宋体"/>
                <w:sz w:val="24"/>
              </w:rPr>
            </w:pPr>
            <w:r w:rsidRPr="00231D46">
              <w:rPr>
                <w:rFonts w:ascii="宋体" w:hAnsi="宋体" w:hint="eastAsia"/>
                <w:sz w:val="24"/>
              </w:rPr>
              <w:t>口最低评标价法（见第四章</w:t>
            </w:r>
            <w:r w:rsidRPr="00231D46">
              <w:rPr>
                <w:rFonts w:ascii="宋体" w:hAnsi="宋体" w:hint="eastAsia"/>
                <w:sz w:val="24"/>
              </w:rPr>
              <w:t>40.1</w:t>
            </w:r>
            <w:r w:rsidRPr="00231D46">
              <w:rPr>
                <w:rFonts w:ascii="宋体" w:hAnsi="宋体" w:hint="eastAsia"/>
                <w:sz w:val="24"/>
              </w:rPr>
              <w:t>）</w:t>
            </w:r>
          </w:p>
          <w:p w14:paraId="424EEFDB" w14:textId="77777777" w:rsidR="000B50B9" w:rsidRPr="00231D46" w:rsidRDefault="003F39BE">
            <w:pPr>
              <w:adjustRightInd w:val="0"/>
              <w:snapToGrid w:val="0"/>
              <w:spacing w:line="360" w:lineRule="auto"/>
              <w:ind w:rightChars="50" w:right="105"/>
              <w:rPr>
                <w:rFonts w:ascii="宋体" w:hAnsi="宋体"/>
                <w:sz w:val="24"/>
              </w:rPr>
            </w:pPr>
            <w:r w:rsidRPr="00231D46">
              <w:rPr>
                <w:rFonts w:ascii="宋体" w:hAnsi="宋体" w:hint="eastAsia"/>
                <w:sz w:val="24"/>
              </w:rPr>
              <w:t>■综合评标法（见第四章</w:t>
            </w:r>
            <w:r w:rsidRPr="00231D46">
              <w:rPr>
                <w:rFonts w:ascii="宋体" w:hAnsi="宋体" w:hint="eastAsia"/>
                <w:sz w:val="24"/>
              </w:rPr>
              <w:t>40.2</w:t>
            </w:r>
            <w:r w:rsidRPr="00231D46">
              <w:rPr>
                <w:rFonts w:ascii="宋体" w:hAnsi="宋体" w:hint="eastAsia"/>
                <w:sz w:val="24"/>
              </w:rPr>
              <w:t>）</w:t>
            </w:r>
          </w:p>
        </w:tc>
      </w:tr>
      <w:tr w:rsidR="00231D46" w:rsidRPr="00231D46" w14:paraId="43B662B3" w14:textId="77777777">
        <w:trPr>
          <w:trHeight w:val="465"/>
          <w:jc w:val="center"/>
        </w:trPr>
        <w:tc>
          <w:tcPr>
            <w:tcW w:w="1195" w:type="dxa"/>
            <w:vMerge w:val="restart"/>
            <w:vAlign w:val="center"/>
          </w:tcPr>
          <w:p w14:paraId="6A64F682" w14:textId="77777777" w:rsidR="000B50B9" w:rsidRPr="00231D46" w:rsidRDefault="003F39BE">
            <w:pPr>
              <w:spacing w:line="360" w:lineRule="auto"/>
              <w:jc w:val="center"/>
              <w:rPr>
                <w:rFonts w:ascii="宋体" w:hAnsi="宋体"/>
                <w:sz w:val="24"/>
              </w:rPr>
            </w:pPr>
            <w:r w:rsidRPr="00231D46">
              <w:rPr>
                <w:rFonts w:ascii="宋体" w:hAnsi="宋体" w:hint="eastAsia"/>
                <w:sz w:val="24"/>
              </w:rPr>
              <w:t>---</w:t>
            </w:r>
          </w:p>
        </w:tc>
        <w:tc>
          <w:tcPr>
            <w:tcW w:w="1134" w:type="dxa"/>
            <w:vMerge w:val="restart"/>
            <w:vAlign w:val="center"/>
          </w:tcPr>
          <w:p w14:paraId="3E51C653" w14:textId="77777777" w:rsidR="000B50B9" w:rsidRPr="00231D46" w:rsidRDefault="003F39BE">
            <w:pPr>
              <w:adjustRightInd w:val="0"/>
              <w:snapToGrid w:val="0"/>
              <w:spacing w:line="360" w:lineRule="auto"/>
              <w:ind w:rightChars="50" w:right="105"/>
              <w:jc w:val="center"/>
              <w:rPr>
                <w:rFonts w:ascii="宋体" w:hAnsi="宋体"/>
                <w:sz w:val="24"/>
              </w:rPr>
            </w:pPr>
            <w:r w:rsidRPr="00231D46">
              <w:rPr>
                <w:rFonts w:ascii="宋体" w:hAnsi="宋体" w:hint="eastAsia"/>
                <w:sz w:val="24"/>
              </w:rPr>
              <w:t>权重及分值</w:t>
            </w:r>
          </w:p>
        </w:tc>
        <w:tc>
          <w:tcPr>
            <w:tcW w:w="1584" w:type="dxa"/>
            <w:vAlign w:val="center"/>
          </w:tcPr>
          <w:p w14:paraId="6232239C" w14:textId="77777777" w:rsidR="000B50B9" w:rsidRPr="00231D46" w:rsidRDefault="003F39BE">
            <w:pPr>
              <w:adjustRightInd w:val="0"/>
              <w:snapToGrid w:val="0"/>
              <w:spacing w:line="360" w:lineRule="auto"/>
              <w:ind w:rightChars="50" w:right="105"/>
              <w:jc w:val="center"/>
              <w:rPr>
                <w:rFonts w:ascii="宋体" w:hAnsi="宋体"/>
                <w:sz w:val="24"/>
              </w:rPr>
            </w:pPr>
            <w:r w:rsidRPr="00231D46">
              <w:rPr>
                <w:rFonts w:ascii="宋体" w:hAnsi="宋体" w:hint="eastAsia"/>
                <w:sz w:val="24"/>
              </w:rPr>
              <w:t>评分内容</w:t>
            </w:r>
          </w:p>
        </w:tc>
        <w:tc>
          <w:tcPr>
            <w:tcW w:w="1822" w:type="dxa"/>
            <w:vAlign w:val="center"/>
          </w:tcPr>
          <w:p w14:paraId="388D001F" w14:textId="77777777" w:rsidR="000B50B9" w:rsidRPr="00231D46" w:rsidRDefault="003F39BE">
            <w:pPr>
              <w:adjustRightInd w:val="0"/>
              <w:snapToGrid w:val="0"/>
              <w:spacing w:line="360" w:lineRule="auto"/>
              <w:ind w:rightChars="50" w:right="105"/>
              <w:jc w:val="center"/>
              <w:rPr>
                <w:rFonts w:ascii="宋体" w:hAnsi="宋体"/>
                <w:sz w:val="24"/>
              </w:rPr>
            </w:pPr>
            <w:r w:rsidRPr="00231D46">
              <w:rPr>
                <w:rFonts w:ascii="宋体" w:hAnsi="宋体" w:hint="eastAsia"/>
                <w:sz w:val="24"/>
              </w:rPr>
              <w:t>商务</w:t>
            </w:r>
          </w:p>
        </w:tc>
        <w:tc>
          <w:tcPr>
            <w:tcW w:w="1822" w:type="dxa"/>
            <w:vAlign w:val="center"/>
          </w:tcPr>
          <w:p w14:paraId="144A870C" w14:textId="77777777" w:rsidR="000B50B9" w:rsidRPr="00231D46" w:rsidRDefault="003F39BE">
            <w:pPr>
              <w:adjustRightInd w:val="0"/>
              <w:snapToGrid w:val="0"/>
              <w:spacing w:line="360" w:lineRule="auto"/>
              <w:ind w:rightChars="50" w:right="105"/>
              <w:jc w:val="center"/>
              <w:rPr>
                <w:rFonts w:ascii="宋体" w:hAnsi="宋体"/>
                <w:sz w:val="24"/>
              </w:rPr>
            </w:pPr>
            <w:r w:rsidRPr="00231D46">
              <w:rPr>
                <w:rFonts w:ascii="宋体" w:hAnsi="宋体" w:hint="eastAsia"/>
                <w:sz w:val="24"/>
              </w:rPr>
              <w:t>技术</w:t>
            </w:r>
          </w:p>
        </w:tc>
        <w:tc>
          <w:tcPr>
            <w:tcW w:w="2001" w:type="dxa"/>
            <w:vAlign w:val="center"/>
          </w:tcPr>
          <w:p w14:paraId="0A2B8C6A" w14:textId="77777777" w:rsidR="000B50B9" w:rsidRPr="00231D46" w:rsidRDefault="003F39BE">
            <w:pPr>
              <w:adjustRightInd w:val="0"/>
              <w:snapToGrid w:val="0"/>
              <w:spacing w:line="360" w:lineRule="auto"/>
              <w:ind w:rightChars="50" w:right="105"/>
              <w:jc w:val="center"/>
              <w:rPr>
                <w:rFonts w:ascii="宋体" w:hAnsi="宋体"/>
                <w:sz w:val="24"/>
              </w:rPr>
            </w:pPr>
            <w:r w:rsidRPr="00231D46">
              <w:rPr>
                <w:rFonts w:ascii="宋体" w:hAnsi="宋体" w:hint="eastAsia"/>
                <w:sz w:val="24"/>
              </w:rPr>
              <w:t>价格</w:t>
            </w:r>
          </w:p>
        </w:tc>
      </w:tr>
      <w:tr w:rsidR="00231D46" w:rsidRPr="00231D46" w14:paraId="3E967EC4" w14:textId="77777777">
        <w:trPr>
          <w:trHeight w:val="465"/>
          <w:jc w:val="center"/>
        </w:trPr>
        <w:tc>
          <w:tcPr>
            <w:tcW w:w="1195" w:type="dxa"/>
            <w:vMerge/>
            <w:vAlign w:val="center"/>
          </w:tcPr>
          <w:p w14:paraId="46F53C9A" w14:textId="77777777" w:rsidR="000B50B9" w:rsidRPr="00231D46" w:rsidRDefault="000B50B9">
            <w:pPr>
              <w:spacing w:line="360" w:lineRule="auto"/>
              <w:jc w:val="center"/>
              <w:rPr>
                <w:rFonts w:ascii="宋体" w:hAnsi="宋体"/>
                <w:sz w:val="24"/>
              </w:rPr>
            </w:pPr>
          </w:p>
        </w:tc>
        <w:tc>
          <w:tcPr>
            <w:tcW w:w="1134" w:type="dxa"/>
            <w:vMerge/>
            <w:vAlign w:val="center"/>
          </w:tcPr>
          <w:p w14:paraId="4922B60A" w14:textId="77777777" w:rsidR="000B50B9" w:rsidRPr="00231D46" w:rsidRDefault="000B50B9">
            <w:pPr>
              <w:adjustRightInd w:val="0"/>
              <w:snapToGrid w:val="0"/>
              <w:spacing w:line="360" w:lineRule="auto"/>
              <w:ind w:rightChars="50" w:right="105"/>
              <w:jc w:val="center"/>
              <w:rPr>
                <w:rFonts w:ascii="宋体" w:hAnsi="宋体"/>
                <w:sz w:val="24"/>
              </w:rPr>
            </w:pPr>
          </w:p>
        </w:tc>
        <w:tc>
          <w:tcPr>
            <w:tcW w:w="1584" w:type="dxa"/>
            <w:vAlign w:val="center"/>
          </w:tcPr>
          <w:p w14:paraId="53AE6C28" w14:textId="77777777" w:rsidR="000B50B9" w:rsidRPr="00231D46" w:rsidRDefault="003F39BE">
            <w:pPr>
              <w:adjustRightInd w:val="0"/>
              <w:snapToGrid w:val="0"/>
              <w:spacing w:line="360" w:lineRule="auto"/>
              <w:ind w:rightChars="50" w:right="105"/>
              <w:jc w:val="center"/>
              <w:rPr>
                <w:rFonts w:ascii="宋体" w:hAnsi="宋体"/>
                <w:sz w:val="24"/>
              </w:rPr>
            </w:pPr>
            <w:r w:rsidRPr="00231D46">
              <w:rPr>
                <w:rFonts w:ascii="宋体" w:hAnsi="宋体" w:hint="eastAsia"/>
                <w:sz w:val="24"/>
              </w:rPr>
              <w:t>权重</w:t>
            </w:r>
          </w:p>
        </w:tc>
        <w:tc>
          <w:tcPr>
            <w:tcW w:w="1822" w:type="dxa"/>
            <w:vAlign w:val="center"/>
          </w:tcPr>
          <w:p w14:paraId="65782228" w14:textId="77777777" w:rsidR="000B50B9" w:rsidRPr="00231D46" w:rsidRDefault="003F39BE">
            <w:pPr>
              <w:adjustRightInd w:val="0"/>
              <w:snapToGrid w:val="0"/>
              <w:spacing w:line="360" w:lineRule="auto"/>
              <w:ind w:rightChars="50" w:right="105"/>
              <w:jc w:val="center"/>
              <w:rPr>
                <w:rFonts w:ascii="宋体" w:hAnsi="宋体"/>
                <w:sz w:val="24"/>
              </w:rPr>
            </w:pPr>
            <w:r w:rsidRPr="00231D46">
              <w:rPr>
                <w:rFonts w:ascii="宋体" w:hAnsi="宋体" w:hint="eastAsia"/>
                <w:sz w:val="24"/>
              </w:rPr>
              <w:t>10%</w:t>
            </w:r>
          </w:p>
        </w:tc>
        <w:tc>
          <w:tcPr>
            <w:tcW w:w="1822" w:type="dxa"/>
            <w:vAlign w:val="center"/>
          </w:tcPr>
          <w:p w14:paraId="4CC33A63" w14:textId="77777777" w:rsidR="000B50B9" w:rsidRPr="00231D46" w:rsidRDefault="003F39BE">
            <w:pPr>
              <w:adjustRightInd w:val="0"/>
              <w:snapToGrid w:val="0"/>
              <w:spacing w:line="360" w:lineRule="auto"/>
              <w:ind w:rightChars="50" w:right="105"/>
              <w:jc w:val="center"/>
              <w:rPr>
                <w:rFonts w:ascii="宋体" w:hAnsi="宋体"/>
                <w:sz w:val="24"/>
              </w:rPr>
            </w:pPr>
            <w:r w:rsidRPr="00231D46">
              <w:rPr>
                <w:rFonts w:ascii="宋体" w:hAnsi="宋体" w:hint="eastAsia"/>
                <w:sz w:val="24"/>
              </w:rPr>
              <w:t>40%</w:t>
            </w:r>
          </w:p>
        </w:tc>
        <w:tc>
          <w:tcPr>
            <w:tcW w:w="2001" w:type="dxa"/>
            <w:vAlign w:val="center"/>
          </w:tcPr>
          <w:p w14:paraId="78A3CA58" w14:textId="77777777" w:rsidR="000B50B9" w:rsidRPr="00231D46" w:rsidRDefault="003F39BE">
            <w:pPr>
              <w:adjustRightInd w:val="0"/>
              <w:snapToGrid w:val="0"/>
              <w:spacing w:line="360" w:lineRule="auto"/>
              <w:ind w:rightChars="50" w:right="105"/>
              <w:jc w:val="center"/>
              <w:rPr>
                <w:rFonts w:ascii="宋体" w:hAnsi="宋体"/>
                <w:sz w:val="24"/>
              </w:rPr>
            </w:pPr>
            <w:r w:rsidRPr="00231D46">
              <w:rPr>
                <w:rFonts w:ascii="宋体" w:hAnsi="宋体" w:hint="eastAsia"/>
                <w:sz w:val="24"/>
              </w:rPr>
              <w:t>50%</w:t>
            </w:r>
          </w:p>
        </w:tc>
      </w:tr>
      <w:tr w:rsidR="00231D46" w:rsidRPr="00231D46" w14:paraId="27D61C23" w14:textId="77777777">
        <w:trPr>
          <w:trHeight w:val="465"/>
          <w:jc w:val="center"/>
        </w:trPr>
        <w:tc>
          <w:tcPr>
            <w:tcW w:w="1195" w:type="dxa"/>
            <w:vMerge/>
            <w:vAlign w:val="center"/>
          </w:tcPr>
          <w:p w14:paraId="2E89F527" w14:textId="77777777" w:rsidR="000B50B9" w:rsidRPr="00231D46" w:rsidRDefault="000B50B9">
            <w:pPr>
              <w:spacing w:line="360" w:lineRule="auto"/>
              <w:jc w:val="center"/>
              <w:rPr>
                <w:rFonts w:ascii="宋体" w:hAnsi="宋体"/>
                <w:sz w:val="24"/>
              </w:rPr>
            </w:pPr>
          </w:p>
        </w:tc>
        <w:tc>
          <w:tcPr>
            <w:tcW w:w="1134" w:type="dxa"/>
            <w:vMerge/>
            <w:vAlign w:val="center"/>
          </w:tcPr>
          <w:p w14:paraId="7D8EABBC" w14:textId="77777777" w:rsidR="000B50B9" w:rsidRPr="00231D46" w:rsidRDefault="000B50B9">
            <w:pPr>
              <w:adjustRightInd w:val="0"/>
              <w:snapToGrid w:val="0"/>
              <w:spacing w:line="360" w:lineRule="auto"/>
              <w:ind w:rightChars="50" w:right="105"/>
              <w:jc w:val="center"/>
              <w:rPr>
                <w:rFonts w:ascii="宋体" w:hAnsi="宋体"/>
                <w:sz w:val="24"/>
              </w:rPr>
            </w:pPr>
          </w:p>
        </w:tc>
        <w:tc>
          <w:tcPr>
            <w:tcW w:w="1584" w:type="dxa"/>
            <w:vAlign w:val="center"/>
          </w:tcPr>
          <w:p w14:paraId="655F51F1" w14:textId="77777777" w:rsidR="000B50B9" w:rsidRPr="00231D46" w:rsidRDefault="003F39BE">
            <w:pPr>
              <w:adjustRightInd w:val="0"/>
              <w:snapToGrid w:val="0"/>
              <w:spacing w:line="360" w:lineRule="auto"/>
              <w:ind w:rightChars="50" w:right="105"/>
              <w:jc w:val="center"/>
              <w:rPr>
                <w:rFonts w:ascii="宋体" w:hAnsi="宋体"/>
                <w:sz w:val="24"/>
              </w:rPr>
            </w:pPr>
            <w:r w:rsidRPr="00231D46">
              <w:rPr>
                <w:rFonts w:ascii="宋体" w:hAnsi="宋体" w:hint="eastAsia"/>
                <w:sz w:val="24"/>
              </w:rPr>
              <w:t>满分</w:t>
            </w:r>
          </w:p>
        </w:tc>
        <w:tc>
          <w:tcPr>
            <w:tcW w:w="1822" w:type="dxa"/>
            <w:vAlign w:val="center"/>
          </w:tcPr>
          <w:p w14:paraId="14D77421" w14:textId="77777777" w:rsidR="000B50B9" w:rsidRPr="00231D46" w:rsidRDefault="003F39BE">
            <w:pPr>
              <w:adjustRightInd w:val="0"/>
              <w:snapToGrid w:val="0"/>
              <w:spacing w:line="360" w:lineRule="auto"/>
              <w:ind w:rightChars="50" w:right="105"/>
              <w:jc w:val="center"/>
              <w:rPr>
                <w:rFonts w:ascii="宋体" w:hAnsi="宋体"/>
                <w:sz w:val="24"/>
              </w:rPr>
            </w:pPr>
            <w:r w:rsidRPr="00231D46">
              <w:rPr>
                <w:rFonts w:ascii="宋体" w:hAnsi="宋体" w:hint="eastAsia"/>
                <w:sz w:val="24"/>
              </w:rPr>
              <w:t>100</w:t>
            </w:r>
            <w:r w:rsidRPr="00231D46">
              <w:rPr>
                <w:rFonts w:ascii="宋体" w:hAnsi="宋体" w:hint="eastAsia"/>
                <w:sz w:val="24"/>
              </w:rPr>
              <w:t>分</w:t>
            </w:r>
          </w:p>
        </w:tc>
        <w:tc>
          <w:tcPr>
            <w:tcW w:w="1822" w:type="dxa"/>
            <w:vAlign w:val="center"/>
          </w:tcPr>
          <w:p w14:paraId="288EC6D8" w14:textId="77777777" w:rsidR="000B50B9" w:rsidRPr="00231D46" w:rsidRDefault="003F39BE">
            <w:pPr>
              <w:adjustRightInd w:val="0"/>
              <w:snapToGrid w:val="0"/>
              <w:spacing w:line="360" w:lineRule="auto"/>
              <w:ind w:rightChars="50" w:right="105"/>
              <w:jc w:val="center"/>
              <w:rPr>
                <w:rFonts w:ascii="宋体" w:hAnsi="宋体"/>
                <w:sz w:val="24"/>
              </w:rPr>
            </w:pPr>
            <w:r w:rsidRPr="00231D46">
              <w:rPr>
                <w:rFonts w:ascii="宋体" w:hAnsi="宋体" w:hint="eastAsia"/>
                <w:sz w:val="24"/>
              </w:rPr>
              <w:t>100</w:t>
            </w:r>
            <w:r w:rsidRPr="00231D46">
              <w:rPr>
                <w:rFonts w:ascii="宋体" w:hAnsi="宋体" w:hint="eastAsia"/>
                <w:sz w:val="24"/>
              </w:rPr>
              <w:t>分</w:t>
            </w:r>
          </w:p>
        </w:tc>
        <w:tc>
          <w:tcPr>
            <w:tcW w:w="2001" w:type="dxa"/>
            <w:vAlign w:val="center"/>
          </w:tcPr>
          <w:p w14:paraId="086F106F" w14:textId="77777777" w:rsidR="000B50B9" w:rsidRPr="00231D46" w:rsidRDefault="003F39BE">
            <w:pPr>
              <w:adjustRightInd w:val="0"/>
              <w:snapToGrid w:val="0"/>
              <w:spacing w:line="360" w:lineRule="auto"/>
              <w:ind w:rightChars="50" w:right="105"/>
              <w:jc w:val="center"/>
              <w:rPr>
                <w:rFonts w:ascii="宋体" w:hAnsi="宋体"/>
                <w:sz w:val="24"/>
              </w:rPr>
            </w:pPr>
            <w:r w:rsidRPr="00231D46">
              <w:rPr>
                <w:rFonts w:ascii="宋体" w:hAnsi="宋体" w:hint="eastAsia"/>
                <w:sz w:val="24"/>
              </w:rPr>
              <w:t>100</w:t>
            </w:r>
            <w:r w:rsidRPr="00231D46">
              <w:rPr>
                <w:rFonts w:ascii="宋体" w:hAnsi="宋体" w:hint="eastAsia"/>
                <w:sz w:val="24"/>
              </w:rPr>
              <w:t>分</w:t>
            </w:r>
          </w:p>
        </w:tc>
      </w:tr>
      <w:tr w:rsidR="00231D46" w:rsidRPr="00231D46" w14:paraId="50721F76" w14:textId="77777777">
        <w:trPr>
          <w:trHeight w:val="533"/>
          <w:jc w:val="center"/>
        </w:trPr>
        <w:tc>
          <w:tcPr>
            <w:tcW w:w="1195" w:type="dxa"/>
            <w:vAlign w:val="center"/>
          </w:tcPr>
          <w:p w14:paraId="5C022BD3" w14:textId="77777777" w:rsidR="000B50B9" w:rsidRPr="00231D46" w:rsidRDefault="003F39BE">
            <w:pPr>
              <w:spacing w:line="360" w:lineRule="auto"/>
              <w:jc w:val="center"/>
              <w:rPr>
                <w:rFonts w:ascii="宋体" w:hAnsi="宋体"/>
                <w:sz w:val="24"/>
              </w:rPr>
            </w:pPr>
            <w:r w:rsidRPr="00231D46">
              <w:rPr>
                <w:rFonts w:ascii="宋体" w:hAnsi="宋体" w:hint="eastAsia"/>
                <w:sz w:val="24"/>
              </w:rPr>
              <w:t>41.2.1</w:t>
            </w:r>
          </w:p>
        </w:tc>
        <w:tc>
          <w:tcPr>
            <w:tcW w:w="1134" w:type="dxa"/>
            <w:vAlign w:val="center"/>
          </w:tcPr>
          <w:p w14:paraId="5A5837EF" w14:textId="77777777" w:rsidR="000B50B9" w:rsidRPr="00231D46" w:rsidRDefault="003F39BE">
            <w:pPr>
              <w:adjustRightInd w:val="0"/>
              <w:snapToGrid w:val="0"/>
              <w:spacing w:line="360" w:lineRule="auto"/>
              <w:ind w:rightChars="50" w:right="105"/>
              <w:jc w:val="center"/>
              <w:rPr>
                <w:rFonts w:ascii="宋体" w:hAnsi="宋体"/>
                <w:sz w:val="24"/>
              </w:rPr>
            </w:pPr>
            <w:r w:rsidRPr="00231D46">
              <w:rPr>
                <w:rFonts w:ascii="宋体" w:hAnsi="宋体" w:hint="eastAsia"/>
                <w:sz w:val="24"/>
              </w:rPr>
              <w:t>定标原则</w:t>
            </w:r>
          </w:p>
        </w:tc>
        <w:tc>
          <w:tcPr>
            <w:tcW w:w="7229" w:type="dxa"/>
            <w:gridSpan w:val="4"/>
            <w:vAlign w:val="center"/>
          </w:tcPr>
          <w:p w14:paraId="0566B673" w14:textId="77777777" w:rsidR="000B50B9" w:rsidRPr="00231D46" w:rsidRDefault="003F39BE">
            <w:pPr>
              <w:adjustRightInd w:val="0"/>
              <w:snapToGrid w:val="0"/>
              <w:spacing w:line="360" w:lineRule="auto"/>
              <w:ind w:leftChars="1" w:left="2" w:rightChars="50" w:right="105" w:firstLineChars="200" w:firstLine="480"/>
              <w:rPr>
                <w:rFonts w:ascii="宋体" w:hAnsi="宋体"/>
                <w:sz w:val="24"/>
              </w:rPr>
            </w:pPr>
            <w:r w:rsidRPr="00231D46">
              <w:rPr>
                <w:rFonts w:ascii="宋体" w:hAnsi="宋体" w:hint="eastAsia"/>
                <w:sz w:val="24"/>
              </w:rPr>
              <w:t>按照招标文件规定进行评标，由评标委员会推荐</w:t>
            </w:r>
            <w:r w:rsidRPr="00231D46">
              <w:rPr>
                <w:rFonts w:ascii="宋体" w:hAnsi="宋体" w:hint="eastAsia"/>
                <w:sz w:val="24"/>
                <w:u w:val="single"/>
              </w:rPr>
              <w:t>1</w:t>
            </w:r>
            <w:r w:rsidRPr="00231D46">
              <w:rPr>
                <w:rFonts w:ascii="宋体" w:hAnsi="宋体" w:hint="eastAsia"/>
                <w:sz w:val="24"/>
              </w:rPr>
              <w:t>名中标候选人，招标人将确定第</w:t>
            </w:r>
            <w:r w:rsidRPr="00231D46">
              <w:rPr>
                <w:rFonts w:ascii="宋体" w:hAnsi="宋体" w:hint="eastAsia"/>
                <w:sz w:val="24"/>
              </w:rPr>
              <w:t>1</w:t>
            </w:r>
            <w:r w:rsidRPr="00231D46">
              <w:rPr>
                <w:rFonts w:ascii="宋体" w:hAnsi="宋体" w:hint="eastAsia"/>
                <w:sz w:val="24"/>
              </w:rPr>
              <w:t>中标候选人为中标人。</w:t>
            </w:r>
          </w:p>
        </w:tc>
      </w:tr>
      <w:tr w:rsidR="00231D46" w:rsidRPr="00231D46" w14:paraId="5BBB132D" w14:textId="77777777">
        <w:trPr>
          <w:trHeight w:val="1134"/>
          <w:jc w:val="center"/>
        </w:trPr>
        <w:tc>
          <w:tcPr>
            <w:tcW w:w="1195" w:type="dxa"/>
            <w:vAlign w:val="center"/>
          </w:tcPr>
          <w:p w14:paraId="452DC8DC" w14:textId="77777777" w:rsidR="000B50B9" w:rsidRPr="00231D46" w:rsidRDefault="003F39BE">
            <w:pPr>
              <w:spacing w:line="360" w:lineRule="auto"/>
              <w:jc w:val="center"/>
              <w:rPr>
                <w:rFonts w:ascii="宋体" w:hAnsi="宋体"/>
                <w:sz w:val="24"/>
              </w:rPr>
            </w:pPr>
            <w:r w:rsidRPr="00231D46">
              <w:rPr>
                <w:rFonts w:ascii="宋体" w:hAnsi="宋体" w:hint="eastAsia"/>
                <w:sz w:val="24"/>
              </w:rPr>
              <w:t>41.2.3</w:t>
            </w:r>
          </w:p>
        </w:tc>
        <w:tc>
          <w:tcPr>
            <w:tcW w:w="1134" w:type="dxa"/>
            <w:vAlign w:val="center"/>
          </w:tcPr>
          <w:p w14:paraId="087F7558" w14:textId="77777777" w:rsidR="000B50B9" w:rsidRPr="00231D46" w:rsidRDefault="003F39BE">
            <w:pPr>
              <w:adjustRightInd w:val="0"/>
              <w:snapToGrid w:val="0"/>
              <w:spacing w:line="360" w:lineRule="auto"/>
              <w:ind w:rightChars="50" w:right="105"/>
              <w:jc w:val="center"/>
              <w:rPr>
                <w:rFonts w:ascii="宋体" w:hAnsi="宋体"/>
                <w:sz w:val="24"/>
              </w:rPr>
            </w:pPr>
            <w:r w:rsidRPr="00231D46">
              <w:rPr>
                <w:rFonts w:ascii="宋体" w:hAnsi="宋体" w:hint="eastAsia"/>
                <w:sz w:val="24"/>
              </w:rPr>
              <w:t>评标程序</w:t>
            </w:r>
          </w:p>
        </w:tc>
        <w:tc>
          <w:tcPr>
            <w:tcW w:w="7229" w:type="dxa"/>
            <w:gridSpan w:val="4"/>
            <w:vAlign w:val="center"/>
          </w:tcPr>
          <w:p w14:paraId="1CC56725" w14:textId="77777777" w:rsidR="000B50B9" w:rsidRPr="00231D46" w:rsidRDefault="003F39BE">
            <w:pPr>
              <w:adjustRightInd w:val="0"/>
              <w:snapToGrid w:val="0"/>
              <w:spacing w:line="360" w:lineRule="auto"/>
              <w:ind w:left="2" w:rightChars="50" w:right="105"/>
              <w:rPr>
                <w:rFonts w:ascii="宋体" w:hAnsi="宋体"/>
                <w:sz w:val="24"/>
              </w:rPr>
            </w:pPr>
            <w:r w:rsidRPr="00231D46">
              <w:rPr>
                <w:rFonts w:ascii="宋体" w:hAnsi="宋体"/>
                <w:sz w:val="24"/>
              </w:rPr>
              <w:t>一次性开标评标程序：</w:t>
            </w:r>
          </w:p>
          <w:p w14:paraId="5C12B66E" w14:textId="77777777" w:rsidR="000B50B9" w:rsidRPr="00231D46" w:rsidRDefault="003F39BE">
            <w:pPr>
              <w:adjustRightInd w:val="0"/>
              <w:snapToGrid w:val="0"/>
              <w:spacing w:line="360" w:lineRule="auto"/>
              <w:ind w:left="2" w:rightChars="50" w:right="105"/>
              <w:rPr>
                <w:rFonts w:ascii="宋体" w:hAnsi="宋体"/>
                <w:sz w:val="24"/>
              </w:rPr>
            </w:pPr>
            <w:r w:rsidRPr="00231D46">
              <w:rPr>
                <w:rFonts w:ascii="宋体" w:hAnsi="宋体" w:hint="eastAsia"/>
                <w:sz w:val="24"/>
              </w:rPr>
              <w:t>1</w:t>
            </w:r>
            <w:r w:rsidRPr="00231D46">
              <w:rPr>
                <w:rFonts w:ascii="宋体" w:hAnsi="宋体" w:hint="eastAsia"/>
                <w:sz w:val="24"/>
              </w:rPr>
              <w:t>、熟悉项目情况、招标文件要求、投标文件</w:t>
            </w:r>
            <w:r w:rsidRPr="00231D46">
              <w:rPr>
                <w:rFonts w:ascii="宋体" w:hAnsi="宋体" w:hint="eastAsia"/>
                <w:sz w:val="24"/>
              </w:rPr>
              <w:t xml:space="preserve"> </w:t>
            </w:r>
            <w:r w:rsidRPr="00231D46">
              <w:rPr>
                <w:rFonts w:ascii="宋体" w:hAnsi="宋体" w:hint="eastAsia"/>
                <w:sz w:val="24"/>
              </w:rPr>
              <w:t>→</w:t>
            </w:r>
            <w:r w:rsidRPr="00231D46">
              <w:rPr>
                <w:rFonts w:ascii="宋体" w:hAnsi="宋体" w:hint="eastAsia"/>
                <w:sz w:val="24"/>
              </w:rPr>
              <w:t xml:space="preserve"> 2</w:t>
            </w:r>
            <w:r w:rsidRPr="00231D46">
              <w:rPr>
                <w:rFonts w:ascii="宋体" w:hAnsi="宋体" w:hint="eastAsia"/>
                <w:sz w:val="24"/>
              </w:rPr>
              <w:t>、符合性检查</w:t>
            </w:r>
            <w:r w:rsidRPr="00231D46">
              <w:rPr>
                <w:rFonts w:ascii="宋体" w:hAnsi="宋体" w:hint="eastAsia"/>
                <w:sz w:val="24"/>
              </w:rPr>
              <w:t xml:space="preserve"> </w:t>
            </w:r>
            <w:r w:rsidRPr="00231D46">
              <w:rPr>
                <w:rFonts w:ascii="宋体" w:hAnsi="宋体" w:hint="eastAsia"/>
                <w:sz w:val="24"/>
              </w:rPr>
              <w:t>→</w:t>
            </w:r>
            <w:r w:rsidRPr="00231D46">
              <w:rPr>
                <w:rFonts w:ascii="宋体" w:hAnsi="宋体" w:hint="eastAsia"/>
                <w:sz w:val="24"/>
              </w:rPr>
              <w:t xml:space="preserve"> 3</w:t>
            </w:r>
            <w:r w:rsidRPr="00231D46">
              <w:rPr>
                <w:rFonts w:ascii="宋体" w:hAnsi="宋体" w:hint="eastAsia"/>
                <w:sz w:val="24"/>
              </w:rPr>
              <w:t>、商务评标</w:t>
            </w:r>
            <w:r w:rsidRPr="00231D46">
              <w:rPr>
                <w:rFonts w:ascii="宋体" w:hAnsi="宋体" w:hint="eastAsia"/>
                <w:sz w:val="24"/>
              </w:rPr>
              <w:t xml:space="preserve"> </w:t>
            </w:r>
            <w:r w:rsidRPr="00231D46">
              <w:rPr>
                <w:rFonts w:ascii="宋体" w:hAnsi="宋体" w:hint="eastAsia"/>
                <w:sz w:val="24"/>
              </w:rPr>
              <w:t>→</w:t>
            </w:r>
            <w:r w:rsidRPr="00231D46">
              <w:rPr>
                <w:rFonts w:ascii="宋体" w:hAnsi="宋体" w:hint="eastAsia"/>
                <w:sz w:val="24"/>
              </w:rPr>
              <w:t xml:space="preserve"> 4</w:t>
            </w:r>
            <w:r w:rsidRPr="00231D46">
              <w:rPr>
                <w:rFonts w:ascii="宋体" w:hAnsi="宋体" w:hint="eastAsia"/>
                <w:sz w:val="24"/>
              </w:rPr>
              <w:t>、技术评标</w:t>
            </w:r>
            <w:r w:rsidRPr="00231D46">
              <w:rPr>
                <w:rFonts w:ascii="宋体" w:hAnsi="宋体" w:hint="eastAsia"/>
                <w:sz w:val="24"/>
              </w:rPr>
              <w:t xml:space="preserve"> </w:t>
            </w:r>
            <w:r w:rsidRPr="00231D46">
              <w:rPr>
                <w:rFonts w:ascii="宋体" w:hAnsi="宋体" w:hint="eastAsia"/>
                <w:sz w:val="24"/>
              </w:rPr>
              <w:t>→</w:t>
            </w:r>
            <w:r w:rsidRPr="00231D46">
              <w:rPr>
                <w:rFonts w:ascii="宋体" w:hAnsi="宋体" w:hint="eastAsia"/>
                <w:sz w:val="24"/>
              </w:rPr>
              <w:t xml:space="preserve"> 5</w:t>
            </w:r>
            <w:r w:rsidRPr="00231D46">
              <w:rPr>
                <w:rFonts w:ascii="宋体" w:hAnsi="宋体" w:hint="eastAsia"/>
                <w:sz w:val="24"/>
              </w:rPr>
              <w:t>、价格评标→</w:t>
            </w:r>
            <w:r w:rsidRPr="00231D46">
              <w:rPr>
                <w:rFonts w:ascii="宋体" w:hAnsi="宋体" w:hint="eastAsia"/>
                <w:sz w:val="24"/>
              </w:rPr>
              <w:t xml:space="preserve"> 6</w:t>
            </w:r>
            <w:r w:rsidRPr="00231D46">
              <w:rPr>
                <w:rFonts w:ascii="宋体" w:hAnsi="宋体" w:hint="eastAsia"/>
                <w:sz w:val="24"/>
              </w:rPr>
              <w:t>、综合得分汇总</w:t>
            </w:r>
            <w:r w:rsidRPr="00231D46">
              <w:rPr>
                <w:rFonts w:ascii="宋体" w:hAnsi="宋体" w:hint="eastAsia"/>
                <w:sz w:val="24"/>
              </w:rPr>
              <w:t xml:space="preserve"> </w:t>
            </w:r>
            <w:r w:rsidRPr="00231D46">
              <w:rPr>
                <w:rFonts w:ascii="宋体" w:hAnsi="宋体" w:hint="eastAsia"/>
                <w:sz w:val="24"/>
              </w:rPr>
              <w:t>→</w:t>
            </w:r>
            <w:r w:rsidRPr="00231D46">
              <w:rPr>
                <w:rFonts w:ascii="宋体" w:hAnsi="宋体" w:hint="eastAsia"/>
                <w:sz w:val="24"/>
              </w:rPr>
              <w:t xml:space="preserve"> 7</w:t>
            </w:r>
            <w:r w:rsidRPr="00231D46">
              <w:rPr>
                <w:rFonts w:ascii="宋体" w:hAnsi="宋体" w:hint="eastAsia"/>
                <w:sz w:val="24"/>
              </w:rPr>
              <w:t>、推荐中标候选人。</w:t>
            </w:r>
          </w:p>
          <w:p w14:paraId="54ED7872" w14:textId="77777777" w:rsidR="000B50B9" w:rsidRPr="00231D46" w:rsidRDefault="003F39BE">
            <w:pPr>
              <w:adjustRightInd w:val="0"/>
              <w:snapToGrid w:val="0"/>
              <w:spacing w:line="360" w:lineRule="auto"/>
              <w:ind w:left="2" w:rightChars="50" w:right="105"/>
              <w:rPr>
                <w:rFonts w:ascii="宋体" w:hAnsi="宋体"/>
                <w:sz w:val="24"/>
              </w:rPr>
            </w:pPr>
            <w:r w:rsidRPr="00231D46">
              <w:rPr>
                <w:rFonts w:ascii="宋体" w:hAnsi="宋体"/>
                <w:sz w:val="24"/>
              </w:rPr>
              <w:t>两阶段开标评标程序：</w:t>
            </w:r>
          </w:p>
          <w:p w14:paraId="35328921" w14:textId="77777777" w:rsidR="000B50B9" w:rsidRPr="00231D46" w:rsidRDefault="003F39BE">
            <w:pPr>
              <w:adjustRightInd w:val="0"/>
              <w:snapToGrid w:val="0"/>
              <w:spacing w:line="360" w:lineRule="auto"/>
              <w:ind w:left="2" w:rightChars="50" w:right="105"/>
              <w:rPr>
                <w:rFonts w:ascii="宋体" w:hAnsi="宋体"/>
                <w:sz w:val="24"/>
              </w:rPr>
            </w:pPr>
            <w:r w:rsidRPr="00231D46">
              <w:rPr>
                <w:rFonts w:ascii="宋体" w:hAnsi="宋体" w:hint="eastAsia"/>
                <w:sz w:val="24"/>
              </w:rPr>
              <w:t>第一阶段：</w:t>
            </w:r>
            <w:r w:rsidRPr="00231D46">
              <w:rPr>
                <w:rFonts w:ascii="宋体" w:hAnsi="宋体" w:hint="eastAsia"/>
                <w:sz w:val="24"/>
              </w:rPr>
              <w:t>1</w:t>
            </w:r>
            <w:r w:rsidRPr="00231D46">
              <w:rPr>
                <w:rFonts w:ascii="宋体" w:hAnsi="宋体" w:hint="eastAsia"/>
                <w:sz w:val="24"/>
              </w:rPr>
              <w:t>、熟悉项目情况、招标文件要求、投标文件</w:t>
            </w:r>
            <w:r w:rsidRPr="00231D46">
              <w:rPr>
                <w:rFonts w:ascii="宋体" w:hAnsi="宋体" w:hint="eastAsia"/>
                <w:sz w:val="24"/>
              </w:rPr>
              <w:t xml:space="preserve"> </w:t>
            </w:r>
            <w:r w:rsidRPr="00231D46">
              <w:rPr>
                <w:rFonts w:ascii="宋体" w:hAnsi="宋体" w:hint="eastAsia"/>
                <w:sz w:val="24"/>
              </w:rPr>
              <w:t>→</w:t>
            </w:r>
            <w:r w:rsidRPr="00231D46">
              <w:rPr>
                <w:rFonts w:ascii="宋体" w:hAnsi="宋体" w:hint="eastAsia"/>
                <w:sz w:val="24"/>
              </w:rPr>
              <w:t xml:space="preserve"> 2</w:t>
            </w:r>
            <w:r w:rsidRPr="00231D46">
              <w:rPr>
                <w:rFonts w:ascii="宋体" w:hAnsi="宋体" w:hint="eastAsia"/>
                <w:sz w:val="24"/>
              </w:rPr>
              <w:t>、符合性检查</w:t>
            </w:r>
            <w:r w:rsidRPr="00231D46">
              <w:rPr>
                <w:rFonts w:ascii="宋体" w:hAnsi="宋体" w:hint="eastAsia"/>
                <w:sz w:val="24"/>
              </w:rPr>
              <w:t xml:space="preserve"> </w:t>
            </w:r>
            <w:r w:rsidRPr="00231D46">
              <w:rPr>
                <w:rFonts w:ascii="宋体" w:hAnsi="宋体" w:hint="eastAsia"/>
                <w:sz w:val="24"/>
              </w:rPr>
              <w:t>→</w:t>
            </w:r>
            <w:r w:rsidRPr="00231D46">
              <w:rPr>
                <w:rFonts w:ascii="宋体" w:hAnsi="宋体" w:hint="eastAsia"/>
                <w:sz w:val="24"/>
              </w:rPr>
              <w:t xml:space="preserve"> 3</w:t>
            </w:r>
            <w:r w:rsidRPr="00231D46">
              <w:rPr>
                <w:rFonts w:ascii="宋体" w:hAnsi="宋体" w:hint="eastAsia"/>
                <w:sz w:val="24"/>
              </w:rPr>
              <w:t>、商务评标</w:t>
            </w:r>
            <w:r w:rsidRPr="00231D46">
              <w:rPr>
                <w:rFonts w:ascii="宋体" w:hAnsi="宋体" w:hint="eastAsia"/>
                <w:sz w:val="24"/>
              </w:rPr>
              <w:t xml:space="preserve"> </w:t>
            </w:r>
            <w:r w:rsidRPr="00231D46">
              <w:rPr>
                <w:rFonts w:ascii="宋体" w:hAnsi="宋体" w:hint="eastAsia"/>
                <w:sz w:val="24"/>
              </w:rPr>
              <w:t>→</w:t>
            </w:r>
            <w:r w:rsidRPr="00231D46">
              <w:rPr>
                <w:rFonts w:ascii="宋体" w:hAnsi="宋体" w:hint="eastAsia"/>
                <w:sz w:val="24"/>
              </w:rPr>
              <w:t xml:space="preserve"> 4</w:t>
            </w:r>
            <w:r w:rsidRPr="00231D46">
              <w:rPr>
                <w:rFonts w:ascii="宋体" w:hAnsi="宋体" w:hint="eastAsia"/>
                <w:sz w:val="24"/>
              </w:rPr>
              <w:t>、技术评标</w:t>
            </w:r>
            <w:r w:rsidRPr="00231D46">
              <w:rPr>
                <w:rFonts w:ascii="宋体" w:hAnsi="宋体" w:hint="eastAsia"/>
                <w:sz w:val="24"/>
              </w:rPr>
              <w:t xml:space="preserve"> </w:t>
            </w:r>
          </w:p>
          <w:p w14:paraId="6EC3770D" w14:textId="77777777" w:rsidR="000B50B9" w:rsidRPr="00231D46" w:rsidRDefault="003F39BE">
            <w:pPr>
              <w:adjustRightInd w:val="0"/>
              <w:snapToGrid w:val="0"/>
              <w:spacing w:line="360" w:lineRule="auto"/>
              <w:ind w:left="2" w:rightChars="50" w:right="105"/>
              <w:rPr>
                <w:rFonts w:ascii="宋体" w:hAnsi="宋体"/>
                <w:sz w:val="24"/>
              </w:rPr>
            </w:pPr>
            <w:r w:rsidRPr="00231D46">
              <w:rPr>
                <w:rFonts w:ascii="宋体" w:hAnsi="宋体" w:hint="eastAsia"/>
                <w:sz w:val="24"/>
              </w:rPr>
              <w:t>第二阶段：</w:t>
            </w:r>
            <w:r w:rsidRPr="00231D46">
              <w:rPr>
                <w:rFonts w:ascii="宋体" w:hAnsi="宋体" w:hint="eastAsia"/>
                <w:sz w:val="24"/>
              </w:rPr>
              <w:t>5</w:t>
            </w:r>
            <w:r w:rsidRPr="00231D46">
              <w:rPr>
                <w:rFonts w:ascii="宋体" w:hAnsi="宋体" w:hint="eastAsia"/>
                <w:sz w:val="24"/>
              </w:rPr>
              <w:t>、价格评标→</w:t>
            </w:r>
            <w:r w:rsidRPr="00231D46">
              <w:rPr>
                <w:rFonts w:ascii="宋体" w:hAnsi="宋体" w:hint="eastAsia"/>
                <w:sz w:val="24"/>
              </w:rPr>
              <w:t xml:space="preserve"> 6</w:t>
            </w:r>
            <w:r w:rsidRPr="00231D46">
              <w:rPr>
                <w:rFonts w:ascii="宋体" w:hAnsi="宋体" w:hint="eastAsia"/>
                <w:sz w:val="24"/>
              </w:rPr>
              <w:t>、综合得分汇总</w:t>
            </w:r>
            <w:r w:rsidRPr="00231D46">
              <w:rPr>
                <w:rFonts w:ascii="宋体" w:hAnsi="宋体" w:hint="eastAsia"/>
                <w:sz w:val="24"/>
              </w:rPr>
              <w:t xml:space="preserve"> </w:t>
            </w:r>
            <w:r w:rsidRPr="00231D46">
              <w:rPr>
                <w:rFonts w:ascii="宋体" w:hAnsi="宋体" w:hint="eastAsia"/>
                <w:sz w:val="24"/>
              </w:rPr>
              <w:t>→</w:t>
            </w:r>
            <w:r w:rsidRPr="00231D46">
              <w:rPr>
                <w:rFonts w:ascii="宋体" w:hAnsi="宋体" w:hint="eastAsia"/>
                <w:sz w:val="24"/>
              </w:rPr>
              <w:t xml:space="preserve"> 7</w:t>
            </w:r>
            <w:r w:rsidRPr="00231D46">
              <w:rPr>
                <w:rFonts w:ascii="宋体" w:hAnsi="宋体" w:hint="eastAsia"/>
                <w:sz w:val="24"/>
              </w:rPr>
              <w:t>、推荐中标候选人。</w:t>
            </w:r>
          </w:p>
        </w:tc>
      </w:tr>
      <w:tr w:rsidR="00231D46" w:rsidRPr="00231D46" w14:paraId="3A1BE68E" w14:textId="77777777">
        <w:trPr>
          <w:trHeight w:val="453"/>
          <w:jc w:val="center"/>
        </w:trPr>
        <w:tc>
          <w:tcPr>
            <w:tcW w:w="1195" w:type="dxa"/>
            <w:vAlign w:val="center"/>
          </w:tcPr>
          <w:p w14:paraId="32DB7D17" w14:textId="77777777" w:rsidR="000B50B9" w:rsidRPr="00231D46" w:rsidRDefault="003F39BE">
            <w:pPr>
              <w:spacing w:line="360" w:lineRule="auto"/>
              <w:jc w:val="center"/>
              <w:rPr>
                <w:rFonts w:ascii="宋体" w:hAnsi="宋体"/>
                <w:sz w:val="24"/>
              </w:rPr>
            </w:pPr>
            <w:r w:rsidRPr="00231D46">
              <w:rPr>
                <w:rFonts w:ascii="宋体" w:hAnsi="宋体" w:hint="eastAsia"/>
                <w:sz w:val="24"/>
              </w:rPr>
              <w:t>41.2.4</w:t>
            </w:r>
          </w:p>
        </w:tc>
        <w:tc>
          <w:tcPr>
            <w:tcW w:w="1134" w:type="dxa"/>
            <w:vAlign w:val="center"/>
          </w:tcPr>
          <w:p w14:paraId="295AA9BB" w14:textId="77777777" w:rsidR="000B50B9" w:rsidRPr="00231D46" w:rsidRDefault="003F39BE">
            <w:pPr>
              <w:adjustRightInd w:val="0"/>
              <w:snapToGrid w:val="0"/>
              <w:spacing w:line="360" w:lineRule="auto"/>
              <w:ind w:rightChars="50" w:right="105"/>
              <w:jc w:val="center"/>
              <w:rPr>
                <w:rFonts w:ascii="宋体" w:hAnsi="宋体"/>
                <w:sz w:val="24"/>
              </w:rPr>
            </w:pPr>
            <w:r w:rsidRPr="00231D46">
              <w:rPr>
                <w:rFonts w:ascii="宋体" w:hAnsi="宋体" w:hint="eastAsia"/>
                <w:sz w:val="24"/>
              </w:rPr>
              <w:t>符合性检查内容</w:t>
            </w:r>
          </w:p>
        </w:tc>
        <w:tc>
          <w:tcPr>
            <w:tcW w:w="7229" w:type="dxa"/>
            <w:gridSpan w:val="4"/>
            <w:vAlign w:val="center"/>
          </w:tcPr>
          <w:p w14:paraId="162E44A0" w14:textId="77777777" w:rsidR="000B50B9" w:rsidRPr="00231D46" w:rsidRDefault="003F39BE">
            <w:pPr>
              <w:adjustRightInd w:val="0"/>
              <w:snapToGrid w:val="0"/>
              <w:spacing w:line="360" w:lineRule="auto"/>
              <w:ind w:rightChars="50" w:right="105" w:firstLineChars="200" w:firstLine="480"/>
              <w:rPr>
                <w:rFonts w:ascii="宋体" w:hAnsi="宋体"/>
                <w:sz w:val="24"/>
              </w:rPr>
            </w:pPr>
            <w:r w:rsidRPr="00231D46">
              <w:rPr>
                <w:rFonts w:ascii="宋体" w:hAnsi="宋体" w:hint="eastAsia"/>
                <w:sz w:val="24"/>
              </w:rPr>
              <w:t>根据招标文件第一册</w:t>
            </w:r>
            <w:r w:rsidRPr="00231D46">
              <w:rPr>
                <w:rFonts w:ascii="宋体" w:hAnsi="宋体" w:hint="eastAsia"/>
                <w:sz w:val="24"/>
              </w:rPr>
              <w:t>/</w:t>
            </w:r>
            <w:r w:rsidRPr="00231D46">
              <w:rPr>
                <w:rFonts w:ascii="宋体" w:hAnsi="宋体" w:hint="eastAsia"/>
                <w:sz w:val="24"/>
              </w:rPr>
              <w:t>第二章</w:t>
            </w:r>
            <w:r w:rsidRPr="00231D46">
              <w:rPr>
                <w:rFonts w:ascii="宋体" w:hAnsi="宋体" w:hint="eastAsia"/>
                <w:sz w:val="24"/>
              </w:rPr>
              <w:t>/</w:t>
            </w:r>
            <w:r w:rsidRPr="00231D46">
              <w:rPr>
                <w:rFonts w:ascii="宋体" w:hAnsi="宋体" w:hint="eastAsia"/>
                <w:sz w:val="24"/>
              </w:rPr>
              <w:t>《招标实质性要求条款一览表》的招标实质性要求，评标委员会检查投标文件是否已相应作出实质性响应。</w:t>
            </w:r>
          </w:p>
          <w:p w14:paraId="080B71DD" w14:textId="77777777" w:rsidR="000B50B9" w:rsidRPr="00231D46" w:rsidRDefault="003F39BE">
            <w:pPr>
              <w:adjustRightInd w:val="0"/>
              <w:snapToGrid w:val="0"/>
              <w:spacing w:line="360" w:lineRule="auto"/>
              <w:ind w:rightChars="50" w:right="105" w:firstLineChars="200" w:firstLine="480"/>
              <w:rPr>
                <w:rFonts w:ascii="宋体" w:hAnsi="宋体"/>
                <w:sz w:val="24"/>
              </w:rPr>
            </w:pPr>
            <w:r w:rsidRPr="00231D46">
              <w:rPr>
                <w:rFonts w:ascii="宋体" w:hAnsi="宋体" w:hint="eastAsia"/>
                <w:sz w:val="24"/>
              </w:rPr>
              <w:t>投标人的投标文件未对上述内容作出实质性响应的，评标委员会将拒绝其投标或判定其投标无效。</w:t>
            </w:r>
          </w:p>
        </w:tc>
      </w:tr>
      <w:tr w:rsidR="00231D46" w:rsidRPr="00231D46" w14:paraId="7AED1F45" w14:textId="77777777">
        <w:trPr>
          <w:trHeight w:val="897"/>
          <w:jc w:val="center"/>
        </w:trPr>
        <w:tc>
          <w:tcPr>
            <w:tcW w:w="1195" w:type="dxa"/>
            <w:vAlign w:val="center"/>
          </w:tcPr>
          <w:p w14:paraId="5B68A30F" w14:textId="77777777" w:rsidR="000B50B9" w:rsidRPr="00231D46" w:rsidRDefault="003F39BE">
            <w:pPr>
              <w:spacing w:line="360" w:lineRule="auto"/>
              <w:jc w:val="center"/>
              <w:rPr>
                <w:rFonts w:ascii="宋体" w:hAnsi="宋体"/>
                <w:sz w:val="24"/>
              </w:rPr>
            </w:pPr>
            <w:r w:rsidRPr="00231D46">
              <w:rPr>
                <w:rFonts w:ascii="宋体" w:hAnsi="宋体" w:hint="eastAsia"/>
                <w:sz w:val="24"/>
              </w:rPr>
              <w:t>41.2.5.1</w:t>
            </w:r>
          </w:p>
        </w:tc>
        <w:tc>
          <w:tcPr>
            <w:tcW w:w="1134" w:type="dxa"/>
            <w:vAlign w:val="center"/>
          </w:tcPr>
          <w:p w14:paraId="58446F9B" w14:textId="77777777" w:rsidR="000B50B9" w:rsidRPr="00231D46" w:rsidRDefault="003F39BE">
            <w:pPr>
              <w:adjustRightInd w:val="0"/>
              <w:snapToGrid w:val="0"/>
              <w:spacing w:line="360" w:lineRule="auto"/>
              <w:ind w:rightChars="50" w:right="105"/>
              <w:jc w:val="center"/>
              <w:rPr>
                <w:rFonts w:ascii="宋体" w:hAnsi="宋体"/>
                <w:sz w:val="24"/>
              </w:rPr>
            </w:pPr>
            <w:r w:rsidRPr="00231D46">
              <w:rPr>
                <w:rFonts w:ascii="宋体" w:hAnsi="宋体" w:hint="eastAsia"/>
                <w:sz w:val="24"/>
              </w:rPr>
              <w:t>商务评分细则</w:t>
            </w:r>
          </w:p>
        </w:tc>
        <w:tc>
          <w:tcPr>
            <w:tcW w:w="7229" w:type="dxa"/>
            <w:gridSpan w:val="4"/>
            <w:vAlign w:val="center"/>
          </w:tcPr>
          <w:p w14:paraId="547A827F" w14:textId="77777777" w:rsidR="000B50B9" w:rsidRPr="00231D46" w:rsidRDefault="003F39BE">
            <w:pPr>
              <w:adjustRightInd w:val="0"/>
              <w:snapToGrid w:val="0"/>
              <w:spacing w:line="360" w:lineRule="auto"/>
              <w:ind w:leftChars="-21" w:left="-44" w:rightChars="50" w:right="105"/>
              <w:jc w:val="center"/>
              <w:rPr>
                <w:rFonts w:ascii="宋体" w:hAnsi="宋体"/>
                <w:sz w:val="24"/>
              </w:rPr>
            </w:pPr>
            <w:r w:rsidRPr="00231D46">
              <w:rPr>
                <w:rFonts w:ascii="宋体" w:hAnsi="宋体" w:hint="eastAsia"/>
                <w:sz w:val="24"/>
              </w:rPr>
              <w:t>详见《商务评分细则附件》</w:t>
            </w:r>
          </w:p>
        </w:tc>
      </w:tr>
      <w:tr w:rsidR="00231D46" w:rsidRPr="00231D46" w14:paraId="4E9E73B0" w14:textId="77777777">
        <w:trPr>
          <w:trHeight w:val="874"/>
          <w:jc w:val="center"/>
        </w:trPr>
        <w:tc>
          <w:tcPr>
            <w:tcW w:w="1195" w:type="dxa"/>
            <w:vAlign w:val="center"/>
          </w:tcPr>
          <w:p w14:paraId="75D591CD" w14:textId="77777777" w:rsidR="000B50B9" w:rsidRPr="00231D46" w:rsidRDefault="003F39BE">
            <w:pPr>
              <w:spacing w:line="360" w:lineRule="auto"/>
              <w:jc w:val="center"/>
              <w:rPr>
                <w:rFonts w:ascii="宋体" w:hAnsi="宋体"/>
                <w:sz w:val="24"/>
              </w:rPr>
            </w:pPr>
            <w:r w:rsidRPr="00231D46">
              <w:rPr>
                <w:rFonts w:ascii="宋体" w:hAnsi="宋体" w:hint="eastAsia"/>
                <w:sz w:val="24"/>
              </w:rPr>
              <w:lastRenderedPageBreak/>
              <w:t>41.2.6.1</w:t>
            </w:r>
          </w:p>
        </w:tc>
        <w:tc>
          <w:tcPr>
            <w:tcW w:w="1134" w:type="dxa"/>
            <w:vAlign w:val="center"/>
          </w:tcPr>
          <w:p w14:paraId="1D474981" w14:textId="77777777" w:rsidR="000B50B9" w:rsidRPr="00231D46" w:rsidRDefault="003F39BE">
            <w:pPr>
              <w:adjustRightInd w:val="0"/>
              <w:snapToGrid w:val="0"/>
              <w:spacing w:line="360" w:lineRule="auto"/>
              <w:ind w:rightChars="50" w:right="105"/>
              <w:jc w:val="center"/>
              <w:rPr>
                <w:rFonts w:ascii="宋体" w:hAnsi="宋体"/>
                <w:sz w:val="24"/>
              </w:rPr>
            </w:pPr>
            <w:r w:rsidRPr="00231D46">
              <w:rPr>
                <w:rFonts w:ascii="宋体" w:hAnsi="宋体" w:hint="eastAsia"/>
                <w:sz w:val="24"/>
              </w:rPr>
              <w:t>技术评分细则</w:t>
            </w:r>
          </w:p>
        </w:tc>
        <w:tc>
          <w:tcPr>
            <w:tcW w:w="7229" w:type="dxa"/>
            <w:gridSpan w:val="4"/>
            <w:vAlign w:val="center"/>
          </w:tcPr>
          <w:p w14:paraId="52DBA038" w14:textId="77777777" w:rsidR="000B50B9" w:rsidRPr="00231D46" w:rsidRDefault="003F39BE">
            <w:pPr>
              <w:adjustRightInd w:val="0"/>
              <w:snapToGrid w:val="0"/>
              <w:spacing w:line="360" w:lineRule="auto"/>
              <w:ind w:leftChars="-21" w:left="-44" w:rightChars="50" w:right="105"/>
              <w:jc w:val="center"/>
              <w:rPr>
                <w:rFonts w:ascii="宋体" w:hAnsi="宋体"/>
                <w:sz w:val="24"/>
              </w:rPr>
            </w:pPr>
            <w:r w:rsidRPr="00231D46">
              <w:rPr>
                <w:rFonts w:ascii="宋体" w:hAnsi="宋体" w:hint="eastAsia"/>
                <w:sz w:val="24"/>
              </w:rPr>
              <w:t>详见《技术评分细则附件》</w:t>
            </w:r>
          </w:p>
        </w:tc>
      </w:tr>
      <w:tr w:rsidR="00231D46" w:rsidRPr="00231D46" w14:paraId="0EE527B6" w14:textId="77777777">
        <w:trPr>
          <w:trHeight w:val="874"/>
          <w:jc w:val="center"/>
        </w:trPr>
        <w:tc>
          <w:tcPr>
            <w:tcW w:w="1195" w:type="dxa"/>
            <w:vAlign w:val="center"/>
          </w:tcPr>
          <w:p w14:paraId="2FC8FDA1" w14:textId="77777777" w:rsidR="000B50B9" w:rsidRPr="00231D46" w:rsidRDefault="000B50B9">
            <w:pPr>
              <w:spacing w:line="360" w:lineRule="auto"/>
              <w:jc w:val="center"/>
              <w:rPr>
                <w:rFonts w:ascii="宋体" w:hAnsi="宋体"/>
                <w:sz w:val="24"/>
              </w:rPr>
            </w:pPr>
          </w:p>
        </w:tc>
        <w:tc>
          <w:tcPr>
            <w:tcW w:w="1134" w:type="dxa"/>
            <w:vAlign w:val="center"/>
          </w:tcPr>
          <w:p w14:paraId="4CB6E965" w14:textId="77777777" w:rsidR="000B50B9" w:rsidRPr="00231D46" w:rsidRDefault="003F39BE">
            <w:pPr>
              <w:adjustRightInd w:val="0"/>
              <w:snapToGrid w:val="0"/>
              <w:spacing w:line="360" w:lineRule="auto"/>
              <w:ind w:rightChars="50" w:right="105"/>
              <w:jc w:val="center"/>
              <w:rPr>
                <w:rFonts w:ascii="宋体" w:hAnsi="宋体"/>
                <w:sz w:val="24"/>
              </w:rPr>
            </w:pPr>
            <w:r w:rsidRPr="00231D46">
              <w:rPr>
                <w:rFonts w:ascii="宋体" w:hAnsi="宋体" w:hint="eastAsia"/>
                <w:sz w:val="24"/>
              </w:rPr>
              <w:t>价格得分计算方法</w:t>
            </w:r>
          </w:p>
        </w:tc>
        <w:tc>
          <w:tcPr>
            <w:tcW w:w="7229" w:type="dxa"/>
            <w:gridSpan w:val="4"/>
            <w:vAlign w:val="center"/>
          </w:tcPr>
          <w:p w14:paraId="2024B4B7" w14:textId="77777777" w:rsidR="000B50B9" w:rsidRPr="00231D46" w:rsidRDefault="003F39BE">
            <w:pPr>
              <w:spacing w:line="360" w:lineRule="auto"/>
              <w:rPr>
                <w:rFonts w:ascii="宋体" w:hAnsi="宋体"/>
                <w:sz w:val="24"/>
              </w:rPr>
            </w:pPr>
            <w:r w:rsidRPr="00231D46">
              <w:rPr>
                <w:rFonts w:ascii="宋体" w:hAnsi="宋体" w:hint="eastAsia"/>
                <w:sz w:val="24"/>
              </w:rPr>
              <w:t>当投标人报价低于基准价时：</w:t>
            </w:r>
          </w:p>
          <w:p w14:paraId="3B358EF9" w14:textId="77777777" w:rsidR="000B50B9" w:rsidRPr="00231D46" w:rsidRDefault="003F39BE">
            <w:pPr>
              <w:spacing w:line="360" w:lineRule="auto"/>
              <w:rPr>
                <w:rFonts w:ascii="宋体" w:hAnsi="宋体"/>
                <w:sz w:val="24"/>
              </w:rPr>
            </w:pPr>
            <w:r w:rsidRPr="00231D46">
              <w:rPr>
                <w:rFonts w:ascii="宋体" w:hAnsi="宋体" w:hint="eastAsia"/>
                <w:sz w:val="24"/>
              </w:rPr>
              <w:t>Sn =100-</w:t>
            </w:r>
            <w:r w:rsidRPr="00231D46">
              <w:rPr>
                <w:rFonts w:ascii="宋体" w:hAnsi="宋体" w:hint="eastAsia"/>
                <w:sz w:val="24"/>
              </w:rPr>
              <w:t>（</w:t>
            </w:r>
            <w:r w:rsidRPr="00231D46">
              <w:rPr>
                <w:rFonts w:ascii="宋体" w:hAnsi="宋体" w:hint="eastAsia"/>
                <w:sz w:val="24"/>
              </w:rPr>
              <w:t>D - Bn</w:t>
            </w:r>
            <w:r w:rsidRPr="00231D46">
              <w:rPr>
                <w:rFonts w:ascii="宋体" w:hAnsi="宋体" w:hint="eastAsia"/>
                <w:sz w:val="24"/>
              </w:rPr>
              <w:t>）</w:t>
            </w:r>
            <w:r w:rsidRPr="00231D46">
              <w:rPr>
                <w:rFonts w:ascii="宋体" w:hAnsi="宋体" w:hint="eastAsia"/>
                <w:sz w:val="24"/>
              </w:rPr>
              <w:t xml:space="preserve">/D </w:t>
            </w:r>
            <w:r w:rsidRPr="00231D46">
              <w:rPr>
                <w:rFonts w:ascii="宋体" w:hAnsi="宋体" w:hint="eastAsia"/>
                <w:sz w:val="24"/>
              </w:rPr>
              <w:t>×</w:t>
            </w:r>
            <w:r w:rsidRPr="00231D46">
              <w:rPr>
                <w:rFonts w:ascii="宋体" w:hAnsi="宋体" w:hint="eastAsia"/>
                <w:sz w:val="24"/>
              </w:rPr>
              <w:t>100</w:t>
            </w:r>
            <w:r w:rsidRPr="00231D46">
              <w:rPr>
                <w:rFonts w:ascii="宋体" w:hAnsi="宋体" w:hint="eastAsia"/>
                <w:sz w:val="24"/>
              </w:rPr>
              <w:t>×</w:t>
            </w:r>
            <w:r w:rsidRPr="00231D46">
              <w:rPr>
                <w:rFonts w:ascii="宋体" w:hAnsi="宋体" w:hint="eastAsia"/>
                <w:sz w:val="24"/>
              </w:rPr>
              <w:t>0.5</w:t>
            </w:r>
          </w:p>
          <w:p w14:paraId="10BAACAB" w14:textId="77777777" w:rsidR="000B50B9" w:rsidRPr="00231D46" w:rsidRDefault="003F39BE">
            <w:pPr>
              <w:spacing w:line="360" w:lineRule="auto"/>
              <w:rPr>
                <w:rFonts w:ascii="宋体" w:hAnsi="宋体"/>
                <w:sz w:val="24"/>
              </w:rPr>
            </w:pPr>
            <w:r w:rsidRPr="00231D46">
              <w:rPr>
                <w:rFonts w:ascii="宋体" w:hAnsi="宋体" w:hint="eastAsia"/>
                <w:sz w:val="24"/>
              </w:rPr>
              <w:t>当投标人报价高于基准价时：</w:t>
            </w:r>
          </w:p>
          <w:p w14:paraId="647ED72A" w14:textId="77777777" w:rsidR="000B50B9" w:rsidRPr="00231D46" w:rsidRDefault="003F39BE">
            <w:pPr>
              <w:spacing w:line="360" w:lineRule="auto"/>
              <w:rPr>
                <w:rFonts w:ascii="宋体" w:hAnsi="宋体"/>
                <w:sz w:val="24"/>
              </w:rPr>
            </w:pPr>
            <w:r w:rsidRPr="00231D46">
              <w:rPr>
                <w:rFonts w:ascii="宋体" w:hAnsi="宋体" w:hint="eastAsia"/>
                <w:sz w:val="24"/>
              </w:rPr>
              <w:t>Sn =100-</w:t>
            </w:r>
            <w:r w:rsidRPr="00231D46">
              <w:rPr>
                <w:rFonts w:ascii="宋体" w:hAnsi="宋体" w:hint="eastAsia"/>
                <w:sz w:val="24"/>
              </w:rPr>
              <w:t>（</w:t>
            </w:r>
            <w:r w:rsidRPr="00231D46">
              <w:rPr>
                <w:rFonts w:ascii="宋体" w:hAnsi="宋体" w:hint="eastAsia"/>
                <w:sz w:val="24"/>
              </w:rPr>
              <w:t>Bn - D</w:t>
            </w:r>
            <w:r w:rsidRPr="00231D46">
              <w:rPr>
                <w:rFonts w:ascii="宋体" w:hAnsi="宋体" w:hint="eastAsia"/>
                <w:sz w:val="24"/>
              </w:rPr>
              <w:t>）</w:t>
            </w:r>
            <w:r w:rsidRPr="00231D46">
              <w:rPr>
                <w:rFonts w:ascii="宋体" w:hAnsi="宋体" w:hint="eastAsia"/>
                <w:sz w:val="24"/>
              </w:rPr>
              <w:t xml:space="preserve">/D </w:t>
            </w:r>
            <w:r w:rsidRPr="00231D46">
              <w:rPr>
                <w:rFonts w:ascii="宋体" w:hAnsi="宋体" w:hint="eastAsia"/>
                <w:sz w:val="24"/>
              </w:rPr>
              <w:t>×</w:t>
            </w:r>
            <w:r w:rsidRPr="00231D46">
              <w:rPr>
                <w:rFonts w:ascii="宋体" w:hAnsi="宋体" w:hint="eastAsia"/>
                <w:sz w:val="24"/>
              </w:rPr>
              <w:t>100</w:t>
            </w:r>
            <w:r w:rsidRPr="00231D46">
              <w:rPr>
                <w:rFonts w:ascii="宋体" w:hAnsi="宋体" w:hint="eastAsia"/>
                <w:sz w:val="24"/>
              </w:rPr>
              <w:t>×</w:t>
            </w:r>
            <w:r w:rsidRPr="00231D46">
              <w:rPr>
                <w:rFonts w:ascii="宋体" w:hAnsi="宋体" w:hint="eastAsia"/>
                <w:sz w:val="24"/>
              </w:rPr>
              <w:t>1</w:t>
            </w:r>
          </w:p>
          <w:p w14:paraId="71114530" w14:textId="77777777" w:rsidR="000B50B9" w:rsidRPr="00231D46" w:rsidRDefault="003F39BE">
            <w:pPr>
              <w:spacing w:line="360" w:lineRule="auto"/>
              <w:rPr>
                <w:rFonts w:ascii="宋体" w:hAnsi="宋体"/>
                <w:sz w:val="24"/>
              </w:rPr>
            </w:pPr>
            <w:r w:rsidRPr="00231D46">
              <w:rPr>
                <w:rFonts w:ascii="宋体" w:hAnsi="宋体" w:hint="eastAsia"/>
                <w:sz w:val="24"/>
              </w:rPr>
              <w:t>Sn</w:t>
            </w:r>
            <w:r w:rsidRPr="00231D46">
              <w:rPr>
                <w:rFonts w:ascii="宋体" w:hAnsi="宋体" w:hint="eastAsia"/>
                <w:sz w:val="24"/>
              </w:rPr>
              <w:t>—为第</w:t>
            </w:r>
            <w:r w:rsidRPr="00231D46">
              <w:rPr>
                <w:rFonts w:ascii="宋体" w:hAnsi="宋体" w:hint="eastAsia"/>
                <w:sz w:val="24"/>
              </w:rPr>
              <w:t>n</w:t>
            </w:r>
            <w:r w:rsidRPr="00231D46">
              <w:rPr>
                <w:rFonts w:ascii="宋体" w:hAnsi="宋体" w:hint="eastAsia"/>
                <w:sz w:val="24"/>
              </w:rPr>
              <w:t>个投标人的价格评审得分</w:t>
            </w:r>
            <w:r w:rsidRPr="00231D46">
              <w:rPr>
                <w:rFonts w:ascii="宋体" w:hAnsi="宋体" w:hint="eastAsia"/>
                <w:sz w:val="24"/>
              </w:rPr>
              <w:t>,</w:t>
            </w:r>
            <w:r w:rsidRPr="00231D46">
              <w:rPr>
                <w:rFonts w:ascii="宋体" w:hAnsi="宋体" w:hint="eastAsia"/>
                <w:sz w:val="24"/>
              </w:rPr>
              <w:t>最低为零；</w:t>
            </w:r>
            <w:r w:rsidRPr="00231D46">
              <w:rPr>
                <w:rFonts w:ascii="宋体" w:hAnsi="宋体" w:hint="eastAsia"/>
                <w:sz w:val="24"/>
              </w:rPr>
              <w:t xml:space="preserve"> </w:t>
            </w:r>
          </w:p>
          <w:p w14:paraId="3E9847F6" w14:textId="77777777" w:rsidR="000B50B9" w:rsidRPr="00231D46" w:rsidRDefault="003F39BE">
            <w:pPr>
              <w:spacing w:line="360" w:lineRule="auto"/>
              <w:rPr>
                <w:rFonts w:ascii="宋体" w:hAnsi="宋体"/>
                <w:sz w:val="24"/>
              </w:rPr>
            </w:pPr>
            <w:r w:rsidRPr="00231D46">
              <w:rPr>
                <w:rFonts w:ascii="宋体" w:hAnsi="宋体" w:hint="eastAsia"/>
                <w:sz w:val="24"/>
              </w:rPr>
              <w:t>Bn</w:t>
            </w:r>
            <w:r w:rsidRPr="00231D46">
              <w:rPr>
                <w:rFonts w:ascii="宋体" w:hAnsi="宋体" w:hint="eastAsia"/>
                <w:sz w:val="24"/>
              </w:rPr>
              <w:t>—第</w:t>
            </w:r>
            <w:r w:rsidRPr="00231D46">
              <w:rPr>
                <w:rFonts w:ascii="宋体" w:hAnsi="宋体" w:hint="eastAsia"/>
                <w:sz w:val="24"/>
              </w:rPr>
              <w:t>n</w:t>
            </w:r>
            <w:r w:rsidRPr="00231D46">
              <w:rPr>
                <w:rFonts w:ascii="宋体" w:hAnsi="宋体" w:hint="eastAsia"/>
                <w:sz w:val="24"/>
              </w:rPr>
              <w:t>个投标人评标价格；</w:t>
            </w:r>
            <w:r w:rsidRPr="00231D46">
              <w:rPr>
                <w:rFonts w:ascii="宋体" w:hAnsi="宋体" w:hint="eastAsia"/>
                <w:sz w:val="24"/>
              </w:rPr>
              <w:t xml:space="preserve"> </w:t>
            </w:r>
          </w:p>
          <w:p w14:paraId="730D7637" w14:textId="77777777" w:rsidR="000B50B9" w:rsidRPr="00231D46" w:rsidRDefault="003F39BE">
            <w:pPr>
              <w:spacing w:line="360" w:lineRule="auto"/>
              <w:ind w:left="360" w:hangingChars="150" w:hanging="360"/>
              <w:rPr>
                <w:rStyle w:val="af1"/>
              </w:rPr>
            </w:pPr>
            <w:r w:rsidRPr="00231D46">
              <w:rPr>
                <w:rFonts w:ascii="宋体" w:hAnsi="宋体" w:hint="eastAsia"/>
                <w:sz w:val="24"/>
              </w:rPr>
              <w:t>D</w:t>
            </w:r>
            <w:r w:rsidRPr="00231D46">
              <w:rPr>
                <w:rFonts w:ascii="宋体" w:hAnsi="宋体" w:hint="eastAsia"/>
                <w:sz w:val="24"/>
              </w:rPr>
              <w:t>—基准价：基准价是指通过了符合性审查、商务评审以及技术评审，</w:t>
            </w:r>
          </w:p>
          <w:p w14:paraId="667D119E" w14:textId="77777777" w:rsidR="000B50B9" w:rsidRPr="00231D46" w:rsidRDefault="003F39BE">
            <w:pPr>
              <w:spacing w:line="360" w:lineRule="auto"/>
              <w:rPr>
                <w:rFonts w:ascii="宋体" w:hAnsi="宋体"/>
                <w:b/>
                <w:bCs/>
                <w:sz w:val="24"/>
              </w:rPr>
            </w:pPr>
            <w:r w:rsidRPr="00231D46">
              <w:rPr>
                <w:rFonts w:ascii="宋体" w:hAnsi="宋体" w:hint="eastAsia"/>
                <w:sz w:val="24"/>
              </w:rPr>
              <w:t>所有有效投标报价去掉一个最高报价和一个最低报价后的算术平均值乘以</w:t>
            </w:r>
            <w:r w:rsidRPr="00231D46">
              <w:rPr>
                <w:rFonts w:ascii="宋体" w:hAnsi="宋体" w:hint="eastAsia"/>
                <w:sz w:val="24"/>
              </w:rPr>
              <w:t>95%</w:t>
            </w:r>
            <w:r w:rsidRPr="00231D46">
              <w:rPr>
                <w:rFonts w:ascii="宋体" w:hAnsi="宋体" w:hint="eastAsia"/>
                <w:sz w:val="24"/>
              </w:rPr>
              <w:t>作为评标基准价（若有效标书为五个或五个以下的，则直接取所有有效投标报价的算术平均值乘以</w:t>
            </w:r>
            <w:r w:rsidRPr="00231D46">
              <w:rPr>
                <w:rFonts w:ascii="宋体" w:hAnsi="宋体" w:hint="eastAsia"/>
                <w:sz w:val="24"/>
              </w:rPr>
              <w:t>95%</w:t>
            </w:r>
            <w:r w:rsidRPr="00231D46">
              <w:rPr>
                <w:rFonts w:ascii="宋体" w:hAnsi="宋体" w:hint="eastAsia"/>
                <w:sz w:val="24"/>
              </w:rPr>
              <w:t>作为评标基准价）。计算结果保留小数点后两位。</w:t>
            </w:r>
          </w:p>
          <w:p w14:paraId="6719BB21" w14:textId="77777777" w:rsidR="000B50B9" w:rsidRPr="00231D46" w:rsidRDefault="003F39BE">
            <w:pPr>
              <w:spacing w:line="360" w:lineRule="auto"/>
              <w:rPr>
                <w:rStyle w:val="af1"/>
              </w:rPr>
            </w:pPr>
            <w:r w:rsidRPr="00231D46">
              <w:rPr>
                <w:rFonts w:ascii="宋体" w:hAnsi="宋体" w:hint="eastAsia"/>
                <w:b/>
                <w:bCs/>
                <w:sz w:val="24"/>
              </w:rPr>
              <w:t>上述评标价和基准价的计算以各投标人投标总价中的运营管理费（不含税）为依据</w:t>
            </w:r>
            <w:r w:rsidRPr="00231D46">
              <w:rPr>
                <w:rFonts w:ascii="宋体" w:hAnsi="宋体" w:hint="eastAsia"/>
                <w:sz w:val="24"/>
              </w:rPr>
              <w:t>。</w:t>
            </w:r>
          </w:p>
          <w:p w14:paraId="612CCDEF" w14:textId="77777777" w:rsidR="000B50B9" w:rsidRPr="00231D46" w:rsidRDefault="003F39BE">
            <w:pPr>
              <w:spacing w:line="360" w:lineRule="auto"/>
              <w:rPr>
                <w:rFonts w:ascii="宋体" w:hAnsi="宋体"/>
                <w:b/>
                <w:sz w:val="24"/>
              </w:rPr>
            </w:pPr>
            <w:r w:rsidRPr="00231D46">
              <w:rPr>
                <w:rFonts w:ascii="宋体" w:hAnsi="宋体" w:hint="eastAsia"/>
                <w:b/>
                <w:sz w:val="24"/>
              </w:rPr>
              <w:t>备注</w:t>
            </w:r>
            <w:r w:rsidRPr="00231D46">
              <w:rPr>
                <w:rFonts w:ascii="宋体" w:hAnsi="宋体" w:hint="eastAsia"/>
                <w:b/>
                <w:sz w:val="24"/>
              </w:rPr>
              <w:t xml:space="preserve">: </w:t>
            </w:r>
            <w:r w:rsidRPr="00231D46">
              <w:rPr>
                <w:rFonts w:ascii="宋体" w:hAnsi="宋体" w:hint="eastAsia"/>
                <w:b/>
                <w:sz w:val="24"/>
              </w:rPr>
              <w:t>价格得分结果按四舍五入法则保留小数点后两位，价格得分最低得</w:t>
            </w:r>
            <w:r w:rsidRPr="00231D46">
              <w:rPr>
                <w:rFonts w:ascii="宋体" w:hAnsi="宋体" w:hint="eastAsia"/>
                <w:b/>
                <w:sz w:val="24"/>
              </w:rPr>
              <w:t>0</w:t>
            </w:r>
            <w:r w:rsidRPr="00231D46">
              <w:rPr>
                <w:rFonts w:ascii="宋体" w:hAnsi="宋体" w:hint="eastAsia"/>
                <w:b/>
                <w:sz w:val="24"/>
              </w:rPr>
              <w:t>分。</w:t>
            </w:r>
          </w:p>
        </w:tc>
      </w:tr>
      <w:tr w:rsidR="00231D46" w:rsidRPr="00231D46" w14:paraId="1AED406A" w14:textId="77777777">
        <w:trPr>
          <w:trHeight w:val="874"/>
          <w:jc w:val="center"/>
        </w:trPr>
        <w:tc>
          <w:tcPr>
            <w:tcW w:w="1195" w:type="dxa"/>
            <w:vAlign w:val="center"/>
          </w:tcPr>
          <w:p w14:paraId="08313B73" w14:textId="77777777" w:rsidR="000B50B9" w:rsidRPr="00231D46" w:rsidRDefault="003F39BE">
            <w:pPr>
              <w:spacing w:line="360" w:lineRule="auto"/>
              <w:jc w:val="center"/>
              <w:rPr>
                <w:rFonts w:ascii="宋体" w:hAnsi="宋体"/>
                <w:sz w:val="24"/>
              </w:rPr>
            </w:pPr>
            <w:r w:rsidRPr="00231D46">
              <w:rPr>
                <w:rFonts w:ascii="宋体" w:hAnsi="宋体" w:hint="eastAsia"/>
                <w:sz w:val="24"/>
              </w:rPr>
              <w:t>41.2.8.1</w:t>
            </w:r>
          </w:p>
        </w:tc>
        <w:tc>
          <w:tcPr>
            <w:tcW w:w="1134" w:type="dxa"/>
            <w:vAlign w:val="center"/>
          </w:tcPr>
          <w:p w14:paraId="63C26572" w14:textId="77777777" w:rsidR="000B50B9" w:rsidRPr="00231D46" w:rsidRDefault="003F39BE">
            <w:pPr>
              <w:adjustRightInd w:val="0"/>
              <w:snapToGrid w:val="0"/>
              <w:spacing w:line="360" w:lineRule="auto"/>
              <w:ind w:rightChars="50" w:right="105"/>
              <w:jc w:val="center"/>
              <w:rPr>
                <w:rFonts w:ascii="宋体" w:hAnsi="宋体"/>
                <w:sz w:val="24"/>
              </w:rPr>
            </w:pPr>
            <w:r w:rsidRPr="00231D46">
              <w:rPr>
                <w:rFonts w:ascii="宋体" w:hAnsi="宋体" w:hint="eastAsia"/>
                <w:sz w:val="24"/>
              </w:rPr>
              <w:t>计算评标得分</w:t>
            </w:r>
          </w:p>
        </w:tc>
        <w:tc>
          <w:tcPr>
            <w:tcW w:w="7229" w:type="dxa"/>
            <w:gridSpan w:val="4"/>
            <w:vAlign w:val="center"/>
          </w:tcPr>
          <w:p w14:paraId="33BAA8DF" w14:textId="77777777" w:rsidR="000B50B9" w:rsidRPr="00231D46" w:rsidRDefault="003F39BE">
            <w:pPr>
              <w:spacing w:line="360" w:lineRule="auto"/>
              <w:rPr>
                <w:rFonts w:ascii="宋体" w:hAnsi="宋体"/>
                <w:sz w:val="24"/>
              </w:rPr>
            </w:pPr>
            <w:r w:rsidRPr="00231D46">
              <w:rPr>
                <w:rFonts w:ascii="宋体" w:hAnsi="宋体" w:hint="eastAsia"/>
                <w:sz w:val="24"/>
              </w:rPr>
              <w:t>综合评标得分</w:t>
            </w:r>
            <w:r w:rsidRPr="00231D46">
              <w:rPr>
                <w:rFonts w:ascii="宋体" w:hAnsi="宋体" w:hint="eastAsia"/>
                <w:sz w:val="24"/>
              </w:rPr>
              <w:t>=</w:t>
            </w:r>
            <w:r w:rsidRPr="00231D46">
              <w:rPr>
                <w:rFonts w:ascii="宋体" w:hAnsi="宋体" w:hint="eastAsia"/>
                <w:sz w:val="24"/>
              </w:rPr>
              <w:t>商务评审得分×商务权重</w:t>
            </w:r>
            <w:r w:rsidRPr="00231D46">
              <w:rPr>
                <w:rFonts w:ascii="宋体" w:hAnsi="宋体" w:hint="eastAsia"/>
                <w:sz w:val="24"/>
              </w:rPr>
              <w:t>+</w:t>
            </w:r>
            <w:r w:rsidRPr="00231D46">
              <w:rPr>
                <w:rFonts w:ascii="宋体" w:hAnsi="宋体" w:hint="eastAsia"/>
                <w:sz w:val="24"/>
              </w:rPr>
              <w:t>技术评审得分×技术权重</w:t>
            </w:r>
            <w:r w:rsidRPr="00231D46">
              <w:rPr>
                <w:rFonts w:ascii="宋体" w:hAnsi="宋体" w:hint="eastAsia"/>
                <w:sz w:val="24"/>
              </w:rPr>
              <w:t>+</w:t>
            </w:r>
            <w:r w:rsidRPr="00231D46">
              <w:rPr>
                <w:rFonts w:ascii="宋体" w:hAnsi="宋体" w:hint="eastAsia"/>
                <w:sz w:val="24"/>
              </w:rPr>
              <w:t>价格评审得分×价格权重</w:t>
            </w:r>
          </w:p>
        </w:tc>
      </w:tr>
      <w:tr w:rsidR="000B50B9" w:rsidRPr="00231D46" w14:paraId="713E0FE4" w14:textId="77777777">
        <w:trPr>
          <w:trHeight w:val="388"/>
          <w:jc w:val="center"/>
        </w:trPr>
        <w:tc>
          <w:tcPr>
            <w:tcW w:w="1195" w:type="dxa"/>
            <w:vAlign w:val="center"/>
          </w:tcPr>
          <w:p w14:paraId="1ACCEE56" w14:textId="77777777" w:rsidR="000B50B9" w:rsidRPr="00231D46" w:rsidRDefault="003F39BE">
            <w:pPr>
              <w:spacing w:line="360" w:lineRule="auto"/>
              <w:jc w:val="center"/>
              <w:rPr>
                <w:rFonts w:ascii="宋体" w:hAnsi="宋体"/>
                <w:sz w:val="24"/>
              </w:rPr>
            </w:pPr>
            <w:r w:rsidRPr="00231D46">
              <w:rPr>
                <w:rFonts w:ascii="宋体" w:hAnsi="宋体" w:hint="eastAsia"/>
                <w:sz w:val="24"/>
              </w:rPr>
              <w:t>41.2.8.2</w:t>
            </w:r>
          </w:p>
        </w:tc>
        <w:tc>
          <w:tcPr>
            <w:tcW w:w="1134" w:type="dxa"/>
            <w:vAlign w:val="center"/>
          </w:tcPr>
          <w:p w14:paraId="42E02C30" w14:textId="77777777" w:rsidR="000B50B9" w:rsidRPr="00231D46" w:rsidRDefault="003F39BE">
            <w:pPr>
              <w:adjustRightInd w:val="0"/>
              <w:snapToGrid w:val="0"/>
              <w:spacing w:line="360" w:lineRule="auto"/>
              <w:ind w:rightChars="50" w:right="105"/>
              <w:jc w:val="center"/>
              <w:rPr>
                <w:rFonts w:ascii="宋体" w:hAnsi="宋体"/>
                <w:sz w:val="24"/>
              </w:rPr>
            </w:pPr>
            <w:r w:rsidRPr="00231D46">
              <w:rPr>
                <w:rFonts w:ascii="宋体" w:hAnsi="宋体" w:hint="eastAsia"/>
                <w:sz w:val="24"/>
              </w:rPr>
              <w:t>推荐中标候选人</w:t>
            </w:r>
          </w:p>
        </w:tc>
        <w:tc>
          <w:tcPr>
            <w:tcW w:w="7229" w:type="dxa"/>
            <w:gridSpan w:val="4"/>
            <w:vAlign w:val="center"/>
          </w:tcPr>
          <w:p w14:paraId="2D0C0A33" w14:textId="77777777" w:rsidR="000B50B9" w:rsidRPr="00231D46" w:rsidRDefault="003F39BE">
            <w:pPr>
              <w:adjustRightInd w:val="0"/>
              <w:snapToGrid w:val="0"/>
              <w:spacing w:line="360" w:lineRule="auto"/>
              <w:ind w:rightChars="50" w:right="105" w:firstLineChars="200" w:firstLine="480"/>
              <w:rPr>
                <w:rFonts w:ascii="宋体" w:hAnsi="宋体"/>
                <w:sz w:val="24"/>
              </w:rPr>
            </w:pPr>
            <w:r w:rsidRPr="00231D46">
              <w:rPr>
                <w:rFonts w:ascii="宋体" w:hAnsi="宋体" w:hint="eastAsia"/>
                <w:sz w:val="24"/>
              </w:rPr>
              <w:t>将通过价格评标的投标人以综合评标得分由高至低为顺序进行排序，由评标委员会根据评标情况按顺序推荐</w:t>
            </w:r>
            <w:r w:rsidRPr="00231D46">
              <w:rPr>
                <w:rFonts w:ascii="宋体" w:hAnsi="宋体" w:hint="eastAsia"/>
                <w:sz w:val="24"/>
              </w:rPr>
              <w:t>1</w:t>
            </w:r>
            <w:r w:rsidRPr="00231D46">
              <w:rPr>
                <w:rFonts w:ascii="宋体" w:hAnsi="宋体" w:hint="eastAsia"/>
                <w:sz w:val="24"/>
              </w:rPr>
              <w:t>名中标候选人。</w:t>
            </w:r>
          </w:p>
          <w:p w14:paraId="41F01B6C" w14:textId="77777777" w:rsidR="00DB63E7" w:rsidRPr="00231D46" w:rsidRDefault="003F39BE">
            <w:pPr>
              <w:adjustRightInd w:val="0"/>
              <w:snapToGrid w:val="0"/>
              <w:spacing w:line="360" w:lineRule="auto"/>
              <w:ind w:rightChars="50" w:right="105" w:firstLineChars="200" w:firstLine="480"/>
              <w:rPr>
                <w:rFonts w:ascii="宋体" w:hAnsi="宋体"/>
                <w:sz w:val="24"/>
              </w:rPr>
            </w:pPr>
            <w:r w:rsidRPr="00231D46">
              <w:rPr>
                <w:rFonts w:ascii="宋体" w:hAnsi="宋体" w:hint="eastAsia"/>
                <w:sz w:val="24"/>
              </w:rPr>
              <w:t>综合评标得分相同</w:t>
            </w:r>
            <w:r w:rsidRPr="00231D46">
              <w:rPr>
                <w:rFonts w:ascii="宋体" w:hAnsi="宋体"/>
                <w:sz w:val="24"/>
              </w:rPr>
              <w:t>的</w:t>
            </w:r>
            <w:r w:rsidRPr="00231D46">
              <w:rPr>
                <w:rFonts w:ascii="宋体" w:hAnsi="宋体" w:hint="eastAsia"/>
                <w:sz w:val="24"/>
              </w:rPr>
              <w:t>，按投标报价由低到高的顺序排序；综合评标得分与投标报价均相同的，按技术评标得分由高到低的顺序排序。</w:t>
            </w:r>
          </w:p>
          <w:p w14:paraId="3358D05B" w14:textId="31352D10" w:rsidR="000B50B9" w:rsidRPr="00231D46" w:rsidRDefault="00DB63E7">
            <w:pPr>
              <w:adjustRightInd w:val="0"/>
              <w:snapToGrid w:val="0"/>
              <w:spacing w:line="360" w:lineRule="auto"/>
              <w:ind w:rightChars="50" w:right="105" w:firstLineChars="200" w:firstLine="482"/>
              <w:rPr>
                <w:rFonts w:ascii="宋体" w:hAnsi="宋体"/>
                <w:sz w:val="24"/>
              </w:rPr>
            </w:pPr>
            <w:r w:rsidRPr="00231D46">
              <w:rPr>
                <w:rFonts w:ascii="宋体" w:hAnsi="宋体" w:hint="eastAsia"/>
                <w:b/>
                <w:sz w:val="24"/>
              </w:rPr>
              <w:t>如果出现某投标人的</w:t>
            </w:r>
            <w:r w:rsidR="003F39BE" w:rsidRPr="00231D46">
              <w:rPr>
                <w:rFonts w:ascii="宋体" w:hAnsi="宋体" w:hint="eastAsia"/>
                <w:b/>
                <w:sz w:val="24"/>
              </w:rPr>
              <w:t>技术</w:t>
            </w:r>
            <w:r w:rsidRPr="00231D46">
              <w:rPr>
                <w:rFonts w:ascii="宋体" w:hAnsi="宋体" w:hint="eastAsia"/>
                <w:b/>
                <w:sz w:val="24"/>
              </w:rPr>
              <w:t>得分（权重后）</w:t>
            </w:r>
            <w:r w:rsidR="003F39BE" w:rsidRPr="00231D46">
              <w:rPr>
                <w:rFonts w:ascii="宋体" w:hAnsi="宋体" w:hint="eastAsia"/>
                <w:b/>
                <w:sz w:val="24"/>
              </w:rPr>
              <w:t>及商务</w:t>
            </w:r>
            <w:r w:rsidRPr="00231D46">
              <w:rPr>
                <w:rFonts w:ascii="宋体" w:hAnsi="宋体" w:hint="eastAsia"/>
                <w:b/>
                <w:sz w:val="24"/>
              </w:rPr>
              <w:t>得分（权重后）</w:t>
            </w:r>
            <w:r w:rsidR="003F39BE" w:rsidRPr="00231D46">
              <w:rPr>
                <w:rFonts w:ascii="宋体" w:hAnsi="宋体" w:hint="eastAsia"/>
                <w:b/>
                <w:sz w:val="24"/>
              </w:rPr>
              <w:t>合计最高且投标价格最低的，</w:t>
            </w:r>
            <w:r w:rsidRPr="00231D46">
              <w:rPr>
                <w:rFonts w:ascii="宋体" w:hAnsi="宋体" w:hint="eastAsia"/>
                <w:b/>
                <w:sz w:val="24"/>
              </w:rPr>
              <w:t>优先</w:t>
            </w:r>
            <w:r w:rsidR="003F39BE" w:rsidRPr="00231D46">
              <w:rPr>
                <w:rFonts w:ascii="宋体" w:hAnsi="宋体" w:hint="eastAsia"/>
                <w:b/>
                <w:sz w:val="24"/>
              </w:rPr>
              <w:t>推荐为第一中标候选人。</w:t>
            </w:r>
          </w:p>
        </w:tc>
      </w:tr>
    </w:tbl>
    <w:p w14:paraId="74F4A00D" w14:textId="77777777" w:rsidR="000B50B9" w:rsidRPr="00231D46" w:rsidRDefault="000B50B9">
      <w:pPr>
        <w:spacing w:line="360" w:lineRule="auto"/>
        <w:rPr>
          <w:rFonts w:ascii="宋体" w:hAnsi="宋体"/>
          <w:b/>
          <w:sz w:val="24"/>
        </w:rPr>
      </w:pPr>
    </w:p>
    <w:p w14:paraId="67AD073C" w14:textId="77777777" w:rsidR="000B50B9" w:rsidRPr="00231D46" w:rsidRDefault="003F39BE">
      <w:pPr>
        <w:spacing w:line="360" w:lineRule="auto"/>
        <w:rPr>
          <w:rFonts w:ascii="宋体" w:hAnsi="宋体"/>
          <w:b/>
          <w:sz w:val="24"/>
        </w:rPr>
      </w:pPr>
      <w:r w:rsidRPr="00231D46">
        <w:rPr>
          <w:rFonts w:ascii="宋体" w:hAnsi="宋体"/>
          <w:szCs w:val="21"/>
        </w:rPr>
        <w:br w:type="page"/>
      </w:r>
      <w:r w:rsidRPr="00231D46">
        <w:rPr>
          <w:rFonts w:ascii="宋体" w:hAnsi="宋体" w:hint="eastAsia"/>
          <w:sz w:val="24"/>
        </w:rPr>
        <w:lastRenderedPageBreak/>
        <w:t>41.2.5.1</w:t>
      </w:r>
      <w:r w:rsidRPr="00231D46">
        <w:rPr>
          <w:rFonts w:ascii="宋体" w:hAnsi="宋体" w:hint="eastAsia"/>
          <w:sz w:val="24"/>
        </w:rPr>
        <w:t>《商务评分细则附件》</w:t>
      </w:r>
    </w:p>
    <w:tbl>
      <w:tblPr>
        <w:tblW w:w="9502" w:type="dxa"/>
        <w:jc w:val="center"/>
        <w:tblLayout w:type="fixed"/>
        <w:tblCellMar>
          <w:left w:w="0" w:type="dxa"/>
          <w:right w:w="0" w:type="dxa"/>
        </w:tblCellMar>
        <w:tblLook w:val="04A0" w:firstRow="1" w:lastRow="0" w:firstColumn="1" w:lastColumn="0" w:noHBand="0" w:noVBand="1"/>
      </w:tblPr>
      <w:tblGrid>
        <w:gridCol w:w="1564"/>
        <w:gridCol w:w="960"/>
        <w:gridCol w:w="6978"/>
      </w:tblGrid>
      <w:tr w:rsidR="00231D46" w:rsidRPr="00231D46" w14:paraId="6CACEF91" w14:textId="77777777">
        <w:trPr>
          <w:trHeight w:val="580"/>
          <w:jc w:val="center"/>
        </w:trPr>
        <w:tc>
          <w:tcPr>
            <w:tcW w:w="1564" w:type="dxa"/>
            <w:tcBorders>
              <w:top w:val="single" w:sz="8" w:space="0" w:color="000000"/>
              <w:left w:val="single" w:sz="8" w:space="0" w:color="000000"/>
              <w:bottom w:val="single" w:sz="8" w:space="0" w:color="000000"/>
              <w:right w:val="single" w:sz="4" w:space="0" w:color="000000"/>
            </w:tcBorders>
            <w:noWrap/>
            <w:tcMar>
              <w:top w:w="15" w:type="dxa"/>
              <w:left w:w="15" w:type="dxa"/>
              <w:right w:w="15" w:type="dxa"/>
            </w:tcMar>
            <w:vAlign w:val="center"/>
          </w:tcPr>
          <w:p w14:paraId="73FB7404" w14:textId="77777777" w:rsidR="000B50B9" w:rsidRPr="00231D46" w:rsidRDefault="003F39BE">
            <w:pPr>
              <w:widowControl/>
              <w:jc w:val="center"/>
              <w:textAlignment w:val="center"/>
              <w:rPr>
                <w:rFonts w:ascii="宋体" w:hAnsi="宋体" w:cs="宋体"/>
                <w:sz w:val="24"/>
              </w:rPr>
            </w:pPr>
            <w:r w:rsidRPr="00231D46">
              <w:rPr>
                <w:rFonts w:ascii="宋体" w:hAnsi="宋体" w:cs="宋体" w:hint="eastAsia"/>
                <w:kern w:val="0"/>
                <w:sz w:val="24"/>
                <w:lang w:bidi="ar"/>
              </w:rPr>
              <w:t>打分项名称</w:t>
            </w:r>
          </w:p>
        </w:tc>
        <w:tc>
          <w:tcPr>
            <w:tcW w:w="960" w:type="dxa"/>
            <w:tcBorders>
              <w:top w:val="single" w:sz="8" w:space="0" w:color="000000"/>
              <w:left w:val="single" w:sz="4" w:space="0" w:color="000000"/>
              <w:bottom w:val="single" w:sz="8" w:space="0" w:color="000000"/>
              <w:right w:val="single" w:sz="8" w:space="0" w:color="000000"/>
            </w:tcBorders>
            <w:noWrap/>
            <w:tcMar>
              <w:top w:w="15" w:type="dxa"/>
              <w:left w:w="15" w:type="dxa"/>
              <w:right w:w="15" w:type="dxa"/>
            </w:tcMar>
            <w:vAlign w:val="center"/>
          </w:tcPr>
          <w:p w14:paraId="109EBAE3" w14:textId="77777777" w:rsidR="000B50B9" w:rsidRPr="00231D46" w:rsidRDefault="003F39BE">
            <w:pPr>
              <w:widowControl/>
              <w:jc w:val="center"/>
              <w:textAlignment w:val="center"/>
              <w:rPr>
                <w:rFonts w:ascii="宋体" w:hAnsi="宋体" w:cs="宋体"/>
                <w:sz w:val="24"/>
              </w:rPr>
            </w:pPr>
            <w:r w:rsidRPr="00231D46">
              <w:rPr>
                <w:rFonts w:ascii="宋体" w:hAnsi="宋体" w:cs="宋体" w:hint="eastAsia"/>
                <w:kern w:val="0"/>
                <w:sz w:val="24"/>
                <w:lang w:bidi="ar"/>
              </w:rPr>
              <w:t>满分分值</w:t>
            </w:r>
          </w:p>
        </w:tc>
        <w:tc>
          <w:tcPr>
            <w:tcW w:w="6978" w:type="dxa"/>
            <w:tcBorders>
              <w:top w:val="single" w:sz="8" w:space="0" w:color="000000"/>
              <w:left w:val="single" w:sz="4" w:space="0" w:color="000000"/>
              <w:bottom w:val="single" w:sz="8" w:space="0" w:color="000000"/>
              <w:right w:val="single" w:sz="4" w:space="0" w:color="000000"/>
            </w:tcBorders>
            <w:vAlign w:val="center"/>
          </w:tcPr>
          <w:p w14:paraId="34744CA4" w14:textId="77777777" w:rsidR="000B50B9" w:rsidRPr="00231D46" w:rsidRDefault="003F39BE">
            <w:pPr>
              <w:widowControl/>
              <w:ind w:firstLineChars="100" w:firstLine="240"/>
              <w:jc w:val="center"/>
              <w:textAlignment w:val="center"/>
              <w:rPr>
                <w:rFonts w:ascii="宋体" w:hAnsi="宋体" w:cs="宋体"/>
                <w:kern w:val="0"/>
                <w:sz w:val="24"/>
                <w:lang w:bidi="ar"/>
              </w:rPr>
            </w:pPr>
            <w:r w:rsidRPr="00231D46">
              <w:rPr>
                <w:rFonts w:ascii="宋体" w:hAnsi="宋体" w:cs="宋体" w:hint="eastAsia"/>
                <w:kern w:val="0"/>
                <w:sz w:val="24"/>
                <w:lang w:bidi="ar"/>
              </w:rPr>
              <w:t>打分细则</w:t>
            </w:r>
          </w:p>
        </w:tc>
      </w:tr>
      <w:tr w:rsidR="00231D46" w:rsidRPr="00231D46" w14:paraId="30A3A5A6" w14:textId="77777777">
        <w:trPr>
          <w:trHeight w:val="700"/>
          <w:jc w:val="center"/>
        </w:trPr>
        <w:tc>
          <w:tcPr>
            <w:tcW w:w="1564" w:type="dxa"/>
            <w:tcBorders>
              <w:top w:val="nil"/>
              <w:left w:val="single" w:sz="4" w:space="0" w:color="000000"/>
              <w:bottom w:val="single" w:sz="4" w:space="0" w:color="000000"/>
              <w:right w:val="single" w:sz="4" w:space="0" w:color="000000"/>
            </w:tcBorders>
            <w:noWrap/>
            <w:tcMar>
              <w:top w:w="15" w:type="dxa"/>
              <w:left w:w="15" w:type="dxa"/>
              <w:right w:w="15" w:type="dxa"/>
            </w:tcMar>
            <w:vAlign w:val="center"/>
          </w:tcPr>
          <w:p w14:paraId="416F6C29" w14:textId="77777777" w:rsidR="000B50B9" w:rsidRPr="00231D46" w:rsidRDefault="003F39BE">
            <w:pPr>
              <w:jc w:val="center"/>
              <w:rPr>
                <w:rFonts w:ascii="宋体" w:hAnsi="宋体" w:cs="宋体"/>
                <w:kern w:val="0"/>
                <w:sz w:val="22"/>
                <w:szCs w:val="22"/>
                <w:lang w:bidi="ar"/>
              </w:rPr>
            </w:pPr>
            <w:r w:rsidRPr="00231D46">
              <w:rPr>
                <w:rFonts w:ascii="宋体" w:hAnsi="宋体" w:cs="仿宋" w:hint="eastAsia"/>
                <w:bCs/>
                <w:kern w:val="0"/>
                <w:sz w:val="24"/>
              </w:rPr>
              <w:t>纳税信用等级情况</w:t>
            </w:r>
          </w:p>
        </w:tc>
        <w:tc>
          <w:tcPr>
            <w:tcW w:w="960" w:type="dxa"/>
            <w:tcBorders>
              <w:top w:val="nil"/>
              <w:left w:val="single" w:sz="4" w:space="0" w:color="000000"/>
              <w:bottom w:val="single" w:sz="4" w:space="0" w:color="000000"/>
              <w:right w:val="single" w:sz="4" w:space="0" w:color="000000"/>
            </w:tcBorders>
            <w:noWrap/>
            <w:tcMar>
              <w:top w:w="15" w:type="dxa"/>
              <w:left w:w="15" w:type="dxa"/>
              <w:right w:w="15" w:type="dxa"/>
            </w:tcMar>
            <w:vAlign w:val="center"/>
          </w:tcPr>
          <w:p w14:paraId="6A953CAE" w14:textId="77777777" w:rsidR="000B50B9" w:rsidRPr="00231D46" w:rsidRDefault="003F39BE">
            <w:pPr>
              <w:jc w:val="center"/>
              <w:rPr>
                <w:rFonts w:ascii="宋体" w:hAnsi="宋体" w:cs="宋体"/>
                <w:sz w:val="22"/>
                <w:szCs w:val="22"/>
              </w:rPr>
            </w:pPr>
            <w:r w:rsidRPr="00231D46">
              <w:rPr>
                <w:rFonts w:ascii="宋体" w:hAnsi="宋体" w:cs="仿宋"/>
                <w:bCs/>
                <w:kern w:val="0"/>
                <w:sz w:val="24"/>
              </w:rPr>
              <w:t>12</w:t>
            </w:r>
          </w:p>
        </w:tc>
        <w:tc>
          <w:tcPr>
            <w:tcW w:w="6978" w:type="dxa"/>
            <w:tcBorders>
              <w:top w:val="nil"/>
              <w:left w:val="single" w:sz="4" w:space="0" w:color="000000"/>
              <w:bottom w:val="single" w:sz="4" w:space="0" w:color="000000"/>
              <w:right w:val="single" w:sz="4" w:space="0" w:color="000000"/>
            </w:tcBorders>
            <w:vAlign w:val="center"/>
          </w:tcPr>
          <w:p w14:paraId="7A45CC9A" w14:textId="77777777" w:rsidR="000B50B9" w:rsidRPr="00231D46" w:rsidRDefault="003F39BE">
            <w:pPr>
              <w:widowControl/>
              <w:jc w:val="left"/>
              <w:textAlignment w:val="center"/>
              <w:rPr>
                <w:rFonts w:ascii="宋体" w:hAnsi="宋体" w:cs="仿宋"/>
                <w:bCs/>
                <w:kern w:val="0"/>
                <w:sz w:val="22"/>
                <w:szCs w:val="22"/>
              </w:rPr>
            </w:pPr>
            <w:r w:rsidRPr="00231D46">
              <w:rPr>
                <w:rFonts w:ascii="宋体" w:hAnsi="宋体" w:cs="仿宋" w:hint="eastAsia"/>
                <w:bCs/>
                <w:kern w:val="0"/>
                <w:sz w:val="22"/>
                <w:szCs w:val="22"/>
              </w:rPr>
              <w:t>（</w:t>
            </w:r>
            <w:r w:rsidRPr="00231D46">
              <w:rPr>
                <w:rFonts w:ascii="宋体" w:hAnsi="宋体" w:cs="仿宋" w:hint="eastAsia"/>
                <w:bCs/>
                <w:kern w:val="0"/>
                <w:sz w:val="22"/>
                <w:szCs w:val="22"/>
              </w:rPr>
              <w:t>1</w:t>
            </w:r>
            <w:r w:rsidRPr="00231D46">
              <w:rPr>
                <w:rFonts w:ascii="宋体" w:hAnsi="宋体" w:cs="仿宋" w:hint="eastAsia"/>
                <w:bCs/>
                <w:kern w:val="0"/>
                <w:sz w:val="22"/>
                <w:szCs w:val="22"/>
              </w:rPr>
              <w:t>）评审内容：根据投标人</w:t>
            </w:r>
            <w:r w:rsidRPr="00231D46">
              <w:rPr>
                <w:rFonts w:ascii="宋体" w:hAnsi="宋体" w:cs="仿宋" w:hint="eastAsia"/>
                <w:bCs/>
                <w:kern w:val="0"/>
                <w:sz w:val="22"/>
                <w:szCs w:val="22"/>
              </w:rPr>
              <w:t>2019</w:t>
            </w:r>
            <w:r w:rsidRPr="00231D46">
              <w:rPr>
                <w:rFonts w:ascii="宋体" w:hAnsi="宋体" w:cs="仿宋" w:hint="eastAsia"/>
                <w:bCs/>
                <w:kern w:val="0"/>
                <w:sz w:val="22"/>
                <w:szCs w:val="22"/>
              </w:rPr>
              <w:t>年</w:t>
            </w:r>
            <w:r w:rsidRPr="00231D46">
              <w:rPr>
                <w:rFonts w:ascii="宋体" w:hAnsi="宋体" w:cs="仿宋" w:hint="eastAsia"/>
                <w:bCs/>
                <w:kern w:val="0"/>
                <w:sz w:val="22"/>
                <w:szCs w:val="22"/>
              </w:rPr>
              <w:t>1</w:t>
            </w:r>
            <w:r w:rsidRPr="00231D46">
              <w:rPr>
                <w:rFonts w:ascii="宋体" w:hAnsi="宋体" w:cs="仿宋" w:hint="eastAsia"/>
                <w:bCs/>
                <w:kern w:val="0"/>
                <w:sz w:val="22"/>
                <w:szCs w:val="22"/>
              </w:rPr>
              <w:t>月</w:t>
            </w:r>
            <w:r w:rsidRPr="00231D46">
              <w:rPr>
                <w:rFonts w:ascii="宋体" w:hAnsi="宋体" w:cs="仿宋" w:hint="eastAsia"/>
                <w:bCs/>
                <w:kern w:val="0"/>
                <w:sz w:val="22"/>
                <w:szCs w:val="22"/>
              </w:rPr>
              <w:t>1</w:t>
            </w:r>
            <w:r w:rsidRPr="00231D46">
              <w:rPr>
                <w:rFonts w:ascii="宋体" w:hAnsi="宋体" w:cs="仿宋" w:hint="eastAsia"/>
                <w:bCs/>
                <w:kern w:val="0"/>
                <w:sz w:val="22"/>
                <w:szCs w:val="22"/>
              </w:rPr>
              <w:t>日至投标截止日期前获得税务行政部门公布“纳税信用等级”进行评分。</w:t>
            </w:r>
          </w:p>
          <w:p w14:paraId="62C737A3" w14:textId="77777777" w:rsidR="000B50B9" w:rsidRPr="00231D46" w:rsidRDefault="003F39BE">
            <w:pPr>
              <w:widowControl/>
              <w:jc w:val="left"/>
              <w:textAlignment w:val="center"/>
              <w:rPr>
                <w:rFonts w:ascii="宋体" w:hAnsi="宋体" w:cs="仿宋"/>
                <w:bCs/>
                <w:kern w:val="0"/>
                <w:sz w:val="22"/>
                <w:szCs w:val="22"/>
              </w:rPr>
            </w:pPr>
            <w:r w:rsidRPr="00231D46">
              <w:rPr>
                <w:rFonts w:ascii="宋体" w:hAnsi="宋体" w:cs="仿宋" w:hint="eastAsia"/>
                <w:bCs/>
                <w:kern w:val="0"/>
                <w:sz w:val="22"/>
                <w:szCs w:val="22"/>
              </w:rPr>
              <w:t>（</w:t>
            </w:r>
            <w:r w:rsidRPr="00231D46">
              <w:rPr>
                <w:rFonts w:ascii="宋体" w:hAnsi="宋体" w:cs="仿宋" w:hint="eastAsia"/>
                <w:bCs/>
                <w:kern w:val="0"/>
                <w:sz w:val="22"/>
                <w:szCs w:val="22"/>
              </w:rPr>
              <w:t>2</w:t>
            </w:r>
            <w:r w:rsidRPr="00231D46">
              <w:rPr>
                <w:rFonts w:ascii="宋体" w:hAnsi="宋体" w:cs="仿宋" w:hint="eastAsia"/>
                <w:bCs/>
                <w:kern w:val="0"/>
                <w:sz w:val="22"/>
                <w:szCs w:val="22"/>
              </w:rPr>
              <w:t>）评审标准：投标人三年的“纳税信用等级”，每有一个</w:t>
            </w:r>
            <w:r w:rsidRPr="00231D46">
              <w:rPr>
                <w:rFonts w:ascii="宋体" w:hAnsi="宋体" w:cs="仿宋" w:hint="eastAsia"/>
                <w:bCs/>
                <w:kern w:val="0"/>
                <w:sz w:val="22"/>
                <w:szCs w:val="22"/>
              </w:rPr>
              <w:t>A</w:t>
            </w:r>
            <w:r w:rsidRPr="00231D46">
              <w:rPr>
                <w:rFonts w:ascii="宋体" w:hAnsi="宋体" w:cs="仿宋" w:hint="eastAsia"/>
                <w:bCs/>
                <w:kern w:val="0"/>
                <w:sz w:val="22"/>
                <w:szCs w:val="22"/>
              </w:rPr>
              <w:t>级得</w:t>
            </w:r>
            <w:r w:rsidRPr="00231D46">
              <w:rPr>
                <w:rFonts w:ascii="宋体" w:hAnsi="宋体" w:cs="仿宋" w:hint="eastAsia"/>
                <w:bCs/>
                <w:kern w:val="0"/>
                <w:sz w:val="22"/>
                <w:szCs w:val="22"/>
              </w:rPr>
              <w:t>4</w:t>
            </w:r>
            <w:r w:rsidRPr="00231D46">
              <w:rPr>
                <w:rFonts w:ascii="宋体" w:hAnsi="宋体" w:cs="仿宋" w:hint="eastAsia"/>
                <w:bCs/>
                <w:kern w:val="0"/>
                <w:sz w:val="22"/>
                <w:szCs w:val="22"/>
              </w:rPr>
              <w:t>分，出现</w:t>
            </w:r>
            <w:r w:rsidRPr="00231D46">
              <w:rPr>
                <w:rFonts w:ascii="宋体" w:hAnsi="宋体" w:cs="仿宋" w:hint="eastAsia"/>
                <w:bCs/>
                <w:kern w:val="0"/>
                <w:sz w:val="22"/>
                <w:szCs w:val="22"/>
              </w:rPr>
              <w:t>C</w:t>
            </w:r>
            <w:r w:rsidRPr="00231D46">
              <w:rPr>
                <w:rFonts w:ascii="宋体" w:hAnsi="宋体" w:cs="仿宋" w:hint="eastAsia"/>
                <w:bCs/>
                <w:kern w:val="0"/>
                <w:sz w:val="22"/>
                <w:szCs w:val="22"/>
              </w:rPr>
              <w:t>级或</w:t>
            </w:r>
            <w:r w:rsidRPr="00231D46">
              <w:rPr>
                <w:rFonts w:ascii="宋体" w:hAnsi="宋体" w:cs="仿宋" w:hint="eastAsia"/>
                <w:bCs/>
                <w:kern w:val="0"/>
                <w:sz w:val="22"/>
                <w:szCs w:val="22"/>
              </w:rPr>
              <w:t>D</w:t>
            </w:r>
            <w:r w:rsidRPr="00231D46">
              <w:rPr>
                <w:rFonts w:ascii="宋体" w:hAnsi="宋体" w:cs="仿宋" w:hint="eastAsia"/>
                <w:bCs/>
                <w:kern w:val="0"/>
                <w:sz w:val="22"/>
                <w:szCs w:val="22"/>
              </w:rPr>
              <w:t>级则该项不得分，满分</w:t>
            </w:r>
            <w:r w:rsidRPr="00231D46">
              <w:rPr>
                <w:rFonts w:ascii="宋体" w:hAnsi="宋体" w:cs="仿宋" w:hint="eastAsia"/>
                <w:bCs/>
                <w:kern w:val="0"/>
                <w:sz w:val="22"/>
                <w:szCs w:val="22"/>
              </w:rPr>
              <w:t>12</w:t>
            </w:r>
            <w:r w:rsidRPr="00231D46">
              <w:rPr>
                <w:rFonts w:ascii="宋体" w:hAnsi="宋体" w:cs="仿宋" w:hint="eastAsia"/>
                <w:bCs/>
                <w:kern w:val="0"/>
                <w:sz w:val="22"/>
                <w:szCs w:val="22"/>
              </w:rPr>
              <w:t>分。</w:t>
            </w:r>
          </w:p>
          <w:p w14:paraId="0FAE669F" w14:textId="77777777" w:rsidR="000B50B9" w:rsidRPr="00231D46" w:rsidRDefault="003F39BE">
            <w:pPr>
              <w:widowControl/>
              <w:jc w:val="left"/>
              <w:textAlignment w:val="center"/>
              <w:rPr>
                <w:rFonts w:ascii="宋体" w:hAnsi="宋体" w:cs="宋体"/>
                <w:bCs/>
                <w:sz w:val="22"/>
                <w:szCs w:val="22"/>
                <w:lang w:val="zh-CN"/>
              </w:rPr>
            </w:pPr>
            <w:r w:rsidRPr="00231D46">
              <w:rPr>
                <w:rFonts w:ascii="宋体" w:hAnsi="宋体" w:cs="仿宋" w:hint="eastAsia"/>
                <w:bCs/>
                <w:kern w:val="0"/>
                <w:sz w:val="22"/>
                <w:szCs w:val="22"/>
              </w:rPr>
              <w:t>（</w:t>
            </w:r>
            <w:r w:rsidRPr="00231D46">
              <w:rPr>
                <w:rFonts w:ascii="宋体" w:hAnsi="宋体" w:cs="仿宋" w:hint="eastAsia"/>
                <w:bCs/>
                <w:kern w:val="0"/>
                <w:sz w:val="22"/>
                <w:szCs w:val="22"/>
              </w:rPr>
              <w:t>3</w:t>
            </w:r>
            <w:r w:rsidRPr="00231D46">
              <w:rPr>
                <w:rFonts w:ascii="宋体" w:hAnsi="宋体" w:cs="仿宋" w:hint="eastAsia"/>
                <w:bCs/>
                <w:kern w:val="0"/>
                <w:sz w:val="22"/>
                <w:szCs w:val="22"/>
              </w:rPr>
              <w:t>）评分依据（证明文件）：投标人提供的纳税信用等级的证明文件。</w:t>
            </w:r>
          </w:p>
        </w:tc>
      </w:tr>
      <w:tr w:rsidR="00231D46" w:rsidRPr="00231D46" w14:paraId="447F8D07" w14:textId="77777777">
        <w:trPr>
          <w:trHeight w:val="2042"/>
          <w:jc w:val="center"/>
        </w:trPr>
        <w:tc>
          <w:tcPr>
            <w:tcW w:w="1564"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1169A83" w14:textId="77777777" w:rsidR="000B50B9" w:rsidRPr="00231D46" w:rsidRDefault="003F39BE">
            <w:pPr>
              <w:widowControl/>
              <w:jc w:val="center"/>
              <w:rPr>
                <w:rFonts w:ascii="宋体" w:hAnsi="宋体" w:cs="仿宋"/>
                <w:bCs/>
                <w:kern w:val="0"/>
                <w:sz w:val="24"/>
              </w:rPr>
            </w:pPr>
            <w:r w:rsidRPr="00231D46">
              <w:rPr>
                <w:rFonts w:ascii="宋体" w:hAnsi="宋体" w:cs="仿宋" w:hint="eastAsia"/>
                <w:bCs/>
                <w:kern w:val="0"/>
                <w:sz w:val="24"/>
              </w:rPr>
              <w:t>诚信体系</w:t>
            </w:r>
          </w:p>
        </w:tc>
        <w:tc>
          <w:tcPr>
            <w:tcW w:w="96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B3258D3" w14:textId="77777777" w:rsidR="000B50B9" w:rsidRPr="00231D46" w:rsidRDefault="003F39BE">
            <w:pPr>
              <w:jc w:val="center"/>
              <w:rPr>
                <w:rFonts w:ascii="宋体" w:hAnsi="宋体" w:cs="仿宋"/>
                <w:bCs/>
                <w:kern w:val="0"/>
                <w:sz w:val="24"/>
              </w:rPr>
            </w:pPr>
            <w:r w:rsidRPr="00231D46">
              <w:rPr>
                <w:rFonts w:ascii="宋体" w:hAnsi="宋体" w:cs="仿宋" w:hint="eastAsia"/>
                <w:bCs/>
                <w:kern w:val="0"/>
                <w:sz w:val="24"/>
              </w:rPr>
              <w:t>12</w:t>
            </w:r>
          </w:p>
        </w:tc>
        <w:tc>
          <w:tcPr>
            <w:tcW w:w="6978" w:type="dxa"/>
            <w:tcBorders>
              <w:top w:val="single" w:sz="4" w:space="0" w:color="000000"/>
              <w:left w:val="single" w:sz="4" w:space="0" w:color="000000"/>
              <w:bottom w:val="single" w:sz="4" w:space="0" w:color="000000"/>
              <w:right w:val="single" w:sz="4" w:space="0" w:color="000000"/>
            </w:tcBorders>
            <w:vAlign w:val="center"/>
          </w:tcPr>
          <w:p w14:paraId="45866A33" w14:textId="600E8252" w:rsidR="000B50B9" w:rsidRPr="00231D46" w:rsidRDefault="003F39BE">
            <w:pPr>
              <w:widowControl/>
              <w:jc w:val="left"/>
              <w:textAlignment w:val="center"/>
              <w:rPr>
                <w:rFonts w:ascii="宋体" w:hAnsi="宋体" w:cs="仿宋"/>
                <w:bCs/>
                <w:kern w:val="0"/>
                <w:sz w:val="22"/>
                <w:szCs w:val="22"/>
              </w:rPr>
            </w:pPr>
            <w:r w:rsidRPr="00231D46">
              <w:rPr>
                <w:rFonts w:ascii="宋体" w:hAnsi="宋体" w:cs="仿宋" w:hint="eastAsia"/>
                <w:bCs/>
                <w:kern w:val="0"/>
                <w:sz w:val="22"/>
                <w:szCs w:val="22"/>
              </w:rPr>
              <w:t>（</w:t>
            </w:r>
            <w:r w:rsidRPr="00231D46">
              <w:rPr>
                <w:rFonts w:ascii="宋体" w:hAnsi="宋体" w:cs="仿宋" w:hint="eastAsia"/>
                <w:bCs/>
                <w:kern w:val="0"/>
                <w:sz w:val="22"/>
                <w:szCs w:val="22"/>
              </w:rPr>
              <w:t>1</w:t>
            </w:r>
            <w:r w:rsidRPr="00231D46">
              <w:rPr>
                <w:rFonts w:ascii="宋体" w:hAnsi="宋体" w:cs="仿宋" w:hint="eastAsia"/>
                <w:bCs/>
                <w:kern w:val="0"/>
                <w:sz w:val="22"/>
                <w:szCs w:val="22"/>
              </w:rPr>
              <w:t>）评审内容：根据投标人提供的企业社会责任管理体系认证证书、反贿赂管理体系认证证书、合规管理体系认证证书进行评分。</w:t>
            </w:r>
          </w:p>
          <w:p w14:paraId="50A4EE4F" w14:textId="4D10C4B0" w:rsidR="000B50B9" w:rsidRPr="00231D46" w:rsidRDefault="003F39BE">
            <w:pPr>
              <w:widowControl/>
              <w:jc w:val="left"/>
              <w:textAlignment w:val="center"/>
              <w:rPr>
                <w:rFonts w:ascii="宋体" w:hAnsi="宋体" w:cs="仿宋"/>
                <w:bCs/>
                <w:kern w:val="0"/>
                <w:sz w:val="22"/>
                <w:szCs w:val="22"/>
              </w:rPr>
            </w:pPr>
            <w:r w:rsidRPr="00231D46">
              <w:rPr>
                <w:rFonts w:ascii="宋体" w:hAnsi="宋体" w:cs="仿宋" w:hint="eastAsia"/>
                <w:bCs/>
                <w:kern w:val="0"/>
                <w:sz w:val="22"/>
                <w:szCs w:val="22"/>
              </w:rPr>
              <w:t>（</w:t>
            </w:r>
            <w:r w:rsidRPr="00231D46">
              <w:rPr>
                <w:rFonts w:ascii="宋体" w:hAnsi="宋体" w:cs="仿宋" w:hint="eastAsia"/>
                <w:bCs/>
                <w:kern w:val="0"/>
                <w:sz w:val="22"/>
                <w:szCs w:val="22"/>
              </w:rPr>
              <w:t>2</w:t>
            </w:r>
            <w:r w:rsidRPr="00231D46">
              <w:rPr>
                <w:rFonts w:ascii="宋体" w:hAnsi="宋体" w:cs="仿宋" w:hint="eastAsia"/>
                <w:bCs/>
                <w:kern w:val="0"/>
                <w:sz w:val="22"/>
                <w:szCs w:val="22"/>
              </w:rPr>
              <w:t>）评审标准：每提供</w:t>
            </w:r>
            <w:r w:rsidRPr="00231D46">
              <w:rPr>
                <w:rFonts w:ascii="宋体" w:hAnsi="宋体" w:cs="仿宋" w:hint="eastAsia"/>
                <w:bCs/>
                <w:kern w:val="0"/>
                <w:sz w:val="22"/>
                <w:szCs w:val="22"/>
              </w:rPr>
              <w:t>1</w:t>
            </w:r>
            <w:r w:rsidRPr="00231D46">
              <w:rPr>
                <w:rFonts w:ascii="宋体" w:hAnsi="宋体" w:cs="仿宋" w:hint="eastAsia"/>
                <w:bCs/>
                <w:kern w:val="0"/>
                <w:sz w:val="22"/>
                <w:szCs w:val="22"/>
              </w:rPr>
              <w:t>个证书的得</w:t>
            </w:r>
            <w:r w:rsidRPr="00231D46">
              <w:rPr>
                <w:rFonts w:ascii="宋体" w:hAnsi="宋体" w:cs="仿宋" w:hint="eastAsia"/>
                <w:bCs/>
                <w:kern w:val="0"/>
                <w:sz w:val="22"/>
                <w:szCs w:val="22"/>
              </w:rPr>
              <w:t>4</w:t>
            </w:r>
            <w:r w:rsidRPr="00231D46">
              <w:rPr>
                <w:rFonts w:ascii="宋体" w:hAnsi="宋体" w:cs="仿宋" w:hint="eastAsia"/>
                <w:bCs/>
                <w:kern w:val="0"/>
                <w:sz w:val="22"/>
                <w:szCs w:val="22"/>
              </w:rPr>
              <w:t>分，无提供得</w:t>
            </w:r>
            <w:r w:rsidRPr="00231D46">
              <w:rPr>
                <w:rFonts w:ascii="宋体" w:hAnsi="宋体" w:cs="仿宋" w:hint="eastAsia"/>
                <w:bCs/>
                <w:kern w:val="0"/>
                <w:sz w:val="22"/>
                <w:szCs w:val="22"/>
              </w:rPr>
              <w:t>0</w:t>
            </w:r>
            <w:r w:rsidRPr="00231D46">
              <w:rPr>
                <w:rFonts w:ascii="宋体" w:hAnsi="宋体" w:cs="仿宋" w:hint="eastAsia"/>
                <w:bCs/>
                <w:kern w:val="0"/>
                <w:sz w:val="22"/>
                <w:szCs w:val="22"/>
              </w:rPr>
              <w:t>分，满分（最高）</w:t>
            </w:r>
            <w:r w:rsidRPr="00231D46">
              <w:rPr>
                <w:rFonts w:ascii="宋体" w:hAnsi="宋体" w:cs="仿宋" w:hint="eastAsia"/>
                <w:bCs/>
                <w:kern w:val="0"/>
                <w:sz w:val="22"/>
                <w:szCs w:val="22"/>
              </w:rPr>
              <w:t>12</w:t>
            </w:r>
            <w:r w:rsidRPr="00231D46">
              <w:rPr>
                <w:rFonts w:ascii="宋体" w:hAnsi="宋体" w:cs="仿宋" w:hint="eastAsia"/>
                <w:bCs/>
                <w:kern w:val="0"/>
                <w:sz w:val="22"/>
                <w:szCs w:val="22"/>
              </w:rPr>
              <w:t>分。</w:t>
            </w:r>
          </w:p>
          <w:p w14:paraId="625726FC" w14:textId="77777777" w:rsidR="000B50B9" w:rsidRPr="00231D46" w:rsidRDefault="003F39BE">
            <w:pPr>
              <w:widowControl/>
              <w:jc w:val="left"/>
              <w:textAlignment w:val="center"/>
              <w:rPr>
                <w:rFonts w:ascii="宋体" w:hAnsi="宋体" w:cs="宋体"/>
                <w:kern w:val="0"/>
                <w:sz w:val="22"/>
                <w:szCs w:val="22"/>
                <w:lang w:bidi="ar"/>
              </w:rPr>
            </w:pPr>
            <w:r w:rsidRPr="00231D46">
              <w:rPr>
                <w:rFonts w:ascii="宋体" w:hAnsi="宋体" w:cs="仿宋" w:hint="eastAsia"/>
                <w:bCs/>
                <w:kern w:val="0"/>
                <w:sz w:val="22"/>
                <w:szCs w:val="22"/>
              </w:rPr>
              <w:t>（</w:t>
            </w:r>
            <w:r w:rsidRPr="00231D46">
              <w:rPr>
                <w:rFonts w:ascii="宋体" w:hAnsi="宋体" w:cs="仿宋" w:hint="eastAsia"/>
                <w:bCs/>
                <w:kern w:val="0"/>
                <w:sz w:val="22"/>
                <w:szCs w:val="22"/>
              </w:rPr>
              <w:t>3</w:t>
            </w:r>
            <w:r w:rsidRPr="00231D46">
              <w:rPr>
                <w:rFonts w:ascii="宋体" w:hAnsi="宋体" w:cs="仿宋" w:hint="eastAsia"/>
                <w:bCs/>
                <w:kern w:val="0"/>
                <w:sz w:val="22"/>
                <w:szCs w:val="22"/>
              </w:rPr>
              <w:t>）评分依据（证明文件）：投标人提供的企业诚信管理体系认证证书、企业社会责任管理体系认证证书、反贿赂管理体系认证证书、合规管理体系认证证书，证书在有效期内方能得分，不在有效期内不得分。</w:t>
            </w:r>
          </w:p>
        </w:tc>
      </w:tr>
      <w:tr w:rsidR="00231D46" w:rsidRPr="00231D46" w14:paraId="77F19AAB" w14:textId="77777777">
        <w:trPr>
          <w:trHeight w:val="1486"/>
          <w:jc w:val="center"/>
        </w:trPr>
        <w:tc>
          <w:tcPr>
            <w:tcW w:w="1564"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C522C91" w14:textId="77777777" w:rsidR="000B50B9" w:rsidRPr="00231D46" w:rsidRDefault="003F39BE">
            <w:pPr>
              <w:widowControl/>
              <w:jc w:val="center"/>
              <w:rPr>
                <w:rFonts w:ascii="宋体" w:hAnsi="宋体" w:cs="仿宋"/>
                <w:bCs/>
                <w:kern w:val="0"/>
                <w:sz w:val="24"/>
              </w:rPr>
            </w:pPr>
            <w:r w:rsidRPr="00231D46">
              <w:rPr>
                <w:rFonts w:ascii="宋体" w:hAnsi="宋体" w:cs="仿宋" w:hint="eastAsia"/>
                <w:bCs/>
                <w:kern w:val="0"/>
                <w:sz w:val="24"/>
              </w:rPr>
              <w:t>管理体系</w:t>
            </w:r>
          </w:p>
        </w:tc>
        <w:tc>
          <w:tcPr>
            <w:tcW w:w="96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784AD84" w14:textId="77777777" w:rsidR="000B50B9" w:rsidRPr="00231D46" w:rsidRDefault="003F39BE">
            <w:pPr>
              <w:jc w:val="center"/>
              <w:rPr>
                <w:rFonts w:ascii="宋体" w:hAnsi="宋体" w:cs="仿宋"/>
                <w:bCs/>
                <w:kern w:val="0"/>
                <w:sz w:val="24"/>
              </w:rPr>
            </w:pPr>
            <w:r w:rsidRPr="00231D46">
              <w:rPr>
                <w:rFonts w:ascii="宋体" w:hAnsi="宋体" w:cs="仿宋" w:hint="eastAsia"/>
                <w:bCs/>
                <w:kern w:val="0"/>
                <w:sz w:val="24"/>
              </w:rPr>
              <w:t>6</w:t>
            </w:r>
          </w:p>
        </w:tc>
        <w:tc>
          <w:tcPr>
            <w:tcW w:w="6978" w:type="dxa"/>
            <w:tcBorders>
              <w:top w:val="single" w:sz="4" w:space="0" w:color="000000"/>
              <w:left w:val="single" w:sz="4" w:space="0" w:color="000000"/>
              <w:bottom w:val="single" w:sz="4" w:space="0" w:color="000000"/>
              <w:right w:val="single" w:sz="4" w:space="0" w:color="000000"/>
            </w:tcBorders>
            <w:vAlign w:val="center"/>
          </w:tcPr>
          <w:p w14:paraId="280157BA" w14:textId="77777777" w:rsidR="000B50B9" w:rsidRPr="00231D46" w:rsidRDefault="003F39BE">
            <w:pPr>
              <w:widowControl/>
              <w:jc w:val="left"/>
              <w:textAlignment w:val="center"/>
              <w:rPr>
                <w:rFonts w:ascii="宋体" w:hAnsi="宋体" w:cs="仿宋"/>
                <w:bCs/>
                <w:kern w:val="0"/>
                <w:sz w:val="22"/>
                <w:szCs w:val="22"/>
              </w:rPr>
            </w:pPr>
            <w:r w:rsidRPr="00231D46">
              <w:rPr>
                <w:rFonts w:ascii="宋体" w:hAnsi="宋体" w:cs="仿宋" w:hint="eastAsia"/>
                <w:bCs/>
                <w:kern w:val="0"/>
                <w:sz w:val="22"/>
                <w:szCs w:val="22"/>
              </w:rPr>
              <w:t>（</w:t>
            </w:r>
            <w:r w:rsidRPr="00231D46">
              <w:rPr>
                <w:rFonts w:ascii="宋体" w:hAnsi="宋体" w:cs="仿宋" w:hint="eastAsia"/>
                <w:bCs/>
                <w:kern w:val="0"/>
                <w:sz w:val="22"/>
                <w:szCs w:val="22"/>
              </w:rPr>
              <w:t>1</w:t>
            </w:r>
            <w:r w:rsidRPr="00231D46">
              <w:rPr>
                <w:rFonts w:ascii="宋体" w:hAnsi="宋体" w:cs="仿宋" w:hint="eastAsia"/>
                <w:bCs/>
                <w:kern w:val="0"/>
                <w:sz w:val="22"/>
                <w:szCs w:val="22"/>
              </w:rPr>
              <w:t>）评审内容：根据投标人提供的管理体系认证证书进行评分。</w:t>
            </w:r>
          </w:p>
          <w:p w14:paraId="568F4BF1" w14:textId="77777777" w:rsidR="000B50B9" w:rsidRPr="00231D46" w:rsidRDefault="003F39BE">
            <w:pPr>
              <w:widowControl/>
              <w:jc w:val="left"/>
              <w:textAlignment w:val="center"/>
              <w:rPr>
                <w:rFonts w:ascii="宋体" w:hAnsi="宋体" w:cs="仿宋"/>
                <w:bCs/>
                <w:kern w:val="0"/>
                <w:sz w:val="22"/>
                <w:szCs w:val="22"/>
              </w:rPr>
            </w:pPr>
            <w:r w:rsidRPr="00231D46">
              <w:rPr>
                <w:rFonts w:ascii="宋体" w:hAnsi="宋体" w:cs="仿宋" w:hint="eastAsia"/>
                <w:bCs/>
                <w:kern w:val="0"/>
                <w:sz w:val="22"/>
                <w:szCs w:val="22"/>
              </w:rPr>
              <w:t>（</w:t>
            </w:r>
            <w:r w:rsidRPr="00231D46">
              <w:rPr>
                <w:rFonts w:ascii="宋体" w:hAnsi="宋体" w:cs="仿宋" w:hint="eastAsia"/>
                <w:bCs/>
                <w:kern w:val="0"/>
                <w:sz w:val="22"/>
                <w:szCs w:val="22"/>
              </w:rPr>
              <w:t>2</w:t>
            </w:r>
            <w:r w:rsidRPr="00231D46">
              <w:rPr>
                <w:rFonts w:ascii="宋体" w:hAnsi="宋体" w:cs="仿宋" w:hint="eastAsia"/>
                <w:bCs/>
                <w:kern w:val="0"/>
                <w:sz w:val="22"/>
                <w:szCs w:val="22"/>
              </w:rPr>
              <w:t>）评审标准：</w:t>
            </w:r>
            <w:r w:rsidRPr="00231D46">
              <w:rPr>
                <w:rFonts w:ascii="宋体" w:hAnsi="宋体" w:cs="仿宋" w:hint="eastAsia"/>
                <w:bCs/>
                <w:kern w:val="0"/>
                <w:sz w:val="22"/>
                <w:szCs w:val="22"/>
              </w:rPr>
              <w:t>ISO9001</w:t>
            </w:r>
            <w:r w:rsidRPr="00231D46">
              <w:rPr>
                <w:rFonts w:ascii="宋体" w:hAnsi="宋体" w:cs="仿宋" w:hint="eastAsia"/>
                <w:bCs/>
                <w:kern w:val="0"/>
                <w:sz w:val="22"/>
                <w:szCs w:val="22"/>
              </w:rPr>
              <w:t>质量管理体系认证，</w:t>
            </w:r>
            <w:r w:rsidRPr="00231D46">
              <w:rPr>
                <w:rFonts w:ascii="宋体" w:hAnsi="宋体" w:cs="仿宋" w:hint="eastAsia"/>
                <w:bCs/>
                <w:kern w:val="0"/>
                <w:sz w:val="22"/>
                <w:szCs w:val="22"/>
              </w:rPr>
              <w:t>ISO14001</w:t>
            </w:r>
            <w:r w:rsidRPr="00231D46">
              <w:rPr>
                <w:rFonts w:ascii="宋体" w:hAnsi="宋体" w:cs="仿宋" w:hint="eastAsia"/>
                <w:bCs/>
                <w:kern w:val="0"/>
                <w:sz w:val="22"/>
                <w:szCs w:val="22"/>
              </w:rPr>
              <w:t>环境管理体系认证，</w:t>
            </w:r>
            <w:r w:rsidRPr="00231D46">
              <w:rPr>
                <w:rFonts w:ascii="宋体" w:hAnsi="宋体" w:cs="仿宋" w:hint="eastAsia"/>
                <w:bCs/>
                <w:kern w:val="0"/>
                <w:sz w:val="22"/>
                <w:szCs w:val="22"/>
              </w:rPr>
              <w:t>ISO45001</w:t>
            </w:r>
            <w:r w:rsidRPr="00231D46">
              <w:rPr>
                <w:rFonts w:ascii="宋体" w:hAnsi="宋体" w:cs="仿宋" w:hint="eastAsia"/>
                <w:bCs/>
                <w:kern w:val="0"/>
                <w:sz w:val="22"/>
                <w:szCs w:val="22"/>
              </w:rPr>
              <w:t>职业健康安全管理体系认证，投标人每具备一个管理体系认证，得</w:t>
            </w:r>
            <w:r w:rsidRPr="00231D46">
              <w:rPr>
                <w:rFonts w:ascii="宋体" w:hAnsi="宋体" w:cs="仿宋" w:hint="eastAsia"/>
                <w:bCs/>
                <w:kern w:val="0"/>
                <w:sz w:val="22"/>
                <w:szCs w:val="22"/>
              </w:rPr>
              <w:t>2</w:t>
            </w:r>
            <w:r w:rsidRPr="00231D46">
              <w:rPr>
                <w:rFonts w:ascii="宋体" w:hAnsi="宋体" w:cs="仿宋" w:hint="eastAsia"/>
                <w:bCs/>
                <w:kern w:val="0"/>
                <w:sz w:val="22"/>
                <w:szCs w:val="22"/>
              </w:rPr>
              <w:t>分，无提供不得分，该项满分</w:t>
            </w:r>
            <w:r w:rsidRPr="00231D46">
              <w:rPr>
                <w:rFonts w:ascii="宋体" w:hAnsi="宋体" w:cs="仿宋" w:hint="eastAsia"/>
                <w:bCs/>
                <w:kern w:val="0"/>
                <w:sz w:val="22"/>
                <w:szCs w:val="22"/>
              </w:rPr>
              <w:t>6</w:t>
            </w:r>
            <w:r w:rsidRPr="00231D46">
              <w:rPr>
                <w:rFonts w:ascii="宋体" w:hAnsi="宋体" w:cs="仿宋" w:hint="eastAsia"/>
                <w:bCs/>
                <w:kern w:val="0"/>
                <w:sz w:val="22"/>
                <w:szCs w:val="22"/>
              </w:rPr>
              <w:t>分。</w:t>
            </w:r>
          </w:p>
          <w:p w14:paraId="5261406E" w14:textId="77777777" w:rsidR="000B50B9" w:rsidRPr="00231D46" w:rsidRDefault="003F39BE">
            <w:pPr>
              <w:widowControl/>
              <w:jc w:val="left"/>
              <w:textAlignment w:val="center"/>
              <w:rPr>
                <w:rFonts w:ascii="宋体" w:hAnsi="宋体" w:cs="宋体"/>
                <w:kern w:val="0"/>
                <w:sz w:val="22"/>
                <w:szCs w:val="22"/>
                <w:lang w:bidi="ar"/>
              </w:rPr>
            </w:pPr>
            <w:r w:rsidRPr="00231D46">
              <w:rPr>
                <w:rFonts w:ascii="宋体" w:hAnsi="宋体" w:cs="仿宋" w:hint="eastAsia"/>
                <w:bCs/>
                <w:kern w:val="0"/>
                <w:sz w:val="22"/>
                <w:szCs w:val="22"/>
              </w:rPr>
              <w:t>（</w:t>
            </w:r>
            <w:r w:rsidRPr="00231D46">
              <w:rPr>
                <w:rFonts w:ascii="宋体" w:hAnsi="宋体" w:cs="仿宋" w:hint="eastAsia"/>
                <w:bCs/>
                <w:kern w:val="0"/>
                <w:sz w:val="22"/>
                <w:szCs w:val="22"/>
              </w:rPr>
              <w:t>3</w:t>
            </w:r>
            <w:r w:rsidRPr="00231D46">
              <w:rPr>
                <w:rFonts w:ascii="宋体" w:hAnsi="宋体" w:cs="仿宋" w:hint="eastAsia"/>
                <w:bCs/>
                <w:kern w:val="0"/>
                <w:sz w:val="22"/>
                <w:szCs w:val="22"/>
              </w:rPr>
              <w:t>）评分依据（证明文件）：投标人提供的管理体系认证证书，证书在有效期内方能得分，不在有效期内不得分。</w:t>
            </w:r>
          </w:p>
        </w:tc>
      </w:tr>
      <w:tr w:rsidR="00231D46" w:rsidRPr="00231D46" w14:paraId="2287DAAD" w14:textId="77777777">
        <w:trPr>
          <w:trHeight w:val="700"/>
          <w:jc w:val="center"/>
        </w:trPr>
        <w:tc>
          <w:tcPr>
            <w:tcW w:w="1564"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AC782BE" w14:textId="27AA76E1" w:rsidR="000B50B9" w:rsidRPr="00231D46" w:rsidRDefault="00E94D92">
            <w:pPr>
              <w:widowControl/>
              <w:jc w:val="center"/>
              <w:rPr>
                <w:rFonts w:ascii="宋体" w:hAnsi="宋体" w:cs="仿宋"/>
                <w:bCs/>
                <w:kern w:val="0"/>
                <w:sz w:val="24"/>
                <w:lang w:bidi="ar"/>
              </w:rPr>
            </w:pPr>
            <w:r w:rsidRPr="00231D46">
              <w:rPr>
                <w:rFonts w:ascii="宋体" w:hAnsi="宋体" w:cs="仿宋" w:hint="eastAsia"/>
                <w:bCs/>
                <w:kern w:val="0"/>
                <w:sz w:val="24"/>
                <w:lang w:bidi="ar"/>
              </w:rPr>
              <w:t>过往业绩业主评价</w:t>
            </w:r>
          </w:p>
        </w:tc>
        <w:tc>
          <w:tcPr>
            <w:tcW w:w="96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2EF66CD" w14:textId="77777777" w:rsidR="000B50B9" w:rsidRPr="00231D46" w:rsidRDefault="003F39BE">
            <w:pPr>
              <w:jc w:val="center"/>
              <w:rPr>
                <w:rFonts w:ascii="宋体" w:hAnsi="宋体" w:cs="仿宋"/>
                <w:bCs/>
                <w:kern w:val="0"/>
                <w:sz w:val="24"/>
              </w:rPr>
            </w:pPr>
            <w:r w:rsidRPr="00231D46">
              <w:rPr>
                <w:rFonts w:ascii="宋体" w:hAnsi="宋体" w:cs="仿宋" w:hint="eastAsia"/>
                <w:bCs/>
                <w:kern w:val="0"/>
                <w:sz w:val="24"/>
              </w:rPr>
              <w:t>20</w:t>
            </w:r>
          </w:p>
        </w:tc>
        <w:tc>
          <w:tcPr>
            <w:tcW w:w="6978" w:type="dxa"/>
            <w:tcBorders>
              <w:top w:val="single" w:sz="4" w:space="0" w:color="000000"/>
              <w:left w:val="single" w:sz="4" w:space="0" w:color="000000"/>
              <w:bottom w:val="single" w:sz="4" w:space="0" w:color="000000"/>
              <w:right w:val="single" w:sz="4" w:space="0" w:color="000000"/>
            </w:tcBorders>
            <w:vAlign w:val="center"/>
          </w:tcPr>
          <w:p w14:paraId="3689A785" w14:textId="77777777" w:rsidR="00E94D92" w:rsidRPr="00231D46" w:rsidRDefault="00E94D92" w:rsidP="00E94D92">
            <w:pPr>
              <w:widowControl/>
              <w:jc w:val="left"/>
              <w:textAlignment w:val="center"/>
              <w:rPr>
                <w:rFonts w:ascii="宋体" w:hAnsi="宋体" w:cs="仿宋"/>
                <w:bCs/>
                <w:kern w:val="0"/>
                <w:sz w:val="22"/>
                <w:szCs w:val="22"/>
              </w:rPr>
            </w:pPr>
            <w:r w:rsidRPr="00231D46">
              <w:rPr>
                <w:rFonts w:ascii="宋体" w:hAnsi="宋体" w:cs="仿宋" w:hint="eastAsia"/>
                <w:bCs/>
                <w:kern w:val="0"/>
                <w:sz w:val="22"/>
                <w:szCs w:val="22"/>
              </w:rPr>
              <w:t>（</w:t>
            </w:r>
            <w:r w:rsidRPr="00231D46">
              <w:rPr>
                <w:rFonts w:ascii="宋体" w:hAnsi="宋体" w:cs="仿宋" w:hint="eastAsia"/>
                <w:bCs/>
                <w:kern w:val="0"/>
                <w:sz w:val="22"/>
                <w:szCs w:val="22"/>
              </w:rPr>
              <w:t>1</w:t>
            </w:r>
            <w:r w:rsidRPr="00231D46">
              <w:rPr>
                <w:rFonts w:ascii="宋体" w:hAnsi="宋体" w:cs="仿宋" w:hint="eastAsia"/>
                <w:bCs/>
                <w:kern w:val="0"/>
                <w:sz w:val="22"/>
                <w:szCs w:val="22"/>
              </w:rPr>
              <w:t>）评审内容：根据投标人提供的业绩业主评价进行评分。</w:t>
            </w:r>
          </w:p>
          <w:p w14:paraId="59EC7494" w14:textId="5AD98DF5" w:rsidR="00E94D92" w:rsidRPr="00231D46" w:rsidRDefault="00E94D92" w:rsidP="00E94D92">
            <w:pPr>
              <w:widowControl/>
              <w:jc w:val="left"/>
              <w:textAlignment w:val="center"/>
              <w:rPr>
                <w:rFonts w:ascii="宋体" w:hAnsi="宋体" w:cs="仿宋"/>
                <w:bCs/>
                <w:kern w:val="0"/>
                <w:sz w:val="22"/>
                <w:szCs w:val="22"/>
              </w:rPr>
            </w:pPr>
            <w:r w:rsidRPr="00231D46">
              <w:rPr>
                <w:rFonts w:ascii="宋体" w:hAnsi="宋体" w:cs="仿宋" w:hint="eastAsia"/>
                <w:bCs/>
                <w:kern w:val="0"/>
                <w:sz w:val="22"/>
                <w:szCs w:val="22"/>
              </w:rPr>
              <w:t>（</w:t>
            </w:r>
            <w:r w:rsidRPr="00231D46">
              <w:rPr>
                <w:rFonts w:ascii="宋体" w:hAnsi="宋体" w:cs="仿宋" w:hint="eastAsia"/>
                <w:bCs/>
                <w:kern w:val="0"/>
                <w:sz w:val="22"/>
                <w:szCs w:val="22"/>
              </w:rPr>
              <w:t>2</w:t>
            </w:r>
            <w:r w:rsidRPr="00231D46">
              <w:rPr>
                <w:rFonts w:ascii="宋体" w:hAnsi="宋体" w:cs="仿宋" w:hint="eastAsia"/>
                <w:bCs/>
                <w:kern w:val="0"/>
                <w:sz w:val="22"/>
                <w:szCs w:val="22"/>
              </w:rPr>
              <w:t>）评审标准：投标人每提供一个</w:t>
            </w:r>
            <w:r w:rsidRPr="00231D46">
              <w:rPr>
                <w:rFonts w:ascii="宋体" w:hAnsi="宋体" w:cs="仿宋" w:hint="eastAsia"/>
                <w:bCs/>
                <w:kern w:val="0"/>
                <w:sz w:val="22"/>
                <w:szCs w:val="22"/>
              </w:rPr>
              <w:t>2019</w:t>
            </w:r>
            <w:r w:rsidRPr="00231D46">
              <w:rPr>
                <w:rFonts w:ascii="宋体" w:hAnsi="宋体" w:cs="仿宋" w:hint="eastAsia"/>
                <w:bCs/>
                <w:kern w:val="0"/>
                <w:sz w:val="22"/>
                <w:szCs w:val="22"/>
              </w:rPr>
              <w:t>年</w:t>
            </w:r>
            <w:r w:rsidRPr="00231D46">
              <w:rPr>
                <w:rFonts w:ascii="宋体" w:hAnsi="宋体" w:cs="仿宋" w:hint="eastAsia"/>
                <w:bCs/>
                <w:kern w:val="0"/>
                <w:sz w:val="22"/>
                <w:szCs w:val="22"/>
              </w:rPr>
              <w:t>1</w:t>
            </w:r>
            <w:r w:rsidRPr="00231D46">
              <w:rPr>
                <w:rFonts w:ascii="宋体" w:hAnsi="宋体" w:cs="仿宋" w:hint="eastAsia"/>
                <w:bCs/>
                <w:kern w:val="0"/>
                <w:sz w:val="22"/>
                <w:szCs w:val="22"/>
              </w:rPr>
              <w:t>月</w:t>
            </w:r>
            <w:r w:rsidRPr="00231D46">
              <w:rPr>
                <w:rFonts w:ascii="宋体" w:hAnsi="宋体" w:cs="仿宋" w:hint="eastAsia"/>
                <w:bCs/>
                <w:kern w:val="0"/>
                <w:sz w:val="22"/>
                <w:szCs w:val="22"/>
              </w:rPr>
              <w:t>1</w:t>
            </w:r>
            <w:r w:rsidRPr="00231D46">
              <w:rPr>
                <w:rFonts w:ascii="宋体" w:hAnsi="宋体" w:cs="仿宋" w:hint="eastAsia"/>
                <w:bCs/>
                <w:kern w:val="0"/>
                <w:sz w:val="22"/>
                <w:szCs w:val="22"/>
              </w:rPr>
              <w:t>日之后公司独立完成且合同金额在</w:t>
            </w:r>
            <w:r w:rsidRPr="00231D46">
              <w:rPr>
                <w:rFonts w:ascii="宋体" w:hAnsi="宋体" w:cs="仿宋"/>
                <w:bCs/>
                <w:kern w:val="0"/>
                <w:sz w:val="22"/>
                <w:szCs w:val="22"/>
              </w:rPr>
              <w:t>4</w:t>
            </w:r>
            <w:r w:rsidRPr="00231D46">
              <w:rPr>
                <w:rFonts w:ascii="宋体" w:hAnsi="宋体" w:cs="仿宋" w:hint="eastAsia"/>
                <w:bCs/>
                <w:kern w:val="0"/>
                <w:sz w:val="22"/>
                <w:szCs w:val="22"/>
              </w:rPr>
              <w:t>00</w:t>
            </w:r>
            <w:r w:rsidRPr="00231D46">
              <w:rPr>
                <w:rFonts w:ascii="宋体" w:hAnsi="宋体" w:cs="仿宋" w:hint="eastAsia"/>
                <w:bCs/>
                <w:kern w:val="0"/>
                <w:sz w:val="22"/>
                <w:szCs w:val="22"/>
              </w:rPr>
              <w:t>万元及以上的同类有效业绩，并经业主考核评价为为优良、较好或满意的，每提供一项得</w:t>
            </w:r>
            <w:r w:rsidRPr="00231D46">
              <w:rPr>
                <w:rFonts w:ascii="宋体" w:hAnsi="宋体" w:cs="仿宋" w:hint="eastAsia"/>
                <w:bCs/>
                <w:kern w:val="0"/>
                <w:sz w:val="22"/>
                <w:szCs w:val="22"/>
              </w:rPr>
              <w:t>10</w:t>
            </w:r>
            <w:r w:rsidRPr="00231D46">
              <w:rPr>
                <w:rFonts w:ascii="宋体" w:hAnsi="宋体" w:cs="仿宋" w:hint="eastAsia"/>
                <w:bCs/>
                <w:kern w:val="0"/>
                <w:sz w:val="22"/>
                <w:szCs w:val="22"/>
              </w:rPr>
              <w:t>分，最高得</w:t>
            </w:r>
            <w:r w:rsidRPr="00231D46">
              <w:rPr>
                <w:rFonts w:ascii="宋体" w:hAnsi="宋体" w:cs="仿宋" w:hint="eastAsia"/>
                <w:bCs/>
                <w:kern w:val="0"/>
                <w:sz w:val="22"/>
                <w:szCs w:val="22"/>
              </w:rPr>
              <w:t>20</w:t>
            </w:r>
            <w:r w:rsidRPr="00231D46">
              <w:rPr>
                <w:rFonts w:ascii="宋体" w:hAnsi="宋体" w:cs="仿宋" w:hint="eastAsia"/>
                <w:bCs/>
                <w:kern w:val="0"/>
                <w:sz w:val="22"/>
                <w:szCs w:val="22"/>
              </w:rPr>
              <w:t>分。</w:t>
            </w:r>
          </w:p>
          <w:p w14:paraId="159F7CEA" w14:textId="540621E3" w:rsidR="000B50B9" w:rsidRPr="00231D46" w:rsidRDefault="00E94D92">
            <w:pPr>
              <w:widowControl/>
              <w:jc w:val="left"/>
              <w:textAlignment w:val="center"/>
              <w:rPr>
                <w:rFonts w:ascii="宋体" w:hAnsi="宋体" w:cs="仿宋"/>
                <w:bCs/>
                <w:kern w:val="0"/>
                <w:sz w:val="22"/>
                <w:szCs w:val="22"/>
              </w:rPr>
            </w:pPr>
            <w:r w:rsidRPr="00231D46">
              <w:rPr>
                <w:rFonts w:ascii="宋体" w:hAnsi="宋体" w:cs="仿宋" w:hint="eastAsia"/>
                <w:bCs/>
                <w:kern w:val="0"/>
                <w:sz w:val="22"/>
                <w:szCs w:val="22"/>
              </w:rPr>
              <w:t>（</w:t>
            </w:r>
            <w:r w:rsidRPr="00231D46">
              <w:rPr>
                <w:rFonts w:ascii="宋体" w:hAnsi="宋体" w:cs="仿宋" w:hint="eastAsia"/>
                <w:bCs/>
                <w:kern w:val="0"/>
                <w:sz w:val="22"/>
                <w:szCs w:val="22"/>
              </w:rPr>
              <w:t>3</w:t>
            </w:r>
            <w:r w:rsidRPr="00231D46">
              <w:rPr>
                <w:rFonts w:ascii="宋体" w:hAnsi="宋体" w:cs="仿宋" w:hint="eastAsia"/>
                <w:bCs/>
                <w:kern w:val="0"/>
                <w:sz w:val="22"/>
                <w:szCs w:val="22"/>
              </w:rPr>
              <w:t>）评分依据（证明文件）：投标人须提供有效业绩的合同关键页（须体现合同签订时间、合同业绩内容、合同金额等内容）复印件。须提供业主盖章考核评价为优良、较好或满意的相关证明文件扫描件。无证明材料不得分。</w:t>
            </w:r>
          </w:p>
        </w:tc>
      </w:tr>
      <w:tr w:rsidR="00231D46" w:rsidRPr="00231D46" w14:paraId="67ED395C" w14:textId="77777777">
        <w:trPr>
          <w:trHeight w:val="3561"/>
          <w:jc w:val="center"/>
        </w:trPr>
        <w:tc>
          <w:tcPr>
            <w:tcW w:w="1564"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0DCE521" w14:textId="77777777" w:rsidR="000B50B9" w:rsidRPr="00231D46" w:rsidRDefault="003F39BE">
            <w:pPr>
              <w:widowControl/>
              <w:jc w:val="center"/>
              <w:rPr>
                <w:rFonts w:ascii="宋体" w:hAnsi="宋体" w:cs="仿宋"/>
                <w:bCs/>
                <w:kern w:val="0"/>
                <w:sz w:val="24"/>
              </w:rPr>
            </w:pPr>
            <w:r w:rsidRPr="00231D46">
              <w:rPr>
                <w:rFonts w:ascii="宋体" w:hAnsi="宋体" w:cs="仿宋" w:hint="eastAsia"/>
                <w:bCs/>
                <w:kern w:val="0"/>
                <w:sz w:val="24"/>
              </w:rPr>
              <w:t>业绩</w:t>
            </w:r>
          </w:p>
        </w:tc>
        <w:tc>
          <w:tcPr>
            <w:tcW w:w="96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54F0B5D" w14:textId="77777777" w:rsidR="000B50B9" w:rsidRPr="00231D46" w:rsidRDefault="003F39BE">
            <w:pPr>
              <w:jc w:val="center"/>
              <w:rPr>
                <w:rFonts w:ascii="宋体" w:hAnsi="宋体" w:cs="仿宋"/>
                <w:bCs/>
                <w:kern w:val="0"/>
                <w:sz w:val="24"/>
              </w:rPr>
            </w:pPr>
            <w:r w:rsidRPr="00231D46">
              <w:rPr>
                <w:rFonts w:ascii="宋体" w:hAnsi="宋体" w:cs="仿宋" w:hint="eastAsia"/>
                <w:bCs/>
                <w:kern w:val="0"/>
                <w:sz w:val="24"/>
              </w:rPr>
              <w:t>50</w:t>
            </w:r>
          </w:p>
        </w:tc>
        <w:tc>
          <w:tcPr>
            <w:tcW w:w="6978" w:type="dxa"/>
            <w:tcBorders>
              <w:top w:val="single" w:sz="4" w:space="0" w:color="000000"/>
              <w:left w:val="single" w:sz="4" w:space="0" w:color="000000"/>
              <w:bottom w:val="single" w:sz="4" w:space="0" w:color="000000"/>
              <w:right w:val="single" w:sz="4" w:space="0" w:color="000000"/>
            </w:tcBorders>
            <w:vAlign w:val="center"/>
          </w:tcPr>
          <w:p w14:paraId="0473C99A" w14:textId="77777777" w:rsidR="000B50B9" w:rsidRPr="00231D46" w:rsidRDefault="003F39BE">
            <w:pPr>
              <w:widowControl/>
              <w:jc w:val="left"/>
              <w:textAlignment w:val="center"/>
              <w:rPr>
                <w:rFonts w:ascii="宋体" w:hAnsi="宋体" w:cs="仿宋"/>
                <w:bCs/>
                <w:kern w:val="0"/>
                <w:sz w:val="22"/>
                <w:szCs w:val="22"/>
              </w:rPr>
            </w:pPr>
            <w:r w:rsidRPr="00231D46">
              <w:rPr>
                <w:rFonts w:ascii="宋体" w:hAnsi="宋体" w:cs="仿宋" w:hint="eastAsia"/>
                <w:bCs/>
                <w:kern w:val="0"/>
                <w:sz w:val="22"/>
                <w:szCs w:val="22"/>
              </w:rPr>
              <w:t>（</w:t>
            </w:r>
            <w:r w:rsidRPr="00231D46">
              <w:rPr>
                <w:rFonts w:ascii="宋体" w:hAnsi="宋体" w:cs="仿宋" w:hint="eastAsia"/>
                <w:bCs/>
                <w:kern w:val="0"/>
                <w:sz w:val="22"/>
                <w:szCs w:val="22"/>
              </w:rPr>
              <w:t>1</w:t>
            </w:r>
            <w:r w:rsidRPr="00231D46">
              <w:rPr>
                <w:rFonts w:ascii="宋体" w:hAnsi="宋体" w:cs="仿宋" w:hint="eastAsia"/>
                <w:bCs/>
                <w:kern w:val="0"/>
                <w:sz w:val="22"/>
                <w:szCs w:val="22"/>
              </w:rPr>
              <w:t>）评审内容：根据投标人提供的</w:t>
            </w:r>
            <w:r w:rsidRPr="00231D46">
              <w:rPr>
                <w:rFonts w:ascii="宋体" w:hAnsi="宋体" w:cs="仿宋" w:hint="eastAsia"/>
                <w:bCs/>
                <w:kern w:val="0"/>
                <w:sz w:val="22"/>
                <w:szCs w:val="22"/>
              </w:rPr>
              <w:t>2019</w:t>
            </w:r>
            <w:r w:rsidRPr="00231D46">
              <w:rPr>
                <w:rFonts w:ascii="宋体" w:hAnsi="宋体" w:cs="仿宋" w:hint="eastAsia"/>
                <w:bCs/>
                <w:kern w:val="0"/>
                <w:sz w:val="22"/>
                <w:szCs w:val="22"/>
              </w:rPr>
              <w:t>年</w:t>
            </w:r>
            <w:r w:rsidRPr="00231D46">
              <w:rPr>
                <w:rFonts w:ascii="宋体" w:hAnsi="宋体" w:cs="仿宋" w:hint="eastAsia"/>
                <w:bCs/>
                <w:kern w:val="0"/>
                <w:sz w:val="22"/>
                <w:szCs w:val="22"/>
              </w:rPr>
              <w:t>1</w:t>
            </w:r>
            <w:r w:rsidRPr="00231D46">
              <w:rPr>
                <w:rFonts w:ascii="宋体" w:hAnsi="宋体" w:cs="仿宋" w:hint="eastAsia"/>
                <w:bCs/>
                <w:kern w:val="0"/>
                <w:sz w:val="22"/>
                <w:szCs w:val="22"/>
              </w:rPr>
              <w:t>月</w:t>
            </w:r>
            <w:r w:rsidRPr="00231D46">
              <w:rPr>
                <w:rFonts w:ascii="宋体" w:hAnsi="宋体" w:cs="仿宋" w:hint="eastAsia"/>
                <w:bCs/>
                <w:kern w:val="0"/>
                <w:sz w:val="22"/>
                <w:szCs w:val="22"/>
              </w:rPr>
              <w:t>1</w:t>
            </w:r>
            <w:r w:rsidRPr="00231D46">
              <w:rPr>
                <w:rFonts w:ascii="宋体" w:hAnsi="宋体" w:cs="仿宋" w:hint="eastAsia"/>
                <w:bCs/>
                <w:kern w:val="0"/>
                <w:sz w:val="22"/>
                <w:szCs w:val="22"/>
              </w:rPr>
              <w:t>日（以合同签订日期为准）至投标截止日期前的人力资源服务类（含劳务外包、业务服务外包、派驻类外包项目）业绩情况进行评分。</w:t>
            </w:r>
          </w:p>
          <w:p w14:paraId="6909D21D" w14:textId="77777777" w:rsidR="000B50B9" w:rsidRPr="00231D46" w:rsidRDefault="003F39BE">
            <w:pPr>
              <w:widowControl/>
              <w:jc w:val="left"/>
              <w:textAlignment w:val="center"/>
              <w:rPr>
                <w:rFonts w:ascii="宋体" w:hAnsi="宋体" w:cs="仿宋"/>
                <w:bCs/>
                <w:kern w:val="0"/>
                <w:sz w:val="22"/>
                <w:szCs w:val="22"/>
              </w:rPr>
            </w:pPr>
            <w:r w:rsidRPr="00231D46">
              <w:rPr>
                <w:rFonts w:ascii="宋体" w:hAnsi="宋体" w:cs="仿宋" w:hint="eastAsia"/>
                <w:bCs/>
                <w:kern w:val="0"/>
                <w:sz w:val="22"/>
                <w:szCs w:val="22"/>
              </w:rPr>
              <w:t>（</w:t>
            </w:r>
            <w:r w:rsidRPr="00231D46">
              <w:rPr>
                <w:rFonts w:ascii="宋体" w:hAnsi="宋体" w:cs="仿宋" w:hint="eastAsia"/>
                <w:bCs/>
                <w:kern w:val="0"/>
                <w:sz w:val="22"/>
                <w:szCs w:val="22"/>
              </w:rPr>
              <w:t>2</w:t>
            </w:r>
            <w:r w:rsidRPr="00231D46">
              <w:rPr>
                <w:rFonts w:ascii="宋体" w:hAnsi="宋体" w:cs="仿宋" w:hint="eastAsia"/>
                <w:bCs/>
                <w:kern w:val="0"/>
                <w:sz w:val="22"/>
                <w:szCs w:val="22"/>
              </w:rPr>
              <w:t>）评审标准：按项目单个合同金额计算，</w:t>
            </w:r>
            <w:r w:rsidRPr="00231D46">
              <w:rPr>
                <w:rFonts w:ascii="宋体" w:hAnsi="宋体" w:cs="仿宋" w:hint="eastAsia"/>
                <w:bCs/>
                <w:kern w:val="0"/>
                <w:sz w:val="22"/>
                <w:szCs w:val="22"/>
              </w:rPr>
              <w:t>5000</w:t>
            </w:r>
            <w:r w:rsidRPr="00231D46">
              <w:rPr>
                <w:rFonts w:ascii="宋体" w:hAnsi="宋体" w:cs="仿宋" w:hint="eastAsia"/>
                <w:bCs/>
                <w:kern w:val="0"/>
                <w:sz w:val="22"/>
                <w:szCs w:val="22"/>
              </w:rPr>
              <w:t>万元及以上得</w:t>
            </w:r>
            <w:r w:rsidRPr="00231D46">
              <w:rPr>
                <w:rFonts w:ascii="宋体" w:hAnsi="宋体" w:cs="仿宋" w:hint="eastAsia"/>
                <w:bCs/>
                <w:kern w:val="0"/>
                <w:sz w:val="22"/>
                <w:szCs w:val="22"/>
              </w:rPr>
              <w:t>10</w:t>
            </w:r>
            <w:r w:rsidRPr="00231D46">
              <w:rPr>
                <w:rFonts w:ascii="宋体" w:hAnsi="宋体" w:cs="仿宋" w:hint="eastAsia"/>
                <w:bCs/>
                <w:kern w:val="0"/>
                <w:sz w:val="22"/>
                <w:szCs w:val="22"/>
              </w:rPr>
              <w:t>分；</w:t>
            </w:r>
            <w:r w:rsidRPr="00231D46">
              <w:rPr>
                <w:rFonts w:ascii="宋体" w:hAnsi="宋体" w:cs="仿宋" w:hint="eastAsia"/>
                <w:bCs/>
                <w:kern w:val="0"/>
                <w:sz w:val="22"/>
                <w:szCs w:val="22"/>
              </w:rPr>
              <w:t>3000</w:t>
            </w:r>
            <w:r w:rsidRPr="00231D46">
              <w:rPr>
                <w:rFonts w:ascii="宋体" w:hAnsi="宋体" w:cs="仿宋" w:hint="eastAsia"/>
                <w:bCs/>
                <w:kern w:val="0"/>
                <w:sz w:val="22"/>
                <w:szCs w:val="22"/>
              </w:rPr>
              <w:t>万元（含本数）</w:t>
            </w:r>
            <w:r w:rsidRPr="00231D46">
              <w:rPr>
                <w:rFonts w:ascii="宋体" w:hAnsi="宋体" w:cs="仿宋" w:hint="eastAsia"/>
                <w:bCs/>
                <w:kern w:val="0"/>
                <w:sz w:val="22"/>
                <w:szCs w:val="22"/>
              </w:rPr>
              <w:t>-5000</w:t>
            </w:r>
            <w:r w:rsidRPr="00231D46">
              <w:rPr>
                <w:rFonts w:ascii="宋体" w:hAnsi="宋体" w:cs="仿宋" w:hint="eastAsia"/>
                <w:bCs/>
                <w:kern w:val="0"/>
                <w:sz w:val="22"/>
                <w:szCs w:val="22"/>
              </w:rPr>
              <w:t>万元（不含本数）得</w:t>
            </w:r>
            <w:r w:rsidRPr="00231D46">
              <w:rPr>
                <w:rFonts w:ascii="宋体" w:hAnsi="宋体" w:cs="仿宋" w:hint="eastAsia"/>
                <w:bCs/>
                <w:kern w:val="0"/>
                <w:sz w:val="22"/>
                <w:szCs w:val="22"/>
              </w:rPr>
              <w:t>8</w:t>
            </w:r>
            <w:r w:rsidRPr="00231D46">
              <w:rPr>
                <w:rFonts w:ascii="宋体" w:hAnsi="宋体" w:cs="仿宋" w:hint="eastAsia"/>
                <w:bCs/>
                <w:kern w:val="0"/>
                <w:sz w:val="22"/>
                <w:szCs w:val="22"/>
              </w:rPr>
              <w:t>分；</w:t>
            </w:r>
            <w:r w:rsidRPr="00231D46">
              <w:rPr>
                <w:rFonts w:ascii="宋体" w:hAnsi="宋体" w:cs="仿宋" w:hint="eastAsia"/>
                <w:bCs/>
                <w:kern w:val="0"/>
                <w:sz w:val="22"/>
                <w:szCs w:val="22"/>
              </w:rPr>
              <w:t>1000</w:t>
            </w:r>
            <w:r w:rsidRPr="00231D46">
              <w:rPr>
                <w:rFonts w:ascii="宋体" w:hAnsi="宋体" w:cs="仿宋" w:hint="eastAsia"/>
                <w:bCs/>
                <w:kern w:val="0"/>
                <w:sz w:val="22"/>
                <w:szCs w:val="22"/>
              </w:rPr>
              <w:t>万元（含本数）</w:t>
            </w:r>
            <w:r w:rsidRPr="00231D46">
              <w:rPr>
                <w:rFonts w:ascii="宋体" w:hAnsi="宋体" w:cs="仿宋" w:hint="eastAsia"/>
                <w:bCs/>
                <w:kern w:val="0"/>
                <w:sz w:val="22"/>
                <w:szCs w:val="22"/>
              </w:rPr>
              <w:t>-3000</w:t>
            </w:r>
            <w:r w:rsidRPr="00231D46">
              <w:rPr>
                <w:rFonts w:ascii="宋体" w:hAnsi="宋体" w:cs="仿宋" w:hint="eastAsia"/>
                <w:bCs/>
                <w:kern w:val="0"/>
                <w:sz w:val="22"/>
                <w:szCs w:val="22"/>
              </w:rPr>
              <w:t>万元（不含本数）得</w:t>
            </w:r>
            <w:r w:rsidRPr="00231D46">
              <w:rPr>
                <w:rFonts w:ascii="宋体" w:hAnsi="宋体" w:cs="仿宋" w:hint="eastAsia"/>
                <w:bCs/>
                <w:kern w:val="0"/>
                <w:sz w:val="22"/>
                <w:szCs w:val="22"/>
              </w:rPr>
              <w:t>6</w:t>
            </w:r>
            <w:r w:rsidRPr="00231D46">
              <w:rPr>
                <w:rFonts w:ascii="宋体" w:hAnsi="宋体" w:cs="仿宋" w:hint="eastAsia"/>
                <w:bCs/>
                <w:kern w:val="0"/>
                <w:sz w:val="22"/>
                <w:szCs w:val="22"/>
              </w:rPr>
              <w:t>分；</w:t>
            </w:r>
            <w:r w:rsidRPr="00231D46">
              <w:rPr>
                <w:rFonts w:ascii="宋体" w:hAnsi="宋体" w:cs="仿宋" w:hint="eastAsia"/>
                <w:bCs/>
                <w:kern w:val="0"/>
                <w:sz w:val="22"/>
                <w:szCs w:val="22"/>
              </w:rPr>
              <w:t>500</w:t>
            </w:r>
            <w:r w:rsidRPr="00231D46">
              <w:rPr>
                <w:rFonts w:ascii="宋体" w:hAnsi="宋体" w:cs="仿宋" w:hint="eastAsia"/>
                <w:bCs/>
                <w:kern w:val="0"/>
                <w:sz w:val="22"/>
                <w:szCs w:val="22"/>
              </w:rPr>
              <w:t>万元（含本数）</w:t>
            </w:r>
            <w:r w:rsidRPr="00231D46">
              <w:rPr>
                <w:rFonts w:ascii="宋体" w:hAnsi="宋体" w:cs="仿宋" w:hint="eastAsia"/>
                <w:bCs/>
                <w:kern w:val="0"/>
                <w:sz w:val="22"/>
                <w:szCs w:val="22"/>
              </w:rPr>
              <w:t>-1000</w:t>
            </w:r>
            <w:r w:rsidRPr="00231D46">
              <w:rPr>
                <w:rFonts w:ascii="宋体" w:hAnsi="宋体" w:cs="仿宋" w:hint="eastAsia"/>
                <w:bCs/>
                <w:kern w:val="0"/>
                <w:sz w:val="22"/>
                <w:szCs w:val="22"/>
              </w:rPr>
              <w:t>万元（不含本数）得</w:t>
            </w:r>
            <w:r w:rsidRPr="00231D46">
              <w:rPr>
                <w:rFonts w:ascii="宋体" w:hAnsi="宋体" w:cs="仿宋" w:hint="eastAsia"/>
                <w:bCs/>
                <w:kern w:val="0"/>
                <w:sz w:val="22"/>
                <w:szCs w:val="22"/>
              </w:rPr>
              <w:t>4</w:t>
            </w:r>
            <w:r w:rsidRPr="00231D46">
              <w:rPr>
                <w:rFonts w:ascii="宋体" w:hAnsi="宋体" w:cs="仿宋" w:hint="eastAsia"/>
                <w:bCs/>
                <w:kern w:val="0"/>
                <w:sz w:val="22"/>
                <w:szCs w:val="22"/>
              </w:rPr>
              <w:t>分；</w:t>
            </w:r>
            <w:r w:rsidRPr="00231D46">
              <w:rPr>
                <w:rFonts w:ascii="宋体" w:hAnsi="宋体" w:cs="仿宋" w:hint="eastAsia"/>
                <w:bCs/>
                <w:kern w:val="0"/>
                <w:sz w:val="22"/>
                <w:szCs w:val="22"/>
              </w:rPr>
              <w:t>500</w:t>
            </w:r>
            <w:r w:rsidRPr="00231D46">
              <w:rPr>
                <w:rFonts w:ascii="宋体" w:hAnsi="宋体" w:cs="仿宋" w:hint="eastAsia"/>
                <w:bCs/>
                <w:kern w:val="0"/>
                <w:sz w:val="22"/>
                <w:szCs w:val="22"/>
              </w:rPr>
              <w:t>万元以下得</w:t>
            </w:r>
            <w:r w:rsidRPr="00231D46">
              <w:rPr>
                <w:rFonts w:ascii="宋体" w:hAnsi="宋体" w:cs="仿宋" w:hint="eastAsia"/>
                <w:bCs/>
                <w:kern w:val="0"/>
                <w:sz w:val="22"/>
                <w:szCs w:val="22"/>
              </w:rPr>
              <w:t>2</w:t>
            </w:r>
            <w:r w:rsidRPr="00231D46">
              <w:rPr>
                <w:rFonts w:ascii="宋体" w:hAnsi="宋体" w:cs="仿宋" w:hint="eastAsia"/>
                <w:bCs/>
                <w:kern w:val="0"/>
                <w:sz w:val="22"/>
                <w:szCs w:val="22"/>
              </w:rPr>
              <w:t>分；无提供不得分。</w:t>
            </w:r>
          </w:p>
          <w:p w14:paraId="38CE9314" w14:textId="77777777" w:rsidR="000B50B9" w:rsidRPr="00231D46" w:rsidRDefault="003F39BE">
            <w:pPr>
              <w:widowControl/>
              <w:jc w:val="left"/>
              <w:textAlignment w:val="center"/>
              <w:rPr>
                <w:rFonts w:ascii="宋体" w:hAnsi="宋体" w:cs="宋体"/>
                <w:kern w:val="0"/>
                <w:sz w:val="22"/>
                <w:szCs w:val="22"/>
                <w:lang w:bidi="ar"/>
              </w:rPr>
            </w:pPr>
            <w:r w:rsidRPr="00231D46">
              <w:rPr>
                <w:rFonts w:ascii="宋体" w:hAnsi="宋体" w:cs="仿宋" w:hint="eastAsia"/>
                <w:bCs/>
                <w:kern w:val="0"/>
                <w:sz w:val="22"/>
                <w:szCs w:val="22"/>
              </w:rPr>
              <w:t>（</w:t>
            </w:r>
            <w:r w:rsidRPr="00231D46">
              <w:rPr>
                <w:rFonts w:ascii="宋体" w:hAnsi="宋体" w:cs="仿宋" w:hint="eastAsia"/>
                <w:bCs/>
                <w:kern w:val="0"/>
                <w:sz w:val="22"/>
                <w:szCs w:val="22"/>
              </w:rPr>
              <w:t>3</w:t>
            </w:r>
            <w:r w:rsidRPr="00231D46">
              <w:rPr>
                <w:rFonts w:ascii="宋体" w:hAnsi="宋体" w:cs="仿宋" w:hint="eastAsia"/>
                <w:bCs/>
                <w:kern w:val="0"/>
                <w:sz w:val="22"/>
                <w:szCs w:val="22"/>
              </w:rPr>
              <w:t>）评分依据（证明文件）：投标人提供的业绩证明文件，联合体合同除外，包括中标通知书或合同复印件，中标通知书或合同未明确项目金额的，须提供发票证明材料，提供的发票证明材料，须是</w:t>
            </w:r>
            <w:r w:rsidRPr="00231D46">
              <w:rPr>
                <w:rFonts w:ascii="宋体" w:hAnsi="宋体" w:cs="仿宋" w:hint="eastAsia"/>
                <w:bCs/>
                <w:kern w:val="0"/>
                <w:sz w:val="22"/>
                <w:szCs w:val="22"/>
              </w:rPr>
              <w:t>2019</w:t>
            </w:r>
            <w:r w:rsidRPr="00231D46">
              <w:rPr>
                <w:rFonts w:ascii="宋体" w:hAnsi="宋体" w:cs="仿宋" w:hint="eastAsia"/>
                <w:bCs/>
                <w:kern w:val="0"/>
                <w:sz w:val="22"/>
                <w:szCs w:val="22"/>
              </w:rPr>
              <w:t>年</w:t>
            </w:r>
            <w:r w:rsidRPr="00231D46">
              <w:rPr>
                <w:rFonts w:ascii="宋体" w:hAnsi="宋体" w:cs="仿宋" w:hint="eastAsia"/>
                <w:bCs/>
                <w:kern w:val="0"/>
                <w:sz w:val="22"/>
                <w:szCs w:val="22"/>
              </w:rPr>
              <w:t>1</w:t>
            </w:r>
            <w:r w:rsidRPr="00231D46">
              <w:rPr>
                <w:rFonts w:ascii="宋体" w:hAnsi="宋体" w:cs="仿宋" w:hint="eastAsia"/>
                <w:bCs/>
                <w:kern w:val="0"/>
                <w:sz w:val="22"/>
                <w:szCs w:val="22"/>
              </w:rPr>
              <w:t>月</w:t>
            </w:r>
            <w:r w:rsidRPr="00231D46">
              <w:rPr>
                <w:rFonts w:ascii="宋体" w:hAnsi="宋体" w:cs="仿宋" w:hint="eastAsia"/>
                <w:bCs/>
                <w:kern w:val="0"/>
                <w:sz w:val="22"/>
                <w:szCs w:val="22"/>
              </w:rPr>
              <w:t>1</w:t>
            </w:r>
            <w:r w:rsidRPr="00231D46">
              <w:rPr>
                <w:rFonts w:ascii="宋体" w:hAnsi="宋体" w:cs="仿宋" w:hint="eastAsia"/>
                <w:bCs/>
                <w:kern w:val="0"/>
                <w:sz w:val="22"/>
                <w:szCs w:val="22"/>
              </w:rPr>
              <w:t>日至投标截止日期归属同一个项目合同的才能累计为</w:t>
            </w:r>
            <w:r w:rsidRPr="00231D46">
              <w:rPr>
                <w:rFonts w:ascii="宋体" w:hAnsi="宋体" w:cs="仿宋" w:hint="eastAsia"/>
                <w:bCs/>
                <w:kern w:val="0"/>
                <w:sz w:val="22"/>
                <w:szCs w:val="22"/>
              </w:rPr>
              <w:t>1</w:t>
            </w:r>
            <w:r w:rsidRPr="00231D46">
              <w:rPr>
                <w:rFonts w:ascii="宋体" w:hAnsi="宋体" w:cs="仿宋" w:hint="eastAsia"/>
                <w:bCs/>
                <w:kern w:val="0"/>
                <w:sz w:val="22"/>
                <w:szCs w:val="22"/>
              </w:rPr>
              <w:t>个业绩，合同可以复印关键页面。投标人提供的业绩合同不超过</w:t>
            </w:r>
            <w:r w:rsidRPr="00231D46">
              <w:rPr>
                <w:rFonts w:ascii="宋体" w:hAnsi="宋体" w:cs="仿宋" w:hint="eastAsia"/>
                <w:bCs/>
                <w:kern w:val="0"/>
                <w:sz w:val="22"/>
                <w:szCs w:val="22"/>
              </w:rPr>
              <w:t>10</w:t>
            </w:r>
            <w:r w:rsidRPr="00231D46">
              <w:rPr>
                <w:rFonts w:ascii="宋体" w:hAnsi="宋体" w:cs="仿宋" w:hint="eastAsia"/>
                <w:bCs/>
                <w:kern w:val="0"/>
                <w:sz w:val="22"/>
                <w:szCs w:val="22"/>
              </w:rPr>
              <w:t>个。（投标人提供的业绩可包含投标人及其分公司、全资或控股下属子公司）</w:t>
            </w:r>
          </w:p>
        </w:tc>
      </w:tr>
    </w:tbl>
    <w:p w14:paraId="12BE691F" w14:textId="0A4EDE28" w:rsidR="000B50B9" w:rsidRPr="00231D46" w:rsidRDefault="003F39BE">
      <w:pPr>
        <w:widowControl/>
        <w:jc w:val="left"/>
        <w:rPr>
          <w:rFonts w:ascii="宋体" w:hAnsi="宋体"/>
          <w:szCs w:val="21"/>
        </w:rPr>
      </w:pPr>
      <w:r w:rsidRPr="00231D46">
        <w:rPr>
          <w:rFonts w:ascii="宋体" w:hAnsi="宋体" w:hint="eastAsia"/>
          <w:sz w:val="24"/>
        </w:rPr>
        <w:t>注：所有评分依据材料加盖公章</w:t>
      </w:r>
      <w:r w:rsidR="00987874" w:rsidRPr="00231D46">
        <w:rPr>
          <w:rFonts w:ascii="宋体" w:hAnsi="宋体" w:hint="eastAsia"/>
          <w:sz w:val="24"/>
        </w:rPr>
        <w:t>或电子章</w:t>
      </w:r>
      <w:r w:rsidRPr="00231D46">
        <w:rPr>
          <w:rFonts w:ascii="宋体" w:hAnsi="宋体" w:hint="eastAsia"/>
          <w:sz w:val="24"/>
        </w:rPr>
        <w:t>。</w:t>
      </w:r>
      <w:r w:rsidRPr="00231D46">
        <w:rPr>
          <w:rFonts w:ascii="宋体" w:hAnsi="宋体"/>
          <w:sz w:val="24"/>
        </w:rPr>
        <w:br w:type="page"/>
      </w:r>
      <w:r w:rsidRPr="00231D46">
        <w:rPr>
          <w:rFonts w:ascii="宋体" w:hAnsi="宋体" w:hint="eastAsia"/>
          <w:sz w:val="24"/>
        </w:rPr>
        <w:lastRenderedPageBreak/>
        <w:t>41.2.5.2</w:t>
      </w:r>
      <w:r w:rsidRPr="00231D46">
        <w:rPr>
          <w:rFonts w:ascii="宋体" w:hAnsi="宋体" w:hint="eastAsia"/>
          <w:sz w:val="24"/>
        </w:rPr>
        <w:t>《技术评分细则附件》</w:t>
      </w:r>
    </w:p>
    <w:tbl>
      <w:tblPr>
        <w:tblW w:w="9481" w:type="dxa"/>
        <w:jc w:val="center"/>
        <w:tblLayout w:type="fixed"/>
        <w:tblCellMar>
          <w:left w:w="0" w:type="dxa"/>
          <w:right w:w="0" w:type="dxa"/>
        </w:tblCellMar>
        <w:tblLook w:val="04A0" w:firstRow="1" w:lastRow="0" w:firstColumn="1" w:lastColumn="0" w:noHBand="0" w:noVBand="1"/>
      </w:tblPr>
      <w:tblGrid>
        <w:gridCol w:w="1541"/>
        <w:gridCol w:w="995"/>
        <w:gridCol w:w="6945"/>
      </w:tblGrid>
      <w:tr w:rsidR="00231D46" w:rsidRPr="00231D46" w14:paraId="487A9C6C" w14:textId="77777777">
        <w:trPr>
          <w:trHeight w:val="580"/>
          <w:jc w:val="center"/>
        </w:trPr>
        <w:tc>
          <w:tcPr>
            <w:tcW w:w="1541" w:type="dxa"/>
            <w:tcBorders>
              <w:top w:val="single" w:sz="8" w:space="0" w:color="000000"/>
              <w:left w:val="single" w:sz="8" w:space="0" w:color="000000"/>
              <w:bottom w:val="single" w:sz="8" w:space="0" w:color="000000"/>
              <w:right w:val="single" w:sz="4" w:space="0" w:color="000000"/>
            </w:tcBorders>
            <w:noWrap/>
            <w:tcMar>
              <w:top w:w="15" w:type="dxa"/>
              <w:left w:w="15" w:type="dxa"/>
              <w:right w:w="15" w:type="dxa"/>
            </w:tcMar>
            <w:vAlign w:val="center"/>
          </w:tcPr>
          <w:p w14:paraId="2DD396EA" w14:textId="77777777" w:rsidR="000B50B9" w:rsidRPr="00231D46" w:rsidRDefault="003F39BE">
            <w:pPr>
              <w:widowControl/>
              <w:jc w:val="center"/>
              <w:textAlignment w:val="center"/>
              <w:rPr>
                <w:rFonts w:ascii="宋体" w:hAnsi="宋体" w:cs="宋体"/>
                <w:sz w:val="24"/>
              </w:rPr>
            </w:pPr>
            <w:r w:rsidRPr="00231D46">
              <w:rPr>
                <w:rFonts w:ascii="宋体" w:hAnsi="宋体" w:cs="宋体" w:hint="eastAsia"/>
                <w:kern w:val="0"/>
                <w:sz w:val="24"/>
                <w:lang w:bidi="ar"/>
              </w:rPr>
              <w:t>打分项名称</w:t>
            </w:r>
          </w:p>
        </w:tc>
        <w:tc>
          <w:tcPr>
            <w:tcW w:w="995" w:type="dxa"/>
            <w:tcBorders>
              <w:top w:val="single" w:sz="8" w:space="0" w:color="000000"/>
              <w:left w:val="single" w:sz="4" w:space="0" w:color="000000"/>
              <w:bottom w:val="single" w:sz="8" w:space="0" w:color="000000"/>
              <w:right w:val="single" w:sz="8" w:space="0" w:color="000000"/>
            </w:tcBorders>
            <w:noWrap/>
            <w:tcMar>
              <w:top w:w="15" w:type="dxa"/>
              <w:left w:w="15" w:type="dxa"/>
              <w:right w:w="15" w:type="dxa"/>
            </w:tcMar>
            <w:vAlign w:val="center"/>
          </w:tcPr>
          <w:p w14:paraId="295161E1" w14:textId="77777777" w:rsidR="000B50B9" w:rsidRPr="00231D46" w:rsidRDefault="003F39BE">
            <w:pPr>
              <w:widowControl/>
              <w:jc w:val="center"/>
              <w:textAlignment w:val="center"/>
              <w:rPr>
                <w:rFonts w:ascii="宋体" w:hAnsi="宋体" w:cs="宋体"/>
                <w:sz w:val="24"/>
              </w:rPr>
            </w:pPr>
            <w:r w:rsidRPr="00231D46">
              <w:rPr>
                <w:rFonts w:ascii="宋体" w:hAnsi="宋体" w:cs="宋体" w:hint="eastAsia"/>
                <w:kern w:val="0"/>
                <w:sz w:val="24"/>
                <w:lang w:bidi="ar"/>
              </w:rPr>
              <w:t>满分分值</w:t>
            </w:r>
          </w:p>
        </w:tc>
        <w:tc>
          <w:tcPr>
            <w:tcW w:w="6945" w:type="dxa"/>
            <w:tcBorders>
              <w:top w:val="single" w:sz="8" w:space="0" w:color="000000"/>
              <w:left w:val="single" w:sz="4" w:space="0" w:color="000000"/>
              <w:bottom w:val="single" w:sz="8" w:space="0" w:color="000000"/>
              <w:right w:val="single" w:sz="4" w:space="0" w:color="000000"/>
            </w:tcBorders>
            <w:vAlign w:val="center"/>
          </w:tcPr>
          <w:p w14:paraId="3224CA88" w14:textId="77777777" w:rsidR="000B50B9" w:rsidRPr="00231D46" w:rsidRDefault="003F39BE">
            <w:pPr>
              <w:widowControl/>
              <w:ind w:firstLineChars="100" w:firstLine="240"/>
              <w:jc w:val="center"/>
              <w:textAlignment w:val="center"/>
              <w:rPr>
                <w:rFonts w:ascii="宋体" w:hAnsi="宋体" w:cs="宋体"/>
                <w:kern w:val="0"/>
                <w:sz w:val="24"/>
                <w:lang w:bidi="ar"/>
              </w:rPr>
            </w:pPr>
            <w:r w:rsidRPr="00231D46">
              <w:rPr>
                <w:rFonts w:ascii="宋体" w:hAnsi="宋体" w:cs="宋体" w:hint="eastAsia"/>
                <w:kern w:val="0"/>
                <w:sz w:val="24"/>
                <w:lang w:bidi="ar"/>
              </w:rPr>
              <w:t>打分细则</w:t>
            </w:r>
          </w:p>
        </w:tc>
      </w:tr>
      <w:tr w:rsidR="00231D46" w:rsidRPr="00231D46" w14:paraId="42EB18DC" w14:textId="77777777">
        <w:trPr>
          <w:trHeight w:val="700"/>
          <w:jc w:val="center"/>
        </w:trPr>
        <w:tc>
          <w:tcPr>
            <w:tcW w:w="1541"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2CFACFC" w14:textId="77777777" w:rsidR="000B50B9" w:rsidRPr="00231D46" w:rsidRDefault="003F39BE">
            <w:pPr>
              <w:widowControl/>
              <w:ind w:firstLineChars="100" w:firstLine="240"/>
              <w:jc w:val="center"/>
              <w:textAlignment w:val="center"/>
              <w:rPr>
                <w:rFonts w:ascii="宋体" w:hAnsi="宋体" w:cs="宋体"/>
                <w:sz w:val="22"/>
                <w:szCs w:val="22"/>
              </w:rPr>
            </w:pPr>
            <w:r w:rsidRPr="00231D46">
              <w:rPr>
                <w:rFonts w:ascii="宋体" w:hAnsi="宋体" w:cs="宋体" w:hint="eastAsia"/>
                <w:kern w:val="0"/>
                <w:sz w:val="24"/>
              </w:rPr>
              <w:t>服务方案</w:t>
            </w:r>
          </w:p>
        </w:tc>
        <w:tc>
          <w:tcPr>
            <w:tcW w:w="99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42BF98B" w14:textId="77777777" w:rsidR="000B50B9" w:rsidRPr="00231D46" w:rsidRDefault="003F39BE">
            <w:pPr>
              <w:jc w:val="center"/>
              <w:rPr>
                <w:rFonts w:ascii="宋体" w:hAnsi="宋体" w:cs="宋体"/>
                <w:sz w:val="22"/>
                <w:szCs w:val="22"/>
              </w:rPr>
            </w:pPr>
            <w:r w:rsidRPr="00231D46">
              <w:rPr>
                <w:rFonts w:ascii="宋体" w:hAnsi="宋体" w:cs="宋体" w:hint="eastAsia"/>
                <w:sz w:val="22"/>
                <w:szCs w:val="22"/>
              </w:rPr>
              <w:t>60</w:t>
            </w:r>
          </w:p>
        </w:tc>
        <w:tc>
          <w:tcPr>
            <w:tcW w:w="6945" w:type="dxa"/>
            <w:tcBorders>
              <w:top w:val="single" w:sz="4" w:space="0" w:color="000000"/>
              <w:left w:val="single" w:sz="4" w:space="0" w:color="000000"/>
              <w:bottom w:val="single" w:sz="4" w:space="0" w:color="000000"/>
              <w:right w:val="single" w:sz="4" w:space="0" w:color="000000"/>
            </w:tcBorders>
            <w:vAlign w:val="center"/>
          </w:tcPr>
          <w:p w14:paraId="76111399" w14:textId="77777777" w:rsidR="000B50B9" w:rsidRPr="00231D46" w:rsidRDefault="003F39BE">
            <w:pPr>
              <w:widowControl/>
              <w:jc w:val="left"/>
              <w:textAlignment w:val="center"/>
              <w:rPr>
                <w:rFonts w:ascii="宋体" w:hAnsi="宋体" w:cs="仿宋"/>
                <w:bCs/>
                <w:kern w:val="0"/>
                <w:sz w:val="22"/>
                <w:szCs w:val="22"/>
              </w:rPr>
            </w:pPr>
            <w:r w:rsidRPr="00231D46">
              <w:rPr>
                <w:rFonts w:ascii="宋体" w:hAnsi="宋体" w:cs="宋体" w:hint="eastAsia"/>
                <w:kern w:val="0"/>
                <w:sz w:val="22"/>
                <w:szCs w:val="22"/>
                <w:lang w:bidi="ar"/>
              </w:rPr>
              <w:t>评审内容：</w:t>
            </w:r>
            <w:r w:rsidRPr="00231D46">
              <w:rPr>
                <w:rFonts w:ascii="宋体" w:hAnsi="宋体" w:cs="仿宋" w:hint="eastAsia"/>
                <w:bCs/>
                <w:kern w:val="0"/>
                <w:sz w:val="22"/>
                <w:szCs w:val="22"/>
              </w:rPr>
              <w:t>根据投标人提供的服务方案进行评分。</w:t>
            </w:r>
          </w:p>
          <w:p w14:paraId="0829C714" w14:textId="77777777" w:rsidR="000B50B9" w:rsidRPr="00231D46" w:rsidRDefault="003F39BE">
            <w:pPr>
              <w:widowControl/>
              <w:jc w:val="left"/>
              <w:textAlignment w:val="center"/>
              <w:rPr>
                <w:rFonts w:ascii="宋体" w:hAnsi="宋体" w:cs="仿宋"/>
                <w:bCs/>
                <w:kern w:val="0"/>
                <w:sz w:val="22"/>
                <w:szCs w:val="22"/>
              </w:rPr>
            </w:pPr>
            <w:r w:rsidRPr="00231D46">
              <w:rPr>
                <w:rFonts w:ascii="宋体" w:hAnsi="宋体" w:cs="仿宋" w:hint="eastAsia"/>
                <w:bCs/>
                <w:kern w:val="0"/>
                <w:sz w:val="22"/>
                <w:szCs w:val="22"/>
              </w:rPr>
              <w:t>评审标准：</w:t>
            </w:r>
          </w:p>
          <w:p w14:paraId="45C6EC5C" w14:textId="77777777" w:rsidR="000B50B9" w:rsidRPr="00231D46" w:rsidRDefault="003F39BE">
            <w:pPr>
              <w:widowControl/>
              <w:jc w:val="left"/>
              <w:textAlignment w:val="center"/>
              <w:rPr>
                <w:rFonts w:ascii="宋体" w:hAnsi="宋体" w:cs="仿宋"/>
                <w:bCs/>
                <w:kern w:val="0"/>
                <w:sz w:val="22"/>
                <w:szCs w:val="22"/>
              </w:rPr>
            </w:pPr>
            <w:r w:rsidRPr="00231D46">
              <w:rPr>
                <w:rFonts w:ascii="宋体" w:hAnsi="宋体" w:cs="仿宋" w:hint="eastAsia"/>
                <w:bCs/>
                <w:kern w:val="0"/>
                <w:sz w:val="22"/>
                <w:szCs w:val="22"/>
              </w:rPr>
              <w:t>服务方案包含</w:t>
            </w:r>
            <w:r w:rsidRPr="00231D46">
              <w:rPr>
                <w:rFonts w:ascii="宋体" w:hAnsi="宋体" w:cs="仿宋" w:hint="eastAsia"/>
                <w:bCs/>
                <w:kern w:val="0"/>
                <w:sz w:val="22"/>
                <w:szCs w:val="22"/>
              </w:rPr>
              <w:t>8</w:t>
            </w:r>
            <w:r w:rsidRPr="00231D46">
              <w:rPr>
                <w:rFonts w:ascii="宋体" w:hAnsi="宋体" w:cs="仿宋" w:hint="eastAsia"/>
                <w:bCs/>
                <w:kern w:val="0"/>
                <w:sz w:val="22"/>
                <w:szCs w:val="22"/>
              </w:rPr>
              <w:t>个细项方案：</w:t>
            </w:r>
          </w:p>
          <w:p w14:paraId="7B6651B2" w14:textId="77777777" w:rsidR="000B50B9" w:rsidRPr="00231D46" w:rsidRDefault="003F39BE">
            <w:pPr>
              <w:widowControl/>
              <w:jc w:val="left"/>
              <w:textAlignment w:val="center"/>
              <w:rPr>
                <w:rFonts w:ascii="宋体" w:hAnsi="宋体" w:cs="宋体"/>
                <w:sz w:val="22"/>
                <w:szCs w:val="22"/>
              </w:rPr>
            </w:pPr>
            <w:r w:rsidRPr="00231D46">
              <w:rPr>
                <w:rFonts w:ascii="宋体" w:hAnsi="宋体" w:cs="宋体" w:hint="eastAsia"/>
                <w:sz w:val="22"/>
                <w:szCs w:val="22"/>
              </w:rPr>
              <w:t>①突发事件应急处理方案，（例如：特殊情况下具备</w:t>
            </w:r>
            <w:r w:rsidRPr="00231D46">
              <w:rPr>
                <w:rFonts w:ascii="宋体" w:eastAsia="宋体" w:hAnsi="宋体" w:cs="宋体" w:hint="eastAsia"/>
                <w:kern w:val="0"/>
                <w:sz w:val="22"/>
                <w:szCs w:val="22"/>
                <w:lang w:bidi="ar"/>
              </w:rPr>
              <w:t>垫付内容为项目公司单月劳务人员劳务费用总和</w:t>
            </w:r>
            <w:r w:rsidRPr="00231D46">
              <w:rPr>
                <w:rFonts w:ascii="宋体" w:hAnsi="宋体" w:cs="宋体" w:hint="eastAsia"/>
                <w:kern w:val="0"/>
                <w:sz w:val="22"/>
                <w:szCs w:val="22"/>
                <w:lang w:bidi="ar"/>
              </w:rPr>
              <w:t>的能力，可提供</w:t>
            </w:r>
            <w:r w:rsidRPr="00231D46">
              <w:rPr>
                <w:rFonts w:ascii="宋体" w:eastAsia="宋体" w:hAnsi="宋体" w:cs="宋体" w:hint="eastAsia"/>
                <w:kern w:val="0"/>
                <w:sz w:val="22"/>
                <w:szCs w:val="22"/>
                <w:lang w:bidi="ar"/>
              </w:rPr>
              <w:t>格式自拟</w:t>
            </w:r>
            <w:r w:rsidRPr="00231D46">
              <w:rPr>
                <w:rFonts w:ascii="宋体" w:hAnsi="宋体" w:cs="宋体" w:hint="eastAsia"/>
                <w:kern w:val="0"/>
                <w:sz w:val="22"/>
                <w:szCs w:val="22"/>
                <w:lang w:bidi="ar"/>
              </w:rPr>
              <w:t>的</w:t>
            </w:r>
            <w:r w:rsidRPr="00231D46">
              <w:rPr>
                <w:rFonts w:ascii="宋体" w:eastAsia="宋体" w:hAnsi="宋体" w:cs="宋体" w:hint="eastAsia"/>
                <w:kern w:val="0"/>
                <w:sz w:val="22"/>
                <w:szCs w:val="22"/>
                <w:lang w:bidi="ar"/>
              </w:rPr>
              <w:t>垫付函等相关材料复印件</w:t>
            </w:r>
            <w:r w:rsidRPr="00231D46">
              <w:rPr>
                <w:rFonts w:ascii="宋体" w:hAnsi="宋体" w:cs="宋体" w:hint="eastAsia"/>
                <w:kern w:val="0"/>
                <w:sz w:val="22"/>
                <w:szCs w:val="22"/>
                <w:lang w:bidi="ar"/>
              </w:rPr>
              <w:t>用以证明</w:t>
            </w:r>
            <w:r w:rsidRPr="00231D46">
              <w:rPr>
                <w:rFonts w:ascii="宋体" w:eastAsia="宋体" w:hAnsi="宋体" w:cs="宋体" w:hint="eastAsia"/>
                <w:kern w:val="0"/>
                <w:sz w:val="22"/>
                <w:szCs w:val="22"/>
                <w:lang w:bidi="ar"/>
              </w:rPr>
              <w:t>。</w:t>
            </w:r>
            <w:r w:rsidRPr="00231D46">
              <w:rPr>
                <w:rFonts w:ascii="宋体" w:hAnsi="宋体" w:cs="宋体" w:hint="eastAsia"/>
                <w:sz w:val="22"/>
                <w:szCs w:val="22"/>
              </w:rPr>
              <w:t>）</w:t>
            </w:r>
            <w:r w:rsidRPr="00231D46">
              <w:rPr>
                <w:rFonts w:ascii="宋体" w:hAnsi="宋体" w:cs="宋体" w:hint="eastAsia"/>
                <w:sz w:val="22"/>
                <w:szCs w:val="22"/>
              </w:rPr>
              <w:t>15</w:t>
            </w:r>
            <w:r w:rsidRPr="00231D46">
              <w:rPr>
                <w:rFonts w:ascii="宋体" w:hAnsi="宋体" w:cs="宋体" w:hint="eastAsia"/>
                <w:sz w:val="22"/>
                <w:szCs w:val="22"/>
              </w:rPr>
              <w:t>分；</w:t>
            </w:r>
          </w:p>
          <w:p w14:paraId="1F59166C" w14:textId="77777777" w:rsidR="000B50B9" w:rsidRPr="00231D46" w:rsidRDefault="003F39BE">
            <w:pPr>
              <w:widowControl/>
              <w:jc w:val="left"/>
              <w:textAlignment w:val="center"/>
              <w:rPr>
                <w:rFonts w:ascii="宋体" w:hAnsi="宋体" w:cs="宋体"/>
                <w:sz w:val="22"/>
                <w:szCs w:val="22"/>
              </w:rPr>
            </w:pPr>
            <w:r w:rsidRPr="00231D46">
              <w:rPr>
                <w:rFonts w:ascii="宋体" w:hAnsi="宋体" w:cs="宋体" w:hint="eastAsia"/>
                <w:sz w:val="22"/>
                <w:szCs w:val="22"/>
              </w:rPr>
              <w:t>②劳务人员关系管理方案（含考勤、人员长期休假应对、签订电子劳动合同、电子劳动合同终止</w:t>
            </w:r>
            <w:r w:rsidRPr="00231D46">
              <w:rPr>
                <w:rFonts w:ascii="宋体" w:hAnsi="宋体" w:cs="宋体" w:hint="eastAsia"/>
                <w:sz w:val="22"/>
                <w:szCs w:val="22"/>
              </w:rPr>
              <w:t>/</w:t>
            </w:r>
            <w:r w:rsidRPr="00231D46">
              <w:rPr>
                <w:rFonts w:ascii="宋体" w:hAnsi="宋体" w:cs="宋体" w:hint="eastAsia"/>
                <w:sz w:val="22"/>
                <w:szCs w:val="22"/>
              </w:rPr>
              <w:t>解除，数字人事档案管理查询、开具证明、电子在职</w:t>
            </w:r>
            <w:r w:rsidRPr="00231D46">
              <w:rPr>
                <w:rFonts w:ascii="宋体" w:hAnsi="宋体" w:cs="宋体" w:hint="eastAsia"/>
                <w:sz w:val="22"/>
                <w:szCs w:val="22"/>
              </w:rPr>
              <w:t>/</w:t>
            </w:r>
            <w:r w:rsidRPr="00231D46">
              <w:rPr>
                <w:rFonts w:ascii="宋体" w:hAnsi="宋体" w:cs="宋体" w:hint="eastAsia"/>
                <w:sz w:val="22"/>
                <w:szCs w:val="22"/>
              </w:rPr>
              <w:t>收入</w:t>
            </w:r>
            <w:r w:rsidRPr="00231D46">
              <w:rPr>
                <w:rFonts w:ascii="宋体" w:hAnsi="宋体" w:cs="宋体" w:hint="eastAsia"/>
                <w:sz w:val="22"/>
                <w:szCs w:val="22"/>
              </w:rPr>
              <w:t>/</w:t>
            </w:r>
            <w:r w:rsidRPr="00231D46">
              <w:rPr>
                <w:rFonts w:ascii="宋体" w:hAnsi="宋体" w:cs="宋体" w:hint="eastAsia"/>
                <w:sz w:val="22"/>
                <w:szCs w:val="22"/>
              </w:rPr>
              <w:t>参保证明），</w:t>
            </w:r>
            <w:r w:rsidRPr="00231D46">
              <w:rPr>
                <w:rFonts w:ascii="宋体" w:hAnsi="宋体" w:cs="宋体" w:hint="eastAsia"/>
                <w:sz w:val="22"/>
                <w:szCs w:val="22"/>
              </w:rPr>
              <w:t>10</w:t>
            </w:r>
            <w:r w:rsidRPr="00231D46">
              <w:rPr>
                <w:rFonts w:ascii="宋体" w:hAnsi="宋体" w:cs="宋体" w:hint="eastAsia"/>
                <w:sz w:val="22"/>
                <w:szCs w:val="22"/>
              </w:rPr>
              <w:t>分；</w:t>
            </w:r>
          </w:p>
          <w:p w14:paraId="37BDF158" w14:textId="77777777" w:rsidR="000B50B9" w:rsidRPr="00231D46" w:rsidRDefault="003F39BE">
            <w:pPr>
              <w:widowControl/>
              <w:jc w:val="left"/>
              <w:textAlignment w:val="center"/>
              <w:rPr>
                <w:rFonts w:ascii="宋体" w:hAnsi="宋体" w:cs="宋体"/>
                <w:sz w:val="22"/>
                <w:szCs w:val="22"/>
              </w:rPr>
            </w:pPr>
            <w:r w:rsidRPr="00231D46">
              <w:rPr>
                <w:rFonts w:ascii="宋体" w:hAnsi="宋体" w:cs="宋体" w:hint="eastAsia"/>
                <w:sz w:val="22"/>
                <w:szCs w:val="22"/>
              </w:rPr>
              <w:t>③员工培训计划方案（含数字化岗前培训、数字化技能培训、数字化培训结果考核），</w:t>
            </w:r>
            <w:r w:rsidRPr="00231D46">
              <w:rPr>
                <w:rFonts w:ascii="宋体" w:hAnsi="宋体" w:cs="宋体" w:hint="eastAsia"/>
                <w:sz w:val="22"/>
                <w:szCs w:val="22"/>
              </w:rPr>
              <w:t>5</w:t>
            </w:r>
            <w:r w:rsidRPr="00231D46">
              <w:rPr>
                <w:rFonts w:ascii="宋体" w:hAnsi="宋体" w:cs="宋体" w:hint="eastAsia"/>
                <w:sz w:val="22"/>
                <w:szCs w:val="22"/>
              </w:rPr>
              <w:t>分；</w:t>
            </w:r>
          </w:p>
          <w:p w14:paraId="0CE09B15" w14:textId="77777777" w:rsidR="000B50B9" w:rsidRPr="00231D46" w:rsidRDefault="003F39BE">
            <w:pPr>
              <w:widowControl/>
              <w:jc w:val="left"/>
              <w:textAlignment w:val="center"/>
              <w:rPr>
                <w:rFonts w:ascii="宋体" w:hAnsi="宋体" w:cs="宋体"/>
                <w:sz w:val="22"/>
                <w:szCs w:val="22"/>
              </w:rPr>
            </w:pPr>
            <w:r w:rsidRPr="00231D46">
              <w:rPr>
                <w:rFonts w:ascii="宋体" w:hAnsi="宋体" w:cs="宋体" w:hint="eastAsia"/>
                <w:sz w:val="22"/>
                <w:szCs w:val="22"/>
              </w:rPr>
              <w:t>④党群工会管理方案，</w:t>
            </w:r>
            <w:r w:rsidRPr="00231D46">
              <w:rPr>
                <w:rFonts w:ascii="宋体" w:hAnsi="宋体" w:cs="宋体" w:hint="eastAsia"/>
                <w:sz w:val="22"/>
                <w:szCs w:val="22"/>
              </w:rPr>
              <w:t>5</w:t>
            </w:r>
            <w:r w:rsidRPr="00231D46">
              <w:rPr>
                <w:rFonts w:ascii="宋体" w:hAnsi="宋体" w:cs="宋体" w:hint="eastAsia"/>
                <w:sz w:val="22"/>
                <w:szCs w:val="22"/>
              </w:rPr>
              <w:t>分；</w:t>
            </w:r>
          </w:p>
          <w:p w14:paraId="1FAA2D80" w14:textId="77777777" w:rsidR="000B50B9" w:rsidRPr="00231D46" w:rsidRDefault="003F39BE">
            <w:pPr>
              <w:widowControl/>
              <w:jc w:val="left"/>
              <w:textAlignment w:val="center"/>
              <w:rPr>
                <w:rFonts w:ascii="宋体" w:hAnsi="宋体" w:cs="宋体"/>
                <w:sz w:val="22"/>
                <w:szCs w:val="22"/>
              </w:rPr>
            </w:pPr>
            <w:r w:rsidRPr="00231D46">
              <w:rPr>
                <w:rFonts w:ascii="宋体" w:hAnsi="宋体" w:cs="宋体" w:hint="eastAsia"/>
                <w:sz w:val="22"/>
                <w:szCs w:val="22"/>
              </w:rPr>
              <w:t>⑤薪酬绩效管理方案（数字化核算），</w:t>
            </w:r>
            <w:r w:rsidRPr="00231D46">
              <w:rPr>
                <w:rFonts w:ascii="宋体" w:hAnsi="宋体" w:cs="宋体" w:hint="eastAsia"/>
                <w:sz w:val="22"/>
                <w:szCs w:val="22"/>
              </w:rPr>
              <w:t>10</w:t>
            </w:r>
            <w:r w:rsidRPr="00231D46">
              <w:rPr>
                <w:rFonts w:ascii="宋体" w:hAnsi="宋体" w:cs="宋体" w:hint="eastAsia"/>
                <w:sz w:val="22"/>
                <w:szCs w:val="22"/>
              </w:rPr>
              <w:t>分；</w:t>
            </w:r>
          </w:p>
          <w:p w14:paraId="5EA05C2B" w14:textId="77777777" w:rsidR="000B50B9" w:rsidRPr="00231D46" w:rsidRDefault="003F39BE">
            <w:pPr>
              <w:widowControl/>
              <w:jc w:val="left"/>
              <w:textAlignment w:val="center"/>
              <w:rPr>
                <w:rFonts w:ascii="宋体" w:hAnsi="宋体" w:cs="宋体"/>
                <w:sz w:val="22"/>
                <w:szCs w:val="22"/>
              </w:rPr>
            </w:pPr>
            <w:r w:rsidRPr="00231D46">
              <w:rPr>
                <w:rFonts w:ascii="宋体" w:hAnsi="宋体" w:cs="宋体" w:hint="eastAsia"/>
                <w:sz w:val="22"/>
                <w:szCs w:val="22"/>
              </w:rPr>
              <w:t>⑥社保管理方案（数字化核算），</w:t>
            </w:r>
            <w:r w:rsidRPr="00231D46">
              <w:rPr>
                <w:rFonts w:ascii="宋体" w:hAnsi="宋体" w:cs="宋体" w:hint="eastAsia"/>
                <w:sz w:val="22"/>
                <w:szCs w:val="22"/>
              </w:rPr>
              <w:t>5</w:t>
            </w:r>
            <w:r w:rsidRPr="00231D46">
              <w:rPr>
                <w:rFonts w:ascii="宋体" w:hAnsi="宋体" w:cs="宋体" w:hint="eastAsia"/>
                <w:sz w:val="22"/>
                <w:szCs w:val="22"/>
              </w:rPr>
              <w:t>分；</w:t>
            </w:r>
          </w:p>
          <w:p w14:paraId="48FCC133" w14:textId="77777777" w:rsidR="000B50B9" w:rsidRPr="00231D46" w:rsidRDefault="003F39BE">
            <w:pPr>
              <w:widowControl/>
              <w:jc w:val="left"/>
              <w:textAlignment w:val="center"/>
              <w:rPr>
                <w:rFonts w:ascii="宋体" w:hAnsi="宋体" w:cs="宋体"/>
                <w:sz w:val="22"/>
                <w:szCs w:val="22"/>
              </w:rPr>
            </w:pPr>
            <w:r w:rsidRPr="00231D46">
              <w:rPr>
                <w:rFonts w:ascii="宋体" w:hAnsi="宋体" w:cs="宋体" w:hint="eastAsia"/>
                <w:sz w:val="22"/>
                <w:szCs w:val="22"/>
              </w:rPr>
              <w:t>⑦员工招聘补充时效性方案（信息化招聘系统、人才测评、简历推送），</w:t>
            </w:r>
            <w:r w:rsidRPr="00231D46">
              <w:rPr>
                <w:rFonts w:ascii="宋体" w:hAnsi="宋体" w:cs="宋体" w:hint="eastAsia"/>
                <w:sz w:val="22"/>
                <w:szCs w:val="22"/>
              </w:rPr>
              <w:t>5</w:t>
            </w:r>
            <w:r w:rsidRPr="00231D46">
              <w:rPr>
                <w:rFonts w:ascii="宋体" w:hAnsi="宋体" w:cs="宋体" w:hint="eastAsia"/>
                <w:sz w:val="22"/>
                <w:szCs w:val="22"/>
              </w:rPr>
              <w:t>分；</w:t>
            </w:r>
          </w:p>
          <w:p w14:paraId="238CAABB" w14:textId="77777777" w:rsidR="000B50B9" w:rsidRPr="00231D46" w:rsidRDefault="003F39BE">
            <w:pPr>
              <w:widowControl/>
              <w:jc w:val="left"/>
              <w:textAlignment w:val="center"/>
              <w:rPr>
                <w:rFonts w:ascii="宋体" w:hAnsi="宋体" w:cs="宋体"/>
                <w:sz w:val="22"/>
                <w:szCs w:val="22"/>
              </w:rPr>
            </w:pPr>
            <w:r w:rsidRPr="00231D46">
              <w:rPr>
                <w:rFonts w:ascii="宋体" w:hAnsi="宋体" w:cs="宋体" w:hint="eastAsia"/>
                <w:sz w:val="22"/>
                <w:szCs w:val="22"/>
              </w:rPr>
              <w:t>⑧员工违规处罚管理方案，</w:t>
            </w:r>
            <w:r w:rsidRPr="00231D46">
              <w:rPr>
                <w:rFonts w:ascii="宋体" w:hAnsi="宋体" w:cs="宋体" w:hint="eastAsia"/>
                <w:sz w:val="22"/>
                <w:szCs w:val="22"/>
              </w:rPr>
              <w:t>5</w:t>
            </w:r>
            <w:r w:rsidRPr="00231D46">
              <w:rPr>
                <w:rFonts w:ascii="宋体" w:hAnsi="宋体" w:cs="宋体" w:hint="eastAsia"/>
                <w:sz w:val="22"/>
                <w:szCs w:val="22"/>
              </w:rPr>
              <w:t>分。</w:t>
            </w:r>
          </w:p>
          <w:p w14:paraId="667E7C4E" w14:textId="77777777" w:rsidR="000B50B9" w:rsidRPr="00231D46" w:rsidRDefault="003F39BE">
            <w:pPr>
              <w:widowControl/>
              <w:jc w:val="left"/>
              <w:textAlignment w:val="center"/>
              <w:rPr>
                <w:rFonts w:ascii="宋体" w:hAnsi="宋体" w:cs="宋体"/>
                <w:sz w:val="22"/>
                <w:szCs w:val="22"/>
              </w:rPr>
            </w:pPr>
            <w:r w:rsidRPr="00231D46">
              <w:rPr>
                <w:rFonts w:ascii="宋体" w:hAnsi="宋体" w:cs="宋体" w:hint="eastAsia"/>
                <w:sz w:val="22"/>
                <w:szCs w:val="22"/>
              </w:rPr>
              <w:t>评标委员根据各细项方案进行综合评分。</w:t>
            </w:r>
          </w:p>
          <w:p w14:paraId="1D73BB44" w14:textId="77777777" w:rsidR="000B50B9" w:rsidRPr="00231D46" w:rsidRDefault="003F39BE">
            <w:pPr>
              <w:widowControl/>
              <w:jc w:val="left"/>
              <w:textAlignment w:val="center"/>
              <w:rPr>
                <w:rFonts w:ascii="宋体" w:hAnsi="宋体" w:cs="宋体"/>
                <w:sz w:val="22"/>
                <w:szCs w:val="22"/>
              </w:rPr>
            </w:pPr>
            <w:r w:rsidRPr="00231D46">
              <w:rPr>
                <w:rFonts w:ascii="宋体" w:hAnsi="宋体" w:cs="宋体" w:hint="eastAsia"/>
                <w:sz w:val="22"/>
                <w:szCs w:val="22"/>
              </w:rPr>
              <w:t>优秀：方案符合实际、详细具体，可行性、科学性高，对项目的工作思路、办法清晰；</w:t>
            </w:r>
          </w:p>
          <w:p w14:paraId="7BE3EE00" w14:textId="77777777" w:rsidR="000B50B9" w:rsidRPr="00231D46" w:rsidRDefault="003F39BE">
            <w:pPr>
              <w:widowControl/>
              <w:jc w:val="left"/>
              <w:textAlignment w:val="center"/>
              <w:rPr>
                <w:rFonts w:ascii="宋体" w:hAnsi="宋体" w:cs="宋体"/>
                <w:sz w:val="22"/>
                <w:szCs w:val="22"/>
              </w:rPr>
            </w:pPr>
            <w:r w:rsidRPr="00231D46">
              <w:rPr>
                <w:rFonts w:ascii="宋体" w:hAnsi="宋体" w:cs="宋体" w:hint="eastAsia"/>
                <w:sz w:val="22"/>
                <w:szCs w:val="22"/>
              </w:rPr>
              <w:t>良好：方案较为符合实际、较为详细具体，可行性、科学性较高，对项目的工作思路、办法较为清晰；</w:t>
            </w:r>
          </w:p>
          <w:p w14:paraId="722E6F15" w14:textId="77777777" w:rsidR="000B50B9" w:rsidRPr="00231D46" w:rsidRDefault="003F39BE">
            <w:pPr>
              <w:widowControl/>
              <w:jc w:val="left"/>
              <w:textAlignment w:val="center"/>
              <w:rPr>
                <w:rFonts w:ascii="宋体" w:hAnsi="宋体" w:cs="宋体"/>
                <w:sz w:val="22"/>
                <w:szCs w:val="22"/>
              </w:rPr>
            </w:pPr>
            <w:r w:rsidRPr="00231D46">
              <w:rPr>
                <w:rFonts w:ascii="宋体" w:hAnsi="宋体" w:cs="宋体" w:hint="eastAsia"/>
                <w:sz w:val="22"/>
                <w:szCs w:val="22"/>
              </w:rPr>
              <w:t>一般：方案基本符合实际、基本详细具体，可行性、科学性一般，对项目的工作思路、办法基本清晰；</w:t>
            </w:r>
          </w:p>
          <w:p w14:paraId="7A6866D8" w14:textId="77777777" w:rsidR="000B50B9" w:rsidRPr="00231D46" w:rsidRDefault="003F39BE">
            <w:pPr>
              <w:widowControl/>
              <w:jc w:val="left"/>
              <w:textAlignment w:val="center"/>
              <w:rPr>
                <w:rFonts w:ascii="宋体" w:hAnsi="宋体" w:cs="宋体"/>
                <w:bCs/>
                <w:kern w:val="0"/>
                <w:sz w:val="22"/>
                <w:szCs w:val="22"/>
              </w:rPr>
            </w:pPr>
            <w:r w:rsidRPr="00231D46">
              <w:rPr>
                <w:rFonts w:ascii="宋体" w:hAnsi="宋体" w:cs="宋体" w:hint="eastAsia"/>
                <w:sz w:val="22"/>
                <w:szCs w:val="22"/>
              </w:rPr>
              <w:t>差：方案不符合实际、不详细具体，可行性、科学性较差，对项目的工作思路、办法模糊。</w:t>
            </w:r>
          </w:p>
          <w:p w14:paraId="123E742B" w14:textId="77777777" w:rsidR="000B50B9" w:rsidRPr="00231D46" w:rsidRDefault="006E6AC0">
            <w:pPr>
              <w:widowControl/>
              <w:jc w:val="left"/>
              <w:textAlignment w:val="center"/>
              <w:rPr>
                <w:rFonts w:ascii="宋体" w:hAnsi="宋体" w:cs="宋体"/>
                <w:bCs/>
                <w:kern w:val="0"/>
                <w:sz w:val="22"/>
                <w:szCs w:val="22"/>
              </w:rPr>
            </w:pPr>
            <w:r w:rsidRPr="00231D46">
              <w:rPr>
                <w:rFonts w:ascii="宋体" w:hAnsi="宋体" w:cs="宋体" w:hint="eastAsia"/>
                <w:bCs/>
                <w:kern w:val="0"/>
                <w:sz w:val="22"/>
                <w:szCs w:val="22"/>
              </w:rPr>
              <w:t>分值为</w:t>
            </w:r>
            <w:r w:rsidRPr="00231D46">
              <w:rPr>
                <w:rFonts w:ascii="宋体" w:hAnsi="宋体" w:cs="宋体" w:hint="eastAsia"/>
                <w:bCs/>
                <w:kern w:val="0"/>
                <w:sz w:val="22"/>
                <w:szCs w:val="22"/>
              </w:rPr>
              <w:t>15</w:t>
            </w:r>
            <w:r w:rsidRPr="00231D46">
              <w:rPr>
                <w:rFonts w:ascii="宋体" w:hAnsi="宋体" w:cs="宋体" w:hint="eastAsia"/>
                <w:bCs/>
                <w:kern w:val="0"/>
                <w:sz w:val="22"/>
                <w:szCs w:val="22"/>
              </w:rPr>
              <w:t>分的细项方案，优秀得</w:t>
            </w:r>
            <w:r w:rsidRPr="00231D46">
              <w:rPr>
                <w:rFonts w:ascii="宋体" w:hAnsi="宋体" w:cs="宋体" w:hint="eastAsia"/>
                <w:bCs/>
                <w:kern w:val="0"/>
                <w:sz w:val="22"/>
                <w:szCs w:val="22"/>
              </w:rPr>
              <w:t>12-15</w:t>
            </w:r>
            <w:r w:rsidRPr="00231D46">
              <w:rPr>
                <w:rFonts w:ascii="宋体" w:hAnsi="宋体" w:cs="宋体" w:hint="eastAsia"/>
                <w:bCs/>
                <w:kern w:val="0"/>
                <w:sz w:val="22"/>
                <w:szCs w:val="22"/>
              </w:rPr>
              <w:t>分，良好得</w:t>
            </w:r>
            <w:r w:rsidRPr="00231D46">
              <w:rPr>
                <w:rFonts w:ascii="宋体" w:hAnsi="宋体" w:cs="宋体" w:hint="eastAsia"/>
                <w:bCs/>
                <w:kern w:val="0"/>
                <w:sz w:val="22"/>
                <w:szCs w:val="22"/>
              </w:rPr>
              <w:t>7-11</w:t>
            </w:r>
            <w:r w:rsidRPr="00231D46">
              <w:rPr>
                <w:rFonts w:ascii="宋体" w:hAnsi="宋体" w:cs="宋体" w:hint="eastAsia"/>
                <w:bCs/>
                <w:kern w:val="0"/>
                <w:sz w:val="22"/>
                <w:szCs w:val="22"/>
              </w:rPr>
              <w:t>分，一般得</w:t>
            </w:r>
            <w:r w:rsidRPr="00231D46">
              <w:rPr>
                <w:rFonts w:ascii="宋体" w:hAnsi="宋体" w:cs="宋体" w:hint="eastAsia"/>
                <w:bCs/>
                <w:kern w:val="0"/>
                <w:sz w:val="22"/>
                <w:szCs w:val="22"/>
              </w:rPr>
              <w:t>4-6</w:t>
            </w:r>
            <w:r w:rsidRPr="00231D46">
              <w:rPr>
                <w:rFonts w:ascii="宋体" w:hAnsi="宋体" w:cs="宋体" w:hint="eastAsia"/>
                <w:bCs/>
                <w:kern w:val="0"/>
                <w:sz w:val="22"/>
                <w:szCs w:val="22"/>
              </w:rPr>
              <w:t>分，差得</w:t>
            </w:r>
            <w:r w:rsidRPr="00231D46">
              <w:rPr>
                <w:rFonts w:ascii="宋体" w:hAnsi="宋体" w:cs="宋体" w:hint="eastAsia"/>
                <w:bCs/>
                <w:kern w:val="0"/>
                <w:sz w:val="22"/>
                <w:szCs w:val="22"/>
              </w:rPr>
              <w:t>1-3</w:t>
            </w:r>
            <w:r w:rsidRPr="00231D46">
              <w:rPr>
                <w:rFonts w:ascii="宋体" w:hAnsi="宋体" w:cs="宋体" w:hint="eastAsia"/>
                <w:bCs/>
                <w:kern w:val="0"/>
                <w:sz w:val="22"/>
                <w:szCs w:val="22"/>
              </w:rPr>
              <w:t>分；</w:t>
            </w:r>
            <w:r w:rsidR="003F39BE" w:rsidRPr="00231D46">
              <w:rPr>
                <w:rFonts w:ascii="宋体" w:hAnsi="宋体" w:cs="宋体" w:hint="eastAsia"/>
                <w:bCs/>
                <w:kern w:val="0"/>
                <w:sz w:val="22"/>
                <w:szCs w:val="22"/>
              </w:rPr>
              <w:t>分值为</w:t>
            </w:r>
            <w:r w:rsidR="003F39BE" w:rsidRPr="00231D46">
              <w:rPr>
                <w:rFonts w:ascii="宋体" w:hAnsi="宋体" w:cs="宋体" w:hint="eastAsia"/>
                <w:bCs/>
                <w:kern w:val="0"/>
                <w:sz w:val="22"/>
                <w:szCs w:val="22"/>
              </w:rPr>
              <w:t>10</w:t>
            </w:r>
            <w:r w:rsidR="003F39BE" w:rsidRPr="00231D46">
              <w:rPr>
                <w:rFonts w:ascii="宋体" w:hAnsi="宋体" w:cs="宋体" w:hint="eastAsia"/>
                <w:bCs/>
                <w:kern w:val="0"/>
                <w:sz w:val="22"/>
                <w:szCs w:val="22"/>
              </w:rPr>
              <w:t>分的细项方案，优秀得</w:t>
            </w:r>
            <w:r w:rsidR="003F39BE" w:rsidRPr="00231D46">
              <w:rPr>
                <w:rFonts w:ascii="宋体" w:hAnsi="宋体" w:cs="宋体" w:hint="eastAsia"/>
                <w:bCs/>
                <w:kern w:val="0"/>
                <w:sz w:val="22"/>
                <w:szCs w:val="22"/>
              </w:rPr>
              <w:t>8-10</w:t>
            </w:r>
            <w:r w:rsidR="003F39BE" w:rsidRPr="00231D46">
              <w:rPr>
                <w:rFonts w:ascii="宋体" w:hAnsi="宋体" w:cs="宋体" w:hint="eastAsia"/>
                <w:bCs/>
                <w:kern w:val="0"/>
                <w:sz w:val="22"/>
                <w:szCs w:val="22"/>
              </w:rPr>
              <w:t>分，良好得</w:t>
            </w:r>
            <w:r w:rsidR="003F39BE" w:rsidRPr="00231D46">
              <w:rPr>
                <w:rFonts w:ascii="宋体" w:hAnsi="宋体" w:cs="宋体" w:hint="eastAsia"/>
                <w:bCs/>
                <w:kern w:val="0"/>
                <w:sz w:val="22"/>
                <w:szCs w:val="22"/>
              </w:rPr>
              <w:t>5-7</w:t>
            </w:r>
            <w:r w:rsidR="003F39BE" w:rsidRPr="00231D46">
              <w:rPr>
                <w:rFonts w:ascii="宋体" w:hAnsi="宋体" w:cs="宋体" w:hint="eastAsia"/>
                <w:bCs/>
                <w:kern w:val="0"/>
                <w:sz w:val="22"/>
                <w:szCs w:val="22"/>
              </w:rPr>
              <w:t>分，一般得</w:t>
            </w:r>
            <w:r w:rsidR="003F39BE" w:rsidRPr="00231D46">
              <w:rPr>
                <w:rFonts w:ascii="宋体" w:hAnsi="宋体" w:cs="宋体" w:hint="eastAsia"/>
                <w:bCs/>
                <w:kern w:val="0"/>
                <w:sz w:val="22"/>
                <w:szCs w:val="22"/>
              </w:rPr>
              <w:t>3-4</w:t>
            </w:r>
            <w:r w:rsidR="003F39BE" w:rsidRPr="00231D46">
              <w:rPr>
                <w:rFonts w:ascii="宋体" w:hAnsi="宋体" w:cs="宋体" w:hint="eastAsia"/>
                <w:bCs/>
                <w:kern w:val="0"/>
                <w:sz w:val="22"/>
                <w:szCs w:val="22"/>
              </w:rPr>
              <w:t>分，差得</w:t>
            </w:r>
            <w:r w:rsidR="003F39BE" w:rsidRPr="00231D46">
              <w:rPr>
                <w:rFonts w:ascii="宋体" w:hAnsi="宋体" w:cs="宋体" w:hint="eastAsia"/>
                <w:bCs/>
                <w:kern w:val="0"/>
                <w:sz w:val="22"/>
                <w:szCs w:val="22"/>
              </w:rPr>
              <w:t>1-2</w:t>
            </w:r>
            <w:r w:rsidR="003F39BE" w:rsidRPr="00231D46">
              <w:rPr>
                <w:rFonts w:ascii="宋体" w:hAnsi="宋体" w:cs="宋体" w:hint="eastAsia"/>
                <w:bCs/>
                <w:kern w:val="0"/>
                <w:sz w:val="22"/>
                <w:szCs w:val="22"/>
              </w:rPr>
              <w:t>分；分值为</w:t>
            </w:r>
            <w:r w:rsidR="003F39BE" w:rsidRPr="00231D46">
              <w:rPr>
                <w:rFonts w:ascii="宋体" w:hAnsi="宋体" w:cs="宋体" w:hint="eastAsia"/>
                <w:bCs/>
                <w:kern w:val="0"/>
                <w:sz w:val="22"/>
                <w:szCs w:val="22"/>
              </w:rPr>
              <w:t>5</w:t>
            </w:r>
            <w:r w:rsidR="003F39BE" w:rsidRPr="00231D46">
              <w:rPr>
                <w:rFonts w:ascii="宋体" w:hAnsi="宋体" w:cs="宋体" w:hint="eastAsia"/>
                <w:bCs/>
                <w:kern w:val="0"/>
                <w:sz w:val="22"/>
                <w:szCs w:val="22"/>
              </w:rPr>
              <w:t>分的细项方案，优秀得</w:t>
            </w:r>
            <w:r w:rsidR="003F39BE" w:rsidRPr="00231D46">
              <w:rPr>
                <w:rFonts w:ascii="宋体" w:hAnsi="宋体" w:cs="宋体" w:hint="eastAsia"/>
                <w:bCs/>
                <w:kern w:val="0"/>
                <w:sz w:val="22"/>
                <w:szCs w:val="22"/>
              </w:rPr>
              <w:t>5</w:t>
            </w:r>
            <w:r w:rsidR="003F39BE" w:rsidRPr="00231D46">
              <w:rPr>
                <w:rFonts w:ascii="宋体" w:hAnsi="宋体" w:cs="宋体" w:hint="eastAsia"/>
                <w:bCs/>
                <w:kern w:val="0"/>
                <w:sz w:val="22"/>
                <w:szCs w:val="22"/>
              </w:rPr>
              <w:t>分，良好得</w:t>
            </w:r>
            <w:r w:rsidR="003F39BE" w:rsidRPr="00231D46">
              <w:rPr>
                <w:rFonts w:ascii="宋体" w:hAnsi="宋体" w:cs="宋体" w:hint="eastAsia"/>
                <w:bCs/>
                <w:kern w:val="0"/>
                <w:sz w:val="22"/>
                <w:szCs w:val="22"/>
              </w:rPr>
              <w:t>4</w:t>
            </w:r>
            <w:r w:rsidR="003F39BE" w:rsidRPr="00231D46">
              <w:rPr>
                <w:rFonts w:ascii="宋体" w:hAnsi="宋体" w:cs="宋体" w:hint="eastAsia"/>
                <w:bCs/>
                <w:kern w:val="0"/>
                <w:sz w:val="22"/>
                <w:szCs w:val="22"/>
              </w:rPr>
              <w:t>分，一般得</w:t>
            </w:r>
            <w:r w:rsidR="003F39BE" w:rsidRPr="00231D46">
              <w:rPr>
                <w:rFonts w:ascii="宋体" w:hAnsi="宋体" w:cs="宋体" w:hint="eastAsia"/>
                <w:bCs/>
                <w:kern w:val="0"/>
                <w:sz w:val="22"/>
                <w:szCs w:val="22"/>
              </w:rPr>
              <w:t>3</w:t>
            </w:r>
            <w:r w:rsidR="003F39BE" w:rsidRPr="00231D46">
              <w:rPr>
                <w:rFonts w:ascii="宋体" w:hAnsi="宋体" w:cs="宋体" w:hint="eastAsia"/>
                <w:bCs/>
                <w:kern w:val="0"/>
                <w:sz w:val="22"/>
                <w:szCs w:val="22"/>
              </w:rPr>
              <w:t>分，差得</w:t>
            </w:r>
            <w:r w:rsidR="003F39BE" w:rsidRPr="00231D46">
              <w:rPr>
                <w:rFonts w:ascii="宋体" w:hAnsi="宋体" w:cs="宋体" w:hint="eastAsia"/>
                <w:bCs/>
                <w:kern w:val="0"/>
                <w:sz w:val="22"/>
                <w:szCs w:val="22"/>
              </w:rPr>
              <w:t>1-2</w:t>
            </w:r>
            <w:r w:rsidR="003F39BE" w:rsidRPr="00231D46">
              <w:rPr>
                <w:rFonts w:ascii="宋体" w:hAnsi="宋体" w:cs="宋体" w:hint="eastAsia"/>
                <w:bCs/>
                <w:kern w:val="0"/>
                <w:sz w:val="22"/>
                <w:szCs w:val="22"/>
              </w:rPr>
              <w:t>分；无提供方案不得分。</w:t>
            </w:r>
          </w:p>
          <w:p w14:paraId="00FB474D" w14:textId="77777777" w:rsidR="000B50B9" w:rsidRPr="00231D46" w:rsidRDefault="003F39BE">
            <w:pPr>
              <w:widowControl/>
              <w:jc w:val="left"/>
              <w:textAlignment w:val="center"/>
              <w:rPr>
                <w:rFonts w:ascii="宋体" w:hAnsi="宋体" w:cs="宋体"/>
                <w:sz w:val="22"/>
                <w:szCs w:val="22"/>
              </w:rPr>
            </w:pPr>
            <w:r w:rsidRPr="00231D46">
              <w:rPr>
                <w:rFonts w:ascii="宋体" w:hAnsi="宋体" w:cs="仿宋" w:hint="eastAsia"/>
                <w:bCs/>
                <w:kern w:val="0"/>
                <w:sz w:val="22"/>
                <w:szCs w:val="22"/>
              </w:rPr>
              <w:t>评分依据（证明文件）：投标人提供的服务方案，数字化系统接入方式等（网址或微信小程序）。</w:t>
            </w:r>
          </w:p>
        </w:tc>
      </w:tr>
      <w:tr w:rsidR="00231D46" w:rsidRPr="00231D46" w14:paraId="65603458" w14:textId="77777777">
        <w:trPr>
          <w:trHeight w:val="354"/>
          <w:jc w:val="center"/>
        </w:trPr>
        <w:tc>
          <w:tcPr>
            <w:tcW w:w="1541"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0257921" w14:textId="77777777" w:rsidR="000B50B9" w:rsidRPr="00231D46" w:rsidRDefault="003F39BE">
            <w:pPr>
              <w:widowControl/>
              <w:ind w:firstLineChars="100" w:firstLine="240"/>
              <w:jc w:val="center"/>
              <w:textAlignment w:val="center"/>
              <w:rPr>
                <w:rFonts w:ascii="宋体" w:hAnsi="宋体" w:cs="宋体"/>
                <w:sz w:val="22"/>
                <w:szCs w:val="22"/>
              </w:rPr>
            </w:pPr>
            <w:r w:rsidRPr="00231D46">
              <w:rPr>
                <w:rFonts w:ascii="仿宋_GB2312" w:eastAsia="仿宋_GB2312" w:hAnsi="仿宋_GB2312" w:cs="仿宋_GB2312" w:hint="eastAsia"/>
                <w:bCs/>
                <w:kern w:val="0"/>
                <w:sz w:val="24"/>
                <w:szCs w:val="24"/>
              </w:rPr>
              <w:t>管理人员、驻派人员</w:t>
            </w:r>
          </w:p>
        </w:tc>
        <w:tc>
          <w:tcPr>
            <w:tcW w:w="99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8A4B7B0" w14:textId="77777777" w:rsidR="000B50B9" w:rsidRPr="00231D46" w:rsidRDefault="003F39BE">
            <w:pPr>
              <w:jc w:val="center"/>
              <w:rPr>
                <w:rFonts w:ascii="宋体" w:hAnsi="宋体" w:cs="宋体"/>
                <w:sz w:val="22"/>
                <w:szCs w:val="22"/>
              </w:rPr>
            </w:pPr>
            <w:r w:rsidRPr="00231D46">
              <w:rPr>
                <w:rFonts w:ascii="宋体" w:hAnsi="宋体" w:cs="仿宋" w:hint="eastAsia"/>
                <w:bCs/>
                <w:kern w:val="0"/>
                <w:sz w:val="24"/>
              </w:rPr>
              <w:t>10</w:t>
            </w:r>
          </w:p>
        </w:tc>
        <w:tc>
          <w:tcPr>
            <w:tcW w:w="6945" w:type="dxa"/>
            <w:tcBorders>
              <w:top w:val="single" w:sz="4" w:space="0" w:color="000000"/>
              <w:left w:val="single" w:sz="4" w:space="0" w:color="000000"/>
              <w:bottom w:val="single" w:sz="4" w:space="0" w:color="000000"/>
              <w:right w:val="single" w:sz="4" w:space="0" w:color="000000"/>
            </w:tcBorders>
            <w:vAlign w:val="center"/>
          </w:tcPr>
          <w:p w14:paraId="7227A676" w14:textId="77777777" w:rsidR="000B50B9" w:rsidRPr="00231D46" w:rsidRDefault="003F39BE">
            <w:pPr>
              <w:widowControl/>
              <w:jc w:val="left"/>
              <w:textAlignment w:val="center"/>
              <w:rPr>
                <w:rFonts w:ascii="宋体" w:hAnsi="宋体" w:cs="宋体"/>
                <w:kern w:val="0"/>
                <w:sz w:val="22"/>
                <w:szCs w:val="22"/>
                <w:lang w:bidi="ar"/>
              </w:rPr>
            </w:pPr>
            <w:r w:rsidRPr="00231D46">
              <w:rPr>
                <w:rFonts w:ascii="宋体" w:hAnsi="宋体" w:cs="宋体" w:hint="eastAsia"/>
                <w:kern w:val="0"/>
                <w:sz w:val="22"/>
                <w:szCs w:val="22"/>
                <w:lang w:bidi="ar"/>
              </w:rPr>
              <w:t>（</w:t>
            </w:r>
            <w:r w:rsidRPr="00231D46">
              <w:rPr>
                <w:rFonts w:ascii="宋体" w:hAnsi="宋体" w:cs="宋体" w:hint="eastAsia"/>
                <w:kern w:val="0"/>
                <w:sz w:val="22"/>
                <w:szCs w:val="22"/>
                <w:lang w:bidi="ar"/>
              </w:rPr>
              <w:t>1</w:t>
            </w:r>
            <w:r w:rsidRPr="00231D46">
              <w:rPr>
                <w:rFonts w:ascii="宋体" w:hAnsi="宋体" w:cs="宋体" w:hint="eastAsia"/>
                <w:kern w:val="0"/>
                <w:sz w:val="22"/>
                <w:szCs w:val="22"/>
                <w:lang w:bidi="ar"/>
              </w:rPr>
              <w:t>）评审内容：对比所有投标人项目管理团队人员人力资源管理师职业资格、应对法律风险能力等进行比较评分。</w:t>
            </w:r>
          </w:p>
          <w:p w14:paraId="762A00AA" w14:textId="77777777" w:rsidR="000B50B9" w:rsidRPr="00231D46" w:rsidRDefault="003F39BE">
            <w:pPr>
              <w:widowControl/>
              <w:jc w:val="left"/>
              <w:textAlignment w:val="center"/>
              <w:rPr>
                <w:rFonts w:ascii="宋体" w:hAnsi="宋体" w:cs="宋体"/>
                <w:kern w:val="0"/>
                <w:sz w:val="22"/>
                <w:szCs w:val="22"/>
                <w:lang w:bidi="ar"/>
              </w:rPr>
            </w:pPr>
            <w:r w:rsidRPr="00231D46">
              <w:rPr>
                <w:rFonts w:ascii="宋体" w:hAnsi="宋体" w:cs="宋体" w:hint="eastAsia"/>
                <w:kern w:val="0"/>
                <w:sz w:val="22"/>
                <w:szCs w:val="22"/>
                <w:lang w:bidi="ar"/>
              </w:rPr>
              <w:t>（</w:t>
            </w:r>
            <w:r w:rsidRPr="00231D46">
              <w:rPr>
                <w:rFonts w:ascii="宋体" w:hAnsi="宋体" w:cs="宋体" w:hint="eastAsia"/>
                <w:kern w:val="0"/>
                <w:sz w:val="22"/>
                <w:szCs w:val="22"/>
                <w:lang w:bidi="ar"/>
              </w:rPr>
              <w:t>2</w:t>
            </w:r>
            <w:r w:rsidRPr="00231D46">
              <w:rPr>
                <w:rFonts w:ascii="宋体" w:hAnsi="宋体" w:cs="宋体" w:hint="eastAsia"/>
                <w:kern w:val="0"/>
                <w:sz w:val="22"/>
                <w:szCs w:val="22"/>
                <w:lang w:bidi="ar"/>
              </w:rPr>
              <w:t>）评审标准：</w:t>
            </w:r>
          </w:p>
          <w:p w14:paraId="44686714" w14:textId="77777777" w:rsidR="000B50B9" w:rsidRPr="00231D46" w:rsidRDefault="003F39BE">
            <w:pPr>
              <w:widowControl/>
              <w:jc w:val="left"/>
              <w:textAlignment w:val="center"/>
              <w:rPr>
                <w:rFonts w:ascii="宋体" w:hAnsi="宋体" w:cs="宋体"/>
                <w:kern w:val="0"/>
                <w:sz w:val="22"/>
                <w:szCs w:val="22"/>
                <w:lang w:bidi="ar"/>
              </w:rPr>
            </w:pPr>
            <w:r w:rsidRPr="00231D46">
              <w:rPr>
                <w:rFonts w:ascii="宋体" w:hAnsi="宋体" w:cs="宋体" w:hint="eastAsia"/>
                <w:kern w:val="0"/>
                <w:sz w:val="22"/>
                <w:szCs w:val="22"/>
                <w:lang w:bidi="ar"/>
              </w:rPr>
              <w:t>①按照其中</w:t>
            </w:r>
            <w:r w:rsidRPr="00231D46">
              <w:rPr>
                <w:rFonts w:ascii="宋体" w:hAnsi="宋体" w:cs="宋体" w:hint="eastAsia"/>
                <w:kern w:val="0"/>
                <w:sz w:val="22"/>
                <w:szCs w:val="22"/>
                <w:lang w:bidi="ar"/>
              </w:rPr>
              <w:t>2</w:t>
            </w:r>
            <w:r w:rsidRPr="00231D46">
              <w:rPr>
                <w:rFonts w:ascii="宋体" w:hAnsi="宋体" w:cs="宋体" w:hint="eastAsia"/>
                <w:kern w:val="0"/>
                <w:sz w:val="22"/>
                <w:szCs w:val="22"/>
                <w:lang w:bidi="ar"/>
              </w:rPr>
              <w:t>名管理人员是否具有人力资源管理师资格证进行评分，每有</w:t>
            </w:r>
            <w:r w:rsidRPr="00231D46">
              <w:rPr>
                <w:rFonts w:ascii="宋体" w:hAnsi="宋体" w:cs="宋体" w:hint="eastAsia"/>
                <w:kern w:val="0"/>
                <w:sz w:val="22"/>
                <w:szCs w:val="22"/>
                <w:lang w:bidi="ar"/>
              </w:rPr>
              <w:t>1</w:t>
            </w:r>
            <w:r w:rsidRPr="00231D46">
              <w:rPr>
                <w:rFonts w:ascii="宋体" w:hAnsi="宋体" w:cs="宋体" w:hint="eastAsia"/>
                <w:kern w:val="0"/>
                <w:sz w:val="22"/>
                <w:szCs w:val="22"/>
                <w:lang w:bidi="ar"/>
              </w:rPr>
              <w:t>名人员具有一级人力资源管理师资格证每人得</w:t>
            </w:r>
            <w:r w:rsidRPr="00231D46">
              <w:rPr>
                <w:rFonts w:ascii="宋体" w:hAnsi="宋体" w:cs="宋体" w:hint="eastAsia"/>
                <w:kern w:val="0"/>
                <w:sz w:val="22"/>
                <w:szCs w:val="22"/>
                <w:lang w:bidi="ar"/>
              </w:rPr>
              <w:t>3</w:t>
            </w:r>
            <w:r w:rsidRPr="00231D46">
              <w:rPr>
                <w:rFonts w:ascii="宋体" w:hAnsi="宋体" w:cs="宋体" w:hint="eastAsia"/>
                <w:kern w:val="0"/>
                <w:sz w:val="22"/>
                <w:szCs w:val="22"/>
                <w:lang w:bidi="ar"/>
              </w:rPr>
              <w:t>分，二级人力资源管理师资格证每人得</w:t>
            </w:r>
            <w:r w:rsidRPr="00231D46">
              <w:rPr>
                <w:rFonts w:ascii="宋体" w:hAnsi="宋体" w:cs="宋体" w:hint="eastAsia"/>
                <w:kern w:val="0"/>
                <w:sz w:val="22"/>
                <w:szCs w:val="22"/>
                <w:lang w:bidi="ar"/>
              </w:rPr>
              <w:t>2</w:t>
            </w:r>
            <w:r w:rsidRPr="00231D46">
              <w:rPr>
                <w:rFonts w:ascii="宋体" w:hAnsi="宋体" w:cs="宋体" w:hint="eastAsia"/>
                <w:kern w:val="0"/>
                <w:sz w:val="22"/>
                <w:szCs w:val="22"/>
                <w:lang w:bidi="ar"/>
              </w:rPr>
              <w:t>分，三级人力资源管理师资格证每人得</w:t>
            </w:r>
            <w:r w:rsidRPr="00231D46">
              <w:rPr>
                <w:rFonts w:ascii="宋体" w:hAnsi="宋体" w:cs="宋体" w:hint="eastAsia"/>
                <w:kern w:val="0"/>
                <w:sz w:val="22"/>
                <w:szCs w:val="22"/>
                <w:lang w:bidi="ar"/>
              </w:rPr>
              <w:t>1</w:t>
            </w:r>
            <w:r w:rsidRPr="00231D46">
              <w:rPr>
                <w:rFonts w:ascii="宋体" w:hAnsi="宋体" w:cs="宋体" w:hint="eastAsia"/>
                <w:kern w:val="0"/>
                <w:sz w:val="22"/>
                <w:szCs w:val="22"/>
                <w:lang w:bidi="ar"/>
              </w:rPr>
              <w:t>分，四级人力资源管理师资格证或无证书得</w:t>
            </w:r>
            <w:r w:rsidRPr="00231D46">
              <w:rPr>
                <w:rFonts w:ascii="宋体" w:hAnsi="宋体" w:cs="宋体" w:hint="eastAsia"/>
                <w:kern w:val="0"/>
                <w:sz w:val="22"/>
                <w:szCs w:val="22"/>
                <w:lang w:bidi="ar"/>
              </w:rPr>
              <w:t>0</w:t>
            </w:r>
            <w:r w:rsidRPr="00231D46">
              <w:rPr>
                <w:rFonts w:ascii="宋体" w:hAnsi="宋体" w:cs="宋体" w:hint="eastAsia"/>
                <w:kern w:val="0"/>
                <w:sz w:val="22"/>
                <w:szCs w:val="22"/>
                <w:lang w:bidi="ar"/>
              </w:rPr>
              <w:t>分，无提供不得分，满分</w:t>
            </w:r>
            <w:r w:rsidRPr="00231D46">
              <w:rPr>
                <w:rFonts w:ascii="宋体" w:hAnsi="宋体" w:cs="宋体" w:hint="eastAsia"/>
                <w:kern w:val="0"/>
                <w:sz w:val="22"/>
                <w:szCs w:val="22"/>
                <w:lang w:bidi="ar"/>
              </w:rPr>
              <w:t>6</w:t>
            </w:r>
            <w:r w:rsidRPr="00231D46">
              <w:rPr>
                <w:rFonts w:ascii="宋体" w:hAnsi="宋体" w:cs="宋体" w:hint="eastAsia"/>
                <w:kern w:val="0"/>
                <w:sz w:val="22"/>
                <w:szCs w:val="22"/>
                <w:lang w:bidi="ar"/>
              </w:rPr>
              <w:t>分；</w:t>
            </w:r>
          </w:p>
          <w:p w14:paraId="744744B4" w14:textId="77777777" w:rsidR="000B50B9" w:rsidRPr="00231D46" w:rsidRDefault="003F39BE">
            <w:pPr>
              <w:widowControl/>
              <w:jc w:val="left"/>
              <w:textAlignment w:val="center"/>
              <w:rPr>
                <w:rFonts w:ascii="宋体" w:hAnsi="宋体" w:cs="宋体"/>
                <w:kern w:val="0"/>
                <w:sz w:val="22"/>
                <w:szCs w:val="22"/>
                <w:lang w:bidi="ar"/>
              </w:rPr>
            </w:pPr>
            <w:r w:rsidRPr="00231D46">
              <w:rPr>
                <w:rFonts w:ascii="宋体" w:hAnsi="宋体" w:cs="宋体" w:hint="eastAsia"/>
                <w:kern w:val="0"/>
                <w:sz w:val="22"/>
                <w:szCs w:val="22"/>
                <w:lang w:bidi="ar"/>
              </w:rPr>
              <w:t>②按照提供的项目管理团队人员是否拥有应对法律风险能力进行评分。</w:t>
            </w:r>
          </w:p>
          <w:p w14:paraId="6D239072" w14:textId="77777777" w:rsidR="000B50B9" w:rsidRPr="00231D46" w:rsidRDefault="003F39BE">
            <w:pPr>
              <w:widowControl/>
              <w:jc w:val="left"/>
              <w:textAlignment w:val="center"/>
              <w:rPr>
                <w:rFonts w:ascii="宋体" w:hAnsi="宋体" w:cs="宋体"/>
                <w:kern w:val="0"/>
                <w:sz w:val="22"/>
                <w:szCs w:val="22"/>
                <w:lang w:bidi="ar"/>
              </w:rPr>
            </w:pPr>
            <w:r w:rsidRPr="00231D46">
              <w:rPr>
                <w:rFonts w:ascii="宋体" w:hAnsi="宋体" w:cs="宋体" w:hint="eastAsia"/>
                <w:kern w:val="0"/>
                <w:sz w:val="22"/>
                <w:szCs w:val="22"/>
                <w:lang w:bidi="ar"/>
              </w:rPr>
              <w:t>项目管理人员具有中华人民共和国法律职业资格证书或者投标人拥有法律顾问团队。</w:t>
            </w:r>
          </w:p>
          <w:p w14:paraId="0869445A" w14:textId="77777777" w:rsidR="000B50B9" w:rsidRPr="00231D46" w:rsidRDefault="003F39BE">
            <w:pPr>
              <w:widowControl/>
              <w:jc w:val="left"/>
              <w:textAlignment w:val="center"/>
              <w:rPr>
                <w:rFonts w:ascii="宋体" w:hAnsi="宋体" w:cs="宋体"/>
                <w:kern w:val="0"/>
                <w:sz w:val="22"/>
                <w:szCs w:val="22"/>
                <w:lang w:bidi="ar"/>
              </w:rPr>
            </w:pPr>
            <w:r w:rsidRPr="00231D46">
              <w:rPr>
                <w:rFonts w:ascii="宋体" w:hAnsi="宋体" w:cs="宋体" w:hint="eastAsia"/>
                <w:kern w:val="0"/>
                <w:sz w:val="22"/>
                <w:szCs w:val="22"/>
                <w:lang w:bidi="ar"/>
              </w:rPr>
              <w:t>具备中华人民共和国法律职业资格证书或拥有法律顾问团队得</w:t>
            </w:r>
            <w:r w:rsidRPr="00231D46">
              <w:rPr>
                <w:rFonts w:ascii="宋体" w:hAnsi="宋体" w:cs="宋体" w:hint="eastAsia"/>
                <w:kern w:val="0"/>
                <w:sz w:val="22"/>
                <w:szCs w:val="22"/>
                <w:lang w:bidi="ar"/>
              </w:rPr>
              <w:t>4</w:t>
            </w:r>
            <w:r w:rsidRPr="00231D46">
              <w:rPr>
                <w:rFonts w:ascii="宋体" w:hAnsi="宋体" w:cs="宋体" w:hint="eastAsia"/>
                <w:kern w:val="0"/>
                <w:sz w:val="22"/>
                <w:szCs w:val="22"/>
                <w:lang w:bidi="ar"/>
              </w:rPr>
              <w:t>分，不具备得</w:t>
            </w:r>
            <w:r w:rsidRPr="00231D46">
              <w:rPr>
                <w:rFonts w:ascii="宋体" w:hAnsi="宋体" w:cs="宋体" w:hint="eastAsia"/>
                <w:kern w:val="0"/>
                <w:sz w:val="22"/>
                <w:szCs w:val="22"/>
                <w:lang w:bidi="ar"/>
              </w:rPr>
              <w:t>0</w:t>
            </w:r>
            <w:r w:rsidRPr="00231D46">
              <w:rPr>
                <w:rFonts w:ascii="宋体" w:hAnsi="宋体" w:cs="宋体" w:hint="eastAsia"/>
                <w:kern w:val="0"/>
                <w:sz w:val="22"/>
                <w:szCs w:val="22"/>
                <w:lang w:bidi="ar"/>
              </w:rPr>
              <w:t>分，满分</w:t>
            </w:r>
            <w:r w:rsidRPr="00231D46">
              <w:rPr>
                <w:rFonts w:ascii="宋体" w:hAnsi="宋体" w:cs="宋体" w:hint="eastAsia"/>
                <w:kern w:val="0"/>
                <w:sz w:val="22"/>
                <w:szCs w:val="22"/>
                <w:lang w:bidi="ar"/>
              </w:rPr>
              <w:t>10</w:t>
            </w:r>
            <w:r w:rsidRPr="00231D46">
              <w:rPr>
                <w:rFonts w:ascii="宋体" w:hAnsi="宋体" w:cs="宋体" w:hint="eastAsia"/>
                <w:kern w:val="0"/>
                <w:sz w:val="22"/>
                <w:szCs w:val="22"/>
                <w:lang w:bidi="ar"/>
              </w:rPr>
              <w:t>分；</w:t>
            </w:r>
          </w:p>
          <w:p w14:paraId="496FE991" w14:textId="77777777" w:rsidR="000B50B9" w:rsidRPr="00231D46" w:rsidRDefault="003F39BE">
            <w:pPr>
              <w:widowControl/>
              <w:jc w:val="left"/>
              <w:textAlignment w:val="center"/>
              <w:rPr>
                <w:rFonts w:ascii="宋体" w:hAnsi="宋体" w:cs="宋体"/>
                <w:kern w:val="0"/>
                <w:sz w:val="22"/>
                <w:szCs w:val="22"/>
                <w:lang w:bidi="ar"/>
              </w:rPr>
            </w:pPr>
            <w:r w:rsidRPr="00231D46">
              <w:rPr>
                <w:rFonts w:ascii="宋体" w:hAnsi="宋体" w:cs="宋体" w:hint="eastAsia"/>
                <w:kern w:val="0"/>
                <w:sz w:val="22"/>
                <w:szCs w:val="22"/>
                <w:lang w:bidi="ar"/>
              </w:rPr>
              <w:t>（</w:t>
            </w:r>
            <w:r w:rsidRPr="00231D46">
              <w:rPr>
                <w:rFonts w:ascii="宋体" w:hAnsi="宋体" w:cs="宋体" w:hint="eastAsia"/>
                <w:kern w:val="0"/>
                <w:sz w:val="22"/>
                <w:szCs w:val="22"/>
                <w:lang w:bidi="ar"/>
              </w:rPr>
              <w:t>3</w:t>
            </w:r>
            <w:r w:rsidRPr="00231D46">
              <w:rPr>
                <w:rFonts w:ascii="宋体" w:hAnsi="宋体" w:cs="宋体" w:hint="eastAsia"/>
                <w:kern w:val="0"/>
                <w:sz w:val="22"/>
                <w:szCs w:val="22"/>
                <w:lang w:bidi="ar"/>
              </w:rPr>
              <w:t>）评分依据（证明文件）：投标人提供的项目管理人员社保记录和学</w:t>
            </w:r>
            <w:r w:rsidRPr="00231D46">
              <w:rPr>
                <w:rFonts w:ascii="宋体" w:hAnsi="宋体" w:cs="宋体" w:hint="eastAsia"/>
                <w:kern w:val="0"/>
                <w:sz w:val="22"/>
                <w:szCs w:val="22"/>
                <w:lang w:bidi="ar"/>
              </w:rPr>
              <w:lastRenderedPageBreak/>
              <w:t>历证书、职业资格证书等复印件，法律顾问团队人员相关材料，包括但不限于人员简历、任命文件等相关材料复印件，投标人对项目管理人员没有提供投标企业缴纳的开标当月之前（不含当月）三个月的社保记录的该项评审不得分。</w:t>
            </w:r>
          </w:p>
        </w:tc>
      </w:tr>
      <w:tr w:rsidR="00231D46" w:rsidRPr="00231D46" w14:paraId="551F8489" w14:textId="77777777">
        <w:trPr>
          <w:trHeight w:val="3814"/>
          <w:jc w:val="center"/>
        </w:trPr>
        <w:tc>
          <w:tcPr>
            <w:tcW w:w="1541"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6C4F78D" w14:textId="77777777" w:rsidR="000B50B9" w:rsidRPr="00231D46" w:rsidRDefault="003F39BE">
            <w:pPr>
              <w:widowControl/>
              <w:ind w:firstLineChars="100" w:firstLine="240"/>
              <w:jc w:val="center"/>
              <w:textAlignment w:val="center"/>
              <w:rPr>
                <w:rFonts w:ascii="宋体" w:hAnsi="宋体" w:cs="宋体"/>
                <w:kern w:val="0"/>
                <w:sz w:val="22"/>
                <w:szCs w:val="22"/>
                <w:lang w:bidi="ar"/>
              </w:rPr>
            </w:pPr>
            <w:r w:rsidRPr="00231D46">
              <w:rPr>
                <w:rFonts w:ascii="宋体" w:hAnsi="宋体" w:cs="仿宋" w:hint="eastAsia"/>
                <w:bCs/>
                <w:kern w:val="0"/>
                <w:sz w:val="24"/>
              </w:rPr>
              <w:lastRenderedPageBreak/>
              <w:t>劳动用工风险管理</w:t>
            </w:r>
          </w:p>
        </w:tc>
        <w:tc>
          <w:tcPr>
            <w:tcW w:w="99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D599F0F" w14:textId="77777777" w:rsidR="000B50B9" w:rsidRPr="00231D46" w:rsidRDefault="003F39BE">
            <w:pPr>
              <w:widowControl/>
              <w:jc w:val="center"/>
              <w:textAlignment w:val="center"/>
              <w:rPr>
                <w:rFonts w:ascii="宋体" w:hAnsi="宋体" w:cs="宋体"/>
                <w:kern w:val="0"/>
                <w:sz w:val="22"/>
                <w:szCs w:val="22"/>
                <w:lang w:bidi="ar"/>
              </w:rPr>
            </w:pPr>
            <w:r w:rsidRPr="00231D46">
              <w:rPr>
                <w:rFonts w:ascii="宋体" w:hAnsi="宋体" w:cs="宋体" w:hint="eastAsia"/>
                <w:kern w:val="0"/>
                <w:sz w:val="22"/>
                <w:szCs w:val="22"/>
                <w:lang w:bidi="ar"/>
              </w:rPr>
              <w:t>30</w:t>
            </w:r>
          </w:p>
        </w:tc>
        <w:tc>
          <w:tcPr>
            <w:tcW w:w="6945" w:type="dxa"/>
            <w:tcBorders>
              <w:top w:val="single" w:sz="4" w:space="0" w:color="000000"/>
              <w:left w:val="single" w:sz="4" w:space="0" w:color="000000"/>
              <w:bottom w:val="single" w:sz="4" w:space="0" w:color="000000"/>
              <w:right w:val="single" w:sz="4" w:space="0" w:color="000000"/>
            </w:tcBorders>
            <w:vAlign w:val="center"/>
          </w:tcPr>
          <w:p w14:paraId="3237DD30" w14:textId="77777777" w:rsidR="000B50B9" w:rsidRPr="00231D46" w:rsidRDefault="003F39BE">
            <w:pPr>
              <w:widowControl/>
              <w:jc w:val="left"/>
              <w:textAlignment w:val="center"/>
              <w:rPr>
                <w:rFonts w:ascii="宋体" w:hAnsi="宋体" w:cs="宋体"/>
                <w:kern w:val="0"/>
                <w:sz w:val="22"/>
                <w:szCs w:val="22"/>
                <w:lang w:bidi="ar"/>
              </w:rPr>
            </w:pPr>
            <w:r w:rsidRPr="00231D46">
              <w:rPr>
                <w:rFonts w:ascii="宋体" w:hAnsi="宋体" w:cs="宋体" w:hint="eastAsia"/>
                <w:kern w:val="0"/>
                <w:sz w:val="22"/>
                <w:szCs w:val="22"/>
                <w:lang w:bidi="ar"/>
              </w:rPr>
              <w:t>（</w:t>
            </w:r>
            <w:r w:rsidRPr="00231D46">
              <w:rPr>
                <w:rFonts w:ascii="宋体" w:hAnsi="宋体" w:cs="宋体" w:hint="eastAsia"/>
                <w:kern w:val="0"/>
                <w:sz w:val="22"/>
                <w:szCs w:val="22"/>
                <w:lang w:bidi="ar"/>
              </w:rPr>
              <w:t>1</w:t>
            </w:r>
            <w:r w:rsidRPr="00231D46">
              <w:rPr>
                <w:rFonts w:ascii="宋体" w:hAnsi="宋体" w:cs="宋体" w:hint="eastAsia"/>
                <w:kern w:val="0"/>
                <w:sz w:val="22"/>
                <w:szCs w:val="22"/>
                <w:lang w:bidi="ar"/>
              </w:rPr>
              <w:t>）评审内容：根据投标人提供的用工风险防范处理机制和员工关系劳动纠纷案例、投标人团队风险管控专业水平进行评分。</w:t>
            </w:r>
          </w:p>
          <w:p w14:paraId="242D5301" w14:textId="77777777" w:rsidR="000B50B9" w:rsidRPr="00231D46" w:rsidRDefault="003F39BE">
            <w:pPr>
              <w:widowControl/>
              <w:jc w:val="left"/>
              <w:textAlignment w:val="center"/>
              <w:rPr>
                <w:rFonts w:ascii="宋体" w:hAnsi="宋体" w:cs="宋体"/>
                <w:kern w:val="0"/>
                <w:sz w:val="22"/>
                <w:szCs w:val="22"/>
                <w:lang w:bidi="ar"/>
              </w:rPr>
            </w:pPr>
            <w:r w:rsidRPr="00231D46">
              <w:rPr>
                <w:rFonts w:ascii="宋体" w:hAnsi="宋体" w:cs="宋体" w:hint="eastAsia"/>
                <w:kern w:val="0"/>
                <w:sz w:val="22"/>
                <w:szCs w:val="22"/>
                <w:lang w:bidi="ar"/>
              </w:rPr>
              <w:t>（</w:t>
            </w:r>
            <w:r w:rsidRPr="00231D46">
              <w:rPr>
                <w:rFonts w:ascii="宋体" w:hAnsi="宋体" w:cs="宋体" w:hint="eastAsia"/>
                <w:kern w:val="0"/>
                <w:sz w:val="22"/>
                <w:szCs w:val="22"/>
                <w:lang w:bidi="ar"/>
              </w:rPr>
              <w:t>2</w:t>
            </w:r>
            <w:r w:rsidRPr="00231D46">
              <w:rPr>
                <w:rFonts w:ascii="宋体" w:hAnsi="宋体" w:cs="宋体" w:hint="eastAsia"/>
                <w:kern w:val="0"/>
                <w:sz w:val="22"/>
                <w:szCs w:val="22"/>
                <w:lang w:bidi="ar"/>
              </w:rPr>
              <w:t>）评审标准：</w:t>
            </w:r>
          </w:p>
          <w:p w14:paraId="79D61BA9" w14:textId="77777777" w:rsidR="000B50B9" w:rsidRPr="00231D46" w:rsidRDefault="003F39BE">
            <w:pPr>
              <w:widowControl/>
              <w:jc w:val="left"/>
              <w:textAlignment w:val="center"/>
              <w:rPr>
                <w:rFonts w:ascii="宋体" w:hAnsi="宋体" w:cs="宋体"/>
                <w:kern w:val="0"/>
                <w:sz w:val="22"/>
                <w:szCs w:val="22"/>
                <w:lang w:bidi="ar"/>
              </w:rPr>
            </w:pPr>
            <w:r w:rsidRPr="00231D46">
              <w:rPr>
                <w:rFonts w:ascii="宋体" w:hAnsi="宋体" w:cs="宋体" w:hint="eastAsia"/>
                <w:kern w:val="0"/>
                <w:sz w:val="22"/>
                <w:szCs w:val="22"/>
                <w:lang w:bidi="ar"/>
              </w:rPr>
              <w:t>①投标人提供用工风险防范与处理机制和员工关系劳动纠纷案例，视其可操作性和可预见的实际效果进行评分。</w:t>
            </w:r>
          </w:p>
          <w:p w14:paraId="25F01B7B" w14:textId="77777777" w:rsidR="000B50B9" w:rsidRPr="00231D46" w:rsidRDefault="003F39BE">
            <w:pPr>
              <w:widowControl/>
              <w:jc w:val="left"/>
              <w:textAlignment w:val="center"/>
              <w:rPr>
                <w:rFonts w:ascii="宋体" w:hAnsi="宋体" w:cs="宋体"/>
                <w:kern w:val="0"/>
                <w:sz w:val="22"/>
                <w:szCs w:val="22"/>
                <w:lang w:bidi="ar"/>
              </w:rPr>
            </w:pPr>
            <w:r w:rsidRPr="00231D46">
              <w:rPr>
                <w:rFonts w:ascii="宋体" w:hAnsi="宋体" w:cs="宋体" w:hint="eastAsia"/>
                <w:kern w:val="0"/>
                <w:sz w:val="22"/>
                <w:szCs w:val="22"/>
                <w:lang w:bidi="ar"/>
              </w:rPr>
              <w:t>优秀得</w:t>
            </w:r>
            <w:r w:rsidRPr="00231D46">
              <w:rPr>
                <w:rFonts w:ascii="宋体" w:hAnsi="宋体" w:cs="宋体" w:hint="eastAsia"/>
                <w:kern w:val="0"/>
                <w:sz w:val="22"/>
                <w:szCs w:val="22"/>
                <w:lang w:bidi="ar"/>
              </w:rPr>
              <w:t>16-20</w:t>
            </w:r>
            <w:r w:rsidRPr="00231D46">
              <w:rPr>
                <w:rFonts w:ascii="宋体" w:hAnsi="宋体" w:cs="宋体" w:hint="eastAsia"/>
                <w:kern w:val="0"/>
                <w:sz w:val="22"/>
                <w:szCs w:val="22"/>
                <w:lang w:bidi="ar"/>
              </w:rPr>
              <w:t>分，良好得</w:t>
            </w:r>
            <w:r w:rsidRPr="00231D46">
              <w:rPr>
                <w:rFonts w:ascii="宋体" w:hAnsi="宋体" w:cs="宋体" w:hint="eastAsia"/>
                <w:kern w:val="0"/>
                <w:sz w:val="22"/>
                <w:szCs w:val="22"/>
                <w:lang w:bidi="ar"/>
              </w:rPr>
              <w:t>11-15</w:t>
            </w:r>
            <w:r w:rsidRPr="00231D46">
              <w:rPr>
                <w:rFonts w:ascii="宋体" w:hAnsi="宋体" w:cs="宋体" w:hint="eastAsia"/>
                <w:kern w:val="0"/>
                <w:sz w:val="22"/>
                <w:szCs w:val="22"/>
                <w:lang w:bidi="ar"/>
              </w:rPr>
              <w:t>分，一般得</w:t>
            </w:r>
            <w:r w:rsidRPr="00231D46">
              <w:rPr>
                <w:rFonts w:ascii="宋体" w:hAnsi="宋体" w:cs="宋体" w:hint="eastAsia"/>
                <w:kern w:val="0"/>
                <w:sz w:val="22"/>
                <w:szCs w:val="22"/>
                <w:lang w:bidi="ar"/>
              </w:rPr>
              <w:t>6-10</w:t>
            </w:r>
            <w:r w:rsidRPr="00231D46">
              <w:rPr>
                <w:rFonts w:ascii="宋体" w:hAnsi="宋体" w:cs="宋体" w:hint="eastAsia"/>
                <w:kern w:val="0"/>
                <w:sz w:val="22"/>
                <w:szCs w:val="22"/>
                <w:lang w:bidi="ar"/>
              </w:rPr>
              <w:t>分，差得</w:t>
            </w:r>
            <w:r w:rsidRPr="00231D46">
              <w:rPr>
                <w:rFonts w:ascii="宋体" w:hAnsi="宋体" w:cs="宋体" w:hint="eastAsia"/>
                <w:kern w:val="0"/>
                <w:sz w:val="22"/>
                <w:szCs w:val="22"/>
                <w:lang w:bidi="ar"/>
              </w:rPr>
              <w:t>1-5</w:t>
            </w:r>
            <w:r w:rsidRPr="00231D46">
              <w:rPr>
                <w:rFonts w:ascii="宋体" w:hAnsi="宋体" w:cs="宋体" w:hint="eastAsia"/>
                <w:kern w:val="0"/>
                <w:sz w:val="22"/>
                <w:szCs w:val="22"/>
                <w:lang w:bidi="ar"/>
              </w:rPr>
              <w:t>分。</w:t>
            </w:r>
          </w:p>
          <w:p w14:paraId="075B058B" w14:textId="77777777" w:rsidR="000B50B9" w:rsidRPr="00231D46" w:rsidRDefault="003F39BE">
            <w:pPr>
              <w:widowControl/>
              <w:jc w:val="left"/>
              <w:textAlignment w:val="center"/>
              <w:rPr>
                <w:rFonts w:ascii="宋体" w:hAnsi="宋体" w:cs="宋体"/>
                <w:kern w:val="0"/>
                <w:sz w:val="22"/>
                <w:szCs w:val="22"/>
                <w:lang w:bidi="ar"/>
              </w:rPr>
            </w:pPr>
            <w:r w:rsidRPr="00231D46">
              <w:rPr>
                <w:rFonts w:ascii="宋体" w:hAnsi="宋体" w:cs="宋体" w:hint="eastAsia"/>
                <w:kern w:val="0"/>
                <w:sz w:val="22"/>
                <w:szCs w:val="22"/>
                <w:lang w:bidi="ar"/>
              </w:rPr>
              <w:t>②根据投标人团队风险管控专业水平进行评分。</w:t>
            </w:r>
          </w:p>
          <w:p w14:paraId="49F06064" w14:textId="77777777" w:rsidR="000B50B9" w:rsidRPr="00231D46" w:rsidRDefault="003F39BE">
            <w:pPr>
              <w:widowControl/>
              <w:jc w:val="left"/>
              <w:textAlignment w:val="center"/>
              <w:rPr>
                <w:rFonts w:ascii="宋体" w:hAnsi="宋体" w:cs="宋体"/>
                <w:kern w:val="0"/>
                <w:sz w:val="22"/>
                <w:szCs w:val="22"/>
                <w:lang w:bidi="ar"/>
              </w:rPr>
            </w:pPr>
            <w:r w:rsidRPr="00231D46">
              <w:rPr>
                <w:rFonts w:ascii="宋体" w:hAnsi="宋体" w:cs="宋体" w:hint="eastAsia"/>
                <w:kern w:val="0"/>
                <w:sz w:val="22"/>
                <w:szCs w:val="22"/>
                <w:lang w:bidi="ar"/>
              </w:rPr>
              <w:t>拥有法律顾问团队得</w:t>
            </w:r>
            <w:r w:rsidRPr="00231D46">
              <w:rPr>
                <w:rFonts w:ascii="宋体" w:hAnsi="宋体" w:cs="宋体" w:hint="eastAsia"/>
                <w:kern w:val="0"/>
                <w:sz w:val="22"/>
                <w:szCs w:val="22"/>
                <w:lang w:bidi="ar"/>
              </w:rPr>
              <w:t>10</w:t>
            </w:r>
            <w:r w:rsidRPr="00231D46">
              <w:rPr>
                <w:rFonts w:ascii="宋体" w:hAnsi="宋体" w:cs="宋体" w:hint="eastAsia"/>
                <w:kern w:val="0"/>
                <w:sz w:val="22"/>
                <w:szCs w:val="22"/>
                <w:lang w:bidi="ar"/>
              </w:rPr>
              <w:t>分，拥有资深劳资专业岗位人员（从业超过</w:t>
            </w:r>
            <w:r w:rsidRPr="00231D46">
              <w:rPr>
                <w:rFonts w:ascii="宋体" w:hAnsi="宋体" w:cs="宋体" w:hint="eastAsia"/>
                <w:kern w:val="0"/>
                <w:sz w:val="22"/>
                <w:szCs w:val="22"/>
                <w:lang w:bidi="ar"/>
              </w:rPr>
              <w:t>8</w:t>
            </w:r>
            <w:r w:rsidRPr="00231D46">
              <w:rPr>
                <w:rFonts w:ascii="宋体" w:hAnsi="宋体" w:cs="宋体" w:hint="eastAsia"/>
                <w:kern w:val="0"/>
                <w:sz w:val="22"/>
                <w:szCs w:val="22"/>
                <w:lang w:bidi="ar"/>
              </w:rPr>
              <w:t>年及以上）得</w:t>
            </w:r>
            <w:r w:rsidRPr="00231D46">
              <w:rPr>
                <w:rFonts w:ascii="宋体" w:hAnsi="宋体" w:cs="宋体" w:hint="eastAsia"/>
                <w:kern w:val="0"/>
                <w:sz w:val="22"/>
                <w:szCs w:val="22"/>
                <w:lang w:bidi="ar"/>
              </w:rPr>
              <w:t>5</w:t>
            </w:r>
            <w:r w:rsidRPr="00231D46">
              <w:rPr>
                <w:rFonts w:ascii="宋体" w:hAnsi="宋体" w:cs="宋体" w:hint="eastAsia"/>
                <w:kern w:val="0"/>
                <w:sz w:val="22"/>
                <w:szCs w:val="22"/>
                <w:lang w:bidi="ar"/>
              </w:rPr>
              <w:t>分，其他得</w:t>
            </w:r>
            <w:r w:rsidRPr="00231D46">
              <w:rPr>
                <w:rFonts w:ascii="宋体" w:hAnsi="宋体" w:cs="宋体" w:hint="eastAsia"/>
                <w:kern w:val="0"/>
                <w:sz w:val="22"/>
                <w:szCs w:val="22"/>
                <w:lang w:bidi="ar"/>
              </w:rPr>
              <w:t>0</w:t>
            </w:r>
            <w:r w:rsidRPr="00231D46">
              <w:rPr>
                <w:rFonts w:ascii="宋体" w:hAnsi="宋体" w:cs="宋体" w:hint="eastAsia"/>
                <w:kern w:val="0"/>
                <w:sz w:val="22"/>
                <w:szCs w:val="22"/>
                <w:lang w:bidi="ar"/>
              </w:rPr>
              <w:t>分。本项最高得</w:t>
            </w:r>
            <w:r w:rsidRPr="00231D46">
              <w:rPr>
                <w:rFonts w:ascii="宋体" w:hAnsi="宋体" w:cs="宋体" w:hint="eastAsia"/>
                <w:kern w:val="0"/>
                <w:sz w:val="22"/>
                <w:szCs w:val="22"/>
                <w:lang w:bidi="ar"/>
              </w:rPr>
              <w:t>8</w:t>
            </w:r>
            <w:r w:rsidRPr="00231D46">
              <w:rPr>
                <w:rFonts w:ascii="宋体" w:hAnsi="宋体" w:cs="宋体" w:hint="eastAsia"/>
                <w:kern w:val="0"/>
                <w:sz w:val="22"/>
                <w:szCs w:val="22"/>
                <w:lang w:bidi="ar"/>
              </w:rPr>
              <w:t>分。</w:t>
            </w:r>
          </w:p>
          <w:p w14:paraId="25AEAD54" w14:textId="77777777" w:rsidR="000B50B9" w:rsidRPr="00231D46" w:rsidRDefault="003F39BE">
            <w:pPr>
              <w:widowControl/>
              <w:jc w:val="left"/>
              <w:textAlignment w:val="center"/>
              <w:rPr>
                <w:rFonts w:ascii="宋体" w:hAnsi="宋体" w:cs="宋体"/>
                <w:kern w:val="0"/>
                <w:sz w:val="22"/>
                <w:szCs w:val="22"/>
                <w:lang w:bidi="ar"/>
              </w:rPr>
            </w:pPr>
            <w:r w:rsidRPr="00231D46">
              <w:rPr>
                <w:rFonts w:ascii="宋体" w:hAnsi="宋体" w:cs="宋体" w:hint="eastAsia"/>
                <w:kern w:val="0"/>
                <w:sz w:val="22"/>
                <w:szCs w:val="22"/>
                <w:lang w:bidi="ar"/>
              </w:rPr>
              <w:t>无提供不得分。</w:t>
            </w:r>
          </w:p>
          <w:p w14:paraId="393C308E" w14:textId="77777777" w:rsidR="000B50B9" w:rsidRPr="00231D46" w:rsidRDefault="003F39BE">
            <w:pPr>
              <w:widowControl/>
              <w:jc w:val="left"/>
              <w:textAlignment w:val="center"/>
              <w:rPr>
                <w:rFonts w:ascii="宋体" w:hAnsi="宋体" w:cs="宋体"/>
                <w:kern w:val="0"/>
                <w:sz w:val="22"/>
                <w:szCs w:val="22"/>
                <w:lang w:bidi="ar"/>
              </w:rPr>
            </w:pPr>
            <w:r w:rsidRPr="00231D46">
              <w:rPr>
                <w:rFonts w:ascii="宋体" w:hAnsi="宋体" w:cs="宋体" w:hint="eastAsia"/>
                <w:kern w:val="0"/>
                <w:sz w:val="22"/>
                <w:szCs w:val="22"/>
                <w:lang w:bidi="ar"/>
              </w:rPr>
              <w:t>（</w:t>
            </w:r>
            <w:r w:rsidRPr="00231D46">
              <w:rPr>
                <w:rFonts w:ascii="宋体" w:hAnsi="宋体" w:cs="宋体" w:hint="eastAsia"/>
                <w:kern w:val="0"/>
                <w:sz w:val="22"/>
                <w:szCs w:val="22"/>
                <w:lang w:bidi="ar"/>
              </w:rPr>
              <w:t>3</w:t>
            </w:r>
            <w:r w:rsidRPr="00231D46">
              <w:rPr>
                <w:rFonts w:ascii="宋体" w:hAnsi="宋体" w:cs="宋体" w:hint="eastAsia"/>
                <w:kern w:val="0"/>
                <w:sz w:val="22"/>
                <w:szCs w:val="22"/>
                <w:lang w:bidi="ar"/>
              </w:rPr>
              <w:t>）评分依据（证明文件）：投标人提供案例、处理机制和法律顾问团队人员相关材料，包括但不限于人员简历、任命文件、社保证明等相关材料复印件。</w:t>
            </w:r>
          </w:p>
        </w:tc>
      </w:tr>
    </w:tbl>
    <w:p w14:paraId="352C6A84" w14:textId="0EAD4C19" w:rsidR="000B50B9" w:rsidRPr="00231D46" w:rsidRDefault="003F39BE">
      <w:r w:rsidRPr="00231D46">
        <w:rPr>
          <w:rFonts w:ascii="宋体" w:hAnsi="宋体" w:hint="eastAsia"/>
          <w:sz w:val="24"/>
        </w:rPr>
        <w:t>注：所有评分依据材料加盖公章</w:t>
      </w:r>
      <w:r w:rsidR="00987874" w:rsidRPr="00231D46">
        <w:rPr>
          <w:rFonts w:ascii="宋体" w:hAnsi="宋体" w:hint="eastAsia"/>
          <w:sz w:val="24"/>
        </w:rPr>
        <w:t>或电子章</w:t>
      </w:r>
      <w:r w:rsidRPr="00231D46">
        <w:rPr>
          <w:rFonts w:ascii="宋体" w:hAnsi="宋体" w:hint="eastAsia"/>
          <w:sz w:val="24"/>
        </w:rPr>
        <w:t>。</w:t>
      </w:r>
    </w:p>
    <w:p w14:paraId="03FF0F44" w14:textId="77777777" w:rsidR="000B50B9" w:rsidRPr="00231D46" w:rsidRDefault="000B50B9">
      <w:pPr>
        <w:widowControl/>
        <w:jc w:val="left"/>
        <w:rPr>
          <w:rFonts w:ascii="宋体" w:hAnsi="宋体"/>
          <w:szCs w:val="21"/>
        </w:rPr>
        <w:sectPr w:rsidR="000B50B9" w:rsidRPr="00231D46">
          <w:pgSz w:w="11906" w:h="16838"/>
          <w:pgMar w:top="1440" w:right="1134" w:bottom="1440" w:left="1797" w:header="851" w:footer="992" w:gutter="0"/>
          <w:cols w:space="720"/>
          <w:docGrid w:linePitch="312"/>
        </w:sectPr>
      </w:pPr>
    </w:p>
    <w:p w14:paraId="6AF957DA" w14:textId="77777777" w:rsidR="000B50B9" w:rsidRPr="00231D46" w:rsidRDefault="000B50B9">
      <w:pPr>
        <w:adjustRightInd w:val="0"/>
        <w:snapToGrid w:val="0"/>
        <w:spacing w:line="360" w:lineRule="auto"/>
        <w:ind w:leftChars="67" w:left="141" w:rightChars="50" w:right="105"/>
        <w:rPr>
          <w:rFonts w:ascii="宋体" w:hAnsi="宋体"/>
          <w:b/>
          <w:sz w:val="24"/>
        </w:rPr>
      </w:pPr>
    </w:p>
    <w:p w14:paraId="7AAC3037" w14:textId="77777777" w:rsidR="000B50B9" w:rsidRPr="00231D46" w:rsidRDefault="003F39BE">
      <w:pPr>
        <w:spacing w:line="360" w:lineRule="auto"/>
        <w:jc w:val="center"/>
        <w:outlineLvl w:val="1"/>
        <w:rPr>
          <w:rStyle w:val="af1"/>
        </w:rPr>
      </w:pPr>
      <w:bookmarkStart w:id="282" w:name="_Toc56783586"/>
      <w:bookmarkStart w:id="283" w:name="_Toc45113270"/>
      <w:bookmarkStart w:id="284" w:name="_Toc13421"/>
      <w:r w:rsidRPr="00231D46">
        <w:rPr>
          <w:rFonts w:ascii="宋体" w:hAnsi="宋体" w:hint="eastAsia"/>
          <w:b/>
          <w:sz w:val="32"/>
          <w:szCs w:val="32"/>
        </w:rPr>
        <w:t>第七章</w:t>
      </w:r>
      <w:r w:rsidRPr="00231D46">
        <w:rPr>
          <w:rFonts w:ascii="宋体" w:hAnsi="宋体" w:hint="eastAsia"/>
          <w:b/>
          <w:sz w:val="32"/>
          <w:szCs w:val="32"/>
        </w:rPr>
        <w:t xml:space="preserve"> </w:t>
      </w:r>
      <w:bookmarkStart w:id="285" w:name="_Toc317667147"/>
      <w:r w:rsidRPr="00231D46">
        <w:rPr>
          <w:rFonts w:ascii="宋体" w:hAnsi="宋体" w:hint="eastAsia"/>
          <w:b/>
          <w:sz w:val="32"/>
          <w:szCs w:val="32"/>
        </w:rPr>
        <w:t>合同</w:t>
      </w:r>
      <w:bookmarkEnd w:id="285"/>
      <w:r w:rsidRPr="00231D46">
        <w:rPr>
          <w:rFonts w:ascii="宋体" w:hAnsi="宋体" w:hint="eastAsia"/>
          <w:b/>
          <w:sz w:val="32"/>
          <w:szCs w:val="32"/>
        </w:rPr>
        <w:t>条款及格式</w:t>
      </w:r>
      <w:bookmarkEnd w:id="282"/>
      <w:bookmarkEnd w:id="283"/>
      <w:bookmarkEnd w:id="284"/>
    </w:p>
    <w:p w14:paraId="3AC2AF15" w14:textId="77777777" w:rsidR="000B50B9" w:rsidRPr="00231D46" w:rsidRDefault="000B50B9">
      <w:pPr>
        <w:ind w:firstLineChars="200" w:firstLine="883"/>
        <w:jc w:val="center"/>
        <w:rPr>
          <w:rFonts w:ascii="仿宋_GB2312" w:eastAsia="仿宋_GB2312" w:hAnsi="宋体"/>
          <w:b/>
          <w:sz w:val="44"/>
          <w:szCs w:val="30"/>
        </w:rPr>
      </w:pPr>
    </w:p>
    <w:p w14:paraId="59C39145" w14:textId="77777777" w:rsidR="000B50B9" w:rsidRPr="00231D46" w:rsidRDefault="003F39BE">
      <w:pPr>
        <w:ind w:firstLineChars="200" w:firstLine="883"/>
        <w:jc w:val="center"/>
        <w:rPr>
          <w:rFonts w:ascii="仿宋_GB2312" w:eastAsia="仿宋_GB2312" w:hAnsi="宋体"/>
          <w:b/>
          <w:sz w:val="30"/>
          <w:szCs w:val="30"/>
        </w:rPr>
      </w:pPr>
      <w:r w:rsidRPr="00231D46">
        <w:rPr>
          <w:rFonts w:ascii="仿宋_GB2312" w:eastAsia="仿宋_GB2312" w:hAnsi="宋体" w:hint="eastAsia"/>
          <w:b/>
          <w:sz w:val="44"/>
          <w:szCs w:val="30"/>
        </w:rPr>
        <w:t>劳务外包项目服务协议</w:t>
      </w:r>
    </w:p>
    <w:p w14:paraId="3EA8D956" w14:textId="77777777" w:rsidR="000B50B9" w:rsidRPr="00231D46" w:rsidRDefault="003F39BE">
      <w:pPr>
        <w:ind w:firstLineChars="200" w:firstLine="602"/>
        <w:jc w:val="center"/>
        <w:rPr>
          <w:rFonts w:ascii="仿宋_GB2312" w:eastAsia="仿宋_GB2312" w:hAnsi="宋体"/>
          <w:sz w:val="30"/>
          <w:szCs w:val="30"/>
        </w:rPr>
      </w:pPr>
      <w:r w:rsidRPr="00231D46">
        <w:rPr>
          <w:rFonts w:ascii="仿宋_GB2312" w:eastAsia="仿宋_GB2312" w:hAnsi="宋体" w:hint="eastAsia"/>
          <w:b/>
          <w:sz w:val="30"/>
          <w:szCs w:val="30"/>
        </w:rPr>
        <w:t xml:space="preserve">                    协议编号：</w:t>
      </w:r>
    </w:p>
    <w:p w14:paraId="6EA686D7" w14:textId="77777777" w:rsidR="000B50B9" w:rsidRPr="00231D46" w:rsidRDefault="003F39BE">
      <w:pPr>
        <w:spacing w:line="360" w:lineRule="auto"/>
        <w:rPr>
          <w:rFonts w:ascii="Calibri" w:eastAsia="仿宋_GB2312" w:hAnsi="Calibri"/>
          <w:sz w:val="30"/>
          <w:szCs w:val="30"/>
        </w:rPr>
      </w:pPr>
      <w:r w:rsidRPr="00231D46">
        <w:rPr>
          <w:rFonts w:ascii="仿宋_GB2312" w:eastAsia="仿宋_GB2312" w:hAnsi="宋体" w:hint="eastAsia"/>
          <w:sz w:val="30"/>
          <w:szCs w:val="30"/>
        </w:rPr>
        <w:t>甲方：</w:t>
      </w:r>
    </w:p>
    <w:p w14:paraId="058FD4B4" w14:textId="77777777" w:rsidR="000B50B9" w:rsidRPr="00231D46" w:rsidRDefault="003F39BE">
      <w:pPr>
        <w:spacing w:line="360" w:lineRule="auto"/>
        <w:rPr>
          <w:rFonts w:ascii="仿宋_GB2312" w:eastAsia="仿宋_GB2312" w:hAnsi="宋体"/>
          <w:sz w:val="30"/>
          <w:szCs w:val="30"/>
        </w:rPr>
      </w:pPr>
      <w:r w:rsidRPr="00231D46">
        <w:rPr>
          <w:rFonts w:ascii="仿宋_GB2312" w:eastAsia="仿宋_GB2312" w:hAnsi="宋体" w:hint="eastAsia"/>
          <w:sz w:val="30"/>
          <w:szCs w:val="30"/>
        </w:rPr>
        <w:t>法定代表人/负责人：</w:t>
      </w:r>
    </w:p>
    <w:p w14:paraId="79DFB4C2" w14:textId="77777777" w:rsidR="000B50B9" w:rsidRPr="00231D46" w:rsidRDefault="003F39BE">
      <w:pPr>
        <w:spacing w:line="360" w:lineRule="auto"/>
        <w:rPr>
          <w:rFonts w:ascii="仿宋_GB2312" w:eastAsia="仿宋_GB2312" w:hAnsi="宋体"/>
          <w:sz w:val="30"/>
          <w:szCs w:val="30"/>
        </w:rPr>
      </w:pPr>
      <w:r w:rsidRPr="00231D46">
        <w:rPr>
          <w:rFonts w:ascii="仿宋_GB2312" w:eastAsia="仿宋_GB2312" w:hAnsi="宋体" w:hint="eastAsia"/>
          <w:sz w:val="30"/>
          <w:szCs w:val="30"/>
        </w:rPr>
        <w:t>注册所在地：</w:t>
      </w:r>
    </w:p>
    <w:p w14:paraId="16267F99" w14:textId="77777777" w:rsidR="000B50B9" w:rsidRPr="00231D46" w:rsidRDefault="003F39BE">
      <w:pPr>
        <w:spacing w:line="360" w:lineRule="auto"/>
        <w:rPr>
          <w:rFonts w:ascii="仿宋_GB2312" w:eastAsia="仿宋_GB2312" w:hAnsi="宋体"/>
          <w:sz w:val="30"/>
          <w:szCs w:val="30"/>
        </w:rPr>
      </w:pPr>
      <w:r w:rsidRPr="00231D46">
        <w:rPr>
          <w:rFonts w:ascii="仿宋_GB2312" w:eastAsia="仿宋_GB2312" w:hAnsi="宋体" w:hint="eastAsia"/>
          <w:sz w:val="30"/>
          <w:szCs w:val="30"/>
        </w:rPr>
        <w:t>乙方：</w:t>
      </w:r>
    </w:p>
    <w:p w14:paraId="5DF9D3A4" w14:textId="77777777" w:rsidR="000B50B9" w:rsidRPr="00231D46" w:rsidRDefault="003F39BE">
      <w:pPr>
        <w:spacing w:line="360" w:lineRule="auto"/>
        <w:rPr>
          <w:rFonts w:ascii="宋体" w:hAnsi="宋体" w:cs="宋体"/>
          <w:kern w:val="0"/>
          <w:sz w:val="24"/>
        </w:rPr>
      </w:pPr>
      <w:r w:rsidRPr="00231D46">
        <w:rPr>
          <w:rFonts w:ascii="仿宋_GB2312" w:eastAsia="仿宋_GB2312" w:hAnsi="宋体" w:hint="eastAsia"/>
          <w:sz w:val="30"/>
          <w:szCs w:val="30"/>
        </w:rPr>
        <w:t xml:space="preserve">法定代表人： </w:t>
      </w:r>
    </w:p>
    <w:p w14:paraId="54392A38" w14:textId="77777777" w:rsidR="000B50B9" w:rsidRPr="00231D46" w:rsidRDefault="003F39BE">
      <w:pPr>
        <w:spacing w:line="360" w:lineRule="auto"/>
        <w:rPr>
          <w:rFonts w:ascii="仿宋_GB2312" w:eastAsia="仿宋_GB2312" w:hAnsi="宋体"/>
          <w:sz w:val="28"/>
          <w:szCs w:val="28"/>
        </w:rPr>
      </w:pPr>
      <w:r w:rsidRPr="00231D46">
        <w:rPr>
          <w:rFonts w:ascii="仿宋_GB2312" w:eastAsia="仿宋_GB2312" w:hAnsi="宋体" w:hint="eastAsia"/>
          <w:sz w:val="30"/>
          <w:szCs w:val="30"/>
        </w:rPr>
        <w:t>注册所在地</w:t>
      </w:r>
      <w:r w:rsidRPr="00231D46">
        <w:rPr>
          <w:rFonts w:ascii="仿宋_GB2312" w:eastAsia="仿宋_GB2312" w:hAnsi="宋体" w:hint="eastAsia"/>
          <w:sz w:val="28"/>
          <w:szCs w:val="28"/>
        </w:rPr>
        <w:t>：</w:t>
      </w:r>
    </w:p>
    <w:p w14:paraId="301598E9" w14:textId="77777777" w:rsidR="000B50B9" w:rsidRPr="00231D46" w:rsidRDefault="003F39BE">
      <w:pPr>
        <w:spacing w:line="360" w:lineRule="auto"/>
        <w:ind w:firstLineChars="200" w:firstLine="600"/>
        <w:rPr>
          <w:rFonts w:ascii="仿宋_GB2312" w:eastAsia="仿宋_GB2312" w:hAnsi="宋体"/>
          <w:sz w:val="30"/>
          <w:szCs w:val="30"/>
        </w:rPr>
      </w:pPr>
      <w:r w:rsidRPr="00231D46">
        <w:rPr>
          <w:rFonts w:ascii="仿宋_GB2312" w:eastAsia="仿宋_GB2312" w:hAnsi="宋体" w:hint="eastAsia"/>
          <w:sz w:val="30"/>
          <w:szCs w:val="30"/>
        </w:rPr>
        <w:t>为加强甲方管理，提升核心业务的竞争力，提高经营效率，甲乙双方本着合作、互惠的原则，经友好协商，就甲方的部分劳务项目外包（具体岗位详见招标文件第八章工作任务书）达成如下协议，供双方共同遵守履行。</w:t>
      </w:r>
    </w:p>
    <w:p w14:paraId="4797F212" w14:textId="77777777" w:rsidR="000B50B9" w:rsidRPr="00231D46" w:rsidRDefault="000B50B9">
      <w:pPr>
        <w:spacing w:line="360" w:lineRule="auto"/>
        <w:rPr>
          <w:rFonts w:ascii="仿宋_GB2312" w:eastAsia="仿宋_GB2312" w:hAnsi="宋体"/>
          <w:sz w:val="30"/>
          <w:szCs w:val="30"/>
        </w:rPr>
      </w:pPr>
    </w:p>
    <w:p w14:paraId="2B2E64B2" w14:textId="77777777" w:rsidR="000B50B9" w:rsidRPr="00231D46" w:rsidRDefault="003F39BE">
      <w:pPr>
        <w:pStyle w:val="20"/>
        <w:jc w:val="center"/>
        <w:rPr>
          <w:rFonts w:ascii="仿宋_GB2312" w:eastAsia="仿宋_GB2312" w:hAnsi="宋体"/>
          <w:sz w:val="30"/>
          <w:szCs w:val="30"/>
        </w:rPr>
      </w:pPr>
      <w:bookmarkStart w:id="286" w:name="_Toc529456215"/>
      <w:bookmarkStart w:id="287" w:name="_Toc51686389"/>
      <w:bookmarkStart w:id="288" w:name="_Toc12595"/>
      <w:bookmarkStart w:id="289" w:name="_Toc58329380"/>
      <w:bookmarkStart w:id="290" w:name="_Toc38385383"/>
      <w:bookmarkStart w:id="291" w:name="_Toc57645803"/>
      <w:r w:rsidRPr="00231D46">
        <w:rPr>
          <w:rFonts w:ascii="仿宋_GB2312" w:eastAsia="仿宋_GB2312" w:hAnsi="宋体" w:hint="eastAsia"/>
          <w:sz w:val="30"/>
          <w:szCs w:val="30"/>
        </w:rPr>
        <w:t>第一条  劳务外包项目的基本内容</w:t>
      </w:r>
      <w:bookmarkEnd w:id="286"/>
      <w:bookmarkEnd w:id="287"/>
      <w:bookmarkEnd w:id="288"/>
      <w:bookmarkEnd w:id="289"/>
      <w:bookmarkEnd w:id="290"/>
      <w:bookmarkEnd w:id="291"/>
    </w:p>
    <w:p w14:paraId="2DD9D76F" w14:textId="77777777" w:rsidR="000B50B9" w:rsidRPr="00231D46" w:rsidRDefault="003F39BE">
      <w:pPr>
        <w:spacing w:line="360" w:lineRule="auto"/>
        <w:ind w:firstLineChars="200" w:firstLine="600"/>
        <w:rPr>
          <w:rFonts w:ascii="仿宋_GB2312" w:eastAsia="仿宋_GB2312" w:hAnsi="宋体"/>
          <w:sz w:val="30"/>
          <w:szCs w:val="30"/>
        </w:rPr>
      </w:pPr>
      <w:r w:rsidRPr="00231D46">
        <w:rPr>
          <w:rFonts w:ascii="仿宋_GB2312" w:eastAsia="仿宋_GB2312" w:hAnsi="宋体" w:hint="eastAsia"/>
          <w:sz w:val="30"/>
          <w:szCs w:val="30"/>
        </w:rPr>
        <w:t>1.1甲方在本合同项下将部分岗位劳务项目外包给乙方，具体岗位详见招标文件第八章工作任务书</w:t>
      </w:r>
    </w:p>
    <w:p w14:paraId="192A7DD7" w14:textId="77777777" w:rsidR="000B50B9" w:rsidRPr="00231D46" w:rsidRDefault="003F39BE">
      <w:pPr>
        <w:spacing w:line="360" w:lineRule="auto"/>
        <w:ind w:firstLineChars="200" w:firstLine="600"/>
        <w:rPr>
          <w:rFonts w:ascii="仿宋_GB2312" w:eastAsia="仿宋_GB2312" w:hAnsi="宋体"/>
          <w:sz w:val="30"/>
          <w:szCs w:val="30"/>
        </w:rPr>
      </w:pPr>
      <w:r w:rsidRPr="00231D46">
        <w:rPr>
          <w:rFonts w:ascii="仿宋_GB2312" w:eastAsia="仿宋_GB2312" w:hAnsi="宋体" w:hint="eastAsia"/>
          <w:sz w:val="30"/>
          <w:szCs w:val="30"/>
        </w:rPr>
        <w:t xml:space="preserve">1.2乙方应按甲方的项目业务要求标准和项目业务流程，承包本合同劳务项目下的业务服务。 </w:t>
      </w:r>
    </w:p>
    <w:p w14:paraId="0E2A63A5" w14:textId="77777777" w:rsidR="000B50B9" w:rsidRPr="00231D46" w:rsidRDefault="003F39BE">
      <w:pPr>
        <w:spacing w:line="360" w:lineRule="auto"/>
        <w:ind w:firstLineChars="200" w:firstLine="600"/>
        <w:rPr>
          <w:rFonts w:ascii="仿宋_GB2312" w:eastAsia="仿宋_GB2312" w:hAnsi="宋体"/>
          <w:sz w:val="30"/>
          <w:szCs w:val="30"/>
        </w:rPr>
      </w:pPr>
      <w:r w:rsidRPr="00231D46">
        <w:rPr>
          <w:rFonts w:ascii="仿宋_GB2312" w:eastAsia="仿宋_GB2312" w:hAnsi="宋体" w:hint="eastAsia"/>
          <w:sz w:val="30"/>
          <w:szCs w:val="30"/>
        </w:rPr>
        <w:t>除上述标准外，乙方承包业务还应符合甲方制定的管理制度，接受甲方根据业务需求制定的劳务项目考核标准对乙方的项目</w:t>
      </w:r>
      <w:r w:rsidRPr="00231D46">
        <w:rPr>
          <w:rFonts w:ascii="仿宋_GB2312" w:eastAsia="仿宋_GB2312" w:hAnsi="宋体" w:hint="eastAsia"/>
          <w:sz w:val="30"/>
          <w:szCs w:val="30"/>
        </w:rPr>
        <w:lastRenderedPageBreak/>
        <w:t>完成情况进行考核。</w:t>
      </w:r>
    </w:p>
    <w:p w14:paraId="0B3D6FCF" w14:textId="77777777" w:rsidR="000B50B9" w:rsidRPr="00231D46" w:rsidRDefault="003F39BE">
      <w:pPr>
        <w:pStyle w:val="20"/>
        <w:jc w:val="center"/>
        <w:rPr>
          <w:rFonts w:ascii="仿宋_GB2312" w:eastAsia="仿宋_GB2312" w:hAnsi="宋体"/>
          <w:sz w:val="30"/>
          <w:szCs w:val="30"/>
        </w:rPr>
      </w:pPr>
      <w:bookmarkStart w:id="292" w:name="_Toc5270"/>
      <w:bookmarkStart w:id="293" w:name="_Toc51686390"/>
      <w:bookmarkStart w:id="294" w:name="_Toc38385384"/>
      <w:bookmarkStart w:id="295" w:name="_Toc58329381"/>
      <w:bookmarkStart w:id="296" w:name="_Toc529456216"/>
      <w:bookmarkStart w:id="297" w:name="_Toc57645804"/>
      <w:r w:rsidRPr="00231D46">
        <w:rPr>
          <w:rFonts w:ascii="仿宋_GB2312" w:eastAsia="仿宋_GB2312" w:hAnsi="宋体" w:hint="eastAsia"/>
          <w:sz w:val="30"/>
          <w:szCs w:val="30"/>
        </w:rPr>
        <w:t>第二条 双方权利义务</w:t>
      </w:r>
      <w:bookmarkEnd w:id="292"/>
      <w:bookmarkEnd w:id="293"/>
      <w:bookmarkEnd w:id="294"/>
      <w:bookmarkEnd w:id="295"/>
      <w:bookmarkEnd w:id="296"/>
      <w:bookmarkEnd w:id="297"/>
    </w:p>
    <w:p w14:paraId="4EF71AE3" w14:textId="77777777" w:rsidR="000B50B9" w:rsidRPr="00231D46" w:rsidRDefault="003F39BE">
      <w:pPr>
        <w:spacing w:line="360" w:lineRule="auto"/>
        <w:ind w:firstLine="476"/>
        <w:rPr>
          <w:rFonts w:ascii="仿宋_GB2312" w:eastAsia="仿宋_GB2312" w:hAnsi="宋体"/>
          <w:b/>
          <w:sz w:val="30"/>
          <w:szCs w:val="30"/>
        </w:rPr>
      </w:pPr>
      <w:r w:rsidRPr="00231D46">
        <w:rPr>
          <w:rFonts w:ascii="仿宋_GB2312" w:eastAsia="仿宋_GB2312" w:hAnsi="宋体" w:hint="eastAsia"/>
          <w:b/>
          <w:sz w:val="30"/>
          <w:szCs w:val="30"/>
        </w:rPr>
        <w:t>2．1甲方权利义务</w:t>
      </w:r>
    </w:p>
    <w:p w14:paraId="78CF4343" w14:textId="77777777" w:rsidR="000B50B9" w:rsidRPr="00231D46" w:rsidRDefault="003F39BE">
      <w:pPr>
        <w:spacing w:line="360" w:lineRule="auto"/>
        <w:ind w:firstLineChars="200" w:firstLine="600"/>
        <w:rPr>
          <w:rFonts w:ascii="仿宋_GB2312" w:eastAsia="仿宋_GB2312" w:hAnsi="宋体"/>
          <w:sz w:val="30"/>
          <w:szCs w:val="30"/>
        </w:rPr>
      </w:pPr>
      <w:r w:rsidRPr="00231D46">
        <w:rPr>
          <w:rFonts w:ascii="仿宋_GB2312" w:eastAsia="仿宋_GB2312" w:hAnsi="宋体" w:hint="eastAsia"/>
          <w:sz w:val="30"/>
          <w:szCs w:val="30"/>
        </w:rPr>
        <w:t>2.1.1甲方有权按本合同规定的业务内容、业务要求标准和业务流程等标准，以及管理制度、服务规范、考核标准等要求乙方完成本合同项下的劳务项目业务。</w:t>
      </w:r>
      <w:r w:rsidRPr="00231D46">
        <w:rPr>
          <w:rFonts w:ascii="仿宋_GB2312" w:eastAsia="仿宋_GB2312" w:hAnsi="宋体"/>
          <w:sz w:val="30"/>
          <w:szCs w:val="30"/>
        </w:rPr>
        <w:t>如遇国家政策变化或甲方内部</w:t>
      </w:r>
      <w:r w:rsidRPr="00231D46">
        <w:rPr>
          <w:rFonts w:ascii="仿宋_GB2312" w:eastAsia="仿宋_GB2312" w:hAnsi="宋体" w:hint="eastAsia"/>
          <w:sz w:val="30"/>
          <w:szCs w:val="30"/>
        </w:rPr>
        <w:t>政策</w:t>
      </w:r>
      <w:r w:rsidRPr="00231D46">
        <w:rPr>
          <w:rFonts w:ascii="仿宋_GB2312" w:eastAsia="仿宋_GB2312" w:hAnsi="宋体"/>
          <w:sz w:val="30"/>
          <w:szCs w:val="30"/>
        </w:rPr>
        <w:t>变化，甲方应及时与乙方协商解决。</w:t>
      </w:r>
    </w:p>
    <w:p w14:paraId="42546883" w14:textId="77777777" w:rsidR="000B50B9" w:rsidRPr="00231D46" w:rsidRDefault="003F39BE">
      <w:pPr>
        <w:spacing w:line="360" w:lineRule="auto"/>
        <w:ind w:firstLineChars="200" w:firstLine="600"/>
        <w:rPr>
          <w:rFonts w:ascii="仿宋_GB2312" w:eastAsia="仿宋_GB2312" w:hAnsi="宋体"/>
          <w:sz w:val="30"/>
          <w:szCs w:val="30"/>
        </w:rPr>
      </w:pPr>
      <w:r w:rsidRPr="00231D46">
        <w:rPr>
          <w:rFonts w:ascii="仿宋_GB2312" w:eastAsia="仿宋_GB2312" w:hAnsi="宋体" w:hint="eastAsia"/>
          <w:sz w:val="30"/>
          <w:szCs w:val="30"/>
        </w:rPr>
        <w:t>2.1.2在乙方按照规定完成甲方的劳务项目业务的前提下，</w:t>
      </w:r>
      <w:r w:rsidRPr="00231D46">
        <w:rPr>
          <w:rFonts w:ascii="仿宋_GB2312" w:eastAsia="仿宋_GB2312" w:hAnsi="宋体"/>
          <w:sz w:val="30"/>
          <w:szCs w:val="30"/>
        </w:rPr>
        <w:t>甲方根据具体</w:t>
      </w:r>
      <w:r w:rsidRPr="00231D46">
        <w:rPr>
          <w:rFonts w:ascii="仿宋_GB2312" w:eastAsia="仿宋_GB2312" w:hAnsi="宋体" w:hint="eastAsia"/>
          <w:sz w:val="30"/>
          <w:szCs w:val="30"/>
        </w:rPr>
        <w:t>劳务</w:t>
      </w:r>
      <w:r w:rsidRPr="00231D46">
        <w:rPr>
          <w:rFonts w:ascii="仿宋_GB2312" w:eastAsia="仿宋_GB2312" w:hAnsi="宋体"/>
          <w:sz w:val="30"/>
          <w:szCs w:val="30"/>
        </w:rPr>
        <w:t>外包</w:t>
      </w:r>
      <w:r w:rsidRPr="00231D46">
        <w:rPr>
          <w:rFonts w:ascii="仿宋_GB2312" w:eastAsia="仿宋_GB2312" w:hAnsi="宋体" w:hint="eastAsia"/>
          <w:sz w:val="30"/>
          <w:szCs w:val="30"/>
        </w:rPr>
        <w:t>项目</w:t>
      </w:r>
      <w:r w:rsidRPr="00231D46">
        <w:rPr>
          <w:rFonts w:ascii="仿宋_GB2312" w:eastAsia="仿宋_GB2312" w:hAnsi="宋体"/>
          <w:sz w:val="30"/>
          <w:szCs w:val="30"/>
        </w:rPr>
        <w:t>服务协议</w:t>
      </w:r>
      <w:r w:rsidRPr="00231D46">
        <w:rPr>
          <w:rFonts w:ascii="仿宋_GB2312" w:eastAsia="仿宋_GB2312" w:hAnsi="宋体" w:hint="eastAsia"/>
          <w:sz w:val="30"/>
          <w:szCs w:val="30"/>
        </w:rPr>
        <w:t>的规定向</w:t>
      </w:r>
      <w:r w:rsidRPr="00231D46">
        <w:rPr>
          <w:rFonts w:ascii="仿宋_GB2312" w:eastAsia="仿宋_GB2312" w:hAnsi="宋体"/>
          <w:sz w:val="30"/>
          <w:szCs w:val="30"/>
        </w:rPr>
        <w:t>乙方</w:t>
      </w:r>
      <w:r w:rsidRPr="00231D46">
        <w:rPr>
          <w:rFonts w:ascii="仿宋_GB2312" w:eastAsia="仿宋_GB2312" w:hAnsi="宋体" w:hint="eastAsia"/>
          <w:sz w:val="30"/>
          <w:szCs w:val="30"/>
        </w:rPr>
        <w:t>支付劳务项目外包费用。</w:t>
      </w:r>
    </w:p>
    <w:p w14:paraId="3B3A3724" w14:textId="77777777" w:rsidR="000B50B9" w:rsidRPr="00231D46" w:rsidRDefault="003F39BE">
      <w:pPr>
        <w:spacing w:line="360" w:lineRule="auto"/>
        <w:ind w:firstLineChars="200" w:firstLine="600"/>
        <w:rPr>
          <w:rFonts w:ascii="仿宋_GB2312" w:eastAsia="仿宋_GB2312" w:hAnsi="宋体"/>
          <w:sz w:val="30"/>
          <w:szCs w:val="30"/>
        </w:rPr>
      </w:pPr>
      <w:r w:rsidRPr="00231D46">
        <w:rPr>
          <w:rFonts w:ascii="仿宋_GB2312" w:eastAsia="仿宋_GB2312" w:hAnsi="宋体" w:hint="eastAsia"/>
          <w:sz w:val="30"/>
          <w:szCs w:val="30"/>
        </w:rPr>
        <w:t>2.1.3根据本合同规定的劳务项目业务内容、业务要求标准和业务流程等标准，甲方有权对乙方在本合同项下的业务完成情况进行日常检查、定期考核和评估。甲方可以采取质检检查、现场检查、第三方评价、客户投诉等多种方式对乙方的服务质量、服务规范、服务现场组织等进行监督与考核，并根据检查和考核情况支付相关外包费用。</w:t>
      </w:r>
    </w:p>
    <w:p w14:paraId="436239D8" w14:textId="77777777" w:rsidR="000B50B9" w:rsidRPr="00231D46" w:rsidRDefault="003F39BE">
      <w:pPr>
        <w:spacing w:line="360" w:lineRule="auto"/>
        <w:ind w:firstLineChars="200" w:firstLine="600"/>
        <w:rPr>
          <w:rFonts w:ascii="仿宋_GB2312" w:eastAsia="仿宋_GB2312" w:hAnsi="宋体"/>
          <w:sz w:val="28"/>
          <w:szCs w:val="28"/>
        </w:rPr>
      </w:pPr>
      <w:r w:rsidRPr="00231D46">
        <w:rPr>
          <w:rFonts w:ascii="仿宋_GB2312" w:eastAsia="仿宋_GB2312" w:hAnsi="宋体" w:hint="eastAsia"/>
          <w:sz w:val="30"/>
          <w:szCs w:val="30"/>
        </w:rPr>
        <w:t>2.1.4为顺利完成所承接的劳务项目，甲方有义务按照项目要求提供必备的条件（包括本协议约定的设备、场地、用品等），使乙方能正常安全履行双方约定的项目任务。</w:t>
      </w:r>
    </w:p>
    <w:p w14:paraId="2A51DE2D" w14:textId="77777777" w:rsidR="000B50B9" w:rsidRPr="00231D46" w:rsidRDefault="003F39BE">
      <w:pPr>
        <w:spacing w:line="360" w:lineRule="auto"/>
        <w:ind w:firstLineChars="200" w:firstLine="600"/>
        <w:rPr>
          <w:rFonts w:ascii="仿宋_GB2312" w:eastAsia="仿宋_GB2312" w:hAnsi="宋体"/>
          <w:sz w:val="30"/>
          <w:szCs w:val="30"/>
        </w:rPr>
      </w:pPr>
      <w:r w:rsidRPr="00231D46">
        <w:rPr>
          <w:rFonts w:ascii="仿宋_GB2312" w:eastAsia="仿宋_GB2312" w:hAnsi="宋体" w:hint="eastAsia"/>
          <w:sz w:val="30"/>
          <w:szCs w:val="30"/>
        </w:rPr>
        <w:t>2.1.5甲方在本合同有效期内有权为优化客户服务对本合同劳务项目下的业务质量要求、业务流程和服务规范进行修订，并以书面形式及时通知乙方执行。乙方如对修订的业务质量要求、业务流程和服务规范内容有异议，应当自收到甲方书面通知之日</w:t>
      </w:r>
      <w:r w:rsidRPr="00231D46">
        <w:rPr>
          <w:rFonts w:ascii="仿宋_GB2312" w:eastAsia="仿宋_GB2312" w:hAnsi="宋体" w:hint="eastAsia"/>
          <w:sz w:val="30"/>
          <w:szCs w:val="30"/>
        </w:rPr>
        <w:lastRenderedPageBreak/>
        <w:t>起5日内向甲方提出书面异议，双方协商调整相关内容，否则视为乙方同意按照修订后的业务质量要求、业务流程和服务规范执行。如因业务质量要求、业务流程和服务规范进行修订而导致考核标准发生变化的，乙方一并同意并接受。</w:t>
      </w:r>
    </w:p>
    <w:p w14:paraId="21C51B7F" w14:textId="77777777" w:rsidR="000B50B9" w:rsidRPr="00231D46" w:rsidRDefault="003F39BE">
      <w:pPr>
        <w:spacing w:line="360" w:lineRule="auto"/>
        <w:ind w:firstLineChars="197" w:firstLine="593"/>
        <w:rPr>
          <w:rFonts w:ascii="仿宋_GB2312" w:eastAsia="仿宋_GB2312" w:hAnsi="宋体"/>
          <w:b/>
          <w:sz w:val="30"/>
          <w:szCs w:val="30"/>
        </w:rPr>
      </w:pPr>
      <w:r w:rsidRPr="00231D46">
        <w:rPr>
          <w:rFonts w:ascii="仿宋_GB2312" w:eastAsia="仿宋_GB2312" w:hAnsi="宋体" w:hint="eastAsia"/>
          <w:b/>
          <w:sz w:val="30"/>
          <w:szCs w:val="30"/>
        </w:rPr>
        <w:t>2．2 乙方权利义务</w:t>
      </w:r>
    </w:p>
    <w:p w14:paraId="21BCA4FD" w14:textId="77777777" w:rsidR="000B50B9" w:rsidRPr="00231D46" w:rsidRDefault="003F39BE">
      <w:pPr>
        <w:spacing w:line="360" w:lineRule="auto"/>
        <w:ind w:firstLineChars="200" w:firstLine="600"/>
        <w:rPr>
          <w:rFonts w:ascii="仿宋_GB2312" w:eastAsia="仿宋_GB2312" w:hAnsi="宋体"/>
          <w:sz w:val="30"/>
          <w:szCs w:val="30"/>
        </w:rPr>
      </w:pPr>
      <w:r w:rsidRPr="00231D46">
        <w:rPr>
          <w:rFonts w:ascii="仿宋_GB2312" w:eastAsia="仿宋_GB2312" w:hAnsi="宋体" w:hint="eastAsia"/>
          <w:sz w:val="30"/>
          <w:szCs w:val="30"/>
        </w:rPr>
        <w:t>2.2.1乙方应具备承接甲方本合同项目下的业务所要求的资质和经营管理能力；乙方人员应具备甲方所要求的专业资格。</w:t>
      </w:r>
    </w:p>
    <w:p w14:paraId="5D124D2F" w14:textId="294D0AF7" w:rsidR="000B50B9" w:rsidRPr="00231D46" w:rsidRDefault="003F39BE">
      <w:pPr>
        <w:spacing w:line="360" w:lineRule="auto"/>
        <w:ind w:firstLineChars="200" w:firstLine="600"/>
        <w:jc w:val="left"/>
        <w:rPr>
          <w:rFonts w:ascii="仿宋_GB2312" w:eastAsia="仿宋_GB2312" w:hAnsi="宋体"/>
          <w:sz w:val="30"/>
          <w:szCs w:val="30"/>
        </w:rPr>
      </w:pPr>
      <w:r w:rsidRPr="00231D46">
        <w:rPr>
          <w:rFonts w:ascii="仿宋_GB2312" w:eastAsia="仿宋_GB2312" w:hAnsi="宋体" w:hint="eastAsia"/>
          <w:sz w:val="30"/>
          <w:szCs w:val="30"/>
        </w:rPr>
        <w:t>2.2.2为保质保量地完成本合同项目下的业务，乙方应自主管理本合同项目下的业务服务工作，设立劳务外包项目管理团队，配备专职项目负责人、项目后台支撑部门以及管理人员，承接开展甲方外包岗位人事事务管理工作并制定与之相配套的岗位职责及服务流程标准，保障项目的运营得以顺利开展。</w:t>
      </w:r>
    </w:p>
    <w:p w14:paraId="2227E4A9" w14:textId="77777777" w:rsidR="000B50B9" w:rsidRPr="00231D46" w:rsidRDefault="003F39BE">
      <w:pPr>
        <w:spacing w:line="360" w:lineRule="auto"/>
        <w:ind w:firstLineChars="200" w:firstLine="600"/>
        <w:rPr>
          <w:rFonts w:ascii="仿宋_GB2312" w:eastAsia="仿宋_GB2312" w:hAnsi="宋体"/>
          <w:sz w:val="30"/>
          <w:szCs w:val="30"/>
        </w:rPr>
      </w:pPr>
      <w:r w:rsidRPr="00231D46">
        <w:rPr>
          <w:rFonts w:ascii="仿宋_GB2312" w:eastAsia="仿宋_GB2312" w:hAnsi="宋体" w:hint="eastAsia"/>
          <w:sz w:val="30"/>
          <w:szCs w:val="30"/>
        </w:rPr>
        <w:t>2.2.3乙方应严格按照本合同规定完成本合同项目下的业务。为确保按照本合同规定的劳务项目业务内容、业务要求标准、业务流程等标准完成本合同项目，乙方根据甲方劳务岗位的不同针对性制定不同监督管理模式，须有配套的考勤管理以及工作量验收模式，要能掌握外勤员工动态工作状况，定期检查，有效把控质量。</w:t>
      </w:r>
    </w:p>
    <w:p w14:paraId="6F7BE00A" w14:textId="77777777" w:rsidR="000B50B9" w:rsidRPr="00231D46" w:rsidRDefault="003F39BE">
      <w:pPr>
        <w:tabs>
          <w:tab w:val="left" w:pos="7740"/>
        </w:tabs>
        <w:spacing w:line="360" w:lineRule="auto"/>
        <w:ind w:firstLineChars="200" w:firstLine="600"/>
        <w:rPr>
          <w:rFonts w:ascii="仿宋_GB2312" w:eastAsia="仿宋_GB2312" w:hAnsi="宋体"/>
          <w:sz w:val="30"/>
          <w:szCs w:val="30"/>
        </w:rPr>
      </w:pPr>
      <w:r w:rsidRPr="00231D46">
        <w:rPr>
          <w:rFonts w:ascii="仿宋_GB2312" w:eastAsia="仿宋_GB2312" w:hAnsi="宋体" w:hint="eastAsia"/>
          <w:sz w:val="30"/>
          <w:szCs w:val="30"/>
        </w:rPr>
        <w:t>2.2.4乙方根据甲方劳务岗位业务任职要求，制定技能认证考核制度，全面执行持证上岗及退岗机制，确保劳务岗位员工业务技能符合甲方业务操作要求。</w:t>
      </w:r>
    </w:p>
    <w:p w14:paraId="7E4EC5C2" w14:textId="77777777" w:rsidR="000B50B9" w:rsidRPr="00231D46" w:rsidRDefault="003F39BE">
      <w:pPr>
        <w:tabs>
          <w:tab w:val="left" w:pos="7740"/>
        </w:tabs>
        <w:spacing w:line="360" w:lineRule="auto"/>
        <w:ind w:firstLineChars="200" w:firstLine="600"/>
        <w:rPr>
          <w:rFonts w:ascii="仿宋_GB2312" w:eastAsia="仿宋_GB2312" w:hAnsi="宋体"/>
          <w:sz w:val="30"/>
          <w:szCs w:val="30"/>
        </w:rPr>
      </w:pPr>
      <w:r w:rsidRPr="00231D46">
        <w:rPr>
          <w:rFonts w:ascii="仿宋_GB2312" w:eastAsia="仿宋_GB2312" w:hAnsi="宋体" w:hint="eastAsia"/>
          <w:sz w:val="30"/>
          <w:szCs w:val="30"/>
        </w:rPr>
        <w:t>2.2.5乙方严格把关劳务员工招聘任用，确保新招人员符合岗位工作要求。</w:t>
      </w:r>
    </w:p>
    <w:p w14:paraId="2F05937F" w14:textId="77777777" w:rsidR="000B50B9" w:rsidRPr="00231D46" w:rsidRDefault="003F39BE">
      <w:pPr>
        <w:tabs>
          <w:tab w:val="left" w:pos="7740"/>
        </w:tabs>
        <w:spacing w:line="360" w:lineRule="auto"/>
        <w:ind w:firstLineChars="200" w:firstLine="600"/>
        <w:rPr>
          <w:rFonts w:ascii="仿宋_GB2312" w:eastAsia="仿宋_GB2312" w:hAnsi="宋体"/>
          <w:sz w:val="30"/>
          <w:szCs w:val="30"/>
        </w:rPr>
      </w:pPr>
      <w:r w:rsidRPr="00231D46">
        <w:rPr>
          <w:rFonts w:ascii="仿宋_GB2312" w:eastAsia="仿宋_GB2312" w:hAnsi="宋体" w:hint="eastAsia"/>
          <w:sz w:val="30"/>
          <w:szCs w:val="30"/>
        </w:rPr>
        <w:t>2.2.6乙方需加强对员工的岗前培训和在职的素质的提升培</w:t>
      </w:r>
      <w:r w:rsidRPr="00231D46">
        <w:rPr>
          <w:rFonts w:ascii="仿宋_GB2312" w:eastAsia="仿宋_GB2312" w:hAnsi="宋体" w:hint="eastAsia"/>
          <w:sz w:val="30"/>
          <w:szCs w:val="30"/>
        </w:rPr>
        <w:lastRenderedPageBreak/>
        <w:t>训，使员工的服务质量得到保障。</w:t>
      </w:r>
    </w:p>
    <w:p w14:paraId="03F837E5" w14:textId="77777777" w:rsidR="000B50B9" w:rsidRPr="00231D46" w:rsidRDefault="003F39BE">
      <w:pPr>
        <w:tabs>
          <w:tab w:val="left" w:pos="7740"/>
        </w:tabs>
        <w:spacing w:line="360" w:lineRule="auto"/>
        <w:ind w:firstLineChars="200" w:firstLine="600"/>
        <w:rPr>
          <w:rFonts w:ascii="仿宋_GB2312" w:eastAsia="仿宋_GB2312" w:hAnsi="宋体"/>
          <w:sz w:val="30"/>
          <w:szCs w:val="30"/>
        </w:rPr>
      </w:pPr>
      <w:r w:rsidRPr="00231D46">
        <w:rPr>
          <w:rFonts w:ascii="仿宋_GB2312" w:eastAsia="仿宋_GB2312" w:hAnsi="宋体" w:hint="eastAsia"/>
          <w:sz w:val="30"/>
          <w:szCs w:val="30"/>
        </w:rPr>
        <w:t>2.2.7乙方参与管理逐渐深入，随着合作进程逐步完善劳务外包项目管理服务细则，完善双方沟通反馈机制，双方沟通合作更加流畅，使劳务外包管理更加规范化。</w:t>
      </w:r>
    </w:p>
    <w:p w14:paraId="64850DFA" w14:textId="77777777" w:rsidR="000B50B9" w:rsidRPr="00231D46" w:rsidRDefault="003F39BE">
      <w:pPr>
        <w:tabs>
          <w:tab w:val="left" w:pos="7740"/>
        </w:tabs>
        <w:spacing w:line="360" w:lineRule="auto"/>
        <w:ind w:firstLineChars="200" w:firstLine="600"/>
        <w:rPr>
          <w:rFonts w:ascii="仿宋_GB2312" w:eastAsia="仿宋_GB2312" w:hAnsi="宋体"/>
          <w:sz w:val="30"/>
          <w:szCs w:val="30"/>
        </w:rPr>
      </w:pPr>
      <w:r w:rsidRPr="00231D46">
        <w:rPr>
          <w:rFonts w:ascii="仿宋_GB2312" w:eastAsia="仿宋_GB2312" w:hAnsi="宋体" w:hint="eastAsia"/>
          <w:sz w:val="30"/>
          <w:szCs w:val="30"/>
        </w:rPr>
        <w:t>2.2.8乙方保证劳务员工的工资及福利待遇按时、足额发放，不得无理由克扣，并接受甲方监管。乙方劳务人员的工资及福利待遇不得低于当地最低工资标准和相关法律法规的要求。乙方须将劳务外包服务过程中员工花名册及薪酬管理制度提交至甲方备案，并将每月薪酬发放明细、社保参保明细、公积金购买明细提交至甲方备查。</w:t>
      </w:r>
    </w:p>
    <w:p w14:paraId="5F761C17" w14:textId="77777777" w:rsidR="000B50B9" w:rsidRPr="00231D46" w:rsidRDefault="003F39BE">
      <w:pPr>
        <w:tabs>
          <w:tab w:val="left" w:pos="7740"/>
        </w:tabs>
        <w:spacing w:line="360" w:lineRule="auto"/>
        <w:ind w:firstLineChars="200" w:firstLine="600"/>
        <w:rPr>
          <w:rFonts w:ascii="仿宋_GB2312" w:eastAsia="仿宋_GB2312" w:hAnsi="宋体"/>
          <w:sz w:val="30"/>
          <w:szCs w:val="30"/>
        </w:rPr>
      </w:pPr>
      <w:r w:rsidRPr="00231D46">
        <w:rPr>
          <w:rFonts w:ascii="仿宋_GB2312" w:eastAsia="仿宋_GB2312" w:hAnsi="宋体" w:hint="eastAsia"/>
          <w:sz w:val="30"/>
          <w:szCs w:val="30"/>
        </w:rPr>
        <w:t>2.2.9乙方须建立有效的劳务员工的回退机制，规定在岗劳务人员违反甲方和乙方的规章制度、技能考核</w:t>
      </w:r>
      <w:r w:rsidRPr="00231D46">
        <w:rPr>
          <w:rFonts w:ascii="仿宋_GB2312" w:eastAsia="仿宋_GB2312" w:hAnsi="仿宋"/>
          <w:sz w:val="30"/>
          <w:szCs w:val="30"/>
        </w:rPr>
        <w:t>或实际工作完成质量和数量</w:t>
      </w:r>
      <w:r w:rsidRPr="00231D46">
        <w:rPr>
          <w:rFonts w:ascii="仿宋_GB2312" w:eastAsia="仿宋_GB2312" w:hAnsi="宋体" w:hint="eastAsia"/>
          <w:sz w:val="30"/>
          <w:szCs w:val="30"/>
        </w:rPr>
        <w:t>达不到岗位要求和甲方要求的、年终绩效考核不符合或其他对甲方生产、服务及管理秩序造成不良影响等</w:t>
      </w:r>
      <w:r w:rsidRPr="00231D46">
        <w:rPr>
          <w:rFonts w:ascii="仿宋_GB2312" w:eastAsia="仿宋_GB2312" w:hAnsi="宋体"/>
          <w:sz w:val="30"/>
          <w:szCs w:val="30"/>
        </w:rPr>
        <w:t>情况</w:t>
      </w:r>
      <w:r w:rsidRPr="00231D46">
        <w:rPr>
          <w:rFonts w:ascii="仿宋_GB2312" w:eastAsia="仿宋_GB2312" w:hAnsi="宋体" w:hint="eastAsia"/>
          <w:sz w:val="30"/>
          <w:szCs w:val="30"/>
        </w:rPr>
        <w:t>的劳务人员，</w:t>
      </w:r>
      <w:r w:rsidRPr="00231D46">
        <w:rPr>
          <w:rFonts w:ascii="仿宋_GB2312" w:eastAsia="仿宋_GB2312" w:hAnsi="宋体"/>
          <w:sz w:val="30"/>
          <w:szCs w:val="30"/>
        </w:rPr>
        <w:t>经甲方研究后可以</w:t>
      </w:r>
      <w:r w:rsidRPr="00231D46">
        <w:rPr>
          <w:rFonts w:ascii="仿宋_GB2312" w:eastAsia="仿宋_GB2312" w:hAnsi="宋体" w:hint="eastAsia"/>
          <w:sz w:val="30"/>
          <w:szCs w:val="30"/>
        </w:rPr>
        <w:t>退回并由</w:t>
      </w:r>
      <w:r w:rsidRPr="00231D46">
        <w:rPr>
          <w:rFonts w:ascii="仿宋_GB2312" w:eastAsia="仿宋_GB2312" w:hAnsi="宋体"/>
          <w:sz w:val="30"/>
          <w:szCs w:val="30"/>
        </w:rPr>
        <w:t>乙方</w:t>
      </w:r>
      <w:r w:rsidRPr="00231D46">
        <w:rPr>
          <w:rFonts w:ascii="仿宋_GB2312" w:eastAsia="仿宋_GB2312" w:hAnsi="宋体" w:hint="eastAsia"/>
          <w:sz w:val="30"/>
          <w:szCs w:val="30"/>
        </w:rPr>
        <w:t>负责妥善处理。</w:t>
      </w:r>
    </w:p>
    <w:p w14:paraId="51208A40" w14:textId="77777777" w:rsidR="000B50B9" w:rsidRPr="00231D46" w:rsidRDefault="003F39BE">
      <w:pPr>
        <w:tabs>
          <w:tab w:val="left" w:pos="7740"/>
        </w:tabs>
        <w:spacing w:line="360" w:lineRule="auto"/>
        <w:ind w:firstLineChars="200" w:firstLine="600"/>
        <w:rPr>
          <w:rFonts w:ascii="仿宋_GB2312" w:eastAsia="仿宋_GB2312" w:hAnsi="宋体"/>
          <w:sz w:val="30"/>
          <w:szCs w:val="30"/>
        </w:rPr>
      </w:pPr>
      <w:r w:rsidRPr="00231D46">
        <w:rPr>
          <w:rFonts w:ascii="仿宋_GB2312" w:eastAsia="仿宋_GB2312" w:hAnsi="宋体"/>
          <w:sz w:val="30"/>
          <w:szCs w:val="30"/>
        </w:rPr>
        <w:t>2.2</w:t>
      </w:r>
      <w:r w:rsidRPr="00231D46">
        <w:rPr>
          <w:rFonts w:ascii="仿宋_GB2312" w:eastAsia="仿宋_GB2312" w:hAnsi="宋体" w:hint="eastAsia"/>
          <w:sz w:val="30"/>
          <w:szCs w:val="30"/>
        </w:rPr>
        <w:t>.</w:t>
      </w:r>
      <w:r w:rsidRPr="00231D46">
        <w:rPr>
          <w:rFonts w:ascii="仿宋_GB2312" w:eastAsia="仿宋_GB2312" w:hAnsi="宋体"/>
          <w:sz w:val="30"/>
          <w:szCs w:val="30"/>
        </w:rPr>
        <w:t>1</w:t>
      </w:r>
      <w:r w:rsidRPr="00231D46">
        <w:rPr>
          <w:rFonts w:ascii="仿宋_GB2312" w:eastAsia="仿宋_GB2312" w:hAnsi="宋体" w:hint="eastAsia"/>
          <w:sz w:val="30"/>
          <w:szCs w:val="30"/>
        </w:rPr>
        <w:t>0乙方须在管理制度中规定，劳务员工应服从甲方相关业务的生产作业安排，乙方须根据甲方特殊岗位用工特点及业务需要，主动满足非常规情况下如应急值守、事故抢修等的作业加班用工需求。</w:t>
      </w:r>
    </w:p>
    <w:p w14:paraId="6864A8AB" w14:textId="77777777" w:rsidR="000B50B9" w:rsidRPr="00231D46" w:rsidRDefault="003F39BE">
      <w:pPr>
        <w:spacing w:line="360" w:lineRule="auto"/>
        <w:ind w:firstLineChars="200" w:firstLine="600"/>
        <w:rPr>
          <w:rFonts w:ascii="仿宋_GB2312" w:eastAsia="仿宋_GB2312" w:hAnsi="宋体"/>
          <w:sz w:val="30"/>
          <w:szCs w:val="30"/>
        </w:rPr>
      </w:pPr>
      <w:r w:rsidRPr="00231D46">
        <w:rPr>
          <w:rFonts w:ascii="仿宋_GB2312" w:eastAsia="仿宋_GB2312" w:hAnsi="宋体" w:hint="eastAsia"/>
          <w:sz w:val="30"/>
          <w:szCs w:val="30"/>
        </w:rPr>
        <w:t>2.2.11在按照规定完成劳务项目业务的前提下，乙方有权要求</w:t>
      </w:r>
      <w:r w:rsidRPr="00231D46">
        <w:rPr>
          <w:rFonts w:ascii="仿宋_GB2312" w:eastAsia="仿宋_GB2312" w:hAnsi="宋体"/>
          <w:sz w:val="30"/>
          <w:szCs w:val="30"/>
        </w:rPr>
        <w:t>甲方根据具体</w:t>
      </w:r>
      <w:r w:rsidRPr="00231D46">
        <w:rPr>
          <w:rFonts w:ascii="仿宋_GB2312" w:eastAsia="仿宋_GB2312" w:hAnsi="宋体" w:hint="eastAsia"/>
          <w:sz w:val="30"/>
          <w:szCs w:val="30"/>
        </w:rPr>
        <w:t>劳务外包合同的规定支付外包费用。</w:t>
      </w:r>
    </w:p>
    <w:p w14:paraId="78A785C7" w14:textId="77777777" w:rsidR="000B50B9" w:rsidRPr="00231D46" w:rsidRDefault="003F39BE">
      <w:pPr>
        <w:spacing w:line="360" w:lineRule="auto"/>
        <w:ind w:firstLineChars="200" w:firstLine="600"/>
        <w:rPr>
          <w:rFonts w:ascii="仿宋_GB2312" w:eastAsia="仿宋_GB2312" w:hAnsi="宋体"/>
          <w:sz w:val="30"/>
          <w:szCs w:val="30"/>
        </w:rPr>
      </w:pPr>
      <w:r w:rsidRPr="00231D46">
        <w:rPr>
          <w:rFonts w:ascii="仿宋_GB2312" w:eastAsia="仿宋_GB2312" w:hAnsi="宋体" w:hint="eastAsia"/>
          <w:sz w:val="30"/>
          <w:szCs w:val="30"/>
        </w:rPr>
        <w:t>2.2.12未经甲方书面同意，乙方不得将本合同项下的业务再转包或分包给任何第三方。</w:t>
      </w:r>
    </w:p>
    <w:p w14:paraId="4DC42571" w14:textId="77777777" w:rsidR="000B50B9" w:rsidRPr="00231D46" w:rsidRDefault="003F39BE">
      <w:pPr>
        <w:spacing w:line="360" w:lineRule="auto"/>
        <w:ind w:firstLineChars="200" w:firstLine="600"/>
        <w:rPr>
          <w:rFonts w:ascii="仿宋_GB2312" w:eastAsia="仿宋_GB2312" w:hAnsi="宋体"/>
          <w:sz w:val="30"/>
          <w:szCs w:val="30"/>
        </w:rPr>
      </w:pPr>
      <w:r w:rsidRPr="00231D46">
        <w:rPr>
          <w:rFonts w:ascii="仿宋_GB2312" w:eastAsia="仿宋_GB2312" w:hAnsi="宋体" w:hint="eastAsia"/>
          <w:sz w:val="30"/>
          <w:szCs w:val="30"/>
        </w:rPr>
        <w:t>2.2.13乙方在承接本合同项下的业务时，应遵守国家的各</w:t>
      </w:r>
      <w:r w:rsidRPr="00231D46">
        <w:rPr>
          <w:rFonts w:ascii="仿宋_GB2312" w:eastAsia="仿宋_GB2312" w:hAnsi="宋体" w:hint="eastAsia"/>
          <w:sz w:val="30"/>
          <w:szCs w:val="30"/>
        </w:rPr>
        <w:lastRenderedPageBreak/>
        <w:t>项法律法规及</w:t>
      </w:r>
      <w:bookmarkStart w:id="298" w:name="OLE_LINK2"/>
      <w:r w:rsidRPr="00231D46">
        <w:rPr>
          <w:rFonts w:ascii="仿宋_GB2312" w:eastAsia="仿宋_GB2312" w:hAnsi="宋体" w:hint="eastAsia"/>
          <w:sz w:val="30"/>
          <w:szCs w:val="30"/>
        </w:rPr>
        <w:t>甲方提供的规章制度、业务规则</w:t>
      </w:r>
      <w:bookmarkEnd w:id="298"/>
      <w:r w:rsidRPr="00231D46">
        <w:rPr>
          <w:rFonts w:ascii="仿宋_GB2312" w:eastAsia="仿宋_GB2312" w:hAnsi="宋体" w:hint="eastAsia"/>
          <w:sz w:val="30"/>
          <w:szCs w:val="30"/>
        </w:rPr>
        <w:t>等要求。</w:t>
      </w:r>
    </w:p>
    <w:p w14:paraId="78DD4D85" w14:textId="77777777" w:rsidR="000B50B9" w:rsidRPr="00231D46" w:rsidRDefault="003F39BE">
      <w:pPr>
        <w:spacing w:line="360" w:lineRule="auto"/>
        <w:ind w:firstLineChars="200" w:firstLine="600"/>
        <w:rPr>
          <w:rFonts w:ascii="仿宋_GB2312" w:eastAsia="仿宋_GB2312" w:hAnsi="宋体"/>
          <w:sz w:val="30"/>
          <w:szCs w:val="30"/>
        </w:rPr>
      </w:pPr>
      <w:r w:rsidRPr="00231D46">
        <w:rPr>
          <w:rFonts w:ascii="仿宋_GB2312" w:eastAsia="仿宋_GB2312" w:hAnsi="宋体" w:hint="eastAsia"/>
          <w:sz w:val="30"/>
          <w:szCs w:val="30"/>
        </w:rPr>
        <w:t>2.2.14合同期内，因乙方原因引起的任何人身伤亡、财产的损毁灭失，或与此有关的任何索赔、诉讼、争议纠纷和损害赔偿等，均由乙方承担，甲方给予必要协助。</w:t>
      </w:r>
    </w:p>
    <w:p w14:paraId="5CF3CF9D" w14:textId="77777777" w:rsidR="000B50B9" w:rsidRPr="00231D46" w:rsidRDefault="003F39BE">
      <w:pPr>
        <w:spacing w:line="360" w:lineRule="auto"/>
        <w:ind w:firstLineChars="200" w:firstLine="600"/>
        <w:rPr>
          <w:rFonts w:ascii="仿宋_GB2312" w:eastAsia="仿宋_GB2312" w:hAnsi="宋体"/>
          <w:sz w:val="30"/>
          <w:szCs w:val="30"/>
        </w:rPr>
      </w:pPr>
      <w:r w:rsidRPr="00231D46">
        <w:rPr>
          <w:rFonts w:ascii="仿宋_GB2312" w:eastAsia="仿宋_GB2312" w:hAnsi="宋体" w:hint="eastAsia"/>
          <w:sz w:val="30"/>
          <w:szCs w:val="30"/>
        </w:rPr>
        <w:t>2.2.15乙方劳务员工在工作期间发生工伤，乙方应承担工伤认定申请和劳动能力鉴定申请以及协调工作，甲方应积极配合。工伤认定申请和劳动能力鉴定申请结束后，由乙方按照《工伤保险条例》的有关规定承担用人单位的义务，并按有关规定执行。</w:t>
      </w:r>
    </w:p>
    <w:p w14:paraId="1070B43F" w14:textId="5168E7F5" w:rsidR="000B50B9" w:rsidRPr="00231D46" w:rsidRDefault="003F39BE">
      <w:pPr>
        <w:spacing w:line="360" w:lineRule="auto"/>
        <w:ind w:firstLineChars="200" w:firstLine="600"/>
        <w:rPr>
          <w:rFonts w:ascii="仿宋_GB2312" w:eastAsia="仿宋_GB2312" w:hAnsi="宋体"/>
          <w:sz w:val="30"/>
          <w:szCs w:val="30"/>
        </w:rPr>
      </w:pPr>
      <w:r w:rsidRPr="00231D46">
        <w:rPr>
          <w:rFonts w:ascii="仿宋_GB2312" w:eastAsia="仿宋_GB2312" w:hAnsi="宋体" w:hint="eastAsia"/>
          <w:sz w:val="30"/>
          <w:szCs w:val="30"/>
        </w:rPr>
        <w:t>2</w:t>
      </w:r>
      <w:r w:rsidRPr="00231D46">
        <w:rPr>
          <w:rFonts w:ascii="仿宋_GB2312" w:eastAsia="仿宋_GB2312" w:hAnsi="宋体"/>
          <w:sz w:val="30"/>
          <w:szCs w:val="30"/>
        </w:rPr>
        <w:t>.2.</w:t>
      </w:r>
      <w:r w:rsidR="00A7427C" w:rsidRPr="00231D46">
        <w:rPr>
          <w:rFonts w:ascii="仿宋_GB2312" w:eastAsia="仿宋_GB2312" w:hAnsi="宋体"/>
          <w:sz w:val="30"/>
          <w:szCs w:val="30"/>
        </w:rPr>
        <w:t>16</w:t>
      </w:r>
      <w:r w:rsidRPr="00231D46">
        <w:rPr>
          <w:rFonts w:ascii="仿宋_GB2312" w:eastAsia="仿宋_GB2312" w:hAnsi="宋体" w:hint="eastAsia"/>
          <w:sz w:val="30"/>
          <w:szCs w:val="30"/>
        </w:rPr>
        <w:t>乙方必须在甲方或甲方指定的项目所在地市（以甲方要求为准）为劳务外包人员购买社保。</w:t>
      </w:r>
    </w:p>
    <w:p w14:paraId="4EBF922D" w14:textId="77777777" w:rsidR="000B50B9" w:rsidRPr="00231D46" w:rsidRDefault="003F39BE">
      <w:pPr>
        <w:pStyle w:val="20"/>
        <w:jc w:val="center"/>
        <w:rPr>
          <w:rFonts w:ascii="仿宋_GB2312" w:eastAsia="仿宋_GB2312" w:hAnsi="宋体"/>
          <w:sz w:val="30"/>
          <w:szCs w:val="30"/>
        </w:rPr>
      </w:pPr>
      <w:bookmarkStart w:id="299" w:name="_Toc13629"/>
      <w:bookmarkStart w:id="300" w:name="_Toc58329382"/>
      <w:bookmarkStart w:id="301" w:name="_Toc38385385"/>
      <w:bookmarkStart w:id="302" w:name="_Toc529456217"/>
      <w:bookmarkStart w:id="303" w:name="_Toc51686391"/>
      <w:bookmarkStart w:id="304" w:name="_Toc57645805"/>
      <w:r w:rsidRPr="00231D46">
        <w:rPr>
          <w:rFonts w:ascii="仿宋_GB2312" w:eastAsia="仿宋_GB2312" w:hAnsi="宋体" w:hint="eastAsia"/>
          <w:sz w:val="30"/>
          <w:szCs w:val="30"/>
        </w:rPr>
        <w:t>第三条  结算标准和结算方式</w:t>
      </w:r>
      <w:bookmarkEnd w:id="299"/>
      <w:bookmarkEnd w:id="300"/>
      <w:bookmarkEnd w:id="301"/>
      <w:bookmarkEnd w:id="302"/>
      <w:bookmarkEnd w:id="303"/>
      <w:bookmarkEnd w:id="304"/>
    </w:p>
    <w:p w14:paraId="2657B884" w14:textId="77777777" w:rsidR="000B50B9" w:rsidRPr="00231D46" w:rsidRDefault="003F39BE">
      <w:pPr>
        <w:spacing w:line="360" w:lineRule="auto"/>
        <w:ind w:firstLineChars="200" w:firstLine="602"/>
        <w:rPr>
          <w:rFonts w:ascii="仿宋_GB2312" w:eastAsia="仿宋_GB2312" w:hAnsi="宋体"/>
          <w:b/>
          <w:sz w:val="30"/>
          <w:szCs w:val="30"/>
        </w:rPr>
      </w:pPr>
      <w:r w:rsidRPr="00231D46">
        <w:rPr>
          <w:rFonts w:ascii="仿宋_GB2312" w:eastAsia="仿宋_GB2312" w:hAnsi="宋体" w:hint="eastAsia"/>
          <w:b/>
          <w:sz w:val="30"/>
          <w:szCs w:val="30"/>
        </w:rPr>
        <w:t>3.1 结算标准</w:t>
      </w:r>
    </w:p>
    <w:p w14:paraId="0E4E7693" w14:textId="77777777" w:rsidR="000B50B9" w:rsidRPr="00231D46" w:rsidRDefault="003F39BE">
      <w:pPr>
        <w:snapToGrid w:val="0"/>
        <w:spacing w:line="360" w:lineRule="auto"/>
        <w:ind w:firstLineChars="200" w:firstLine="600"/>
        <w:rPr>
          <w:rFonts w:ascii="仿宋_GB2312" w:eastAsia="仿宋_GB2312" w:hAnsi="宋体"/>
          <w:sz w:val="30"/>
          <w:szCs w:val="30"/>
        </w:rPr>
      </w:pPr>
      <w:r w:rsidRPr="00231D46">
        <w:rPr>
          <w:rFonts w:ascii="仿宋_GB2312" w:eastAsia="仿宋_GB2312" w:hAnsi="宋体" w:hint="eastAsia"/>
          <w:sz w:val="30"/>
          <w:szCs w:val="30"/>
        </w:rPr>
        <w:t>3.1.1本合同项下的劳务项目含税总承包费用为</w:t>
      </w:r>
      <w:r w:rsidRPr="00231D46">
        <w:rPr>
          <w:rFonts w:ascii="仿宋_GB2312" w:eastAsia="仿宋_GB2312" w:hAnsi="宋体" w:hint="eastAsia"/>
          <w:sz w:val="30"/>
          <w:szCs w:val="30"/>
          <w:u w:val="single"/>
        </w:rPr>
        <w:t xml:space="preserve">      </w:t>
      </w:r>
      <w:r w:rsidRPr="00231D46">
        <w:rPr>
          <w:rFonts w:ascii="仿宋_GB2312" w:eastAsia="仿宋_GB2312" w:hAnsi="宋体" w:hint="eastAsia"/>
          <w:sz w:val="30"/>
          <w:szCs w:val="30"/>
        </w:rPr>
        <w:t>元（大写：</w:t>
      </w:r>
      <w:r w:rsidRPr="00231D46">
        <w:rPr>
          <w:rFonts w:ascii="仿宋_GB2312" w:eastAsia="仿宋_GB2312" w:hAnsi="宋体" w:hint="eastAsia"/>
          <w:sz w:val="30"/>
          <w:szCs w:val="30"/>
          <w:u w:val="single"/>
        </w:rPr>
        <w:t xml:space="preserve">    </w:t>
      </w:r>
      <w:r w:rsidRPr="00231D46">
        <w:rPr>
          <w:rFonts w:ascii="仿宋_GB2312" w:eastAsia="仿宋_GB2312" w:hAnsi="宋体" w:hint="eastAsia"/>
          <w:sz w:val="30"/>
          <w:szCs w:val="30"/>
        </w:rPr>
        <w:t xml:space="preserve">元），其中不含税总价为 </w:t>
      </w:r>
      <w:r w:rsidRPr="00231D46">
        <w:rPr>
          <w:rFonts w:ascii="仿宋_GB2312" w:eastAsia="仿宋_GB2312" w:hAnsi="宋体" w:hint="eastAsia"/>
          <w:sz w:val="30"/>
          <w:szCs w:val="30"/>
          <w:u w:val="single"/>
        </w:rPr>
        <w:t xml:space="preserve">    </w:t>
      </w:r>
      <w:r w:rsidRPr="00231D46">
        <w:rPr>
          <w:rFonts w:ascii="仿宋_GB2312" w:eastAsia="仿宋_GB2312" w:hAnsi="宋体" w:hint="eastAsia"/>
          <w:sz w:val="30"/>
          <w:szCs w:val="30"/>
        </w:rPr>
        <w:t>元（大写：</w:t>
      </w:r>
      <w:r w:rsidRPr="00231D46">
        <w:rPr>
          <w:rFonts w:ascii="仿宋_GB2312" w:eastAsia="仿宋_GB2312" w:hAnsi="宋体" w:hint="eastAsia"/>
          <w:sz w:val="30"/>
          <w:szCs w:val="30"/>
          <w:u w:val="single"/>
        </w:rPr>
        <w:t xml:space="preserve">    </w:t>
      </w:r>
      <w:r w:rsidRPr="00231D46">
        <w:rPr>
          <w:rFonts w:ascii="仿宋_GB2312" w:eastAsia="仿宋_GB2312" w:hAnsi="宋体" w:hint="eastAsia"/>
          <w:sz w:val="30"/>
          <w:szCs w:val="30"/>
        </w:rPr>
        <w:t>元），税金为</w:t>
      </w:r>
      <w:r w:rsidRPr="00231D46">
        <w:rPr>
          <w:rFonts w:ascii="仿宋_GB2312" w:eastAsia="仿宋_GB2312" w:hAnsi="宋体" w:hint="eastAsia"/>
          <w:sz w:val="30"/>
          <w:szCs w:val="30"/>
          <w:u w:val="single"/>
        </w:rPr>
        <w:t xml:space="preserve">    </w:t>
      </w:r>
      <w:r w:rsidRPr="00231D46">
        <w:rPr>
          <w:rFonts w:ascii="仿宋_GB2312" w:eastAsia="仿宋_GB2312" w:hAnsi="宋体" w:hint="eastAsia"/>
          <w:sz w:val="30"/>
          <w:szCs w:val="30"/>
        </w:rPr>
        <w:t>元（大写：</w:t>
      </w:r>
      <w:r w:rsidRPr="00231D46">
        <w:rPr>
          <w:rFonts w:ascii="仿宋_GB2312" w:eastAsia="仿宋_GB2312" w:hAnsi="宋体" w:hint="eastAsia"/>
          <w:sz w:val="30"/>
          <w:szCs w:val="30"/>
          <w:u w:val="single"/>
        </w:rPr>
        <w:t xml:space="preserve">    </w:t>
      </w:r>
      <w:r w:rsidRPr="00231D46">
        <w:rPr>
          <w:rFonts w:ascii="仿宋_GB2312" w:eastAsia="仿宋_GB2312" w:hAnsi="宋体" w:hint="eastAsia"/>
          <w:sz w:val="30"/>
          <w:szCs w:val="30"/>
        </w:rPr>
        <w:t>元），</w:t>
      </w:r>
      <w:r w:rsidRPr="00231D46">
        <w:rPr>
          <w:rFonts w:ascii="仿宋_GB2312" w:eastAsia="仿宋_GB2312" w:hAnsi="宋体" w:hint="eastAsia"/>
          <w:sz w:val="30"/>
          <w:szCs w:val="30"/>
          <w:u w:val="single"/>
        </w:rPr>
        <w:t>运营管理费为</w:t>
      </w:r>
      <w:r w:rsidRPr="00231D46">
        <w:rPr>
          <w:rFonts w:ascii="仿宋_GB2312" w:eastAsia="仿宋_GB2312" w:hAnsi="宋体" w:hint="eastAsia"/>
          <w:sz w:val="30"/>
          <w:szCs w:val="30"/>
        </w:rPr>
        <w:t xml:space="preserve"> </w:t>
      </w:r>
      <w:r w:rsidRPr="00231D46">
        <w:rPr>
          <w:rFonts w:ascii="仿宋_GB2312" w:eastAsia="仿宋_GB2312" w:hAnsi="宋体" w:hint="eastAsia"/>
          <w:sz w:val="30"/>
          <w:szCs w:val="30"/>
          <w:u w:val="single"/>
        </w:rPr>
        <w:t xml:space="preserve">    </w:t>
      </w:r>
      <w:r w:rsidRPr="00231D46">
        <w:rPr>
          <w:rFonts w:ascii="仿宋_GB2312" w:eastAsia="仿宋_GB2312" w:hAnsi="宋体" w:hint="eastAsia"/>
          <w:sz w:val="30"/>
          <w:szCs w:val="30"/>
        </w:rPr>
        <w:t>元（大写：</w:t>
      </w:r>
      <w:r w:rsidRPr="00231D46">
        <w:rPr>
          <w:rFonts w:ascii="仿宋_GB2312" w:eastAsia="仿宋_GB2312" w:hAnsi="宋体" w:hint="eastAsia"/>
          <w:sz w:val="30"/>
          <w:szCs w:val="30"/>
          <w:u w:val="single"/>
        </w:rPr>
        <w:t xml:space="preserve">    </w:t>
      </w:r>
      <w:r w:rsidRPr="00231D46">
        <w:rPr>
          <w:rFonts w:ascii="仿宋_GB2312" w:eastAsia="仿宋_GB2312" w:hAnsi="宋体" w:hint="eastAsia"/>
          <w:sz w:val="30"/>
          <w:szCs w:val="30"/>
        </w:rPr>
        <w:t>元）</w:t>
      </w:r>
      <w:r w:rsidRPr="00231D46">
        <w:rPr>
          <w:rFonts w:ascii="仿宋_GB2312" w:eastAsia="仿宋_GB2312" w:hAnsi="宋体" w:hint="eastAsia"/>
          <w:sz w:val="30"/>
          <w:szCs w:val="30"/>
          <w:u w:val="single"/>
        </w:rPr>
        <w:t>（中标金额）</w:t>
      </w:r>
      <w:r w:rsidRPr="00231D46">
        <w:rPr>
          <w:rFonts w:ascii="仿宋_GB2312" w:eastAsia="仿宋_GB2312" w:hAnsi="宋体" w:hint="eastAsia"/>
          <w:sz w:val="30"/>
          <w:szCs w:val="30"/>
        </w:rPr>
        <w:t>，</w:t>
      </w:r>
      <w:r w:rsidRPr="00231D46">
        <w:rPr>
          <w:rFonts w:ascii="仿宋_GB2312" w:eastAsia="仿宋_GB2312" w:hAnsi="仿宋" w:hint="eastAsia"/>
          <w:sz w:val="30"/>
          <w:szCs w:val="30"/>
        </w:rPr>
        <w:t>劳务费用各项均按月结算，</w:t>
      </w:r>
      <w:r w:rsidRPr="00231D46">
        <w:rPr>
          <w:rFonts w:ascii="仿宋_GB2312" w:eastAsia="仿宋_GB2312" w:hAnsi="宋体" w:hint="eastAsia"/>
          <w:sz w:val="30"/>
          <w:szCs w:val="30"/>
        </w:rPr>
        <w:t>具体结算金额与当月实际外包人数及完成业务量结算为准，各项费用的结算价格以中标价格为准，风险金部分包含在上述含税总承包费用中，具体以实际发生的金额进行结算。</w:t>
      </w:r>
      <w:bookmarkStart w:id="305" w:name="_Hlk190680267"/>
      <w:r w:rsidRPr="00231D46">
        <w:rPr>
          <w:rFonts w:ascii="仿宋_GB2312" w:eastAsia="仿宋_GB2312" w:hAnsi="宋体" w:hint="eastAsia"/>
          <w:sz w:val="30"/>
          <w:szCs w:val="30"/>
        </w:rPr>
        <w:t>中标人的投标报价表（含投标报价分析表）作为合同附件</w:t>
      </w:r>
      <w:bookmarkEnd w:id="305"/>
      <w:r w:rsidRPr="00231D46">
        <w:rPr>
          <w:rFonts w:ascii="仿宋_GB2312" w:eastAsia="仿宋_GB2312" w:hAnsi="宋体" w:hint="eastAsia"/>
          <w:sz w:val="30"/>
          <w:szCs w:val="30"/>
        </w:rPr>
        <w:t>。上述报价为在</w:t>
      </w:r>
      <w:bookmarkStart w:id="306" w:name="_Hlk190680120"/>
      <w:r w:rsidRPr="00231D46">
        <w:rPr>
          <w:rFonts w:ascii="仿宋_GB2312" w:eastAsia="仿宋_GB2312" w:hAnsi="宋体" w:hint="eastAsia"/>
          <w:sz w:val="30"/>
          <w:szCs w:val="30"/>
        </w:rPr>
        <w:t>外包人员人数、岗位需求未超过项目要求的情况下的</w:t>
      </w:r>
      <w:bookmarkEnd w:id="306"/>
      <w:r w:rsidRPr="00231D46">
        <w:rPr>
          <w:rFonts w:ascii="仿宋_GB2312" w:eastAsia="仿宋_GB2312" w:hAnsi="宋体" w:hint="eastAsia"/>
          <w:sz w:val="30"/>
          <w:szCs w:val="30"/>
        </w:rPr>
        <w:t>最高限额固定报价，</w:t>
      </w:r>
      <w:bookmarkStart w:id="307" w:name="_Hlk190680170"/>
      <w:r w:rsidRPr="00231D46">
        <w:rPr>
          <w:rFonts w:ascii="仿宋_GB2312" w:eastAsia="仿宋_GB2312" w:hAnsi="宋体" w:hint="eastAsia"/>
          <w:sz w:val="30"/>
          <w:szCs w:val="30"/>
        </w:rPr>
        <w:t>如因人员、岗位需求等甲方需求变动导致乙方实际产生的各项费用高于上述劳务项目含税总承包费用的，由双方另行协商确定。</w:t>
      </w:r>
    </w:p>
    <w:bookmarkEnd w:id="307"/>
    <w:p w14:paraId="732797FA" w14:textId="40977CAB" w:rsidR="000B50B9" w:rsidRPr="00231D46" w:rsidRDefault="003F39BE">
      <w:pPr>
        <w:spacing w:line="360" w:lineRule="auto"/>
        <w:ind w:firstLineChars="200" w:firstLine="600"/>
        <w:jc w:val="left"/>
        <w:rPr>
          <w:rFonts w:ascii="仿宋_GB2312" w:eastAsia="仿宋_GB2312" w:hAnsi="宋体"/>
          <w:sz w:val="30"/>
          <w:szCs w:val="30"/>
        </w:rPr>
      </w:pPr>
      <w:r w:rsidRPr="00231D46">
        <w:rPr>
          <w:rFonts w:ascii="仿宋_GB2312" w:eastAsia="仿宋_GB2312" w:hAnsi="宋体" w:hint="eastAsia"/>
          <w:sz w:val="30"/>
          <w:szCs w:val="30"/>
        </w:rPr>
        <w:lastRenderedPageBreak/>
        <w:t>3.1.2本合同承包费用包括但不限于工资、加班费、节日费用、福利补贴、奖金、五险一金、补充医疗费、单位社保、单位公积金、高温补助、交通运输、食宿补贴、通讯费、体检费、培训费、重疾险、商业保险、风险金、残保金、劳保服装费用、管理人员成本、服务费、税费及附加税等。</w:t>
      </w:r>
    </w:p>
    <w:p w14:paraId="50FE42F6" w14:textId="77777777" w:rsidR="000B50B9" w:rsidRPr="00231D46" w:rsidRDefault="003F39BE">
      <w:pPr>
        <w:spacing w:line="360" w:lineRule="auto"/>
        <w:ind w:firstLineChars="200" w:firstLine="600"/>
        <w:jc w:val="left"/>
        <w:rPr>
          <w:rFonts w:ascii="仿宋_GB2312" w:eastAsia="仿宋_GB2312" w:hAnsi="宋体"/>
          <w:sz w:val="30"/>
          <w:szCs w:val="30"/>
        </w:rPr>
      </w:pPr>
      <w:r w:rsidRPr="00231D46">
        <w:rPr>
          <w:rFonts w:ascii="仿宋_GB2312" w:eastAsia="仿宋_GB2312" w:hAnsi="宋体" w:hint="eastAsia"/>
          <w:sz w:val="30"/>
          <w:szCs w:val="30"/>
        </w:rPr>
        <w:t>3.1.3每月业务考核成绩由甲方根据业务考核标准每月对乙方进行评定，具体的业务考核标准按甲方管理办法，乙方在合约期内支付履约保证金（中标合同金额的0.5</w:t>
      </w:r>
      <w:r w:rsidRPr="00231D46">
        <w:rPr>
          <w:rFonts w:ascii="仿宋_GB2312" w:eastAsia="仿宋_GB2312" w:hAnsi="宋体"/>
          <w:sz w:val="30"/>
          <w:szCs w:val="30"/>
        </w:rPr>
        <w:t>%）形式为现金或银行保函</w:t>
      </w:r>
      <w:r w:rsidRPr="00231D46">
        <w:rPr>
          <w:rFonts w:ascii="仿宋_GB2312" w:eastAsia="仿宋_GB2312" w:hAnsi="宋体" w:hint="eastAsia"/>
          <w:sz w:val="30"/>
          <w:szCs w:val="30"/>
        </w:rPr>
        <w:t>，如在服务期内，出现业务质量、人员管理或者费用管理等问题甲方将根据合作协议直接在履约保证金内扣除。履约保证金为银行保函形式的则乙方不得将履约保函进行质押。履约保证金不足中标合同金额的0.5</w:t>
      </w:r>
      <w:r w:rsidRPr="00231D46">
        <w:rPr>
          <w:rFonts w:ascii="仿宋_GB2312" w:eastAsia="仿宋_GB2312" w:hAnsi="宋体"/>
          <w:sz w:val="30"/>
          <w:szCs w:val="30"/>
        </w:rPr>
        <w:t>%</w:t>
      </w:r>
      <w:r w:rsidRPr="00231D46">
        <w:rPr>
          <w:rFonts w:ascii="仿宋_GB2312" w:eastAsia="仿宋_GB2312" w:hAnsi="宋体" w:hint="eastAsia"/>
          <w:sz w:val="30"/>
          <w:szCs w:val="30"/>
        </w:rPr>
        <w:t>的，乙方应当随时进行补足。</w:t>
      </w:r>
    </w:p>
    <w:p w14:paraId="455BBBFF" w14:textId="77777777" w:rsidR="000B50B9" w:rsidRPr="00231D46" w:rsidRDefault="003F39BE">
      <w:pPr>
        <w:spacing w:line="360" w:lineRule="auto"/>
        <w:ind w:firstLineChars="200" w:firstLine="600"/>
        <w:rPr>
          <w:rFonts w:ascii="仿宋_GB2312" w:eastAsia="仿宋_GB2312" w:hAnsi="宋体"/>
          <w:sz w:val="30"/>
          <w:szCs w:val="30"/>
        </w:rPr>
      </w:pPr>
      <w:r w:rsidRPr="00231D46">
        <w:rPr>
          <w:rFonts w:ascii="仿宋_GB2312" w:eastAsia="仿宋_GB2312" w:hAnsi="宋体" w:hint="eastAsia"/>
          <w:sz w:val="30"/>
          <w:szCs w:val="30"/>
        </w:rPr>
        <w:t>3.1.4本项目承包费用包含风险金费用。风险金费用产生时由甲方实时按相关法律法规的规定支付乙方。风险金已包含劳务人员管理风险、劳务人员解除或终止劳动/劳务关系可能涉及的经济补偿、赔偿风险、以及本合同期结束后因劳务人员劳动关系变更所涉及到的所有补偿、赔偿风险，与此有关费用均由乙方支付。</w:t>
      </w:r>
    </w:p>
    <w:p w14:paraId="6B47FD4D" w14:textId="77777777" w:rsidR="000B50B9" w:rsidRPr="00231D46" w:rsidRDefault="003F39BE">
      <w:pPr>
        <w:spacing w:line="360" w:lineRule="auto"/>
        <w:ind w:firstLineChars="200" w:firstLine="600"/>
        <w:rPr>
          <w:rFonts w:ascii="仿宋_GB2312" w:eastAsia="仿宋_GB2312" w:hAnsi="宋体"/>
          <w:sz w:val="30"/>
          <w:szCs w:val="30"/>
        </w:rPr>
      </w:pPr>
      <w:r w:rsidRPr="00231D46">
        <w:rPr>
          <w:rFonts w:ascii="仿宋_GB2312" w:eastAsia="仿宋_GB2312" w:hAnsi="宋体" w:hint="eastAsia"/>
          <w:sz w:val="30"/>
          <w:szCs w:val="30"/>
        </w:rPr>
        <w:t>3.1.5本协议增值税税率为</w:t>
      </w:r>
      <w:r w:rsidRPr="00231D46">
        <w:rPr>
          <w:rFonts w:ascii="仿宋_GB2312" w:eastAsia="仿宋_GB2312" w:hAnsi="宋体" w:hint="eastAsia"/>
          <w:sz w:val="30"/>
          <w:szCs w:val="30"/>
          <w:u w:val="single"/>
        </w:rPr>
        <w:t xml:space="preserve">  </w:t>
      </w:r>
      <w:r w:rsidRPr="00231D46">
        <w:rPr>
          <w:rFonts w:ascii="仿宋_GB2312" w:eastAsia="仿宋_GB2312" w:hAnsi="宋体" w:hint="eastAsia"/>
          <w:sz w:val="30"/>
          <w:szCs w:val="30"/>
        </w:rPr>
        <w:t>%。</w:t>
      </w:r>
    </w:p>
    <w:p w14:paraId="43CD60BE" w14:textId="77777777" w:rsidR="000B50B9" w:rsidRPr="00231D46" w:rsidRDefault="003F39BE">
      <w:pPr>
        <w:spacing w:line="360" w:lineRule="auto"/>
        <w:ind w:firstLineChars="200" w:firstLine="600"/>
        <w:rPr>
          <w:rFonts w:ascii="仿宋_GB2312" w:eastAsia="仿宋_GB2312" w:hAnsi="宋体"/>
          <w:sz w:val="30"/>
          <w:szCs w:val="30"/>
        </w:rPr>
      </w:pPr>
      <w:r w:rsidRPr="00231D46">
        <w:rPr>
          <w:rFonts w:ascii="仿宋_GB2312" w:eastAsia="仿宋_GB2312" w:hAnsi="宋体" w:hint="eastAsia"/>
          <w:sz w:val="30"/>
          <w:szCs w:val="30"/>
        </w:rPr>
        <w:t>3.1.6若协议期内法定税率发生变化，本项目在保持不含税总价不变的原则下，按新的税收政策开具相应税率的增值税发票，并按照实际税率据实结算。</w:t>
      </w:r>
    </w:p>
    <w:p w14:paraId="390536E9" w14:textId="77777777" w:rsidR="000B50B9" w:rsidRPr="00231D46" w:rsidRDefault="000B50B9">
      <w:pPr>
        <w:pStyle w:val="a8"/>
      </w:pPr>
    </w:p>
    <w:p w14:paraId="181852FA" w14:textId="77777777" w:rsidR="000B50B9" w:rsidRPr="00231D46" w:rsidRDefault="003F39BE">
      <w:pPr>
        <w:spacing w:line="360" w:lineRule="auto"/>
        <w:ind w:leftChars="267" w:left="561"/>
        <w:rPr>
          <w:rFonts w:ascii="仿宋_GB2312" w:eastAsia="仿宋_GB2312" w:hAnsi="宋体"/>
          <w:b/>
          <w:sz w:val="30"/>
          <w:szCs w:val="30"/>
        </w:rPr>
      </w:pPr>
      <w:r w:rsidRPr="00231D46">
        <w:rPr>
          <w:rFonts w:ascii="仿宋_GB2312" w:eastAsia="仿宋_GB2312" w:hAnsi="宋体" w:hint="eastAsia"/>
          <w:b/>
          <w:sz w:val="30"/>
          <w:szCs w:val="30"/>
        </w:rPr>
        <w:t>3.2 结算方式</w:t>
      </w:r>
    </w:p>
    <w:p w14:paraId="7833FB7C" w14:textId="77777777" w:rsidR="000B50B9" w:rsidRPr="00231D46" w:rsidRDefault="003F39BE">
      <w:pPr>
        <w:spacing w:line="360" w:lineRule="auto"/>
        <w:ind w:firstLineChars="200" w:firstLine="600"/>
        <w:rPr>
          <w:rFonts w:ascii="仿宋_GB2312" w:eastAsia="仿宋_GB2312" w:hAnsi="仿宋_GB2312" w:cs="仿宋_GB2312"/>
          <w:sz w:val="32"/>
          <w:szCs w:val="32"/>
        </w:rPr>
      </w:pPr>
      <w:r w:rsidRPr="00231D46">
        <w:rPr>
          <w:rFonts w:ascii="仿宋_GB2312" w:eastAsia="仿宋_GB2312" w:hAnsi="宋体" w:hint="eastAsia"/>
          <w:kern w:val="0"/>
          <w:sz w:val="30"/>
          <w:szCs w:val="30"/>
        </w:rPr>
        <w:lastRenderedPageBreak/>
        <w:t>3.2.1</w:t>
      </w:r>
      <w:r w:rsidRPr="00231D46">
        <w:rPr>
          <w:rFonts w:ascii="仿宋_GB2312" w:eastAsia="仿宋_GB2312" w:hAnsi="仿宋_GB2312" w:cs="仿宋_GB2312" w:hint="eastAsia"/>
          <w:sz w:val="32"/>
          <w:szCs w:val="32"/>
        </w:rPr>
        <w:t>外包费用按月支付结算，乙方根据当月外包人数及业务量实际情况和风险金的实际支付情况开具发票，甲方每次收到乙方开具的符合国家税法等有关规定的等额增值税专用发票和付款申请文件后15个工作日内，以银行转账的方式付款至中标人指定银行账户，如遇节假日顺延。如</w:t>
      </w:r>
      <w:bookmarkStart w:id="308" w:name="_Hlk190288028"/>
      <w:r w:rsidRPr="00231D46">
        <w:rPr>
          <w:rFonts w:ascii="仿宋_GB2312" w:eastAsia="仿宋_GB2312" w:hAnsi="仿宋_GB2312" w:cs="仿宋_GB2312" w:hint="eastAsia"/>
          <w:sz w:val="32"/>
          <w:szCs w:val="32"/>
        </w:rPr>
        <w:t>因乙方迟延开票导致甲方迟延支付外包费用的，所造成的后果由乙方自行承担</w:t>
      </w:r>
      <w:bookmarkEnd w:id="308"/>
      <w:r w:rsidRPr="00231D46">
        <w:rPr>
          <w:rFonts w:ascii="仿宋_GB2312" w:eastAsia="仿宋_GB2312" w:hAnsi="仿宋_GB2312" w:cs="仿宋_GB2312" w:hint="eastAsia"/>
          <w:sz w:val="32"/>
          <w:szCs w:val="32"/>
        </w:rPr>
        <w:t>，由此给甲方造成损失的，乙方应予赔偿。</w:t>
      </w:r>
    </w:p>
    <w:p w14:paraId="7D43CCDD" w14:textId="77777777" w:rsidR="000B50B9" w:rsidRPr="00231D46" w:rsidRDefault="003F39BE">
      <w:pPr>
        <w:spacing w:line="360" w:lineRule="auto"/>
        <w:ind w:firstLineChars="200" w:firstLine="600"/>
      </w:pPr>
      <w:r w:rsidRPr="00231D46">
        <w:rPr>
          <w:rFonts w:ascii="仿宋_GB2312" w:eastAsia="仿宋_GB2312" w:hAnsi="宋体" w:hint="eastAsia"/>
          <w:kern w:val="0"/>
          <w:sz w:val="30"/>
          <w:szCs w:val="30"/>
        </w:rPr>
        <w:t>3.2.2</w:t>
      </w:r>
      <w:r w:rsidRPr="00231D46">
        <w:rPr>
          <w:rFonts w:ascii="仿宋_GB2312" w:eastAsia="仿宋_GB2312" w:hAnsi="仿宋_GB2312" w:cs="仿宋_GB2312" w:hint="eastAsia"/>
          <w:sz w:val="32"/>
          <w:szCs w:val="32"/>
        </w:rPr>
        <w:t>乙方必须向甲方出具合法有效完整的服务费用完税发票及凭证进行支付结算。</w:t>
      </w:r>
    </w:p>
    <w:p w14:paraId="2D172E33" w14:textId="77777777" w:rsidR="000B50B9" w:rsidRPr="00231D46" w:rsidRDefault="003F39BE">
      <w:pPr>
        <w:spacing w:line="360" w:lineRule="auto"/>
        <w:ind w:firstLineChars="200" w:firstLine="640"/>
        <w:rPr>
          <w:rFonts w:ascii="仿宋_GB2312" w:eastAsia="仿宋_GB2312" w:hAnsi="仿宋_GB2312" w:cs="仿宋_GB2312"/>
          <w:sz w:val="32"/>
          <w:szCs w:val="32"/>
        </w:rPr>
      </w:pPr>
      <w:r w:rsidRPr="00231D46">
        <w:rPr>
          <w:rFonts w:ascii="仿宋_GB2312" w:eastAsia="仿宋_GB2312" w:hAnsi="仿宋_GB2312" w:cs="仿宋_GB2312" w:hint="eastAsia"/>
          <w:sz w:val="32"/>
          <w:szCs w:val="32"/>
        </w:rPr>
        <w:t>3.2.3甲方开票信息：</w:t>
      </w:r>
    </w:p>
    <w:p w14:paraId="6D54345D" w14:textId="77777777" w:rsidR="000B50B9" w:rsidRPr="00231D46" w:rsidRDefault="003F39BE">
      <w:pPr>
        <w:spacing w:line="360" w:lineRule="auto"/>
        <w:ind w:firstLineChars="200" w:firstLine="640"/>
        <w:rPr>
          <w:rFonts w:ascii="仿宋_GB2312" w:eastAsia="仿宋_GB2312" w:hAnsi="仿宋_GB2312" w:cs="仿宋_GB2312"/>
          <w:sz w:val="32"/>
          <w:szCs w:val="32"/>
        </w:rPr>
      </w:pPr>
      <w:r w:rsidRPr="00231D46">
        <w:rPr>
          <w:rFonts w:ascii="仿宋_GB2312" w:eastAsia="仿宋_GB2312" w:hAnsi="仿宋_GB2312" w:cs="仿宋_GB2312" w:hint="eastAsia"/>
          <w:sz w:val="32"/>
          <w:szCs w:val="32"/>
        </w:rPr>
        <w:t>公司名称：深圳能源集团股份有限公司置业管理分公司</w:t>
      </w:r>
    </w:p>
    <w:p w14:paraId="5269CBD2" w14:textId="77777777" w:rsidR="000B50B9" w:rsidRPr="00231D46" w:rsidRDefault="003F39BE">
      <w:pPr>
        <w:spacing w:line="360" w:lineRule="auto"/>
        <w:ind w:firstLineChars="200" w:firstLine="640"/>
        <w:rPr>
          <w:rFonts w:ascii="仿宋_GB2312" w:eastAsia="仿宋_GB2312" w:hAnsi="仿宋_GB2312" w:cs="仿宋_GB2312"/>
          <w:sz w:val="32"/>
          <w:szCs w:val="32"/>
        </w:rPr>
      </w:pPr>
      <w:r w:rsidRPr="00231D46">
        <w:rPr>
          <w:rFonts w:ascii="仿宋_GB2312" w:eastAsia="仿宋_GB2312" w:hAnsi="仿宋_GB2312" w:cs="仿宋_GB2312" w:hint="eastAsia"/>
          <w:sz w:val="32"/>
          <w:szCs w:val="32"/>
        </w:rPr>
        <w:t>公司地址：深圳市福田区深南中路与华发北路交汇处华能大厦3401房</w:t>
      </w:r>
    </w:p>
    <w:p w14:paraId="3FBD10D4" w14:textId="77777777" w:rsidR="000B50B9" w:rsidRPr="00231D46" w:rsidRDefault="003F39BE">
      <w:pPr>
        <w:spacing w:line="360" w:lineRule="auto"/>
        <w:ind w:firstLineChars="200" w:firstLine="640"/>
        <w:rPr>
          <w:rFonts w:ascii="仿宋_GB2312" w:eastAsia="仿宋_GB2312" w:hAnsi="仿宋_GB2312" w:cs="仿宋_GB2312"/>
          <w:sz w:val="32"/>
          <w:szCs w:val="32"/>
        </w:rPr>
      </w:pPr>
      <w:r w:rsidRPr="00231D46">
        <w:rPr>
          <w:rFonts w:ascii="仿宋_GB2312" w:eastAsia="仿宋_GB2312" w:hAnsi="仿宋_GB2312" w:cs="仿宋_GB2312" w:hint="eastAsia"/>
          <w:sz w:val="32"/>
          <w:szCs w:val="32"/>
        </w:rPr>
        <w:t>帐    号：767962770758</w:t>
      </w:r>
    </w:p>
    <w:p w14:paraId="533B712D" w14:textId="77777777" w:rsidR="000B50B9" w:rsidRPr="00231D46" w:rsidRDefault="003F39BE">
      <w:pPr>
        <w:spacing w:line="360" w:lineRule="auto"/>
        <w:ind w:firstLineChars="200" w:firstLine="640"/>
        <w:rPr>
          <w:rFonts w:ascii="仿宋_GB2312" w:eastAsia="仿宋_GB2312" w:hAnsi="仿宋_GB2312" w:cs="仿宋_GB2312"/>
          <w:sz w:val="32"/>
          <w:szCs w:val="32"/>
        </w:rPr>
      </w:pPr>
      <w:r w:rsidRPr="00231D46">
        <w:rPr>
          <w:rFonts w:ascii="仿宋_GB2312" w:eastAsia="仿宋_GB2312" w:hAnsi="仿宋_GB2312" w:cs="仿宋_GB2312" w:hint="eastAsia"/>
          <w:sz w:val="32"/>
          <w:szCs w:val="32"/>
        </w:rPr>
        <w:t>开 户 行：中国银行深圳时代金融中心支行</w:t>
      </w:r>
    </w:p>
    <w:p w14:paraId="2A71B539" w14:textId="77777777" w:rsidR="000B50B9" w:rsidRPr="00231D46" w:rsidRDefault="003F39BE">
      <w:pPr>
        <w:spacing w:line="360" w:lineRule="auto"/>
        <w:ind w:firstLineChars="200" w:firstLine="640"/>
        <w:rPr>
          <w:rFonts w:ascii="仿宋_GB2312" w:eastAsia="仿宋_GB2312" w:hAnsi="仿宋_GB2312" w:cs="仿宋_GB2312"/>
          <w:sz w:val="32"/>
          <w:szCs w:val="32"/>
        </w:rPr>
      </w:pPr>
      <w:r w:rsidRPr="00231D46">
        <w:rPr>
          <w:rFonts w:ascii="仿宋_GB2312" w:eastAsia="仿宋_GB2312" w:hAnsi="仿宋_GB2312" w:cs="仿宋_GB2312" w:hint="eastAsia"/>
          <w:sz w:val="32"/>
          <w:szCs w:val="32"/>
        </w:rPr>
        <w:t>统一社会信用代码：91440300685355022W</w:t>
      </w:r>
    </w:p>
    <w:p w14:paraId="6742186E" w14:textId="77777777" w:rsidR="000B50B9" w:rsidRPr="00231D46" w:rsidRDefault="003F39BE">
      <w:pPr>
        <w:spacing w:line="360" w:lineRule="auto"/>
        <w:ind w:firstLineChars="200" w:firstLine="640"/>
        <w:rPr>
          <w:rFonts w:ascii="仿宋_GB2312" w:eastAsia="仿宋_GB2312" w:hAnsi="宋体"/>
          <w:kern w:val="0"/>
          <w:sz w:val="30"/>
          <w:szCs w:val="30"/>
        </w:rPr>
      </w:pPr>
      <w:r w:rsidRPr="00231D46">
        <w:rPr>
          <w:rFonts w:ascii="仿宋_GB2312" w:eastAsia="仿宋_GB2312" w:hAnsi="仿宋_GB2312" w:cs="仿宋_GB2312" w:hint="eastAsia"/>
          <w:sz w:val="32"/>
          <w:szCs w:val="32"/>
        </w:rPr>
        <w:t>电    话：0755-82822903</w:t>
      </w:r>
    </w:p>
    <w:p w14:paraId="6DB03429" w14:textId="77777777" w:rsidR="000B50B9" w:rsidRPr="00231D46" w:rsidRDefault="003F39BE">
      <w:pPr>
        <w:widowControl/>
        <w:snapToGrid w:val="0"/>
        <w:spacing w:line="360" w:lineRule="auto"/>
        <w:ind w:firstLineChars="100" w:firstLine="300"/>
        <w:rPr>
          <w:rFonts w:ascii="仿宋_GB2312" w:eastAsia="仿宋_GB2312" w:hAnsi="宋体"/>
          <w:kern w:val="0"/>
          <w:sz w:val="30"/>
          <w:szCs w:val="30"/>
        </w:rPr>
      </w:pPr>
      <w:r w:rsidRPr="00231D46">
        <w:rPr>
          <w:rFonts w:ascii="仿宋_GB2312" w:eastAsia="仿宋_GB2312" w:hAnsi="宋体" w:hint="eastAsia"/>
          <w:kern w:val="0"/>
          <w:sz w:val="30"/>
          <w:szCs w:val="30"/>
        </w:rPr>
        <w:t>3.2.4乙方开户银行信息如下：</w:t>
      </w:r>
    </w:p>
    <w:p w14:paraId="1BCE00EF" w14:textId="77777777" w:rsidR="000B50B9" w:rsidRPr="00231D46" w:rsidRDefault="003F39BE">
      <w:pPr>
        <w:spacing w:line="360" w:lineRule="auto"/>
        <w:ind w:firstLineChars="200" w:firstLine="640"/>
        <w:rPr>
          <w:rFonts w:ascii="仿宋_GB2312" w:eastAsia="仿宋_GB2312" w:hAnsi="仿宋_GB2312" w:cs="仿宋_GB2312"/>
          <w:sz w:val="32"/>
          <w:szCs w:val="32"/>
        </w:rPr>
      </w:pPr>
      <w:r w:rsidRPr="00231D46">
        <w:rPr>
          <w:rFonts w:ascii="仿宋_GB2312" w:eastAsia="仿宋_GB2312" w:hAnsi="仿宋_GB2312" w:cs="仿宋_GB2312" w:hint="eastAsia"/>
          <w:sz w:val="32"/>
          <w:szCs w:val="32"/>
        </w:rPr>
        <w:t>开户名称：</w:t>
      </w:r>
    </w:p>
    <w:p w14:paraId="49068400" w14:textId="77777777" w:rsidR="000B50B9" w:rsidRPr="00231D46" w:rsidRDefault="003F39BE">
      <w:pPr>
        <w:spacing w:line="360" w:lineRule="auto"/>
        <w:ind w:firstLineChars="200" w:firstLine="640"/>
        <w:rPr>
          <w:rFonts w:ascii="仿宋_GB2312" w:eastAsia="仿宋_GB2312" w:hAnsi="仿宋_GB2312" w:cs="仿宋_GB2312"/>
          <w:sz w:val="32"/>
          <w:szCs w:val="32"/>
        </w:rPr>
      </w:pPr>
      <w:r w:rsidRPr="00231D46">
        <w:rPr>
          <w:rFonts w:ascii="仿宋_GB2312" w:eastAsia="仿宋_GB2312" w:hAnsi="仿宋_GB2312" w:cs="仿宋_GB2312" w:hint="eastAsia"/>
          <w:sz w:val="32"/>
          <w:szCs w:val="32"/>
        </w:rPr>
        <w:t xml:space="preserve">纳税人识别号:  </w:t>
      </w:r>
    </w:p>
    <w:p w14:paraId="1A02D02A" w14:textId="77777777" w:rsidR="000B50B9" w:rsidRPr="00231D46" w:rsidRDefault="003F39BE">
      <w:pPr>
        <w:spacing w:line="360" w:lineRule="auto"/>
        <w:ind w:firstLineChars="200" w:firstLine="640"/>
        <w:rPr>
          <w:rFonts w:ascii="仿宋_GB2312" w:eastAsia="仿宋_GB2312" w:hAnsi="仿宋_GB2312" w:cs="仿宋_GB2312"/>
          <w:sz w:val="32"/>
          <w:szCs w:val="32"/>
        </w:rPr>
      </w:pPr>
      <w:r w:rsidRPr="00231D46">
        <w:rPr>
          <w:rFonts w:ascii="仿宋_GB2312" w:eastAsia="仿宋_GB2312" w:hAnsi="仿宋_GB2312" w:cs="仿宋_GB2312" w:hint="eastAsia"/>
          <w:sz w:val="32"/>
          <w:szCs w:val="32"/>
        </w:rPr>
        <w:t>开户行：</w:t>
      </w:r>
    </w:p>
    <w:p w14:paraId="78F89EC4" w14:textId="77777777" w:rsidR="000B50B9" w:rsidRPr="00231D46" w:rsidRDefault="003F39BE">
      <w:pPr>
        <w:spacing w:line="360" w:lineRule="auto"/>
        <w:ind w:firstLineChars="200" w:firstLine="640"/>
        <w:rPr>
          <w:rFonts w:ascii="仿宋_GB2312" w:eastAsia="仿宋_GB2312" w:hAnsi="仿宋_GB2312" w:cs="仿宋_GB2312"/>
          <w:sz w:val="32"/>
          <w:szCs w:val="32"/>
        </w:rPr>
      </w:pPr>
      <w:r w:rsidRPr="00231D46">
        <w:rPr>
          <w:rFonts w:ascii="仿宋_GB2312" w:eastAsia="仿宋_GB2312" w:hAnsi="仿宋_GB2312" w:cs="仿宋_GB2312" w:hint="eastAsia"/>
          <w:sz w:val="32"/>
          <w:szCs w:val="32"/>
        </w:rPr>
        <w:t>帐号：</w:t>
      </w:r>
    </w:p>
    <w:p w14:paraId="74EFB84A" w14:textId="77777777" w:rsidR="000B50B9" w:rsidRPr="00231D46" w:rsidRDefault="003F39BE">
      <w:pPr>
        <w:spacing w:line="360" w:lineRule="auto"/>
        <w:ind w:firstLineChars="200" w:firstLine="640"/>
        <w:rPr>
          <w:rFonts w:ascii="仿宋_GB2312" w:eastAsia="仿宋_GB2312" w:hAnsi="仿宋_GB2312" w:cs="仿宋_GB2312"/>
          <w:sz w:val="32"/>
          <w:szCs w:val="32"/>
        </w:rPr>
      </w:pPr>
      <w:r w:rsidRPr="00231D46">
        <w:rPr>
          <w:rFonts w:ascii="仿宋_GB2312" w:eastAsia="仿宋_GB2312" w:hAnsi="仿宋_GB2312" w:cs="仿宋_GB2312" w:hint="eastAsia"/>
          <w:sz w:val="32"/>
          <w:szCs w:val="32"/>
        </w:rPr>
        <w:lastRenderedPageBreak/>
        <w:t xml:space="preserve">地址: </w:t>
      </w:r>
    </w:p>
    <w:p w14:paraId="2B7DEF16" w14:textId="77777777" w:rsidR="000B50B9" w:rsidRPr="00231D46" w:rsidRDefault="003F39BE">
      <w:pPr>
        <w:spacing w:line="360" w:lineRule="auto"/>
        <w:ind w:leftChars="-139" w:left="-292" w:firstLineChars="200" w:firstLine="600"/>
        <w:rPr>
          <w:rFonts w:ascii="仿宋_GB2312" w:eastAsia="仿宋_GB2312" w:hAnsi="宋体"/>
          <w:kern w:val="0"/>
          <w:sz w:val="30"/>
          <w:szCs w:val="30"/>
        </w:rPr>
      </w:pPr>
      <w:r w:rsidRPr="00231D46">
        <w:rPr>
          <w:rFonts w:ascii="仿宋_GB2312" w:eastAsia="仿宋_GB2312" w:hAnsi="宋体" w:hint="eastAsia"/>
          <w:kern w:val="0"/>
          <w:sz w:val="30"/>
          <w:szCs w:val="30"/>
        </w:rPr>
        <w:t>如乙方变更了其银行名称和帐号，应及时在甲方付款到期日前以书面形式通知甲方。乙方如不能即时告知甲方其正确的银行信息，则需承担由于支付延误而产生的一切损失。甲方和乙方自行承担各自的资金拨转费用（如有）。</w:t>
      </w:r>
    </w:p>
    <w:p w14:paraId="1949F0BE" w14:textId="77777777" w:rsidR="000B50B9" w:rsidRPr="00231D46" w:rsidRDefault="003F39BE">
      <w:pPr>
        <w:pStyle w:val="20"/>
        <w:jc w:val="center"/>
        <w:rPr>
          <w:rFonts w:ascii="仿宋_GB2312" w:eastAsia="仿宋_GB2312" w:hAnsi="宋体"/>
          <w:sz w:val="30"/>
          <w:szCs w:val="30"/>
        </w:rPr>
      </w:pPr>
      <w:bookmarkStart w:id="309" w:name="_Toc11014"/>
      <w:r w:rsidRPr="00231D46">
        <w:rPr>
          <w:rFonts w:ascii="仿宋_GB2312" w:eastAsia="仿宋_GB2312" w:hAnsi="宋体" w:hint="eastAsia"/>
          <w:sz w:val="30"/>
          <w:szCs w:val="30"/>
        </w:rPr>
        <w:t>第四条  考核</w:t>
      </w:r>
      <w:bookmarkEnd w:id="309"/>
    </w:p>
    <w:p w14:paraId="44A56305" w14:textId="77777777" w:rsidR="000B50B9" w:rsidRPr="00231D46" w:rsidRDefault="003F39BE">
      <w:pPr>
        <w:spacing w:line="360" w:lineRule="auto"/>
        <w:ind w:leftChars="-139" w:left="-292" w:firstLineChars="200" w:firstLine="600"/>
        <w:rPr>
          <w:rFonts w:ascii="仿宋_GB2312" w:eastAsia="仿宋_GB2312" w:hAnsi="宋体"/>
          <w:kern w:val="0"/>
          <w:sz w:val="30"/>
          <w:szCs w:val="30"/>
        </w:rPr>
      </w:pPr>
      <w:r w:rsidRPr="00231D46">
        <w:rPr>
          <w:rFonts w:ascii="仿宋_GB2312" w:eastAsia="仿宋_GB2312" w:hAnsi="宋体" w:hint="eastAsia"/>
          <w:kern w:val="0"/>
          <w:sz w:val="30"/>
          <w:szCs w:val="30"/>
        </w:rPr>
        <w:t>4.1 考核总分为100分。</w:t>
      </w:r>
    </w:p>
    <w:p w14:paraId="17D480EC" w14:textId="77777777" w:rsidR="000B50B9" w:rsidRPr="00231D46" w:rsidRDefault="003F39BE">
      <w:pPr>
        <w:spacing w:line="360" w:lineRule="auto"/>
        <w:ind w:leftChars="-139" w:left="-292" w:firstLineChars="200" w:firstLine="600"/>
        <w:rPr>
          <w:rFonts w:ascii="仿宋_GB2312" w:eastAsia="仿宋_GB2312" w:hAnsi="宋体"/>
          <w:kern w:val="0"/>
          <w:sz w:val="30"/>
          <w:szCs w:val="30"/>
        </w:rPr>
      </w:pPr>
      <w:r w:rsidRPr="00231D46">
        <w:rPr>
          <w:rFonts w:ascii="仿宋_GB2312" w:eastAsia="仿宋_GB2312" w:hAnsi="宋体" w:hint="eastAsia"/>
          <w:kern w:val="0"/>
          <w:sz w:val="30"/>
          <w:szCs w:val="30"/>
        </w:rPr>
        <w:t>4.2 甲方每月按照《服务考核细则表》(以下简称&lt;细则&gt;）（见附件2）各项要求对乙方进行考核，根据考核情况予以打分，以此决定乙方的服务分值。</w:t>
      </w:r>
    </w:p>
    <w:p w14:paraId="4E62A9DC" w14:textId="77777777" w:rsidR="000B50B9" w:rsidRPr="00231D46" w:rsidRDefault="003F39BE">
      <w:pPr>
        <w:spacing w:line="360" w:lineRule="auto"/>
        <w:ind w:leftChars="-139" w:left="-292" w:firstLineChars="200" w:firstLine="600"/>
        <w:rPr>
          <w:rFonts w:ascii="仿宋_GB2312" w:eastAsia="仿宋_GB2312" w:hAnsi="宋体"/>
          <w:kern w:val="0"/>
          <w:sz w:val="30"/>
          <w:szCs w:val="30"/>
        </w:rPr>
      </w:pPr>
      <w:r w:rsidRPr="00231D46">
        <w:rPr>
          <w:rFonts w:ascii="仿宋_GB2312" w:eastAsia="仿宋_GB2312" w:hAnsi="宋体" w:hint="eastAsia"/>
          <w:kern w:val="0"/>
          <w:sz w:val="30"/>
          <w:szCs w:val="30"/>
        </w:rPr>
        <w:t>4.3  90分以上为符合要求，按合同支付条款结付当月服务款。</w:t>
      </w:r>
    </w:p>
    <w:p w14:paraId="3A1B4BBE" w14:textId="77777777" w:rsidR="000B50B9" w:rsidRPr="00231D46" w:rsidRDefault="003F39BE">
      <w:pPr>
        <w:spacing w:line="360" w:lineRule="auto"/>
        <w:ind w:leftChars="-139" w:left="-292" w:firstLineChars="200" w:firstLine="600"/>
        <w:rPr>
          <w:rFonts w:ascii="仿宋_GB2312" w:eastAsia="仿宋_GB2312" w:hAnsi="宋体"/>
          <w:kern w:val="0"/>
          <w:sz w:val="30"/>
          <w:szCs w:val="30"/>
        </w:rPr>
      </w:pPr>
      <w:r w:rsidRPr="00231D46">
        <w:rPr>
          <w:rFonts w:ascii="仿宋_GB2312" w:eastAsia="仿宋_GB2312" w:hAnsi="宋体" w:hint="eastAsia"/>
          <w:kern w:val="0"/>
          <w:sz w:val="30"/>
          <w:szCs w:val="30"/>
        </w:rPr>
        <w:t>4.4  80-90分（含）为一般，通知整改后一周内整改项目须完全改善，否则扣当月服务款1%。</w:t>
      </w:r>
    </w:p>
    <w:p w14:paraId="4435844D" w14:textId="77777777" w:rsidR="000B50B9" w:rsidRPr="00231D46" w:rsidRDefault="003F39BE">
      <w:pPr>
        <w:spacing w:line="360" w:lineRule="auto"/>
        <w:ind w:leftChars="-139" w:left="-292" w:firstLineChars="200" w:firstLine="600"/>
        <w:rPr>
          <w:rFonts w:ascii="仿宋_GB2312" w:eastAsia="仿宋_GB2312" w:hAnsi="宋体"/>
          <w:kern w:val="0"/>
          <w:sz w:val="30"/>
          <w:szCs w:val="30"/>
        </w:rPr>
      </w:pPr>
      <w:r w:rsidRPr="00231D46">
        <w:rPr>
          <w:rFonts w:ascii="仿宋_GB2312" w:eastAsia="仿宋_GB2312" w:hAnsi="宋体" w:hint="eastAsia"/>
          <w:kern w:val="0"/>
          <w:sz w:val="30"/>
          <w:szCs w:val="30"/>
        </w:rPr>
        <w:t>4.5  70-80分（含）以下为不足，口头警告、限时一月内整改，扣当月服务款2%。</w:t>
      </w:r>
    </w:p>
    <w:p w14:paraId="5421545D" w14:textId="77777777" w:rsidR="000B50B9" w:rsidRPr="00231D46" w:rsidRDefault="003F39BE">
      <w:pPr>
        <w:spacing w:line="360" w:lineRule="auto"/>
        <w:ind w:leftChars="-139" w:left="-292" w:firstLineChars="200" w:firstLine="600"/>
        <w:rPr>
          <w:rFonts w:ascii="仿宋_GB2312" w:eastAsia="仿宋_GB2312" w:hAnsi="宋体"/>
          <w:kern w:val="0"/>
          <w:sz w:val="30"/>
          <w:szCs w:val="30"/>
        </w:rPr>
      </w:pPr>
      <w:r w:rsidRPr="00231D46">
        <w:rPr>
          <w:rFonts w:ascii="仿宋_GB2312" w:eastAsia="仿宋_GB2312" w:hAnsi="宋体" w:hint="eastAsia"/>
          <w:kern w:val="0"/>
          <w:sz w:val="30"/>
          <w:szCs w:val="30"/>
        </w:rPr>
        <w:t>4.6 60-70分（含）为差，书面警告、立即整改、扣当月服务款5%。</w:t>
      </w:r>
    </w:p>
    <w:p w14:paraId="1DAE5E30" w14:textId="77777777" w:rsidR="000B50B9" w:rsidRPr="00231D46" w:rsidRDefault="003F39BE">
      <w:pPr>
        <w:spacing w:line="360" w:lineRule="auto"/>
        <w:ind w:leftChars="-139" w:left="-292" w:firstLineChars="200" w:firstLine="600"/>
        <w:rPr>
          <w:rFonts w:ascii="仿宋_GB2312" w:eastAsia="仿宋_GB2312" w:hAnsi="宋体"/>
          <w:kern w:val="0"/>
          <w:sz w:val="30"/>
          <w:szCs w:val="30"/>
        </w:rPr>
      </w:pPr>
      <w:r w:rsidRPr="00231D46">
        <w:rPr>
          <w:rFonts w:ascii="仿宋_GB2312" w:eastAsia="仿宋_GB2312" w:hAnsi="宋体" w:hint="eastAsia"/>
          <w:kern w:val="0"/>
          <w:sz w:val="30"/>
          <w:szCs w:val="30"/>
        </w:rPr>
        <w:t>4.7得分60分以下,重新评估，考虑合同终止。</w:t>
      </w:r>
    </w:p>
    <w:p w14:paraId="45600837" w14:textId="77777777" w:rsidR="000B50B9" w:rsidRPr="00231D46" w:rsidRDefault="003F39BE">
      <w:pPr>
        <w:spacing w:line="360" w:lineRule="auto"/>
        <w:ind w:leftChars="-139" w:left="-292" w:firstLineChars="200" w:firstLine="600"/>
        <w:rPr>
          <w:rFonts w:ascii="仿宋_GB2312" w:eastAsia="仿宋_GB2312" w:hAnsi="宋体"/>
          <w:kern w:val="0"/>
          <w:sz w:val="30"/>
          <w:szCs w:val="30"/>
        </w:rPr>
      </w:pPr>
      <w:r w:rsidRPr="00231D46">
        <w:rPr>
          <w:rFonts w:ascii="仿宋_GB2312" w:eastAsia="仿宋_GB2312" w:hAnsi="宋体" w:hint="eastAsia"/>
          <w:kern w:val="0"/>
          <w:sz w:val="30"/>
          <w:szCs w:val="30"/>
        </w:rPr>
        <w:t>4.8甲方有权根据考核结果评估乙方履行合同的能力，并有权根据考核结果作出相应安排，包括但不限于解除合同，且不负任何责任。</w:t>
      </w:r>
    </w:p>
    <w:p w14:paraId="10280957" w14:textId="77777777" w:rsidR="000B50B9" w:rsidRPr="00231D46" w:rsidRDefault="003F39BE">
      <w:pPr>
        <w:pStyle w:val="20"/>
        <w:jc w:val="center"/>
        <w:rPr>
          <w:rFonts w:ascii="仿宋_GB2312" w:eastAsia="仿宋_GB2312" w:hAnsi="宋体"/>
          <w:sz w:val="30"/>
          <w:szCs w:val="30"/>
        </w:rPr>
      </w:pPr>
      <w:bookmarkStart w:id="310" w:name="_Toc23005"/>
      <w:bookmarkStart w:id="311" w:name="_Toc57645806"/>
      <w:bookmarkStart w:id="312" w:name="_Toc58329383"/>
      <w:r w:rsidRPr="00231D46">
        <w:rPr>
          <w:rFonts w:ascii="仿宋_GB2312" w:eastAsia="仿宋_GB2312" w:hAnsi="宋体" w:hint="eastAsia"/>
          <w:sz w:val="30"/>
          <w:szCs w:val="30"/>
        </w:rPr>
        <w:lastRenderedPageBreak/>
        <w:t xml:space="preserve">第五条 </w:t>
      </w:r>
      <w:r w:rsidRPr="00231D46">
        <w:rPr>
          <w:rFonts w:ascii="仿宋_GB2312" w:eastAsia="仿宋_GB2312" w:hAnsi="宋体"/>
          <w:sz w:val="30"/>
          <w:szCs w:val="30"/>
        </w:rPr>
        <w:t xml:space="preserve"> </w:t>
      </w:r>
      <w:r w:rsidRPr="00231D46">
        <w:rPr>
          <w:rFonts w:ascii="仿宋_GB2312" w:eastAsia="仿宋_GB2312" w:hAnsi="宋体" w:hint="eastAsia"/>
          <w:sz w:val="30"/>
          <w:szCs w:val="30"/>
        </w:rPr>
        <w:t>保密义务</w:t>
      </w:r>
      <w:bookmarkEnd w:id="310"/>
      <w:bookmarkEnd w:id="311"/>
      <w:bookmarkEnd w:id="312"/>
    </w:p>
    <w:p w14:paraId="6AFAFC89" w14:textId="77777777" w:rsidR="000B50B9" w:rsidRPr="00231D46" w:rsidRDefault="003F39BE">
      <w:pPr>
        <w:spacing w:line="360" w:lineRule="auto"/>
        <w:ind w:leftChars="-139" w:left="-292" w:firstLineChars="200" w:firstLine="600"/>
        <w:rPr>
          <w:rFonts w:ascii="仿宋_GB2312" w:eastAsia="仿宋_GB2312" w:hAnsi="宋体"/>
          <w:kern w:val="0"/>
          <w:sz w:val="30"/>
          <w:szCs w:val="30"/>
        </w:rPr>
      </w:pPr>
      <w:r w:rsidRPr="00231D46">
        <w:rPr>
          <w:rFonts w:ascii="仿宋_GB2312" w:eastAsia="仿宋_GB2312" w:hAnsi="宋体" w:hint="eastAsia"/>
          <w:kern w:val="0"/>
          <w:sz w:val="30"/>
          <w:szCs w:val="30"/>
        </w:rPr>
        <w:t>4.1乙方对其在履行本合同过程中所接触、获悉、保管的甲方有关的资料、信息（包括但不限于各类技术、商业和客户资料、信息，以下统称保密资料）承担保密义务。</w:t>
      </w:r>
    </w:p>
    <w:p w14:paraId="39B6FADF" w14:textId="77777777" w:rsidR="000B50B9" w:rsidRPr="00231D46" w:rsidRDefault="003F39BE">
      <w:pPr>
        <w:spacing w:line="360" w:lineRule="auto"/>
        <w:ind w:leftChars="-139" w:left="-292" w:firstLineChars="200" w:firstLine="600"/>
        <w:rPr>
          <w:rFonts w:ascii="仿宋_GB2312" w:eastAsia="仿宋_GB2312" w:hAnsi="宋体"/>
          <w:kern w:val="0"/>
          <w:sz w:val="30"/>
          <w:szCs w:val="30"/>
        </w:rPr>
      </w:pPr>
      <w:r w:rsidRPr="00231D46">
        <w:rPr>
          <w:rFonts w:ascii="仿宋_GB2312" w:eastAsia="仿宋_GB2312" w:hAnsi="宋体" w:hint="eastAsia"/>
          <w:kern w:val="0"/>
          <w:sz w:val="30"/>
          <w:szCs w:val="30"/>
        </w:rPr>
        <w:t>4.2除本合同授权实施的行为外，乙方指派人员应将保密资料作为商业秘密予以保护，且不得将该保密资料部分或全部地复制或向第三方披露、提供。乙方须约束其指派人员遵守本条规定的保密及不披露义务。</w:t>
      </w:r>
    </w:p>
    <w:p w14:paraId="3BC31474" w14:textId="77777777" w:rsidR="000B50B9" w:rsidRPr="00231D46" w:rsidRDefault="003F39BE">
      <w:pPr>
        <w:spacing w:line="360" w:lineRule="auto"/>
        <w:ind w:leftChars="-139" w:left="-292" w:firstLineChars="200" w:firstLine="600"/>
        <w:rPr>
          <w:rFonts w:ascii="仿宋_GB2312" w:eastAsia="仿宋_GB2312" w:hAnsi="宋体"/>
          <w:kern w:val="0"/>
          <w:sz w:val="30"/>
          <w:szCs w:val="30"/>
        </w:rPr>
      </w:pPr>
      <w:r w:rsidRPr="00231D46">
        <w:rPr>
          <w:rFonts w:ascii="仿宋_GB2312" w:eastAsia="仿宋_GB2312" w:hAnsi="宋体" w:hint="eastAsia"/>
          <w:kern w:val="0"/>
          <w:sz w:val="30"/>
          <w:szCs w:val="30"/>
        </w:rPr>
        <w:t>4.3本合同终止或解除后2年内，该保密义务依然有效。</w:t>
      </w:r>
    </w:p>
    <w:p w14:paraId="45F47F01" w14:textId="77777777" w:rsidR="000B50B9" w:rsidRPr="00231D46" w:rsidRDefault="003F39BE">
      <w:pPr>
        <w:pStyle w:val="20"/>
        <w:jc w:val="center"/>
        <w:rPr>
          <w:rFonts w:ascii="仿宋_GB2312" w:eastAsia="仿宋_GB2312" w:hAnsi="宋体"/>
          <w:sz w:val="30"/>
          <w:szCs w:val="30"/>
        </w:rPr>
      </w:pPr>
      <w:bookmarkStart w:id="313" w:name="_Toc5744"/>
      <w:bookmarkStart w:id="314" w:name="_Toc57645807"/>
      <w:bookmarkStart w:id="315" w:name="_Toc38385387"/>
      <w:bookmarkStart w:id="316" w:name="_Toc51686393"/>
      <w:bookmarkStart w:id="317" w:name="_Toc529456219"/>
      <w:bookmarkStart w:id="318" w:name="_Toc191292453"/>
      <w:bookmarkStart w:id="319" w:name="_Toc191292430"/>
      <w:bookmarkStart w:id="320" w:name="_Toc191292396"/>
      <w:bookmarkStart w:id="321" w:name="_Toc58329384"/>
      <w:r w:rsidRPr="00231D46">
        <w:rPr>
          <w:rFonts w:ascii="仿宋_GB2312" w:eastAsia="仿宋_GB2312" w:hAnsi="宋体" w:hint="eastAsia"/>
          <w:sz w:val="30"/>
          <w:szCs w:val="30"/>
        </w:rPr>
        <w:t>第六条  违约责任</w:t>
      </w:r>
      <w:bookmarkEnd w:id="313"/>
      <w:bookmarkEnd w:id="314"/>
      <w:bookmarkEnd w:id="315"/>
      <w:bookmarkEnd w:id="316"/>
      <w:bookmarkEnd w:id="317"/>
      <w:bookmarkEnd w:id="318"/>
      <w:bookmarkEnd w:id="319"/>
      <w:bookmarkEnd w:id="320"/>
      <w:bookmarkEnd w:id="321"/>
    </w:p>
    <w:p w14:paraId="4FB93389" w14:textId="77777777" w:rsidR="000B50B9" w:rsidRPr="00231D46" w:rsidRDefault="003F39BE">
      <w:pPr>
        <w:spacing w:line="360" w:lineRule="auto"/>
        <w:ind w:firstLineChars="200" w:firstLine="600"/>
        <w:rPr>
          <w:rFonts w:ascii="仿宋_GB2312" w:eastAsia="仿宋_GB2312" w:hAnsi="宋体"/>
          <w:sz w:val="30"/>
          <w:szCs w:val="30"/>
        </w:rPr>
      </w:pPr>
      <w:r w:rsidRPr="00231D46">
        <w:rPr>
          <w:rFonts w:ascii="仿宋_GB2312" w:eastAsia="仿宋_GB2312" w:hAnsi="宋体" w:hint="eastAsia"/>
          <w:sz w:val="30"/>
          <w:szCs w:val="30"/>
        </w:rPr>
        <w:t>5.1 任何一方未履行本合同任何一项条款均被视为违约。任何一方在收到对方的具体说明违约情况的书面通知后，如确认违约行为存在，应在</w:t>
      </w:r>
      <w:r w:rsidRPr="00231D46">
        <w:rPr>
          <w:rFonts w:ascii="仿宋_GB2312" w:eastAsia="仿宋_GB2312" w:hAnsi="宋体" w:hint="eastAsia"/>
          <w:sz w:val="30"/>
          <w:szCs w:val="30"/>
          <w:u w:val="single"/>
        </w:rPr>
        <w:t>15</w:t>
      </w:r>
      <w:r w:rsidRPr="00231D46">
        <w:rPr>
          <w:rFonts w:ascii="仿宋_GB2312" w:eastAsia="仿宋_GB2312" w:hAnsi="宋体" w:hint="eastAsia"/>
          <w:sz w:val="30"/>
          <w:szCs w:val="30"/>
        </w:rPr>
        <w:t>日内予以纠正并书面通知对方；如认为违约行为不存在，则应在</w:t>
      </w:r>
      <w:r w:rsidRPr="00231D46">
        <w:rPr>
          <w:rFonts w:ascii="仿宋_GB2312" w:eastAsia="仿宋_GB2312" w:hAnsi="宋体" w:hint="eastAsia"/>
          <w:sz w:val="30"/>
          <w:szCs w:val="30"/>
          <w:u w:val="single"/>
        </w:rPr>
        <w:t>10</w:t>
      </w:r>
      <w:r w:rsidRPr="00231D46">
        <w:rPr>
          <w:rFonts w:ascii="仿宋_GB2312" w:eastAsia="仿宋_GB2312" w:hAnsi="宋体" w:hint="eastAsia"/>
          <w:sz w:val="30"/>
          <w:szCs w:val="30"/>
        </w:rPr>
        <w:t>日内向对方提出书面异议和说明。违约方应赔偿因己方的违约行为给对方所造成的损失。</w:t>
      </w:r>
    </w:p>
    <w:p w14:paraId="0EFAF75F" w14:textId="77777777" w:rsidR="000B50B9" w:rsidRPr="00231D46" w:rsidRDefault="003F39BE">
      <w:pPr>
        <w:spacing w:line="360" w:lineRule="auto"/>
        <w:ind w:firstLineChars="150" w:firstLine="450"/>
        <w:rPr>
          <w:rFonts w:ascii="仿宋_GB2312" w:eastAsia="仿宋_GB2312" w:hAnsi="宋体"/>
          <w:sz w:val="30"/>
          <w:szCs w:val="30"/>
        </w:rPr>
      </w:pPr>
      <w:r w:rsidRPr="00231D46">
        <w:rPr>
          <w:rFonts w:ascii="仿宋_GB2312" w:eastAsia="仿宋_GB2312" w:hAnsi="宋体" w:hint="eastAsia"/>
          <w:sz w:val="30"/>
          <w:szCs w:val="30"/>
        </w:rPr>
        <w:t>5.2 乙方在履行本合同过程中如存在违法行为或侵犯他人合法权利的，甲方有权终止本合同，若因此造成甲方损失的，乙方应负责赔偿。</w:t>
      </w:r>
      <w:bookmarkStart w:id="322" w:name="_Hlk190288630"/>
      <w:r w:rsidRPr="00231D46">
        <w:rPr>
          <w:rFonts w:ascii="仿宋_GB2312" w:eastAsia="仿宋_GB2312" w:hAnsi="宋体" w:hint="eastAsia"/>
          <w:sz w:val="30"/>
          <w:szCs w:val="30"/>
        </w:rPr>
        <w:t>因此造成其他第三方损失的，与甲方无关，由乙方负责解决。</w:t>
      </w:r>
    </w:p>
    <w:bookmarkEnd w:id="322"/>
    <w:p w14:paraId="4CF0C0DE" w14:textId="77777777" w:rsidR="000B50B9" w:rsidRPr="00231D46" w:rsidRDefault="003F39BE">
      <w:pPr>
        <w:spacing w:line="360" w:lineRule="auto"/>
        <w:ind w:firstLineChars="200" w:firstLine="600"/>
        <w:rPr>
          <w:rFonts w:ascii="仿宋_GB2312" w:eastAsia="仿宋_GB2312" w:hAnsi="宋体"/>
          <w:sz w:val="30"/>
          <w:szCs w:val="30"/>
        </w:rPr>
      </w:pPr>
      <w:r w:rsidRPr="00231D46">
        <w:rPr>
          <w:rFonts w:ascii="仿宋_GB2312" w:eastAsia="仿宋_GB2312" w:hAnsi="宋体"/>
          <w:sz w:val="30"/>
          <w:szCs w:val="30"/>
        </w:rPr>
        <w:t>5.3</w:t>
      </w:r>
      <w:r w:rsidRPr="00231D46">
        <w:rPr>
          <w:rFonts w:ascii="仿宋_GB2312" w:eastAsia="仿宋_GB2312" w:hAnsi="宋体" w:hint="eastAsia"/>
          <w:sz w:val="30"/>
          <w:szCs w:val="30"/>
        </w:rPr>
        <w:t>因乙方原因</w:t>
      </w:r>
      <w:r w:rsidRPr="00231D46">
        <w:rPr>
          <w:rFonts w:ascii="仿宋_GB2312" w:eastAsia="仿宋_GB2312" w:hAnsi="宋体"/>
          <w:sz w:val="30"/>
          <w:szCs w:val="30"/>
        </w:rPr>
        <w:t>发生安全事故、社会</w:t>
      </w:r>
      <w:r w:rsidRPr="00231D46">
        <w:rPr>
          <w:rFonts w:ascii="仿宋_GB2312" w:eastAsia="仿宋_GB2312" w:hAnsi="宋体" w:hint="eastAsia"/>
          <w:sz w:val="30"/>
          <w:szCs w:val="30"/>
        </w:rPr>
        <w:t>事件等较大</w:t>
      </w:r>
      <w:r w:rsidRPr="00231D46">
        <w:rPr>
          <w:rFonts w:ascii="仿宋_GB2312" w:eastAsia="仿宋_GB2312" w:hAnsi="宋体"/>
          <w:sz w:val="30"/>
          <w:szCs w:val="30"/>
        </w:rPr>
        <w:t>责任</w:t>
      </w:r>
      <w:r w:rsidRPr="00231D46">
        <w:rPr>
          <w:rFonts w:ascii="仿宋_GB2312" w:eastAsia="仿宋_GB2312" w:hAnsi="宋体" w:hint="eastAsia"/>
          <w:sz w:val="30"/>
          <w:szCs w:val="30"/>
        </w:rPr>
        <w:t>事件，</w:t>
      </w:r>
      <w:r w:rsidRPr="00231D46">
        <w:rPr>
          <w:rFonts w:ascii="仿宋_GB2312" w:eastAsia="仿宋_GB2312" w:hAnsi="宋体"/>
          <w:sz w:val="30"/>
          <w:szCs w:val="30"/>
        </w:rPr>
        <w:t>甲方有权</w:t>
      </w:r>
      <w:r w:rsidRPr="00231D46">
        <w:rPr>
          <w:rFonts w:ascii="仿宋_GB2312" w:eastAsia="仿宋_GB2312" w:hAnsi="宋体" w:hint="eastAsia"/>
          <w:sz w:val="30"/>
          <w:szCs w:val="30"/>
        </w:rPr>
        <w:t>单方</w:t>
      </w:r>
      <w:r w:rsidRPr="00231D46">
        <w:rPr>
          <w:rFonts w:ascii="仿宋_GB2312" w:eastAsia="仿宋_GB2312" w:hAnsi="宋体"/>
          <w:sz w:val="30"/>
          <w:szCs w:val="30"/>
        </w:rPr>
        <w:t>解除合同</w:t>
      </w:r>
      <w:r w:rsidRPr="00231D46">
        <w:rPr>
          <w:rFonts w:ascii="仿宋_GB2312" w:eastAsia="仿宋_GB2312" w:hAnsi="宋体" w:hint="eastAsia"/>
          <w:sz w:val="30"/>
          <w:szCs w:val="30"/>
        </w:rPr>
        <w:t>，并</w:t>
      </w:r>
      <w:r w:rsidRPr="00231D46">
        <w:rPr>
          <w:rFonts w:ascii="仿宋_GB2312" w:eastAsia="仿宋_GB2312" w:hAnsi="宋体"/>
          <w:sz w:val="30"/>
          <w:szCs w:val="30"/>
        </w:rPr>
        <w:t>追究乙方责任。</w:t>
      </w:r>
      <w:r w:rsidRPr="00231D46">
        <w:rPr>
          <w:rFonts w:ascii="仿宋_GB2312" w:eastAsia="仿宋_GB2312" w:hAnsi="宋体" w:hint="eastAsia"/>
          <w:sz w:val="30"/>
          <w:szCs w:val="30"/>
        </w:rPr>
        <w:t>乙方因此造成其他第三方损失的，与甲方无关，由乙方负责解决。</w:t>
      </w:r>
    </w:p>
    <w:p w14:paraId="4B23D7D2" w14:textId="77777777" w:rsidR="000B50B9" w:rsidRPr="00231D46" w:rsidRDefault="003F39BE">
      <w:pPr>
        <w:spacing w:line="360" w:lineRule="auto"/>
        <w:ind w:firstLineChars="200" w:firstLine="600"/>
        <w:rPr>
          <w:rFonts w:ascii="仿宋_GB2312" w:eastAsia="仿宋_GB2312" w:hAnsi="宋体"/>
          <w:sz w:val="30"/>
          <w:szCs w:val="30"/>
        </w:rPr>
      </w:pPr>
      <w:r w:rsidRPr="00231D46">
        <w:rPr>
          <w:rFonts w:ascii="仿宋_GB2312" w:eastAsia="仿宋_GB2312" w:hAnsi="宋体" w:hint="eastAsia"/>
          <w:sz w:val="30"/>
          <w:szCs w:val="30"/>
        </w:rPr>
        <w:lastRenderedPageBreak/>
        <w:t>5.4甲方无正当理由逾期支付结算劳务项目承包费的，每逾期1日甲方向乙方支付应付金额万分之二的违约金。无正当理由超过30日未支付结算业务承包费的，乙方有权中止合作；超过60日的，乙方有权解除本合同。</w:t>
      </w:r>
    </w:p>
    <w:p w14:paraId="391B5E98" w14:textId="77777777" w:rsidR="000B50B9" w:rsidRPr="00231D46" w:rsidRDefault="003F39BE">
      <w:pPr>
        <w:spacing w:line="360" w:lineRule="auto"/>
        <w:ind w:firstLineChars="200" w:firstLine="600"/>
        <w:rPr>
          <w:rFonts w:ascii="仿宋_GB2312" w:eastAsia="仿宋_GB2312" w:hAnsi="宋体"/>
          <w:sz w:val="30"/>
          <w:szCs w:val="30"/>
        </w:rPr>
      </w:pPr>
      <w:r w:rsidRPr="00231D46">
        <w:rPr>
          <w:rFonts w:ascii="仿宋_GB2312" w:eastAsia="仿宋_GB2312" w:hAnsi="宋体" w:hint="eastAsia"/>
          <w:sz w:val="30"/>
          <w:szCs w:val="30"/>
        </w:rPr>
        <w:t>5.5除本合同另有约定以外，在下列情况下，甲方也有权随时解除本合同，并要求乙方赔偿相应损失：</w:t>
      </w:r>
    </w:p>
    <w:p w14:paraId="6A08B5BF" w14:textId="77777777" w:rsidR="000B50B9" w:rsidRPr="00231D46" w:rsidRDefault="003F39BE">
      <w:pPr>
        <w:spacing w:line="360" w:lineRule="auto"/>
        <w:ind w:firstLineChars="200" w:firstLine="600"/>
        <w:rPr>
          <w:rFonts w:ascii="仿宋_GB2312" w:eastAsia="仿宋_GB2312" w:hAnsi="宋体"/>
          <w:sz w:val="30"/>
          <w:szCs w:val="30"/>
        </w:rPr>
      </w:pPr>
      <w:r w:rsidRPr="00231D46">
        <w:rPr>
          <w:rFonts w:ascii="仿宋_GB2312" w:eastAsia="仿宋_GB2312" w:hAnsi="宋体" w:hint="eastAsia"/>
          <w:sz w:val="30"/>
          <w:szCs w:val="30"/>
        </w:rPr>
        <w:t>5.5.1乙方在本合同项下的业务完成情况达不到合同约定的业务要求标准，或不符合本合同规定的业务流程；</w:t>
      </w:r>
    </w:p>
    <w:p w14:paraId="6B3159FE" w14:textId="77777777" w:rsidR="000B50B9" w:rsidRPr="00231D46" w:rsidRDefault="003F39BE">
      <w:pPr>
        <w:spacing w:line="360" w:lineRule="auto"/>
        <w:ind w:firstLineChars="200" w:firstLine="600"/>
        <w:rPr>
          <w:rFonts w:ascii="仿宋_GB2312" w:eastAsia="仿宋_GB2312" w:hAnsi="宋体"/>
          <w:sz w:val="30"/>
          <w:szCs w:val="30"/>
        </w:rPr>
      </w:pPr>
      <w:r w:rsidRPr="00231D46">
        <w:rPr>
          <w:rFonts w:ascii="仿宋_GB2312" w:eastAsia="仿宋_GB2312" w:hAnsi="宋体" w:hint="eastAsia"/>
          <w:sz w:val="30"/>
          <w:szCs w:val="30"/>
        </w:rPr>
        <w:t>5.5.2因乙方原因产生客户投诉或纠纷诉讼、劳动争议等，导致甲方经济利益或商业信誉受到损害；</w:t>
      </w:r>
    </w:p>
    <w:p w14:paraId="5F565DE8" w14:textId="77777777" w:rsidR="000B50B9" w:rsidRPr="00231D46" w:rsidRDefault="003F39BE">
      <w:pPr>
        <w:spacing w:line="360" w:lineRule="auto"/>
        <w:ind w:firstLineChars="200" w:firstLine="600"/>
        <w:rPr>
          <w:rFonts w:ascii="仿宋_GB2312" w:eastAsia="仿宋_GB2312" w:hAnsi="宋体"/>
          <w:sz w:val="30"/>
          <w:szCs w:val="30"/>
        </w:rPr>
      </w:pPr>
      <w:r w:rsidRPr="00231D46">
        <w:rPr>
          <w:rFonts w:ascii="仿宋_GB2312" w:eastAsia="仿宋_GB2312" w:hAnsi="宋体" w:hint="eastAsia"/>
          <w:sz w:val="30"/>
          <w:szCs w:val="30"/>
        </w:rPr>
        <w:t>5.5.3乙方违反本合同规定的保密义务；</w:t>
      </w:r>
    </w:p>
    <w:p w14:paraId="0F5D7835" w14:textId="77777777" w:rsidR="000B50B9" w:rsidRPr="00231D46" w:rsidRDefault="003F39BE">
      <w:pPr>
        <w:spacing w:line="360" w:lineRule="auto"/>
        <w:ind w:firstLineChars="200" w:firstLine="600"/>
        <w:rPr>
          <w:rFonts w:ascii="仿宋_GB2312" w:eastAsia="仿宋_GB2312" w:hAnsi="宋体"/>
          <w:sz w:val="30"/>
          <w:szCs w:val="30"/>
        </w:rPr>
      </w:pPr>
      <w:r w:rsidRPr="00231D46">
        <w:rPr>
          <w:rFonts w:ascii="仿宋_GB2312" w:eastAsia="仿宋_GB2312" w:hAnsi="宋体" w:hint="eastAsia"/>
          <w:sz w:val="30"/>
          <w:szCs w:val="30"/>
        </w:rPr>
        <w:t>5.5.4其他有损甲方权益或违反国家法律法规的情况。</w:t>
      </w:r>
    </w:p>
    <w:p w14:paraId="0FD94473" w14:textId="77777777" w:rsidR="000B50B9" w:rsidRPr="00231D46" w:rsidRDefault="003F39BE">
      <w:pPr>
        <w:spacing w:line="360" w:lineRule="auto"/>
        <w:ind w:firstLineChars="200" w:firstLine="600"/>
        <w:rPr>
          <w:rFonts w:ascii="仿宋_GB2312" w:eastAsia="仿宋_GB2312" w:hAnsi="宋体"/>
          <w:sz w:val="30"/>
          <w:szCs w:val="30"/>
        </w:rPr>
      </w:pPr>
      <w:r w:rsidRPr="00231D46">
        <w:rPr>
          <w:rFonts w:ascii="仿宋_GB2312" w:eastAsia="仿宋_GB2312" w:hAnsi="宋体"/>
          <w:sz w:val="30"/>
          <w:szCs w:val="30"/>
        </w:rPr>
        <w:t>5.6在下列情况下，甲方可按条款约定扣</w:t>
      </w:r>
      <w:r w:rsidRPr="00231D46">
        <w:rPr>
          <w:rFonts w:ascii="仿宋_GB2312" w:eastAsia="仿宋_GB2312" w:hAnsi="宋体" w:hint="eastAsia"/>
          <w:sz w:val="30"/>
          <w:szCs w:val="30"/>
        </w:rPr>
        <w:t>除进度款：</w:t>
      </w:r>
    </w:p>
    <w:p w14:paraId="1D23B64A" w14:textId="77777777" w:rsidR="000B50B9" w:rsidRPr="00231D46" w:rsidRDefault="003F39BE">
      <w:pPr>
        <w:spacing w:line="360" w:lineRule="auto"/>
        <w:ind w:firstLineChars="200" w:firstLine="600"/>
        <w:rPr>
          <w:rFonts w:ascii="仿宋_GB2312" w:eastAsia="仿宋_GB2312" w:hAnsi="仿宋"/>
          <w:sz w:val="30"/>
          <w:szCs w:val="30"/>
        </w:rPr>
      </w:pPr>
      <w:r w:rsidRPr="00231D46">
        <w:rPr>
          <w:rFonts w:ascii="仿宋_GB2312" w:eastAsia="仿宋_GB2312" w:hAnsi="宋体" w:hint="eastAsia"/>
          <w:sz w:val="30"/>
          <w:szCs w:val="30"/>
        </w:rPr>
        <w:t>5.6.1因乙方原因</w:t>
      </w:r>
      <w:r w:rsidRPr="00231D46">
        <w:rPr>
          <w:rFonts w:ascii="仿宋_GB2312" w:eastAsia="仿宋_GB2312" w:hAnsi="仿宋" w:hint="eastAsia"/>
          <w:sz w:val="30"/>
          <w:szCs w:val="30"/>
        </w:rPr>
        <w:t>引起有效的客户投诉事件或在对外客户服务过程中给甲方形象造成负面影响的，每次</w:t>
      </w:r>
      <w:r w:rsidRPr="00231D46">
        <w:rPr>
          <w:rFonts w:ascii="仿宋_GB2312" w:eastAsia="仿宋_GB2312" w:hAnsi="宋体"/>
          <w:sz w:val="30"/>
          <w:szCs w:val="30"/>
        </w:rPr>
        <w:t>扣</w:t>
      </w:r>
      <w:r w:rsidRPr="00231D46">
        <w:rPr>
          <w:rFonts w:ascii="仿宋_GB2312" w:eastAsia="仿宋_GB2312" w:hAnsi="宋体" w:hint="eastAsia"/>
          <w:sz w:val="30"/>
          <w:szCs w:val="30"/>
        </w:rPr>
        <w:t>除</w:t>
      </w:r>
      <w:r w:rsidRPr="00231D46">
        <w:rPr>
          <w:rFonts w:ascii="仿宋_GB2312" w:eastAsia="仿宋_GB2312" w:hAnsi="仿宋" w:hint="eastAsia"/>
          <w:sz w:val="30"/>
          <w:szCs w:val="30"/>
        </w:rPr>
        <w:t>进度款</w:t>
      </w:r>
      <w:r w:rsidRPr="00231D46">
        <w:rPr>
          <w:rFonts w:ascii="仿宋_GB2312" w:eastAsia="仿宋_GB2312" w:hAnsi="仿宋"/>
          <w:sz w:val="30"/>
          <w:szCs w:val="30"/>
        </w:rPr>
        <w:t>1000-10000元。</w:t>
      </w:r>
    </w:p>
    <w:p w14:paraId="7E14E56F" w14:textId="77777777" w:rsidR="000B50B9" w:rsidRPr="00231D46" w:rsidRDefault="003F39BE">
      <w:pPr>
        <w:spacing w:line="360" w:lineRule="auto"/>
        <w:ind w:firstLineChars="200" w:firstLine="600"/>
        <w:jc w:val="left"/>
        <w:rPr>
          <w:rFonts w:ascii="仿宋_GB2312" w:eastAsia="仿宋_GB2312" w:hAnsi="仿宋"/>
          <w:sz w:val="30"/>
          <w:szCs w:val="30"/>
        </w:rPr>
      </w:pPr>
      <w:r w:rsidRPr="00231D46">
        <w:rPr>
          <w:rFonts w:ascii="仿宋_GB2312" w:eastAsia="仿宋_GB2312" w:hAnsi="宋体" w:hint="eastAsia"/>
          <w:sz w:val="30"/>
          <w:szCs w:val="30"/>
        </w:rPr>
        <w:t>5.6.2</w:t>
      </w:r>
      <w:r w:rsidRPr="00231D46">
        <w:rPr>
          <w:rFonts w:ascii="仿宋_GB2312" w:eastAsia="仿宋_GB2312" w:hAnsi="仿宋" w:hint="eastAsia"/>
          <w:sz w:val="30"/>
          <w:szCs w:val="30"/>
        </w:rPr>
        <w:t>乙方未准时足额发放劳务人员薪酬，或存在故意克扣劳务人员薪酬的，每次</w:t>
      </w:r>
      <w:r w:rsidRPr="00231D46">
        <w:rPr>
          <w:rFonts w:ascii="仿宋_GB2312" w:eastAsia="仿宋_GB2312" w:hAnsi="宋体"/>
          <w:sz w:val="30"/>
          <w:szCs w:val="30"/>
        </w:rPr>
        <w:t>扣</w:t>
      </w:r>
      <w:r w:rsidRPr="00231D46">
        <w:rPr>
          <w:rFonts w:ascii="仿宋_GB2312" w:eastAsia="仿宋_GB2312" w:hAnsi="宋体" w:hint="eastAsia"/>
          <w:sz w:val="30"/>
          <w:szCs w:val="30"/>
        </w:rPr>
        <w:t>除进度款</w:t>
      </w:r>
      <w:r w:rsidRPr="00231D46">
        <w:rPr>
          <w:rFonts w:ascii="仿宋_GB2312" w:eastAsia="仿宋_GB2312" w:hAnsi="仿宋"/>
          <w:sz w:val="30"/>
          <w:szCs w:val="30"/>
        </w:rPr>
        <w:t>1000-10000元。</w:t>
      </w:r>
    </w:p>
    <w:p w14:paraId="02B2C824" w14:textId="77777777" w:rsidR="000B50B9" w:rsidRPr="00231D46" w:rsidRDefault="003F39BE">
      <w:pPr>
        <w:spacing w:line="360" w:lineRule="auto"/>
        <w:ind w:firstLineChars="200" w:firstLine="600"/>
        <w:jc w:val="left"/>
        <w:rPr>
          <w:rFonts w:ascii="仿宋_GB2312" w:eastAsia="仿宋_GB2312" w:hAnsi="仿宋"/>
          <w:sz w:val="30"/>
          <w:szCs w:val="30"/>
        </w:rPr>
      </w:pPr>
      <w:r w:rsidRPr="00231D46">
        <w:rPr>
          <w:rFonts w:ascii="仿宋_GB2312" w:eastAsia="仿宋_GB2312" w:hAnsi="仿宋" w:hint="eastAsia"/>
          <w:sz w:val="30"/>
          <w:szCs w:val="30"/>
        </w:rPr>
        <w:t>5.6.3乙方拖欠劳务人员工资，每次扣除进度款1000-10000元。</w:t>
      </w:r>
    </w:p>
    <w:p w14:paraId="1FB4C773" w14:textId="77777777" w:rsidR="000B50B9" w:rsidRPr="00231D46" w:rsidRDefault="003F39BE">
      <w:pPr>
        <w:spacing w:line="360" w:lineRule="auto"/>
        <w:ind w:firstLineChars="200" w:firstLine="600"/>
        <w:jc w:val="left"/>
        <w:rPr>
          <w:rFonts w:ascii="仿宋_GB2312" w:eastAsia="仿宋_GB2312" w:hAnsi="仿宋"/>
          <w:sz w:val="30"/>
          <w:szCs w:val="30"/>
        </w:rPr>
      </w:pPr>
      <w:r w:rsidRPr="00231D46">
        <w:rPr>
          <w:rFonts w:ascii="仿宋_GB2312" w:eastAsia="仿宋_GB2312" w:hAnsi="宋体" w:hint="eastAsia"/>
          <w:sz w:val="30"/>
          <w:szCs w:val="30"/>
        </w:rPr>
        <w:t>5.6.4</w:t>
      </w:r>
      <w:r w:rsidRPr="00231D46">
        <w:rPr>
          <w:rFonts w:ascii="仿宋_GB2312" w:eastAsia="仿宋_GB2312" w:hAnsi="仿宋" w:hint="eastAsia"/>
          <w:sz w:val="30"/>
          <w:szCs w:val="30"/>
        </w:rPr>
        <w:t>因乙方人员渎职、失职等导致甲方造成较大经济损失（一万元及以上），或造成较大安全生产隐患的，每次视情况给予</w:t>
      </w:r>
      <w:r w:rsidRPr="00231D46">
        <w:rPr>
          <w:rFonts w:ascii="仿宋_GB2312" w:eastAsia="仿宋_GB2312" w:hAnsi="宋体"/>
          <w:sz w:val="30"/>
          <w:szCs w:val="30"/>
        </w:rPr>
        <w:t>扣</w:t>
      </w:r>
      <w:r w:rsidRPr="00231D46">
        <w:rPr>
          <w:rFonts w:ascii="仿宋_GB2312" w:eastAsia="仿宋_GB2312" w:hAnsi="宋体" w:hint="eastAsia"/>
          <w:sz w:val="30"/>
          <w:szCs w:val="30"/>
        </w:rPr>
        <w:t>除</w:t>
      </w:r>
      <w:r w:rsidRPr="00231D46">
        <w:rPr>
          <w:rFonts w:ascii="仿宋_GB2312" w:eastAsia="仿宋_GB2312" w:hAnsi="仿宋" w:hint="eastAsia"/>
          <w:sz w:val="30"/>
          <w:szCs w:val="30"/>
        </w:rPr>
        <w:t>进度款</w:t>
      </w:r>
      <w:r w:rsidRPr="00231D46">
        <w:rPr>
          <w:rFonts w:ascii="仿宋_GB2312" w:eastAsia="仿宋_GB2312" w:hAnsi="仿宋"/>
          <w:sz w:val="30"/>
          <w:szCs w:val="30"/>
        </w:rPr>
        <w:t>10000元以上。</w:t>
      </w:r>
    </w:p>
    <w:p w14:paraId="75544D5C" w14:textId="77777777" w:rsidR="000B50B9" w:rsidRPr="00231D46" w:rsidRDefault="003F39BE">
      <w:pPr>
        <w:spacing w:line="360" w:lineRule="auto"/>
        <w:ind w:firstLineChars="200" w:firstLine="600"/>
        <w:jc w:val="left"/>
        <w:rPr>
          <w:rFonts w:ascii="仿宋_GB2312" w:eastAsia="仿宋_GB2312" w:hAnsi="仿宋"/>
          <w:sz w:val="30"/>
          <w:szCs w:val="30"/>
        </w:rPr>
      </w:pPr>
      <w:r w:rsidRPr="00231D46">
        <w:rPr>
          <w:rFonts w:ascii="仿宋_GB2312" w:eastAsia="仿宋_GB2312" w:hAnsi="宋体" w:hint="eastAsia"/>
          <w:sz w:val="30"/>
          <w:szCs w:val="30"/>
        </w:rPr>
        <w:t>5.6.5因乙方原因发生安全事故、社会事件等较大责任事件，</w:t>
      </w:r>
      <w:r w:rsidRPr="00231D46">
        <w:rPr>
          <w:rFonts w:ascii="仿宋_GB2312" w:eastAsia="仿宋_GB2312" w:hAnsi="仿宋" w:hint="eastAsia"/>
          <w:sz w:val="30"/>
          <w:szCs w:val="30"/>
        </w:rPr>
        <w:lastRenderedPageBreak/>
        <w:t>每次</w:t>
      </w:r>
      <w:r w:rsidRPr="00231D46">
        <w:rPr>
          <w:rFonts w:ascii="仿宋_GB2312" w:eastAsia="仿宋_GB2312" w:hAnsi="宋体"/>
          <w:sz w:val="30"/>
          <w:szCs w:val="30"/>
        </w:rPr>
        <w:t>扣</w:t>
      </w:r>
      <w:r w:rsidRPr="00231D46">
        <w:rPr>
          <w:rFonts w:ascii="仿宋_GB2312" w:eastAsia="仿宋_GB2312" w:hAnsi="宋体" w:hint="eastAsia"/>
          <w:sz w:val="30"/>
          <w:szCs w:val="30"/>
        </w:rPr>
        <w:t>除</w:t>
      </w:r>
      <w:r w:rsidRPr="00231D46">
        <w:rPr>
          <w:rFonts w:ascii="仿宋_GB2312" w:eastAsia="仿宋_GB2312" w:hAnsi="仿宋" w:hint="eastAsia"/>
          <w:sz w:val="30"/>
          <w:szCs w:val="30"/>
        </w:rPr>
        <w:t>进度款</w:t>
      </w:r>
      <w:r w:rsidRPr="00231D46">
        <w:rPr>
          <w:rFonts w:ascii="仿宋_GB2312" w:eastAsia="仿宋_GB2312" w:hAnsi="仿宋"/>
          <w:sz w:val="30"/>
          <w:szCs w:val="30"/>
        </w:rPr>
        <w:t>100000-500000元</w:t>
      </w:r>
      <w:r w:rsidRPr="00231D46">
        <w:rPr>
          <w:rFonts w:ascii="仿宋_GB2312" w:eastAsia="仿宋_GB2312" w:hAnsi="仿宋" w:hint="eastAsia"/>
          <w:sz w:val="30"/>
          <w:szCs w:val="30"/>
        </w:rPr>
        <w:t>，甲方</w:t>
      </w:r>
      <w:r w:rsidRPr="00231D46">
        <w:rPr>
          <w:rFonts w:ascii="仿宋_GB2312" w:eastAsia="仿宋_GB2312" w:hAnsi="仿宋"/>
          <w:sz w:val="30"/>
          <w:szCs w:val="30"/>
        </w:rPr>
        <w:t>有权继续追究乙方的赔偿责任</w:t>
      </w:r>
      <w:r w:rsidRPr="00231D46">
        <w:rPr>
          <w:rFonts w:ascii="仿宋_GB2312" w:eastAsia="仿宋_GB2312" w:hAnsi="仿宋" w:hint="eastAsia"/>
          <w:sz w:val="30"/>
          <w:szCs w:val="30"/>
        </w:rPr>
        <w:t>。</w:t>
      </w:r>
    </w:p>
    <w:p w14:paraId="3E28B74F" w14:textId="77777777" w:rsidR="000B50B9" w:rsidRPr="00231D46" w:rsidRDefault="003F39BE">
      <w:pPr>
        <w:spacing w:line="600" w:lineRule="exact"/>
        <w:ind w:firstLineChars="200" w:firstLine="600"/>
        <w:jc w:val="left"/>
        <w:rPr>
          <w:rFonts w:ascii="仿宋_GB2312" w:eastAsia="仿宋_GB2312" w:hAnsi="仿宋"/>
          <w:sz w:val="30"/>
          <w:szCs w:val="30"/>
        </w:rPr>
      </w:pPr>
      <w:r w:rsidRPr="00231D46">
        <w:rPr>
          <w:rFonts w:ascii="仿宋_GB2312" w:eastAsia="仿宋_GB2312" w:hAnsi="宋体" w:hint="eastAsia"/>
          <w:sz w:val="30"/>
          <w:szCs w:val="30"/>
        </w:rPr>
        <w:t>5.6.6</w:t>
      </w:r>
      <w:r w:rsidRPr="00231D46">
        <w:rPr>
          <w:rFonts w:ascii="仿宋_GB2312" w:eastAsia="仿宋_GB2312" w:hAnsi="仿宋" w:hint="eastAsia"/>
          <w:sz w:val="30"/>
          <w:szCs w:val="30"/>
        </w:rPr>
        <w:t>其他因乙方原因导致甲方造成经济损失或对商业信誉、形象造成负面影响的，视情况予以</w:t>
      </w:r>
      <w:r w:rsidRPr="00231D46">
        <w:rPr>
          <w:rFonts w:ascii="仿宋_GB2312" w:eastAsia="仿宋_GB2312" w:hAnsi="宋体"/>
          <w:sz w:val="30"/>
          <w:szCs w:val="30"/>
        </w:rPr>
        <w:t>扣</w:t>
      </w:r>
      <w:r w:rsidRPr="00231D46">
        <w:rPr>
          <w:rFonts w:ascii="仿宋_GB2312" w:eastAsia="仿宋_GB2312" w:hAnsi="宋体" w:hint="eastAsia"/>
          <w:sz w:val="30"/>
          <w:szCs w:val="30"/>
        </w:rPr>
        <w:t>除进度款</w:t>
      </w:r>
      <w:r w:rsidRPr="00231D46">
        <w:rPr>
          <w:rFonts w:ascii="仿宋_GB2312" w:eastAsia="仿宋_GB2312" w:hAnsi="仿宋" w:hint="eastAsia"/>
          <w:sz w:val="30"/>
          <w:szCs w:val="30"/>
        </w:rPr>
        <w:t>。</w:t>
      </w:r>
    </w:p>
    <w:p w14:paraId="3B0D3953" w14:textId="77777777" w:rsidR="000B50B9" w:rsidRPr="00231D46" w:rsidRDefault="003F39BE">
      <w:pPr>
        <w:spacing w:line="600" w:lineRule="exact"/>
        <w:ind w:firstLineChars="200" w:firstLine="600"/>
        <w:jc w:val="left"/>
        <w:rPr>
          <w:rFonts w:ascii="仿宋_GB2312" w:eastAsia="仿宋_GB2312" w:hAnsi="仿宋"/>
          <w:sz w:val="30"/>
          <w:szCs w:val="30"/>
        </w:rPr>
      </w:pPr>
      <w:r w:rsidRPr="00231D46">
        <w:rPr>
          <w:rFonts w:ascii="仿宋_GB2312" w:eastAsia="仿宋_GB2312" w:hAnsi="仿宋" w:hint="eastAsia"/>
          <w:sz w:val="30"/>
          <w:szCs w:val="30"/>
        </w:rPr>
        <w:t>5.6.7甲方有权依据本合同扣除乙方的进度款，进度款</w:t>
      </w:r>
      <w:r w:rsidRPr="00231D46">
        <w:rPr>
          <w:rFonts w:ascii="仿宋_GB2312" w:eastAsia="仿宋_GB2312" w:hAnsi="仿宋"/>
          <w:sz w:val="30"/>
          <w:szCs w:val="30"/>
        </w:rPr>
        <w:t>不足</w:t>
      </w:r>
      <w:r w:rsidRPr="00231D46">
        <w:rPr>
          <w:rFonts w:ascii="仿宋_GB2312" w:eastAsia="仿宋_GB2312" w:hAnsi="宋体"/>
          <w:sz w:val="30"/>
          <w:szCs w:val="30"/>
        </w:rPr>
        <w:t>扣</w:t>
      </w:r>
      <w:r w:rsidRPr="00231D46">
        <w:rPr>
          <w:rFonts w:ascii="仿宋_GB2312" w:eastAsia="仿宋_GB2312" w:hAnsi="宋体" w:hint="eastAsia"/>
          <w:sz w:val="30"/>
          <w:szCs w:val="30"/>
        </w:rPr>
        <w:t>除</w:t>
      </w:r>
      <w:r w:rsidRPr="00231D46">
        <w:rPr>
          <w:rFonts w:ascii="仿宋_GB2312" w:eastAsia="仿宋_GB2312" w:hAnsi="仿宋"/>
          <w:sz w:val="30"/>
          <w:szCs w:val="30"/>
        </w:rPr>
        <w:t>的，</w:t>
      </w:r>
      <w:r w:rsidRPr="00231D46">
        <w:rPr>
          <w:rFonts w:ascii="仿宋_GB2312" w:eastAsia="仿宋_GB2312" w:hAnsi="仿宋" w:hint="eastAsia"/>
          <w:sz w:val="30"/>
          <w:szCs w:val="30"/>
        </w:rPr>
        <w:t>甲方有权从履约保证金中抵扣，如仍不足扣除的，甲方</w:t>
      </w:r>
      <w:r w:rsidRPr="00231D46">
        <w:rPr>
          <w:rFonts w:ascii="仿宋_GB2312" w:eastAsia="仿宋_GB2312" w:hAnsi="仿宋"/>
          <w:sz w:val="30"/>
          <w:szCs w:val="30"/>
        </w:rPr>
        <w:t>有权继续追究乙方的赔偿责任</w:t>
      </w:r>
      <w:r w:rsidRPr="00231D46">
        <w:rPr>
          <w:rFonts w:ascii="仿宋_GB2312" w:eastAsia="仿宋_GB2312" w:hAnsi="仿宋" w:hint="eastAsia"/>
          <w:sz w:val="30"/>
          <w:szCs w:val="30"/>
        </w:rPr>
        <w:t>。乙方迟延支付赔偿款或不补足保证金的，每逾期1日乙方向甲方支付应付金额万分之二的违约金。</w:t>
      </w:r>
    </w:p>
    <w:p w14:paraId="055D0703" w14:textId="77777777" w:rsidR="000B50B9" w:rsidRPr="00231D46" w:rsidRDefault="003F39BE">
      <w:pPr>
        <w:spacing w:line="600" w:lineRule="exact"/>
        <w:ind w:firstLineChars="200" w:firstLine="600"/>
        <w:jc w:val="left"/>
        <w:rPr>
          <w:sz w:val="24"/>
        </w:rPr>
      </w:pPr>
      <w:r w:rsidRPr="00231D46">
        <w:rPr>
          <w:rFonts w:ascii="仿宋_GB2312" w:eastAsia="仿宋_GB2312" w:hAnsi="仿宋" w:hint="eastAsia"/>
          <w:sz w:val="30"/>
          <w:szCs w:val="30"/>
        </w:rPr>
        <w:t>5.6.8在本服务协议结束时，乙方必须协助做好劳务人员管理及工作交接，保障甲方业务运营平稳，如因乙方未做好交接导致甲方业务运营受影响的，视情况予以扣除进度款及履约保证金。</w:t>
      </w:r>
    </w:p>
    <w:p w14:paraId="5CE2BA1B" w14:textId="77777777" w:rsidR="000B50B9" w:rsidRPr="00231D46" w:rsidRDefault="003F39BE">
      <w:pPr>
        <w:pStyle w:val="20"/>
        <w:jc w:val="center"/>
        <w:rPr>
          <w:rFonts w:ascii="仿宋_GB2312" w:eastAsia="仿宋_GB2312" w:hAnsi="宋体"/>
          <w:bCs w:val="0"/>
          <w:kern w:val="44"/>
          <w:sz w:val="30"/>
          <w:szCs w:val="30"/>
        </w:rPr>
      </w:pPr>
      <w:bookmarkStart w:id="323" w:name="_Toc22624"/>
      <w:bookmarkStart w:id="324" w:name="_Toc38385388"/>
      <w:bookmarkStart w:id="325" w:name="_Toc58329385"/>
      <w:bookmarkStart w:id="326" w:name="_Toc57645808"/>
      <w:bookmarkStart w:id="327" w:name="_Toc51686394"/>
      <w:bookmarkStart w:id="328" w:name="_Toc529456220"/>
      <w:r w:rsidRPr="00231D46">
        <w:rPr>
          <w:rFonts w:ascii="仿宋_GB2312" w:eastAsia="仿宋_GB2312" w:hAnsi="宋体" w:hint="eastAsia"/>
          <w:bCs w:val="0"/>
          <w:kern w:val="44"/>
          <w:sz w:val="30"/>
          <w:szCs w:val="30"/>
        </w:rPr>
        <w:t xml:space="preserve">第七条 </w:t>
      </w:r>
      <w:bookmarkStart w:id="329" w:name="_Toc191292432"/>
      <w:bookmarkStart w:id="330" w:name="_Toc191292455"/>
      <w:bookmarkStart w:id="331" w:name="_Toc191292398"/>
      <w:r w:rsidRPr="00231D46">
        <w:rPr>
          <w:rFonts w:ascii="仿宋_GB2312" w:eastAsia="仿宋_GB2312" w:hAnsi="宋体" w:hint="eastAsia"/>
          <w:bCs w:val="0"/>
          <w:kern w:val="44"/>
          <w:sz w:val="30"/>
          <w:szCs w:val="30"/>
        </w:rPr>
        <w:t>不可抗力</w:t>
      </w:r>
      <w:bookmarkEnd w:id="323"/>
      <w:bookmarkEnd w:id="324"/>
      <w:bookmarkEnd w:id="325"/>
      <w:bookmarkEnd w:id="326"/>
      <w:bookmarkEnd w:id="327"/>
      <w:bookmarkEnd w:id="328"/>
    </w:p>
    <w:p w14:paraId="010A8A9C" w14:textId="77777777" w:rsidR="000B50B9" w:rsidRPr="00231D46" w:rsidRDefault="003F39BE">
      <w:pPr>
        <w:spacing w:line="360" w:lineRule="auto"/>
        <w:ind w:firstLineChars="198" w:firstLine="594"/>
        <w:rPr>
          <w:rFonts w:ascii="仿宋_GB2312" w:eastAsia="仿宋_GB2312" w:hAnsi="宋体"/>
          <w:sz w:val="30"/>
          <w:szCs w:val="30"/>
        </w:rPr>
      </w:pPr>
      <w:r w:rsidRPr="00231D46">
        <w:rPr>
          <w:rFonts w:ascii="仿宋_GB2312" w:eastAsia="仿宋_GB2312" w:hAnsi="宋体" w:hint="eastAsia"/>
          <w:sz w:val="30"/>
          <w:szCs w:val="30"/>
        </w:rPr>
        <w:t>6.1任何一方因不可抗力不能履行合同的，应当在不可抗力发生之日起48小时内通知对方，并提供相应的证明。因不可抗力导致一方迟延履行或不能履行本合同项下义务的，可视不可抗力的影响部分免除或全部免除违约责任。但如一方迟延履行后发生的不可抗力事件，不应免除相应的违约责任。</w:t>
      </w:r>
    </w:p>
    <w:p w14:paraId="0C742C43" w14:textId="77777777" w:rsidR="000B50B9" w:rsidRPr="00231D46" w:rsidRDefault="003F39BE">
      <w:pPr>
        <w:spacing w:line="360" w:lineRule="auto"/>
        <w:ind w:firstLineChars="198" w:firstLine="594"/>
        <w:rPr>
          <w:rFonts w:ascii="仿宋_GB2312" w:eastAsia="仿宋_GB2312" w:hAnsi="宋体"/>
          <w:sz w:val="30"/>
          <w:szCs w:val="30"/>
        </w:rPr>
      </w:pPr>
      <w:r w:rsidRPr="00231D46">
        <w:rPr>
          <w:rFonts w:ascii="仿宋_GB2312" w:eastAsia="仿宋_GB2312" w:hAnsi="宋体" w:hint="eastAsia"/>
          <w:sz w:val="30"/>
          <w:szCs w:val="30"/>
        </w:rPr>
        <w:t>6.2因不可抗力事件导致无法实现本合同根本目的，且不可抗力的影响持续超过三十日时，未遭受不可抗力的一方有权解除本合同。</w:t>
      </w:r>
    </w:p>
    <w:p w14:paraId="5FD2B28C" w14:textId="77777777" w:rsidR="000B50B9" w:rsidRPr="00231D46" w:rsidRDefault="003F39BE">
      <w:pPr>
        <w:spacing w:line="360" w:lineRule="auto"/>
        <w:ind w:firstLineChars="198" w:firstLine="594"/>
        <w:rPr>
          <w:rFonts w:ascii="仿宋_GB2312" w:eastAsia="仿宋_GB2312" w:hAnsi="宋体"/>
          <w:sz w:val="30"/>
          <w:szCs w:val="30"/>
        </w:rPr>
      </w:pPr>
      <w:r w:rsidRPr="00231D46">
        <w:rPr>
          <w:rFonts w:ascii="仿宋_GB2312" w:eastAsia="仿宋_GB2312" w:hAnsi="宋体" w:hint="eastAsia"/>
          <w:sz w:val="30"/>
          <w:szCs w:val="30"/>
        </w:rPr>
        <w:t>6.3不可抗力是指不能预见、不能避免并不能克服的客观情况。包括自然灾害(地震、台风、水灾、火灾)、战争以及其他本</w:t>
      </w:r>
      <w:r w:rsidRPr="00231D46">
        <w:rPr>
          <w:rFonts w:ascii="仿宋_GB2312" w:eastAsia="仿宋_GB2312" w:hAnsi="宋体" w:hint="eastAsia"/>
          <w:sz w:val="30"/>
          <w:szCs w:val="30"/>
        </w:rPr>
        <w:lastRenderedPageBreak/>
        <w:t>合同双方不能预见，并且对其发生和后果不能防止或不能避免且不可克服的客观情况。</w:t>
      </w:r>
    </w:p>
    <w:p w14:paraId="311890A5" w14:textId="77777777" w:rsidR="000B50B9" w:rsidRPr="00231D46" w:rsidRDefault="003F39BE">
      <w:pPr>
        <w:pStyle w:val="20"/>
        <w:jc w:val="center"/>
        <w:rPr>
          <w:rFonts w:ascii="仿宋_GB2312" w:eastAsia="仿宋_GB2312" w:hAnsi="宋体"/>
          <w:bCs w:val="0"/>
          <w:kern w:val="44"/>
          <w:sz w:val="30"/>
          <w:szCs w:val="30"/>
        </w:rPr>
      </w:pPr>
      <w:bookmarkStart w:id="332" w:name="_Toc29385"/>
      <w:bookmarkStart w:id="333" w:name="_Toc529456221"/>
      <w:bookmarkStart w:id="334" w:name="_Toc58329386"/>
      <w:bookmarkStart w:id="335" w:name="_Toc57645809"/>
      <w:bookmarkStart w:id="336" w:name="_Toc51686395"/>
      <w:bookmarkStart w:id="337" w:name="_Toc38385389"/>
      <w:r w:rsidRPr="00231D46">
        <w:rPr>
          <w:rFonts w:ascii="仿宋_GB2312" w:eastAsia="仿宋_GB2312" w:hAnsi="宋体" w:hint="eastAsia"/>
          <w:bCs w:val="0"/>
          <w:kern w:val="44"/>
          <w:sz w:val="30"/>
          <w:szCs w:val="30"/>
        </w:rPr>
        <w:t>第八条  争议的解决</w:t>
      </w:r>
      <w:bookmarkEnd w:id="329"/>
      <w:bookmarkEnd w:id="330"/>
      <w:bookmarkEnd w:id="331"/>
      <w:bookmarkEnd w:id="332"/>
      <w:bookmarkEnd w:id="333"/>
      <w:bookmarkEnd w:id="334"/>
      <w:bookmarkEnd w:id="335"/>
      <w:bookmarkEnd w:id="336"/>
      <w:bookmarkEnd w:id="337"/>
    </w:p>
    <w:p w14:paraId="1671DBC4" w14:textId="77777777" w:rsidR="000B50B9" w:rsidRPr="00231D46" w:rsidRDefault="003F39BE">
      <w:pPr>
        <w:spacing w:line="360" w:lineRule="auto"/>
        <w:ind w:firstLineChars="200" w:firstLine="600"/>
        <w:rPr>
          <w:rFonts w:ascii="仿宋_GB2312" w:eastAsia="仿宋_GB2312" w:hAnsi="宋体"/>
          <w:sz w:val="30"/>
          <w:szCs w:val="30"/>
        </w:rPr>
      </w:pPr>
      <w:r w:rsidRPr="00231D46">
        <w:rPr>
          <w:rFonts w:ascii="仿宋_GB2312" w:eastAsia="仿宋_GB2312" w:hAnsi="宋体" w:hint="eastAsia"/>
          <w:sz w:val="30"/>
          <w:szCs w:val="30"/>
        </w:rPr>
        <w:t>7.1 双方同意，将尽最大努力协商解决双方之间因本合同而发生或与本合同有关的一切争议，包括（但不限于）有关本合同的有效性、存续性的纠纷或者诉讼条款有效性的争议。</w:t>
      </w:r>
    </w:p>
    <w:p w14:paraId="2908AF2B" w14:textId="77777777" w:rsidR="000B50B9" w:rsidRPr="00231D46" w:rsidRDefault="003F39BE">
      <w:pPr>
        <w:snapToGrid w:val="0"/>
        <w:spacing w:line="360" w:lineRule="auto"/>
        <w:ind w:firstLineChars="200" w:firstLine="600"/>
        <w:rPr>
          <w:rFonts w:ascii="仿宋_GB2312" w:eastAsia="仿宋_GB2312" w:hAnsi="宋体"/>
          <w:sz w:val="30"/>
          <w:szCs w:val="30"/>
        </w:rPr>
      </w:pPr>
      <w:r w:rsidRPr="00231D46">
        <w:rPr>
          <w:rFonts w:ascii="仿宋_GB2312" w:eastAsia="仿宋_GB2312" w:hAnsi="宋体" w:hint="eastAsia"/>
          <w:sz w:val="30"/>
          <w:szCs w:val="30"/>
        </w:rPr>
        <w:t>7.2  合同签订后双方应共同遵守，并在合同执行中，如发生纠纷，双方应友好的协商解决，协商不成时，因履行本合同发生的争议，应提交深圳国际仲裁院（深圳仲裁委员会）进行仲裁，仲裁地点为深圳，按照申请仲裁时该会实施的仲裁规则进行仲裁。仲裁裁决是终局的，对双方均有约束力。仲裁的败诉方应当负担案件的全部仲裁费、保全费、保全担保费、执行费、评估费、鉴定费以及胜诉方应当负担的全部律师费等因解决纠纷而产生的其他费用。</w:t>
      </w:r>
    </w:p>
    <w:p w14:paraId="4D34CA9B" w14:textId="77777777" w:rsidR="000B50B9" w:rsidRPr="00231D46" w:rsidRDefault="003F39BE">
      <w:pPr>
        <w:pStyle w:val="20"/>
        <w:jc w:val="center"/>
        <w:rPr>
          <w:rFonts w:ascii="仿宋_GB2312" w:eastAsia="仿宋_GB2312" w:hAnsi="宋体"/>
          <w:sz w:val="30"/>
          <w:szCs w:val="30"/>
        </w:rPr>
      </w:pPr>
      <w:bookmarkStart w:id="338" w:name="_Toc27990"/>
      <w:bookmarkStart w:id="339" w:name="_Toc38385390"/>
      <w:bookmarkStart w:id="340" w:name="_Toc529456222"/>
      <w:bookmarkStart w:id="341" w:name="_Toc58329387"/>
      <w:bookmarkStart w:id="342" w:name="_Toc57645810"/>
      <w:bookmarkStart w:id="343" w:name="_Toc51686396"/>
      <w:r w:rsidRPr="00231D46">
        <w:rPr>
          <w:rFonts w:ascii="仿宋_GB2312" w:eastAsia="仿宋_GB2312" w:hAnsi="宋体" w:hint="eastAsia"/>
          <w:sz w:val="30"/>
          <w:szCs w:val="30"/>
        </w:rPr>
        <w:t>第九条  合同生效及其他</w:t>
      </w:r>
      <w:bookmarkEnd w:id="338"/>
      <w:bookmarkEnd w:id="339"/>
      <w:bookmarkEnd w:id="340"/>
      <w:bookmarkEnd w:id="341"/>
      <w:bookmarkEnd w:id="342"/>
      <w:bookmarkEnd w:id="343"/>
    </w:p>
    <w:p w14:paraId="7D4D68CF" w14:textId="77777777" w:rsidR="000B50B9" w:rsidRPr="00231D46" w:rsidRDefault="003F39BE">
      <w:pPr>
        <w:spacing w:line="360" w:lineRule="auto"/>
        <w:ind w:firstLineChars="200" w:firstLine="600"/>
        <w:rPr>
          <w:rFonts w:ascii="仿宋_GB2312" w:eastAsia="仿宋_GB2312" w:hAnsi="宋体"/>
          <w:sz w:val="30"/>
          <w:szCs w:val="30"/>
        </w:rPr>
      </w:pPr>
      <w:r w:rsidRPr="00231D46">
        <w:rPr>
          <w:rFonts w:ascii="仿宋_GB2312" w:eastAsia="仿宋_GB2312" w:hAnsi="宋体" w:hint="eastAsia"/>
          <w:sz w:val="30"/>
          <w:szCs w:val="30"/>
        </w:rPr>
        <w:t>8.1本合同经双方盖章后生效。</w:t>
      </w:r>
    </w:p>
    <w:p w14:paraId="1DBAB880" w14:textId="77777777" w:rsidR="000B50B9" w:rsidRPr="00231D46" w:rsidRDefault="003F39BE">
      <w:pPr>
        <w:spacing w:line="360" w:lineRule="auto"/>
        <w:ind w:firstLineChars="200" w:firstLine="600"/>
        <w:rPr>
          <w:rFonts w:ascii="仿宋_GB2312" w:eastAsia="仿宋_GB2312" w:hAnsi="宋体"/>
          <w:sz w:val="30"/>
          <w:szCs w:val="30"/>
        </w:rPr>
      </w:pPr>
      <w:r w:rsidRPr="00231D46">
        <w:rPr>
          <w:rFonts w:ascii="仿宋_GB2312" w:eastAsia="仿宋_GB2312" w:hAnsi="宋体" w:hint="eastAsia"/>
          <w:sz w:val="30"/>
          <w:szCs w:val="30"/>
        </w:rPr>
        <w:t>8.2本合同一式</w:t>
      </w:r>
      <w:r w:rsidRPr="00231D46">
        <w:rPr>
          <w:rFonts w:ascii="仿宋_GB2312" w:eastAsia="仿宋_GB2312" w:hAnsi="宋体" w:hint="eastAsia"/>
          <w:sz w:val="30"/>
          <w:szCs w:val="30"/>
          <w:u w:val="single"/>
        </w:rPr>
        <w:t>五</w:t>
      </w:r>
      <w:r w:rsidRPr="00231D46">
        <w:rPr>
          <w:rFonts w:ascii="仿宋_GB2312" w:eastAsia="仿宋_GB2312" w:hAnsi="宋体" w:hint="eastAsia"/>
          <w:sz w:val="30"/>
          <w:szCs w:val="30"/>
        </w:rPr>
        <w:t>份，甲方执</w:t>
      </w:r>
      <w:r w:rsidRPr="00231D46">
        <w:rPr>
          <w:rFonts w:ascii="仿宋_GB2312" w:eastAsia="仿宋_GB2312" w:hAnsi="宋体" w:hint="eastAsia"/>
          <w:sz w:val="30"/>
          <w:szCs w:val="30"/>
          <w:u w:val="single"/>
        </w:rPr>
        <w:t>三</w:t>
      </w:r>
      <w:r w:rsidRPr="00231D46">
        <w:rPr>
          <w:rFonts w:ascii="仿宋_GB2312" w:eastAsia="仿宋_GB2312" w:hAnsi="宋体" w:hint="eastAsia"/>
          <w:sz w:val="30"/>
          <w:szCs w:val="30"/>
        </w:rPr>
        <w:t>份，乙方执</w:t>
      </w:r>
      <w:r w:rsidRPr="00231D46">
        <w:rPr>
          <w:rFonts w:ascii="仿宋_GB2312" w:eastAsia="仿宋_GB2312" w:hAnsi="宋体" w:hint="eastAsia"/>
          <w:sz w:val="30"/>
          <w:szCs w:val="30"/>
          <w:u w:val="single"/>
        </w:rPr>
        <w:t>两</w:t>
      </w:r>
      <w:r w:rsidRPr="00231D46">
        <w:rPr>
          <w:rFonts w:ascii="仿宋_GB2312" w:eastAsia="仿宋_GB2312" w:hAnsi="宋体" w:hint="eastAsia"/>
          <w:sz w:val="30"/>
          <w:szCs w:val="30"/>
        </w:rPr>
        <w:t>份具有同等法律效力。本合同附件为本合同的有效组成部分，与本合同具有同等法律效力。</w:t>
      </w:r>
    </w:p>
    <w:p w14:paraId="1F44BE2D" w14:textId="77777777" w:rsidR="000B50B9" w:rsidRPr="00231D46" w:rsidRDefault="003F39BE">
      <w:pPr>
        <w:spacing w:line="360" w:lineRule="auto"/>
        <w:ind w:firstLineChars="200" w:firstLine="600"/>
        <w:rPr>
          <w:rFonts w:ascii="仿宋_GB2312" w:eastAsia="仿宋_GB2312" w:hAnsi="宋体"/>
          <w:sz w:val="30"/>
          <w:szCs w:val="30"/>
        </w:rPr>
      </w:pPr>
      <w:r w:rsidRPr="00231D46">
        <w:rPr>
          <w:rFonts w:ascii="仿宋_GB2312" w:eastAsia="仿宋_GB2312" w:hAnsi="宋体" w:hint="eastAsia"/>
          <w:sz w:val="30"/>
          <w:szCs w:val="30"/>
        </w:rPr>
        <w:t>8.3本合同有效期自</w:t>
      </w:r>
      <w:r w:rsidRPr="00231D46">
        <w:rPr>
          <w:rFonts w:ascii="仿宋_GB2312" w:eastAsia="仿宋_GB2312" w:hAnsi="宋体" w:hint="eastAsia"/>
          <w:sz w:val="30"/>
          <w:szCs w:val="30"/>
          <w:u w:val="single"/>
        </w:rPr>
        <w:t xml:space="preserve">    年   月    日 </w:t>
      </w:r>
      <w:r w:rsidRPr="00231D46">
        <w:rPr>
          <w:rFonts w:ascii="仿宋_GB2312" w:eastAsia="仿宋_GB2312" w:hAnsi="宋体" w:hint="eastAsia"/>
          <w:sz w:val="30"/>
          <w:szCs w:val="30"/>
        </w:rPr>
        <w:t>起至</w:t>
      </w:r>
      <w:r w:rsidRPr="00231D46">
        <w:rPr>
          <w:rFonts w:ascii="仿宋_GB2312" w:eastAsia="仿宋_GB2312" w:hAnsi="宋体" w:hint="eastAsia"/>
          <w:sz w:val="30"/>
          <w:szCs w:val="30"/>
          <w:u w:val="single"/>
        </w:rPr>
        <w:t xml:space="preserve">    年  月  日 </w:t>
      </w:r>
      <w:r w:rsidRPr="00231D46">
        <w:rPr>
          <w:rFonts w:ascii="仿宋_GB2312" w:eastAsia="仿宋_GB2312" w:hAnsi="宋体" w:hint="eastAsia"/>
          <w:sz w:val="30"/>
          <w:szCs w:val="30"/>
        </w:rPr>
        <w:t>止 。</w:t>
      </w:r>
    </w:p>
    <w:p w14:paraId="2B407640" w14:textId="77777777" w:rsidR="000B50B9" w:rsidRPr="00231D46" w:rsidRDefault="003F39BE">
      <w:pPr>
        <w:spacing w:line="360" w:lineRule="auto"/>
        <w:ind w:firstLineChars="200" w:firstLine="600"/>
        <w:rPr>
          <w:rFonts w:ascii="仿宋_GB2312" w:eastAsia="仿宋_GB2312" w:hAnsi="宋体"/>
          <w:sz w:val="30"/>
          <w:szCs w:val="30"/>
        </w:rPr>
      </w:pPr>
      <w:r w:rsidRPr="00231D46">
        <w:rPr>
          <w:rFonts w:ascii="仿宋_GB2312" w:eastAsia="仿宋_GB2312" w:hAnsi="宋体" w:hint="eastAsia"/>
          <w:sz w:val="30"/>
          <w:szCs w:val="30"/>
        </w:rPr>
        <w:t>8</w:t>
      </w:r>
      <w:r w:rsidRPr="00231D46">
        <w:rPr>
          <w:rFonts w:ascii="仿宋_GB2312" w:eastAsia="仿宋_GB2312" w:hAnsi="宋体"/>
          <w:sz w:val="30"/>
          <w:szCs w:val="30"/>
        </w:rPr>
        <w:t>.4本合同履行期间</w:t>
      </w:r>
      <w:r w:rsidRPr="00231D46">
        <w:rPr>
          <w:rFonts w:ascii="仿宋_GB2312" w:eastAsia="仿宋_GB2312" w:hAnsi="宋体" w:hint="eastAsia"/>
          <w:sz w:val="30"/>
          <w:szCs w:val="30"/>
        </w:rPr>
        <w:t>，</w:t>
      </w:r>
      <w:r w:rsidRPr="00231D46">
        <w:rPr>
          <w:rFonts w:ascii="仿宋_GB2312" w:eastAsia="仿宋_GB2312" w:hAnsi="宋体"/>
          <w:sz w:val="30"/>
          <w:szCs w:val="30"/>
        </w:rPr>
        <w:t>经甲乙双方协商一致</w:t>
      </w:r>
      <w:r w:rsidRPr="00231D46">
        <w:rPr>
          <w:rFonts w:ascii="仿宋_GB2312" w:eastAsia="仿宋_GB2312" w:hAnsi="宋体" w:hint="eastAsia"/>
          <w:sz w:val="30"/>
          <w:szCs w:val="30"/>
        </w:rPr>
        <w:t>，</w:t>
      </w:r>
      <w:r w:rsidRPr="00231D46">
        <w:rPr>
          <w:rFonts w:ascii="仿宋_GB2312" w:eastAsia="仿宋_GB2312" w:hAnsi="宋体"/>
          <w:sz w:val="30"/>
          <w:szCs w:val="30"/>
        </w:rPr>
        <w:t>可根据</w:t>
      </w:r>
      <w:r w:rsidRPr="00231D46">
        <w:rPr>
          <w:rFonts w:ascii="仿宋_GB2312" w:eastAsia="仿宋_GB2312" w:hAnsi="宋体" w:hint="eastAsia"/>
          <w:sz w:val="30"/>
          <w:szCs w:val="30"/>
        </w:rPr>
        <w:t>服务地</w:t>
      </w:r>
      <w:r w:rsidRPr="00231D46">
        <w:rPr>
          <w:rFonts w:ascii="仿宋_GB2312" w:eastAsia="仿宋_GB2312" w:hAnsi="宋体" w:hint="eastAsia"/>
          <w:sz w:val="30"/>
          <w:szCs w:val="30"/>
        </w:rPr>
        <w:lastRenderedPageBreak/>
        <w:t>所在城</w:t>
      </w:r>
      <w:r w:rsidRPr="00231D46">
        <w:rPr>
          <w:rFonts w:ascii="仿宋_GB2312" w:eastAsia="仿宋_GB2312" w:hAnsi="宋体"/>
          <w:sz w:val="30"/>
          <w:szCs w:val="30"/>
        </w:rPr>
        <w:t>市上年度社会平均工资标准结合物价波动指数调整劳务外包人员薪酬</w:t>
      </w:r>
      <w:r w:rsidRPr="00231D46">
        <w:rPr>
          <w:rFonts w:ascii="仿宋_GB2312" w:eastAsia="仿宋_GB2312" w:hAnsi="宋体" w:hint="eastAsia"/>
          <w:sz w:val="30"/>
          <w:szCs w:val="30"/>
        </w:rPr>
        <w:t>。</w:t>
      </w:r>
    </w:p>
    <w:p w14:paraId="63054E0A" w14:textId="77777777" w:rsidR="000B50B9" w:rsidRPr="00231D46" w:rsidRDefault="003F39BE">
      <w:pPr>
        <w:spacing w:line="360" w:lineRule="auto"/>
        <w:ind w:firstLineChars="200" w:firstLine="600"/>
        <w:rPr>
          <w:rFonts w:ascii="仿宋_GB2312" w:eastAsia="仿宋_GB2312" w:hAnsi="宋体"/>
          <w:sz w:val="30"/>
          <w:szCs w:val="30"/>
        </w:rPr>
      </w:pPr>
      <w:r w:rsidRPr="00231D46">
        <w:rPr>
          <w:rFonts w:ascii="仿宋_GB2312" w:eastAsia="仿宋_GB2312" w:hAnsi="宋体" w:hint="eastAsia"/>
          <w:sz w:val="30"/>
          <w:szCs w:val="30"/>
        </w:rPr>
        <w:t>8.</w:t>
      </w:r>
      <w:r w:rsidRPr="00231D46">
        <w:rPr>
          <w:rFonts w:ascii="仿宋_GB2312" w:eastAsia="仿宋_GB2312" w:hAnsi="宋体"/>
          <w:sz w:val="30"/>
          <w:szCs w:val="30"/>
        </w:rPr>
        <w:t>5</w:t>
      </w:r>
      <w:r w:rsidRPr="00231D46">
        <w:rPr>
          <w:rFonts w:ascii="仿宋_GB2312" w:eastAsia="仿宋_GB2312" w:hAnsi="宋体" w:hint="eastAsia"/>
          <w:sz w:val="30"/>
          <w:szCs w:val="30"/>
        </w:rPr>
        <w:t>本合同未尽事宜，双方应协商确定并签订补充协议。所有补充协议以及有关文件经甲、乙双方盖章后即成为本合同不可分割的有效组成部分。</w:t>
      </w:r>
    </w:p>
    <w:p w14:paraId="5D8FB8D6" w14:textId="77777777" w:rsidR="000B50B9" w:rsidRPr="00231D46" w:rsidRDefault="003F39BE">
      <w:pPr>
        <w:spacing w:line="360" w:lineRule="auto"/>
        <w:ind w:firstLineChars="200" w:firstLine="600"/>
        <w:rPr>
          <w:rFonts w:ascii="仿宋_GB2312" w:eastAsia="仿宋_GB2312" w:hAnsi="宋体"/>
          <w:sz w:val="30"/>
          <w:szCs w:val="30"/>
        </w:rPr>
      </w:pPr>
      <w:r w:rsidRPr="00231D46">
        <w:rPr>
          <w:rFonts w:ascii="仿宋_GB2312" w:eastAsia="仿宋_GB2312" w:hAnsi="宋体" w:hint="eastAsia"/>
          <w:sz w:val="30"/>
          <w:szCs w:val="30"/>
        </w:rPr>
        <w:t>8.</w:t>
      </w:r>
      <w:r w:rsidRPr="00231D46">
        <w:rPr>
          <w:rFonts w:ascii="仿宋_GB2312" w:eastAsia="仿宋_GB2312" w:hAnsi="宋体"/>
          <w:sz w:val="30"/>
          <w:szCs w:val="30"/>
        </w:rPr>
        <w:t>6</w:t>
      </w:r>
      <w:r w:rsidRPr="00231D46">
        <w:rPr>
          <w:rFonts w:ascii="仿宋_GB2312" w:eastAsia="仿宋_GB2312" w:hAnsi="宋体" w:hint="eastAsia"/>
          <w:sz w:val="30"/>
          <w:szCs w:val="30"/>
        </w:rPr>
        <w:t>本合同的任何条款在任何时候变为不合法、无效、不可强制执行而从根本上影响本合同的效力的，本合同的其他条款不受影响，双方仍应遵照执行。</w:t>
      </w:r>
    </w:p>
    <w:p w14:paraId="6DB2D676" w14:textId="77777777" w:rsidR="000B50B9" w:rsidRPr="00231D46" w:rsidRDefault="003F39BE">
      <w:pPr>
        <w:spacing w:line="360" w:lineRule="auto"/>
        <w:ind w:firstLineChars="200" w:firstLine="600"/>
        <w:rPr>
          <w:rFonts w:ascii="仿宋_GB2312" w:eastAsia="仿宋_GB2312" w:hAnsi="宋体"/>
          <w:sz w:val="30"/>
          <w:szCs w:val="30"/>
        </w:rPr>
      </w:pPr>
      <w:r w:rsidRPr="00231D46">
        <w:rPr>
          <w:rFonts w:ascii="仿宋_GB2312" w:eastAsia="仿宋_GB2312" w:hAnsi="宋体" w:hint="eastAsia"/>
          <w:sz w:val="30"/>
          <w:szCs w:val="30"/>
        </w:rPr>
        <w:t>8</w:t>
      </w:r>
      <w:r w:rsidRPr="00231D46">
        <w:rPr>
          <w:rFonts w:ascii="仿宋_GB2312" w:eastAsia="仿宋_GB2312" w:hAnsi="宋体"/>
          <w:sz w:val="30"/>
          <w:szCs w:val="30"/>
        </w:rPr>
        <w:t>.7本合同其他未尽事宜</w:t>
      </w:r>
      <w:r w:rsidRPr="00231D46">
        <w:rPr>
          <w:rFonts w:ascii="仿宋_GB2312" w:eastAsia="仿宋_GB2312" w:hAnsi="宋体" w:hint="eastAsia"/>
          <w:sz w:val="30"/>
          <w:szCs w:val="30"/>
        </w:rPr>
        <w:t>，由</w:t>
      </w:r>
      <w:r w:rsidRPr="00231D46">
        <w:rPr>
          <w:rFonts w:ascii="仿宋_GB2312" w:eastAsia="仿宋_GB2312" w:hAnsi="宋体"/>
          <w:sz w:val="30"/>
          <w:szCs w:val="30"/>
        </w:rPr>
        <w:t>双方根据项目需要另行协商一致确定</w:t>
      </w:r>
      <w:r w:rsidRPr="00231D46">
        <w:rPr>
          <w:rFonts w:ascii="仿宋_GB2312" w:eastAsia="仿宋_GB2312" w:hAnsi="宋体" w:hint="eastAsia"/>
          <w:sz w:val="30"/>
          <w:szCs w:val="30"/>
        </w:rPr>
        <w:t>。</w:t>
      </w:r>
    </w:p>
    <w:p w14:paraId="00DA5C37" w14:textId="77777777" w:rsidR="000B50B9" w:rsidRPr="00231D46" w:rsidRDefault="003F39BE">
      <w:pPr>
        <w:pStyle w:val="20"/>
        <w:jc w:val="center"/>
        <w:rPr>
          <w:rFonts w:ascii="仿宋_GB2312" w:eastAsia="仿宋_GB2312" w:hAnsi="宋体"/>
          <w:sz w:val="30"/>
          <w:szCs w:val="30"/>
        </w:rPr>
      </w:pPr>
      <w:bookmarkStart w:id="344" w:name="_Toc8453"/>
      <w:r w:rsidRPr="00231D46">
        <w:rPr>
          <w:rFonts w:ascii="仿宋_GB2312" w:eastAsia="仿宋_GB2312" w:hAnsi="宋体" w:hint="eastAsia"/>
          <w:sz w:val="30"/>
          <w:szCs w:val="30"/>
        </w:rPr>
        <w:t>第十条  合同附件</w:t>
      </w:r>
      <w:bookmarkEnd w:id="344"/>
    </w:p>
    <w:p w14:paraId="54105A75" w14:textId="77777777" w:rsidR="000B50B9" w:rsidRPr="00231D46" w:rsidRDefault="003F39BE">
      <w:pPr>
        <w:spacing w:line="360" w:lineRule="auto"/>
        <w:ind w:firstLineChars="200" w:firstLine="600"/>
        <w:rPr>
          <w:rFonts w:ascii="仿宋_GB2312" w:eastAsia="仿宋_GB2312" w:hAnsi="宋体"/>
          <w:sz w:val="30"/>
          <w:szCs w:val="30"/>
        </w:rPr>
      </w:pPr>
      <w:r w:rsidRPr="00231D46">
        <w:rPr>
          <w:rFonts w:ascii="仿宋_GB2312" w:eastAsia="仿宋_GB2312" w:hAnsi="宋体" w:hint="eastAsia"/>
          <w:sz w:val="30"/>
          <w:szCs w:val="30"/>
        </w:rPr>
        <w:t>10.1附件1《廉政合同书》；</w:t>
      </w:r>
    </w:p>
    <w:p w14:paraId="126B285A" w14:textId="77777777" w:rsidR="000B50B9" w:rsidRPr="00231D46" w:rsidRDefault="003F39BE">
      <w:pPr>
        <w:spacing w:line="360" w:lineRule="auto"/>
        <w:ind w:firstLineChars="200" w:firstLine="600"/>
        <w:rPr>
          <w:rFonts w:ascii="仿宋_GB2312" w:eastAsia="仿宋_GB2312" w:hAnsi="宋体"/>
          <w:sz w:val="30"/>
          <w:szCs w:val="30"/>
        </w:rPr>
      </w:pPr>
      <w:r w:rsidRPr="00231D46">
        <w:rPr>
          <w:rFonts w:ascii="仿宋_GB2312" w:eastAsia="仿宋_GB2312" w:hAnsi="宋体" w:hint="eastAsia"/>
          <w:sz w:val="30"/>
          <w:szCs w:val="30"/>
        </w:rPr>
        <w:t>10.2附件2《服务考核细则表》。</w:t>
      </w:r>
    </w:p>
    <w:p w14:paraId="33F7CE93" w14:textId="77777777" w:rsidR="000B50B9" w:rsidRPr="00231D46" w:rsidRDefault="003F39BE">
      <w:pPr>
        <w:spacing w:line="360" w:lineRule="auto"/>
        <w:ind w:firstLineChars="200" w:firstLine="600"/>
        <w:rPr>
          <w:rFonts w:ascii="仿宋_GB2312" w:eastAsia="仿宋_GB2312" w:hAnsi="宋体"/>
          <w:sz w:val="30"/>
          <w:szCs w:val="30"/>
        </w:rPr>
      </w:pPr>
      <w:r w:rsidRPr="00231D46">
        <w:rPr>
          <w:rFonts w:ascii="仿宋_GB2312" w:eastAsia="仿宋_GB2312" w:hAnsi="宋体" w:hint="eastAsia"/>
          <w:sz w:val="30"/>
          <w:szCs w:val="30"/>
        </w:rPr>
        <w:t>10.3附件3《工作任务书》（技术规范书）</w:t>
      </w:r>
    </w:p>
    <w:p w14:paraId="44BCBAFD" w14:textId="77777777" w:rsidR="000B50B9" w:rsidRPr="00231D46" w:rsidRDefault="003F39BE">
      <w:pPr>
        <w:spacing w:line="360" w:lineRule="auto"/>
        <w:ind w:firstLineChars="200" w:firstLine="600"/>
        <w:rPr>
          <w:rFonts w:ascii="仿宋_GB2312" w:eastAsia="仿宋_GB2312" w:hAnsi="宋体"/>
          <w:sz w:val="30"/>
          <w:szCs w:val="30"/>
        </w:rPr>
      </w:pPr>
      <w:r w:rsidRPr="00231D46">
        <w:rPr>
          <w:rFonts w:ascii="仿宋_GB2312" w:eastAsia="仿宋_GB2312" w:hAnsi="宋体" w:hint="eastAsia"/>
          <w:sz w:val="30"/>
          <w:szCs w:val="30"/>
        </w:rPr>
        <w:t>10.4附件4《投标报价表》（含投标报价分析表）</w:t>
      </w:r>
    </w:p>
    <w:p w14:paraId="175E50BB" w14:textId="77777777" w:rsidR="000B50B9" w:rsidRPr="00231D46" w:rsidRDefault="000B50B9">
      <w:pPr>
        <w:pStyle w:val="a8"/>
        <w:rPr>
          <w:rFonts w:ascii="仿宋_GB2312" w:eastAsia="仿宋_GB2312" w:hAnsi="宋体"/>
          <w:sz w:val="30"/>
          <w:szCs w:val="30"/>
        </w:rPr>
      </w:pPr>
    </w:p>
    <w:p w14:paraId="184BE117" w14:textId="77777777" w:rsidR="000B50B9" w:rsidRPr="00231D46" w:rsidRDefault="000B50B9"/>
    <w:p w14:paraId="3206E9F3" w14:textId="77777777" w:rsidR="000B50B9" w:rsidRPr="00231D46" w:rsidRDefault="003F39BE">
      <w:pPr>
        <w:rPr>
          <w:rFonts w:ascii="仿宋_GB2312" w:eastAsia="仿宋_GB2312" w:hAnsi="宋体"/>
          <w:sz w:val="30"/>
          <w:szCs w:val="30"/>
        </w:rPr>
      </w:pPr>
      <w:r w:rsidRPr="00231D46">
        <w:rPr>
          <w:rFonts w:ascii="仿宋_GB2312" w:eastAsia="仿宋_GB2312" w:hAnsi="宋体" w:hint="eastAsia"/>
          <w:sz w:val="30"/>
          <w:szCs w:val="30"/>
        </w:rPr>
        <w:br w:type="page"/>
      </w:r>
    </w:p>
    <w:p w14:paraId="4E49EAC4" w14:textId="77777777" w:rsidR="000B50B9" w:rsidRPr="00231D46" w:rsidRDefault="003F39BE">
      <w:pPr>
        <w:spacing w:line="360" w:lineRule="auto"/>
        <w:ind w:firstLineChars="150" w:firstLine="450"/>
        <w:rPr>
          <w:rFonts w:ascii="仿宋_GB2312" w:eastAsia="仿宋_GB2312" w:hAnsi="宋体"/>
          <w:sz w:val="30"/>
          <w:szCs w:val="30"/>
        </w:rPr>
      </w:pPr>
      <w:r w:rsidRPr="00231D46">
        <w:rPr>
          <w:rFonts w:ascii="仿宋_GB2312" w:eastAsia="仿宋_GB2312" w:hAnsi="宋体" w:hint="eastAsia"/>
          <w:sz w:val="30"/>
          <w:szCs w:val="30"/>
        </w:rPr>
        <w:lastRenderedPageBreak/>
        <w:t>（以下无正文）</w:t>
      </w:r>
    </w:p>
    <w:p w14:paraId="04C032BB" w14:textId="77777777" w:rsidR="000B50B9" w:rsidRPr="00231D46" w:rsidRDefault="000B50B9">
      <w:pPr>
        <w:spacing w:line="360" w:lineRule="auto"/>
        <w:rPr>
          <w:rFonts w:ascii="仿宋_GB2312" w:eastAsia="仿宋_GB2312" w:hAnsi="宋体"/>
          <w:sz w:val="30"/>
          <w:szCs w:val="30"/>
        </w:rPr>
      </w:pPr>
    </w:p>
    <w:p w14:paraId="5C66D506" w14:textId="77777777" w:rsidR="000B50B9" w:rsidRPr="00231D46" w:rsidRDefault="003F39BE">
      <w:pPr>
        <w:spacing w:line="360" w:lineRule="auto"/>
        <w:rPr>
          <w:rFonts w:ascii="仿宋_GB2312" w:eastAsia="仿宋_GB2312" w:hAnsi="宋体"/>
          <w:sz w:val="30"/>
          <w:szCs w:val="30"/>
        </w:rPr>
      </w:pPr>
      <w:r w:rsidRPr="00231D46">
        <w:rPr>
          <w:rFonts w:ascii="仿宋_GB2312" w:eastAsia="仿宋_GB2312" w:hAnsi="宋体" w:hint="eastAsia"/>
          <w:sz w:val="30"/>
          <w:szCs w:val="30"/>
        </w:rPr>
        <w:t>甲方：深圳能源集团股份有限公司置业管理分公司</w:t>
      </w:r>
    </w:p>
    <w:p w14:paraId="70071DA5" w14:textId="77777777" w:rsidR="000B50B9" w:rsidRPr="00231D46" w:rsidRDefault="003F39BE">
      <w:pPr>
        <w:spacing w:line="360" w:lineRule="auto"/>
        <w:rPr>
          <w:rFonts w:ascii="仿宋_GB2312" w:eastAsia="仿宋_GB2312" w:hAnsi="宋体"/>
          <w:sz w:val="30"/>
          <w:szCs w:val="30"/>
        </w:rPr>
      </w:pPr>
      <w:r w:rsidRPr="00231D46">
        <w:rPr>
          <w:rFonts w:ascii="仿宋_GB2312" w:eastAsia="仿宋_GB2312" w:hAnsi="宋体" w:hint="eastAsia"/>
          <w:sz w:val="30"/>
          <w:szCs w:val="30"/>
        </w:rPr>
        <w:t>负责人（授权代表人）：</w:t>
      </w:r>
    </w:p>
    <w:p w14:paraId="5C09344E" w14:textId="77777777" w:rsidR="000B50B9" w:rsidRPr="00231D46" w:rsidRDefault="003F39BE">
      <w:pPr>
        <w:spacing w:line="360" w:lineRule="auto"/>
        <w:rPr>
          <w:rFonts w:ascii="仿宋_GB2312" w:eastAsia="仿宋_GB2312" w:hAnsi="宋体"/>
          <w:sz w:val="30"/>
          <w:szCs w:val="30"/>
        </w:rPr>
      </w:pPr>
      <w:r w:rsidRPr="00231D46">
        <w:rPr>
          <w:rFonts w:ascii="仿宋_GB2312" w:eastAsia="仿宋_GB2312" w:hAnsi="宋体" w:hint="eastAsia"/>
          <w:sz w:val="30"/>
          <w:szCs w:val="30"/>
        </w:rPr>
        <w:t>注册所在地：</w:t>
      </w:r>
    </w:p>
    <w:p w14:paraId="68288DCB" w14:textId="77777777" w:rsidR="000B50B9" w:rsidRPr="00231D46" w:rsidRDefault="000B50B9">
      <w:pPr>
        <w:spacing w:line="360" w:lineRule="auto"/>
        <w:rPr>
          <w:rFonts w:ascii="仿宋_GB2312" w:eastAsia="仿宋_GB2312" w:hAnsi="宋体"/>
          <w:sz w:val="30"/>
          <w:szCs w:val="30"/>
        </w:rPr>
      </w:pPr>
    </w:p>
    <w:p w14:paraId="76D48F71" w14:textId="77777777" w:rsidR="000B50B9" w:rsidRPr="00231D46" w:rsidRDefault="000B50B9">
      <w:pPr>
        <w:spacing w:line="360" w:lineRule="auto"/>
        <w:rPr>
          <w:rFonts w:ascii="仿宋_GB2312" w:eastAsia="仿宋_GB2312" w:hAnsi="宋体"/>
          <w:sz w:val="30"/>
          <w:szCs w:val="30"/>
        </w:rPr>
      </w:pPr>
    </w:p>
    <w:p w14:paraId="538FD511" w14:textId="77777777" w:rsidR="000B50B9" w:rsidRPr="00231D46" w:rsidRDefault="003F39BE">
      <w:pPr>
        <w:spacing w:line="360" w:lineRule="auto"/>
        <w:rPr>
          <w:rFonts w:ascii="仿宋_GB2312" w:eastAsia="仿宋_GB2312" w:hAnsi="宋体"/>
          <w:sz w:val="30"/>
          <w:szCs w:val="30"/>
        </w:rPr>
      </w:pPr>
      <w:r w:rsidRPr="00231D46">
        <w:rPr>
          <w:rFonts w:ascii="仿宋_GB2312" w:eastAsia="仿宋_GB2312" w:hAnsi="宋体" w:hint="eastAsia"/>
          <w:sz w:val="30"/>
          <w:szCs w:val="30"/>
        </w:rPr>
        <w:t>乙方：</w:t>
      </w:r>
    </w:p>
    <w:p w14:paraId="4FEDC01F" w14:textId="77777777" w:rsidR="000B50B9" w:rsidRPr="00231D46" w:rsidRDefault="003F39BE">
      <w:pPr>
        <w:spacing w:line="360" w:lineRule="auto"/>
        <w:rPr>
          <w:rFonts w:ascii="仿宋_GB2312" w:eastAsia="仿宋_GB2312" w:hAnsi="宋体"/>
          <w:sz w:val="30"/>
          <w:szCs w:val="30"/>
        </w:rPr>
      </w:pPr>
      <w:r w:rsidRPr="00231D46">
        <w:rPr>
          <w:rFonts w:ascii="仿宋_GB2312" w:eastAsia="仿宋_GB2312" w:hAnsi="宋体" w:hint="eastAsia"/>
          <w:sz w:val="30"/>
          <w:szCs w:val="30"/>
        </w:rPr>
        <w:t xml:space="preserve">法定代表人（授权代表人）： </w:t>
      </w:r>
    </w:p>
    <w:p w14:paraId="6EF04205" w14:textId="77777777" w:rsidR="000B50B9" w:rsidRPr="00231D46" w:rsidRDefault="003F39BE">
      <w:pPr>
        <w:spacing w:line="360" w:lineRule="auto"/>
        <w:rPr>
          <w:rFonts w:ascii="仿宋_GB2312" w:eastAsia="仿宋_GB2312" w:hAnsi="宋体"/>
          <w:sz w:val="30"/>
          <w:szCs w:val="30"/>
        </w:rPr>
      </w:pPr>
      <w:r w:rsidRPr="00231D46">
        <w:rPr>
          <w:rFonts w:ascii="仿宋_GB2312" w:eastAsia="仿宋_GB2312" w:hAnsi="宋体" w:hint="eastAsia"/>
          <w:sz w:val="30"/>
          <w:szCs w:val="30"/>
        </w:rPr>
        <w:t>注册所在地：</w:t>
      </w:r>
    </w:p>
    <w:p w14:paraId="1221B514" w14:textId="77777777" w:rsidR="000B50B9" w:rsidRPr="00231D46" w:rsidRDefault="000B50B9">
      <w:pPr>
        <w:adjustRightInd w:val="0"/>
        <w:snapToGrid w:val="0"/>
        <w:spacing w:line="360" w:lineRule="auto"/>
        <w:rPr>
          <w:rFonts w:ascii="仿宋_GB2312" w:eastAsia="仿宋_GB2312" w:hAnsi="仿宋"/>
          <w:sz w:val="28"/>
          <w:szCs w:val="28"/>
        </w:rPr>
      </w:pPr>
    </w:p>
    <w:p w14:paraId="322C6C1A" w14:textId="77777777" w:rsidR="000B50B9" w:rsidRPr="00231D46" w:rsidRDefault="000B50B9">
      <w:pPr>
        <w:rPr>
          <w:rStyle w:val="af1"/>
        </w:rPr>
      </w:pPr>
    </w:p>
    <w:p w14:paraId="6D3BDEE2" w14:textId="77777777" w:rsidR="000B50B9" w:rsidRPr="00231D46" w:rsidRDefault="003F39BE">
      <w:pPr>
        <w:pageBreakBefore/>
        <w:spacing w:line="360" w:lineRule="auto"/>
        <w:rPr>
          <w:rFonts w:ascii="宋体" w:hAnsi="宋体"/>
          <w:sz w:val="24"/>
        </w:rPr>
      </w:pPr>
      <w:bookmarkStart w:id="345" w:name="_Toc358192165"/>
      <w:r w:rsidRPr="00231D46">
        <w:rPr>
          <w:rFonts w:ascii="宋体" w:hAnsi="宋体" w:hint="eastAsia"/>
          <w:b/>
          <w:bCs/>
          <w:sz w:val="24"/>
        </w:rPr>
        <w:lastRenderedPageBreak/>
        <w:t>附件</w:t>
      </w:r>
      <w:r w:rsidRPr="00231D46">
        <w:rPr>
          <w:rFonts w:ascii="宋体" w:hAnsi="宋体" w:hint="eastAsia"/>
          <w:b/>
          <w:bCs/>
          <w:sz w:val="24"/>
        </w:rPr>
        <w:t xml:space="preserve">1  </w:t>
      </w:r>
      <w:r w:rsidRPr="00231D46">
        <w:rPr>
          <w:rFonts w:ascii="宋体" w:hAnsi="宋体" w:hint="eastAsia"/>
          <w:b/>
          <w:bCs/>
          <w:sz w:val="24"/>
        </w:rPr>
        <w:t>廉政合同书（不可偏离项）</w:t>
      </w:r>
    </w:p>
    <w:p w14:paraId="2CE28235" w14:textId="77777777" w:rsidR="000B50B9" w:rsidRPr="00231D46" w:rsidRDefault="003F39BE">
      <w:pPr>
        <w:spacing w:beforeLines="50" w:before="120" w:afterLines="50" w:after="120"/>
        <w:rPr>
          <w:rFonts w:ascii="宋体" w:hAnsi="宋体"/>
          <w:sz w:val="24"/>
        </w:rPr>
      </w:pPr>
      <w:r w:rsidRPr="00231D46">
        <w:rPr>
          <w:rFonts w:ascii="宋体" w:hAnsi="宋体" w:hint="eastAsia"/>
          <w:sz w:val="24"/>
        </w:rPr>
        <w:t>甲方：（指招标人）</w:t>
      </w:r>
    </w:p>
    <w:p w14:paraId="08A9F9B5" w14:textId="77777777" w:rsidR="000B50B9" w:rsidRPr="00231D46" w:rsidRDefault="003F39BE">
      <w:pPr>
        <w:spacing w:beforeLines="50" w:before="120" w:afterLines="50" w:after="120"/>
        <w:rPr>
          <w:rFonts w:ascii="宋体" w:hAnsi="宋体"/>
          <w:sz w:val="24"/>
        </w:rPr>
      </w:pPr>
      <w:r w:rsidRPr="00231D46">
        <w:rPr>
          <w:rFonts w:ascii="宋体" w:hAnsi="宋体" w:hint="eastAsia"/>
          <w:sz w:val="24"/>
        </w:rPr>
        <w:t>乙方：（指投标人）</w:t>
      </w:r>
    </w:p>
    <w:p w14:paraId="7BDD4F0B" w14:textId="77777777" w:rsidR="000B50B9" w:rsidRPr="00231D46" w:rsidRDefault="003F39BE">
      <w:pPr>
        <w:adjustRightInd w:val="0"/>
        <w:snapToGrid w:val="0"/>
        <w:spacing w:line="360" w:lineRule="auto"/>
        <w:ind w:firstLineChars="225" w:firstLine="540"/>
        <w:rPr>
          <w:rFonts w:ascii="宋体" w:hAnsi="宋体"/>
          <w:sz w:val="24"/>
        </w:rPr>
      </w:pPr>
      <w:r w:rsidRPr="00231D46">
        <w:rPr>
          <w:rFonts w:ascii="宋体" w:hAnsi="宋体" w:hint="eastAsia"/>
          <w:sz w:val="24"/>
        </w:rPr>
        <w:t>为促进企业廉政建设，加强项目管理，经甲乙双方平等协商，同意共同遵守以下约定：</w:t>
      </w:r>
    </w:p>
    <w:p w14:paraId="742E6555" w14:textId="3871AF1A" w:rsidR="000B50B9" w:rsidRPr="00231D46" w:rsidRDefault="00320567" w:rsidP="00320567">
      <w:pPr>
        <w:tabs>
          <w:tab w:val="left" w:pos="900"/>
          <w:tab w:val="left" w:pos="1134"/>
          <w:tab w:val="left" w:pos="1560"/>
        </w:tabs>
        <w:adjustRightInd w:val="0"/>
        <w:snapToGrid w:val="0"/>
        <w:spacing w:line="360" w:lineRule="auto"/>
        <w:ind w:left="900" w:hanging="900"/>
        <w:rPr>
          <w:rFonts w:ascii="宋体" w:hAnsi="宋体"/>
          <w:sz w:val="24"/>
        </w:rPr>
      </w:pPr>
      <w:r w:rsidRPr="00231D46">
        <w:rPr>
          <w:rFonts w:ascii="宋体" w:hAnsi="宋体"/>
          <w:sz w:val="24"/>
        </w:rPr>
        <w:t>1.</w:t>
      </w:r>
      <w:r w:rsidRPr="00231D46">
        <w:rPr>
          <w:rFonts w:ascii="宋体" w:hAnsi="宋体"/>
          <w:sz w:val="24"/>
        </w:rPr>
        <w:tab/>
      </w:r>
      <w:r w:rsidR="003F39BE" w:rsidRPr="00231D46">
        <w:rPr>
          <w:rFonts w:ascii="宋体" w:hAnsi="宋体" w:hint="eastAsia"/>
          <w:sz w:val="24"/>
        </w:rPr>
        <w:t>项目名称：</w:t>
      </w:r>
    </w:p>
    <w:p w14:paraId="32F27653" w14:textId="31CA497B" w:rsidR="000B50B9" w:rsidRPr="00231D46" w:rsidRDefault="00320567" w:rsidP="00320567">
      <w:pPr>
        <w:tabs>
          <w:tab w:val="left" w:pos="900"/>
          <w:tab w:val="left" w:pos="1134"/>
          <w:tab w:val="left" w:pos="1560"/>
        </w:tabs>
        <w:adjustRightInd w:val="0"/>
        <w:snapToGrid w:val="0"/>
        <w:spacing w:line="360" w:lineRule="auto"/>
        <w:ind w:left="900" w:hanging="900"/>
        <w:rPr>
          <w:rFonts w:ascii="宋体" w:hAnsi="宋体"/>
          <w:sz w:val="24"/>
        </w:rPr>
      </w:pPr>
      <w:r w:rsidRPr="00231D46">
        <w:rPr>
          <w:rFonts w:ascii="宋体" w:hAnsi="宋体"/>
          <w:sz w:val="24"/>
        </w:rPr>
        <w:t>2.</w:t>
      </w:r>
      <w:r w:rsidRPr="00231D46">
        <w:rPr>
          <w:rFonts w:ascii="宋体" w:hAnsi="宋体"/>
          <w:sz w:val="24"/>
        </w:rPr>
        <w:tab/>
      </w:r>
      <w:r w:rsidR="003F39BE" w:rsidRPr="00231D46">
        <w:rPr>
          <w:rFonts w:ascii="宋体" w:hAnsi="宋体" w:hint="eastAsia"/>
          <w:sz w:val="24"/>
        </w:rPr>
        <w:t>编号</w:t>
      </w:r>
    </w:p>
    <w:p w14:paraId="1AB21F27" w14:textId="4C27E6B3" w:rsidR="000B50B9" w:rsidRPr="00231D46" w:rsidRDefault="00320567" w:rsidP="00320567">
      <w:pPr>
        <w:tabs>
          <w:tab w:val="left" w:pos="900"/>
          <w:tab w:val="left" w:pos="1134"/>
          <w:tab w:val="left" w:pos="1560"/>
        </w:tabs>
        <w:adjustRightInd w:val="0"/>
        <w:snapToGrid w:val="0"/>
        <w:spacing w:line="360" w:lineRule="auto"/>
        <w:ind w:left="900" w:hanging="900"/>
        <w:rPr>
          <w:rFonts w:ascii="宋体" w:hAnsi="宋体"/>
          <w:sz w:val="24"/>
        </w:rPr>
      </w:pPr>
      <w:r w:rsidRPr="00231D46">
        <w:rPr>
          <w:rFonts w:ascii="宋体" w:hAnsi="宋体"/>
          <w:sz w:val="24"/>
        </w:rPr>
        <w:t>3.</w:t>
      </w:r>
      <w:r w:rsidRPr="00231D46">
        <w:rPr>
          <w:rFonts w:ascii="宋体" w:hAnsi="宋体"/>
          <w:sz w:val="24"/>
        </w:rPr>
        <w:tab/>
      </w:r>
      <w:r w:rsidR="003F39BE" w:rsidRPr="00231D46">
        <w:rPr>
          <w:rFonts w:ascii="宋体" w:hAnsi="宋体" w:hint="eastAsia"/>
          <w:sz w:val="24"/>
        </w:rPr>
        <w:t>甲乙双方应遵守的廉政守则</w:t>
      </w:r>
    </w:p>
    <w:p w14:paraId="3E61DC35" w14:textId="3C275656" w:rsidR="000B50B9" w:rsidRPr="00231D46" w:rsidRDefault="00320567" w:rsidP="00320567">
      <w:pPr>
        <w:tabs>
          <w:tab w:val="left" w:pos="900"/>
          <w:tab w:val="left" w:pos="1134"/>
          <w:tab w:val="left" w:pos="1974"/>
        </w:tabs>
        <w:adjustRightInd w:val="0"/>
        <w:snapToGrid w:val="0"/>
        <w:spacing w:line="360" w:lineRule="auto"/>
        <w:ind w:left="1974" w:hanging="1974"/>
        <w:rPr>
          <w:rFonts w:ascii="宋体" w:hAnsi="宋体"/>
          <w:sz w:val="24"/>
        </w:rPr>
      </w:pPr>
      <w:r w:rsidRPr="00231D46">
        <w:rPr>
          <w:rFonts w:ascii="宋体" w:hAnsi="宋体"/>
          <w:sz w:val="24"/>
        </w:rPr>
        <w:t>3.1</w:t>
      </w:r>
      <w:r w:rsidRPr="00231D46">
        <w:rPr>
          <w:rFonts w:ascii="宋体" w:hAnsi="宋体"/>
          <w:sz w:val="24"/>
        </w:rPr>
        <w:tab/>
      </w:r>
      <w:r w:rsidR="003F39BE" w:rsidRPr="00231D46">
        <w:rPr>
          <w:rFonts w:ascii="宋体" w:hAnsi="宋体" w:hint="eastAsia"/>
          <w:sz w:val="24"/>
        </w:rPr>
        <w:t>甲方工作人员不准从事下列行为</w:t>
      </w:r>
    </w:p>
    <w:p w14:paraId="4B49AA34" w14:textId="4BE811A1" w:rsidR="000B50B9" w:rsidRPr="00231D46" w:rsidRDefault="00320567" w:rsidP="00320567">
      <w:pPr>
        <w:tabs>
          <w:tab w:val="left" w:pos="900"/>
          <w:tab w:val="left" w:pos="1134"/>
        </w:tabs>
        <w:adjustRightInd w:val="0"/>
        <w:snapToGrid w:val="0"/>
        <w:spacing w:line="360" w:lineRule="auto"/>
        <w:ind w:left="900" w:hanging="900"/>
        <w:rPr>
          <w:rFonts w:ascii="宋体" w:hAnsi="宋体"/>
          <w:sz w:val="24"/>
        </w:rPr>
      </w:pPr>
      <w:r w:rsidRPr="00231D46">
        <w:rPr>
          <w:rFonts w:ascii="宋体" w:hAnsi="宋体"/>
          <w:sz w:val="24"/>
        </w:rPr>
        <w:t>3.1.1</w:t>
      </w:r>
      <w:r w:rsidRPr="00231D46">
        <w:rPr>
          <w:rFonts w:ascii="宋体" w:hAnsi="宋体"/>
          <w:sz w:val="24"/>
        </w:rPr>
        <w:tab/>
      </w:r>
      <w:r w:rsidR="003F39BE" w:rsidRPr="00231D46">
        <w:rPr>
          <w:rFonts w:ascii="宋体" w:hAnsi="宋体" w:hint="eastAsia"/>
          <w:sz w:val="24"/>
        </w:rPr>
        <w:t>利用职务上的便利，向乙方泄露甲方的项目机密，或从事与项目有关的中介活动，向乙方收取好处费或中介费。</w:t>
      </w:r>
    </w:p>
    <w:p w14:paraId="64137BA2" w14:textId="4DA4F216" w:rsidR="000B50B9" w:rsidRPr="00231D46" w:rsidRDefault="00320567" w:rsidP="00320567">
      <w:pPr>
        <w:tabs>
          <w:tab w:val="left" w:pos="900"/>
          <w:tab w:val="left" w:pos="1134"/>
        </w:tabs>
        <w:adjustRightInd w:val="0"/>
        <w:snapToGrid w:val="0"/>
        <w:spacing w:line="360" w:lineRule="auto"/>
        <w:ind w:left="900" w:hanging="900"/>
        <w:rPr>
          <w:rFonts w:ascii="宋体" w:hAnsi="宋体"/>
          <w:sz w:val="24"/>
        </w:rPr>
      </w:pPr>
      <w:r w:rsidRPr="00231D46">
        <w:rPr>
          <w:rFonts w:ascii="宋体" w:hAnsi="宋体"/>
          <w:sz w:val="24"/>
        </w:rPr>
        <w:t>3.1.2</w:t>
      </w:r>
      <w:r w:rsidRPr="00231D46">
        <w:rPr>
          <w:rFonts w:ascii="宋体" w:hAnsi="宋体"/>
          <w:sz w:val="24"/>
        </w:rPr>
        <w:tab/>
      </w:r>
      <w:r w:rsidR="003F39BE" w:rsidRPr="00231D46">
        <w:rPr>
          <w:rFonts w:ascii="宋体" w:hAnsi="宋体" w:hint="eastAsia"/>
          <w:sz w:val="24"/>
        </w:rPr>
        <w:t>利用职务上的便利，挪用、拆借项目资金给乙方，或无偿向乙方提供合同范围外的物资，或在招标过程、项目管理、项目结算等方面以损害甲方利益为代价，从乙方谋取不正当利益。</w:t>
      </w:r>
    </w:p>
    <w:p w14:paraId="5A7AE186" w14:textId="7352E194" w:rsidR="000B50B9" w:rsidRPr="00231D46" w:rsidRDefault="00320567" w:rsidP="00320567">
      <w:pPr>
        <w:tabs>
          <w:tab w:val="left" w:pos="900"/>
          <w:tab w:val="left" w:pos="1134"/>
        </w:tabs>
        <w:adjustRightInd w:val="0"/>
        <w:snapToGrid w:val="0"/>
        <w:spacing w:line="360" w:lineRule="auto"/>
        <w:ind w:left="900" w:hanging="900"/>
        <w:rPr>
          <w:rFonts w:ascii="宋体" w:hAnsi="宋体"/>
          <w:sz w:val="24"/>
        </w:rPr>
      </w:pPr>
      <w:r w:rsidRPr="00231D46">
        <w:rPr>
          <w:rFonts w:ascii="宋体" w:hAnsi="宋体"/>
          <w:sz w:val="24"/>
        </w:rPr>
        <w:t>3.1.3</w:t>
      </w:r>
      <w:r w:rsidRPr="00231D46">
        <w:rPr>
          <w:rFonts w:ascii="宋体" w:hAnsi="宋体"/>
          <w:sz w:val="24"/>
        </w:rPr>
        <w:tab/>
      </w:r>
      <w:r w:rsidR="003F39BE" w:rsidRPr="00231D46">
        <w:rPr>
          <w:rFonts w:ascii="宋体" w:hAnsi="宋体" w:hint="eastAsia"/>
          <w:sz w:val="24"/>
        </w:rPr>
        <w:t>在招标投标、项目管理、办理价款结算和支付的过程中，人为设置障碍，索要和收受乙方赠送的现金、股票、股权、各种有价证券、支付凭证或贵重物品等。</w:t>
      </w:r>
    </w:p>
    <w:p w14:paraId="372AAC32" w14:textId="5D1E6D45" w:rsidR="000B50B9" w:rsidRPr="00231D46" w:rsidRDefault="00320567" w:rsidP="00320567">
      <w:pPr>
        <w:tabs>
          <w:tab w:val="left" w:pos="900"/>
          <w:tab w:val="left" w:pos="1134"/>
        </w:tabs>
        <w:adjustRightInd w:val="0"/>
        <w:snapToGrid w:val="0"/>
        <w:spacing w:line="360" w:lineRule="auto"/>
        <w:ind w:left="900" w:hanging="900"/>
        <w:rPr>
          <w:rFonts w:ascii="宋体" w:hAnsi="宋体"/>
          <w:sz w:val="24"/>
        </w:rPr>
      </w:pPr>
      <w:r w:rsidRPr="00231D46">
        <w:rPr>
          <w:rFonts w:ascii="宋体" w:hAnsi="宋体"/>
          <w:sz w:val="24"/>
        </w:rPr>
        <w:t>3.1.4</w:t>
      </w:r>
      <w:r w:rsidRPr="00231D46">
        <w:rPr>
          <w:rFonts w:ascii="宋体" w:hAnsi="宋体"/>
          <w:sz w:val="24"/>
        </w:rPr>
        <w:tab/>
      </w:r>
      <w:r w:rsidR="003F39BE" w:rsidRPr="00231D46">
        <w:rPr>
          <w:rFonts w:ascii="宋体" w:hAnsi="宋体" w:hint="eastAsia"/>
          <w:sz w:val="24"/>
        </w:rPr>
        <w:t>接受乙方发出的健身、娱乐活动的邀请以及可能影响公务的宴请。</w:t>
      </w:r>
    </w:p>
    <w:p w14:paraId="7B1CBDD2" w14:textId="7A697E83" w:rsidR="000B50B9" w:rsidRPr="00231D46" w:rsidRDefault="00320567" w:rsidP="00320567">
      <w:pPr>
        <w:tabs>
          <w:tab w:val="left" w:pos="900"/>
          <w:tab w:val="left" w:pos="1134"/>
          <w:tab w:val="left" w:pos="1974"/>
        </w:tabs>
        <w:adjustRightInd w:val="0"/>
        <w:snapToGrid w:val="0"/>
        <w:spacing w:line="360" w:lineRule="auto"/>
        <w:ind w:left="1974" w:hanging="1974"/>
        <w:rPr>
          <w:rFonts w:ascii="宋体" w:hAnsi="宋体"/>
          <w:sz w:val="24"/>
        </w:rPr>
      </w:pPr>
      <w:r w:rsidRPr="00231D46">
        <w:rPr>
          <w:rFonts w:ascii="宋体" w:hAnsi="宋体"/>
          <w:sz w:val="24"/>
        </w:rPr>
        <w:t>3.2</w:t>
      </w:r>
      <w:r w:rsidRPr="00231D46">
        <w:rPr>
          <w:rFonts w:ascii="宋体" w:hAnsi="宋体"/>
          <w:sz w:val="24"/>
        </w:rPr>
        <w:tab/>
      </w:r>
      <w:r w:rsidR="003F39BE" w:rsidRPr="00231D46">
        <w:rPr>
          <w:rFonts w:ascii="宋体" w:hAnsi="宋体" w:hint="eastAsia"/>
          <w:sz w:val="24"/>
        </w:rPr>
        <w:t>乙方工作人员不准从事下列行为</w:t>
      </w:r>
    </w:p>
    <w:p w14:paraId="18AB2251" w14:textId="088F3ED1" w:rsidR="000B50B9" w:rsidRPr="00231D46" w:rsidRDefault="00320567" w:rsidP="00320567">
      <w:pPr>
        <w:tabs>
          <w:tab w:val="left" w:pos="900"/>
          <w:tab w:val="left" w:pos="1134"/>
        </w:tabs>
        <w:adjustRightInd w:val="0"/>
        <w:snapToGrid w:val="0"/>
        <w:spacing w:line="360" w:lineRule="auto"/>
        <w:ind w:left="900" w:hanging="900"/>
        <w:rPr>
          <w:rFonts w:ascii="宋体" w:hAnsi="宋体"/>
          <w:sz w:val="24"/>
        </w:rPr>
      </w:pPr>
      <w:r w:rsidRPr="00231D46">
        <w:rPr>
          <w:rFonts w:ascii="宋体" w:hAnsi="宋体"/>
          <w:sz w:val="24"/>
        </w:rPr>
        <w:t>3.2.1</w:t>
      </w:r>
      <w:r w:rsidRPr="00231D46">
        <w:rPr>
          <w:rFonts w:ascii="宋体" w:hAnsi="宋体"/>
          <w:sz w:val="24"/>
        </w:rPr>
        <w:tab/>
      </w:r>
      <w:r w:rsidR="003F39BE" w:rsidRPr="00231D46">
        <w:rPr>
          <w:rFonts w:ascii="宋体" w:hAnsi="宋体" w:hint="eastAsia"/>
          <w:sz w:val="24"/>
        </w:rPr>
        <w:t>以任何理由，向甲方工作人员赠送现金、股票、股权、各种有价证券、支付凭证或贵重物品等。</w:t>
      </w:r>
    </w:p>
    <w:p w14:paraId="78504F2B" w14:textId="6B286A9F" w:rsidR="000B50B9" w:rsidRPr="00231D46" w:rsidRDefault="00320567" w:rsidP="00320567">
      <w:pPr>
        <w:tabs>
          <w:tab w:val="left" w:pos="900"/>
          <w:tab w:val="left" w:pos="1134"/>
        </w:tabs>
        <w:adjustRightInd w:val="0"/>
        <w:snapToGrid w:val="0"/>
        <w:spacing w:line="360" w:lineRule="auto"/>
        <w:ind w:left="900" w:hanging="900"/>
        <w:rPr>
          <w:rFonts w:ascii="宋体" w:hAnsi="宋体"/>
          <w:sz w:val="24"/>
        </w:rPr>
      </w:pPr>
      <w:r w:rsidRPr="00231D46">
        <w:rPr>
          <w:rFonts w:ascii="宋体" w:hAnsi="宋体"/>
          <w:sz w:val="24"/>
        </w:rPr>
        <w:t>3.2.2</w:t>
      </w:r>
      <w:r w:rsidRPr="00231D46">
        <w:rPr>
          <w:rFonts w:ascii="宋体" w:hAnsi="宋体"/>
          <w:sz w:val="24"/>
        </w:rPr>
        <w:tab/>
      </w:r>
      <w:r w:rsidR="003F39BE" w:rsidRPr="00231D46">
        <w:rPr>
          <w:rFonts w:ascii="宋体" w:hAnsi="宋体" w:hint="eastAsia"/>
          <w:sz w:val="24"/>
        </w:rPr>
        <w:t>以任何理由，向甲方工作人员发出健身、娱乐活动的邀请以及可能影响公务的宴请。</w:t>
      </w:r>
    </w:p>
    <w:p w14:paraId="3BFA2B58" w14:textId="6943DAA9" w:rsidR="000B50B9" w:rsidRPr="00231D46" w:rsidRDefault="00320567" w:rsidP="00320567">
      <w:pPr>
        <w:tabs>
          <w:tab w:val="left" w:pos="900"/>
          <w:tab w:val="left" w:pos="1134"/>
        </w:tabs>
        <w:adjustRightInd w:val="0"/>
        <w:snapToGrid w:val="0"/>
        <w:spacing w:line="360" w:lineRule="auto"/>
        <w:ind w:left="900" w:hanging="900"/>
        <w:rPr>
          <w:rFonts w:ascii="宋体" w:hAnsi="宋体"/>
          <w:sz w:val="24"/>
        </w:rPr>
      </w:pPr>
      <w:r w:rsidRPr="00231D46">
        <w:rPr>
          <w:rFonts w:ascii="宋体" w:hAnsi="宋体"/>
          <w:sz w:val="24"/>
        </w:rPr>
        <w:t>3.2.3</w:t>
      </w:r>
      <w:r w:rsidRPr="00231D46">
        <w:rPr>
          <w:rFonts w:ascii="宋体" w:hAnsi="宋体"/>
          <w:sz w:val="24"/>
        </w:rPr>
        <w:tab/>
      </w:r>
      <w:r w:rsidR="003F39BE" w:rsidRPr="00231D46">
        <w:rPr>
          <w:rFonts w:ascii="宋体" w:hAnsi="宋体" w:hint="eastAsia"/>
          <w:sz w:val="24"/>
        </w:rPr>
        <w:t>有不正当竞争、串通投标等违法违规行为。</w:t>
      </w:r>
    </w:p>
    <w:p w14:paraId="075D993A" w14:textId="7EADB69E" w:rsidR="000B50B9" w:rsidRPr="00231D46" w:rsidRDefault="00320567" w:rsidP="00320567">
      <w:pPr>
        <w:tabs>
          <w:tab w:val="left" w:pos="900"/>
          <w:tab w:val="left" w:pos="1134"/>
          <w:tab w:val="left" w:pos="1560"/>
        </w:tabs>
        <w:adjustRightInd w:val="0"/>
        <w:snapToGrid w:val="0"/>
        <w:spacing w:line="360" w:lineRule="auto"/>
        <w:ind w:left="900" w:hanging="900"/>
        <w:rPr>
          <w:rFonts w:ascii="宋体" w:hAnsi="宋体"/>
          <w:sz w:val="24"/>
        </w:rPr>
      </w:pPr>
      <w:r w:rsidRPr="00231D46">
        <w:rPr>
          <w:rFonts w:ascii="宋体" w:hAnsi="宋体"/>
          <w:sz w:val="24"/>
        </w:rPr>
        <w:t>4.</w:t>
      </w:r>
      <w:r w:rsidRPr="00231D46">
        <w:rPr>
          <w:rFonts w:ascii="宋体" w:hAnsi="宋体"/>
          <w:sz w:val="24"/>
        </w:rPr>
        <w:tab/>
      </w:r>
      <w:r w:rsidR="003F39BE" w:rsidRPr="00231D46">
        <w:rPr>
          <w:rFonts w:ascii="宋体" w:hAnsi="宋体" w:hint="eastAsia"/>
          <w:sz w:val="24"/>
        </w:rPr>
        <w:t>监督与追究</w:t>
      </w:r>
    </w:p>
    <w:p w14:paraId="2CCBF9C6" w14:textId="301DB4CC" w:rsidR="000B50B9" w:rsidRPr="00231D46" w:rsidRDefault="00320567" w:rsidP="00320567">
      <w:pPr>
        <w:tabs>
          <w:tab w:val="left" w:pos="900"/>
          <w:tab w:val="left" w:pos="1134"/>
          <w:tab w:val="left" w:pos="3234"/>
        </w:tabs>
        <w:adjustRightInd w:val="0"/>
        <w:snapToGrid w:val="0"/>
        <w:spacing w:line="360" w:lineRule="auto"/>
        <w:ind w:left="900" w:hanging="900"/>
        <w:rPr>
          <w:rFonts w:ascii="宋体" w:hAnsi="宋体"/>
          <w:sz w:val="24"/>
        </w:rPr>
      </w:pPr>
      <w:r w:rsidRPr="00231D46">
        <w:rPr>
          <w:rFonts w:ascii="宋体" w:hAnsi="宋体"/>
          <w:sz w:val="24"/>
        </w:rPr>
        <w:t>4.1</w:t>
      </w:r>
      <w:r w:rsidRPr="00231D46">
        <w:rPr>
          <w:rFonts w:ascii="宋体" w:hAnsi="宋体"/>
          <w:sz w:val="24"/>
        </w:rPr>
        <w:tab/>
      </w:r>
      <w:r w:rsidR="003F39BE" w:rsidRPr="00231D46">
        <w:rPr>
          <w:rFonts w:ascii="宋体" w:hAnsi="宋体" w:hint="eastAsia"/>
          <w:sz w:val="24"/>
        </w:rPr>
        <w:t>甲方工作人员违反上述廉政守则，甲方将按照有关规定做出处理。</w:t>
      </w:r>
    </w:p>
    <w:p w14:paraId="2839E125" w14:textId="21F787B3" w:rsidR="000B50B9" w:rsidRPr="00231D46" w:rsidRDefault="00320567" w:rsidP="00320567">
      <w:pPr>
        <w:tabs>
          <w:tab w:val="left" w:pos="900"/>
          <w:tab w:val="left" w:pos="1134"/>
          <w:tab w:val="left" w:pos="3234"/>
        </w:tabs>
        <w:adjustRightInd w:val="0"/>
        <w:snapToGrid w:val="0"/>
        <w:spacing w:line="360" w:lineRule="auto"/>
        <w:ind w:left="900" w:hanging="900"/>
        <w:rPr>
          <w:rFonts w:ascii="宋体" w:hAnsi="宋体"/>
          <w:sz w:val="24"/>
        </w:rPr>
      </w:pPr>
      <w:r w:rsidRPr="00231D46">
        <w:rPr>
          <w:rFonts w:ascii="宋体" w:hAnsi="宋体"/>
          <w:sz w:val="24"/>
        </w:rPr>
        <w:t>4.2</w:t>
      </w:r>
      <w:r w:rsidRPr="00231D46">
        <w:rPr>
          <w:rFonts w:ascii="宋体" w:hAnsi="宋体"/>
          <w:sz w:val="24"/>
        </w:rPr>
        <w:tab/>
      </w:r>
      <w:r w:rsidR="003F39BE" w:rsidRPr="00231D46">
        <w:rPr>
          <w:rFonts w:ascii="宋体" w:hAnsi="宋体" w:hint="eastAsia"/>
          <w:sz w:val="24"/>
        </w:rPr>
        <w:t>甲方工作人员违反上述</w:t>
      </w:r>
      <w:r w:rsidR="003F39BE" w:rsidRPr="00231D46">
        <w:rPr>
          <w:rFonts w:ascii="宋体" w:hAnsi="宋体" w:hint="eastAsia"/>
          <w:sz w:val="24"/>
        </w:rPr>
        <w:t>3.1.3</w:t>
      </w:r>
      <w:r w:rsidR="003F39BE" w:rsidRPr="00231D46">
        <w:rPr>
          <w:rFonts w:ascii="宋体" w:hAnsi="宋体" w:hint="eastAsia"/>
          <w:sz w:val="24"/>
        </w:rPr>
        <w:t>规定，乙方有权保护自己的合法权益，向甲方的监督部门举报，甲方将按规定给予办理，办理情况及时通报乙方。</w:t>
      </w:r>
    </w:p>
    <w:p w14:paraId="4F7F1578" w14:textId="302F4F07" w:rsidR="000B50B9" w:rsidRPr="00231D46" w:rsidRDefault="00320567" w:rsidP="00320567">
      <w:pPr>
        <w:tabs>
          <w:tab w:val="left" w:pos="900"/>
          <w:tab w:val="left" w:pos="1134"/>
          <w:tab w:val="left" w:pos="3234"/>
        </w:tabs>
        <w:adjustRightInd w:val="0"/>
        <w:snapToGrid w:val="0"/>
        <w:spacing w:line="360" w:lineRule="auto"/>
        <w:ind w:left="900" w:hanging="900"/>
        <w:rPr>
          <w:rFonts w:ascii="宋体" w:hAnsi="宋体"/>
          <w:sz w:val="24"/>
        </w:rPr>
      </w:pPr>
      <w:r w:rsidRPr="00231D46">
        <w:rPr>
          <w:rFonts w:ascii="宋体" w:hAnsi="宋体"/>
          <w:sz w:val="24"/>
        </w:rPr>
        <w:t>4.3</w:t>
      </w:r>
      <w:r w:rsidRPr="00231D46">
        <w:rPr>
          <w:rFonts w:ascii="宋体" w:hAnsi="宋体"/>
          <w:sz w:val="24"/>
        </w:rPr>
        <w:tab/>
      </w:r>
      <w:r w:rsidR="003F39BE" w:rsidRPr="00231D46">
        <w:rPr>
          <w:rFonts w:ascii="宋体" w:hAnsi="宋体" w:hint="eastAsia"/>
          <w:sz w:val="24"/>
        </w:rPr>
        <w:t>甲方工作人员被查出违反上述廉政守则，以任何理由收受乙方所赠钱物，甲方除按规定给予违纪人员处理外，还将对乙方进行追究。</w:t>
      </w:r>
    </w:p>
    <w:p w14:paraId="59676BF1" w14:textId="735C1F72" w:rsidR="000B50B9" w:rsidRPr="00231D46" w:rsidRDefault="00320567" w:rsidP="00320567">
      <w:pPr>
        <w:tabs>
          <w:tab w:val="left" w:pos="900"/>
          <w:tab w:val="left" w:pos="1134"/>
          <w:tab w:val="left" w:pos="3234"/>
        </w:tabs>
        <w:adjustRightInd w:val="0"/>
        <w:snapToGrid w:val="0"/>
        <w:spacing w:line="360" w:lineRule="auto"/>
        <w:ind w:left="900" w:hanging="900"/>
        <w:rPr>
          <w:rFonts w:ascii="宋体" w:hAnsi="宋体"/>
          <w:sz w:val="24"/>
        </w:rPr>
      </w:pPr>
      <w:r w:rsidRPr="00231D46">
        <w:rPr>
          <w:rFonts w:ascii="宋体" w:hAnsi="宋体"/>
          <w:sz w:val="24"/>
        </w:rPr>
        <w:lastRenderedPageBreak/>
        <w:t>4.4</w:t>
      </w:r>
      <w:r w:rsidRPr="00231D46">
        <w:rPr>
          <w:rFonts w:ascii="宋体" w:hAnsi="宋体"/>
          <w:sz w:val="24"/>
        </w:rPr>
        <w:tab/>
      </w:r>
      <w:r w:rsidR="003F39BE" w:rsidRPr="00231D46">
        <w:rPr>
          <w:rFonts w:ascii="宋体" w:hAnsi="宋体" w:hint="eastAsia"/>
          <w:sz w:val="24"/>
        </w:rPr>
        <w:t>不论何种原因，乙方如发生上述违反廉政守则的行为，甲方将记录在案，并可能因此取消乙方继续参与本项目投标或承包本项目的资格。并有权拒绝乙方参加集团其他项目的投标。</w:t>
      </w:r>
    </w:p>
    <w:p w14:paraId="6FA4E419" w14:textId="75CA77A0" w:rsidR="000B50B9" w:rsidRPr="00231D46" w:rsidRDefault="00320567" w:rsidP="00320567">
      <w:pPr>
        <w:tabs>
          <w:tab w:val="left" w:pos="900"/>
          <w:tab w:val="left" w:pos="1134"/>
          <w:tab w:val="left" w:pos="1560"/>
        </w:tabs>
        <w:adjustRightInd w:val="0"/>
        <w:snapToGrid w:val="0"/>
        <w:spacing w:line="360" w:lineRule="auto"/>
        <w:ind w:left="900" w:hanging="900"/>
        <w:rPr>
          <w:rFonts w:ascii="宋体" w:hAnsi="宋体"/>
          <w:sz w:val="24"/>
        </w:rPr>
      </w:pPr>
      <w:r w:rsidRPr="00231D46">
        <w:rPr>
          <w:rFonts w:ascii="宋体" w:hAnsi="宋体"/>
          <w:sz w:val="24"/>
        </w:rPr>
        <w:t>5.</w:t>
      </w:r>
      <w:r w:rsidRPr="00231D46">
        <w:rPr>
          <w:rFonts w:ascii="宋体" w:hAnsi="宋体"/>
          <w:sz w:val="24"/>
        </w:rPr>
        <w:tab/>
      </w:r>
      <w:r w:rsidR="003F39BE" w:rsidRPr="00231D46">
        <w:rPr>
          <w:rFonts w:ascii="宋体" w:hAnsi="宋体" w:hint="eastAsia"/>
          <w:sz w:val="24"/>
        </w:rPr>
        <w:t>其他</w:t>
      </w:r>
    </w:p>
    <w:p w14:paraId="23CF9456" w14:textId="123E297E" w:rsidR="000B50B9" w:rsidRPr="00231D46" w:rsidRDefault="00320567" w:rsidP="00320567">
      <w:pPr>
        <w:tabs>
          <w:tab w:val="left" w:pos="900"/>
          <w:tab w:val="left" w:pos="1134"/>
          <w:tab w:val="left" w:pos="3654"/>
        </w:tabs>
        <w:adjustRightInd w:val="0"/>
        <w:snapToGrid w:val="0"/>
        <w:spacing w:line="360" w:lineRule="auto"/>
        <w:ind w:left="900" w:hanging="900"/>
        <w:rPr>
          <w:rFonts w:ascii="宋体" w:hAnsi="宋体"/>
          <w:sz w:val="24"/>
        </w:rPr>
      </w:pPr>
      <w:r w:rsidRPr="00231D46">
        <w:rPr>
          <w:rFonts w:ascii="宋体" w:hAnsi="宋体"/>
          <w:sz w:val="24"/>
        </w:rPr>
        <w:t>5.1</w:t>
      </w:r>
      <w:r w:rsidRPr="00231D46">
        <w:rPr>
          <w:rFonts w:ascii="宋体" w:hAnsi="宋体"/>
          <w:sz w:val="24"/>
        </w:rPr>
        <w:tab/>
      </w:r>
      <w:r w:rsidR="003F39BE" w:rsidRPr="00231D46">
        <w:rPr>
          <w:rFonts w:ascii="宋体" w:hAnsi="宋体" w:hint="eastAsia"/>
          <w:sz w:val="24"/>
        </w:rPr>
        <w:t>本合同作为相关项目合同的附件，与相关项目合同具有同等的法律效力。</w:t>
      </w:r>
    </w:p>
    <w:p w14:paraId="6D7A6774" w14:textId="20F92CF3" w:rsidR="000B50B9" w:rsidRPr="00231D46" w:rsidRDefault="00320567" w:rsidP="00320567">
      <w:pPr>
        <w:tabs>
          <w:tab w:val="left" w:pos="900"/>
          <w:tab w:val="left" w:pos="1134"/>
          <w:tab w:val="left" w:pos="3654"/>
        </w:tabs>
        <w:adjustRightInd w:val="0"/>
        <w:snapToGrid w:val="0"/>
        <w:spacing w:line="360" w:lineRule="auto"/>
        <w:ind w:left="900" w:hanging="900"/>
        <w:rPr>
          <w:rFonts w:ascii="宋体" w:hAnsi="宋体"/>
          <w:sz w:val="24"/>
        </w:rPr>
      </w:pPr>
      <w:r w:rsidRPr="00231D46">
        <w:rPr>
          <w:rFonts w:ascii="宋体" w:hAnsi="宋体"/>
          <w:sz w:val="24"/>
        </w:rPr>
        <w:t>5.2</w:t>
      </w:r>
      <w:r w:rsidRPr="00231D46">
        <w:rPr>
          <w:rFonts w:ascii="宋体" w:hAnsi="宋体"/>
          <w:sz w:val="24"/>
        </w:rPr>
        <w:tab/>
      </w:r>
      <w:r w:rsidR="003F39BE" w:rsidRPr="00231D46">
        <w:rPr>
          <w:rFonts w:ascii="宋体" w:hAnsi="宋体" w:hint="eastAsia"/>
          <w:sz w:val="24"/>
        </w:rPr>
        <w:t>本合同的时效与相关的项目合同相同，但项目合同失效后，甲乙双方仍发现对方有违反上述廉政守则行为时，甲乙双方均保留追溯对方的权利。</w:t>
      </w:r>
    </w:p>
    <w:p w14:paraId="0BDFC089" w14:textId="77777777" w:rsidR="000B50B9" w:rsidRPr="00231D46" w:rsidRDefault="000B50B9">
      <w:pPr>
        <w:adjustRightInd w:val="0"/>
        <w:snapToGrid w:val="0"/>
        <w:spacing w:line="360" w:lineRule="auto"/>
        <w:rPr>
          <w:rFonts w:ascii="宋体" w:hAnsi="宋体"/>
          <w:sz w:val="24"/>
        </w:rPr>
      </w:pPr>
    </w:p>
    <w:p w14:paraId="21E9F0C2" w14:textId="77777777" w:rsidR="000B50B9" w:rsidRPr="00231D46" w:rsidRDefault="000B50B9">
      <w:pPr>
        <w:adjustRightInd w:val="0"/>
        <w:snapToGrid w:val="0"/>
        <w:spacing w:line="360" w:lineRule="auto"/>
        <w:rPr>
          <w:rFonts w:ascii="宋体" w:hAnsi="宋体"/>
          <w:sz w:val="24"/>
        </w:rPr>
      </w:pPr>
    </w:p>
    <w:p w14:paraId="26C603AB" w14:textId="77777777" w:rsidR="000B50B9" w:rsidRPr="00231D46" w:rsidRDefault="000B50B9">
      <w:pPr>
        <w:adjustRightInd w:val="0"/>
        <w:snapToGrid w:val="0"/>
        <w:spacing w:line="360" w:lineRule="auto"/>
        <w:rPr>
          <w:rFonts w:ascii="宋体" w:hAnsi="宋体"/>
          <w:sz w:val="24"/>
        </w:rPr>
      </w:pPr>
    </w:p>
    <w:p w14:paraId="15876BA6" w14:textId="77777777" w:rsidR="000B50B9" w:rsidRPr="00231D46" w:rsidRDefault="003F39BE">
      <w:pPr>
        <w:adjustRightInd w:val="0"/>
        <w:snapToGrid w:val="0"/>
        <w:spacing w:line="360" w:lineRule="auto"/>
        <w:ind w:leftChars="375" w:left="788"/>
        <w:rPr>
          <w:rFonts w:ascii="宋体" w:hAnsi="宋体"/>
          <w:sz w:val="24"/>
        </w:rPr>
      </w:pPr>
      <w:r w:rsidRPr="00231D46">
        <w:rPr>
          <w:rFonts w:ascii="宋体" w:hAnsi="宋体" w:hint="eastAsia"/>
          <w:sz w:val="24"/>
        </w:rPr>
        <w:t>甲方：</w:t>
      </w:r>
      <w:r w:rsidRPr="00231D46">
        <w:rPr>
          <w:rFonts w:ascii="宋体" w:hAnsi="宋体" w:hint="eastAsia"/>
          <w:sz w:val="24"/>
        </w:rPr>
        <w:t xml:space="preserve">                           </w:t>
      </w:r>
      <w:r w:rsidRPr="00231D46">
        <w:rPr>
          <w:rFonts w:ascii="宋体" w:hAnsi="宋体" w:hint="eastAsia"/>
          <w:sz w:val="24"/>
        </w:rPr>
        <w:t>乙方：</w:t>
      </w:r>
    </w:p>
    <w:p w14:paraId="07397F72" w14:textId="77777777" w:rsidR="000B50B9" w:rsidRPr="00231D46" w:rsidRDefault="000B50B9">
      <w:pPr>
        <w:adjustRightInd w:val="0"/>
        <w:snapToGrid w:val="0"/>
        <w:spacing w:line="360" w:lineRule="auto"/>
        <w:rPr>
          <w:rFonts w:ascii="宋体" w:hAnsi="宋体"/>
          <w:sz w:val="24"/>
        </w:rPr>
      </w:pPr>
    </w:p>
    <w:p w14:paraId="43DAFE79" w14:textId="77777777" w:rsidR="000B50B9" w:rsidRPr="00231D46" w:rsidRDefault="000B50B9">
      <w:pPr>
        <w:adjustRightInd w:val="0"/>
        <w:snapToGrid w:val="0"/>
        <w:spacing w:line="360" w:lineRule="auto"/>
        <w:rPr>
          <w:rFonts w:ascii="宋体" w:hAnsi="宋体"/>
          <w:sz w:val="24"/>
        </w:rPr>
      </w:pPr>
    </w:p>
    <w:p w14:paraId="43613B6D" w14:textId="77777777" w:rsidR="000B50B9" w:rsidRPr="00231D46" w:rsidRDefault="000B50B9">
      <w:pPr>
        <w:adjustRightInd w:val="0"/>
        <w:snapToGrid w:val="0"/>
        <w:spacing w:line="360" w:lineRule="auto"/>
        <w:rPr>
          <w:rFonts w:ascii="宋体" w:hAnsi="宋体"/>
          <w:sz w:val="24"/>
        </w:rPr>
      </w:pPr>
    </w:p>
    <w:p w14:paraId="0431ABC7" w14:textId="77777777" w:rsidR="000B50B9" w:rsidRPr="00231D46" w:rsidRDefault="000B50B9">
      <w:pPr>
        <w:adjustRightInd w:val="0"/>
        <w:snapToGrid w:val="0"/>
        <w:spacing w:line="360" w:lineRule="auto"/>
        <w:rPr>
          <w:rFonts w:ascii="宋体" w:hAnsi="宋体"/>
          <w:sz w:val="24"/>
        </w:rPr>
      </w:pPr>
    </w:p>
    <w:p w14:paraId="0097A958" w14:textId="77777777" w:rsidR="000B50B9" w:rsidRPr="00231D46" w:rsidRDefault="000B50B9">
      <w:pPr>
        <w:adjustRightInd w:val="0"/>
        <w:snapToGrid w:val="0"/>
        <w:spacing w:line="360" w:lineRule="auto"/>
        <w:rPr>
          <w:rFonts w:ascii="宋体" w:hAnsi="宋体"/>
          <w:sz w:val="24"/>
        </w:rPr>
      </w:pPr>
    </w:p>
    <w:p w14:paraId="55484359" w14:textId="77777777" w:rsidR="000B50B9" w:rsidRPr="00231D46" w:rsidRDefault="000B50B9">
      <w:pPr>
        <w:adjustRightInd w:val="0"/>
        <w:snapToGrid w:val="0"/>
        <w:spacing w:line="360" w:lineRule="auto"/>
        <w:rPr>
          <w:rFonts w:ascii="宋体" w:hAnsi="宋体"/>
          <w:sz w:val="24"/>
        </w:rPr>
      </w:pPr>
    </w:p>
    <w:p w14:paraId="504C97E1" w14:textId="77777777" w:rsidR="000B50B9" w:rsidRPr="00231D46" w:rsidRDefault="000B50B9">
      <w:pPr>
        <w:adjustRightInd w:val="0"/>
        <w:snapToGrid w:val="0"/>
        <w:spacing w:line="360" w:lineRule="auto"/>
        <w:rPr>
          <w:rFonts w:ascii="宋体" w:hAnsi="宋体"/>
          <w:sz w:val="24"/>
        </w:rPr>
      </w:pPr>
    </w:p>
    <w:p w14:paraId="256B8348" w14:textId="77777777" w:rsidR="000B50B9" w:rsidRPr="00231D46" w:rsidRDefault="003F39BE">
      <w:pPr>
        <w:adjustRightInd w:val="0"/>
        <w:snapToGrid w:val="0"/>
        <w:spacing w:line="360" w:lineRule="auto"/>
        <w:rPr>
          <w:rFonts w:ascii="宋体" w:hAnsi="宋体"/>
          <w:sz w:val="24"/>
        </w:rPr>
      </w:pPr>
      <w:r w:rsidRPr="00231D46">
        <w:rPr>
          <w:rFonts w:ascii="宋体" w:hAnsi="宋体" w:hint="eastAsia"/>
          <w:sz w:val="24"/>
        </w:rPr>
        <w:t xml:space="preserve">                                               </w:t>
      </w:r>
      <w:r w:rsidRPr="00231D46">
        <w:rPr>
          <w:rFonts w:ascii="宋体" w:hAnsi="宋体" w:hint="eastAsia"/>
          <w:sz w:val="24"/>
        </w:rPr>
        <w:t>年</w:t>
      </w:r>
      <w:r w:rsidRPr="00231D46">
        <w:rPr>
          <w:rFonts w:ascii="宋体" w:hAnsi="宋体" w:hint="eastAsia"/>
          <w:sz w:val="24"/>
        </w:rPr>
        <w:t xml:space="preserve">    </w:t>
      </w:r>
      <w:r w:rsidRPr="00231D46">
        <w:rPr>
          <w:rFonts w:ascii="宋体" w:hAnsi="宋体" w:hint="eastAsia"/>
          <w:sz w:val="24"/>
        </w:rPr>
        <w:t>月</w:t>
      </w:r>
      <w:r w:rsidRPr="00231D46">
        <w:rPr>
          <w:rFonts w:ascii="宋体" w:hAnsi="宋体" w:hint="eastAsia"/>
          <w:sz w:val="24"/>
        </w:rPr>
        <w:t xml:space="preserve">    </w:t>
      </w:r>
      <w:r w:rsidRPr="00231D46">
        <w:rPr>
          <w:rFonts w:ascii="宋体" w:hAnsi="宋体" w:hint="eastAsia"/>
          <w:sz w:val="24"/>
        </w:rPr>
        <w:t>日</w:t>
      </w:r>
    </w:p>
    <w:p w14:paraId="28983441" w14:textId="77777777" w:rsidR="000B50B9" w:rsidRPr="00231D46" w:rsidRDefault="000B50B9">
      <w:pPr>
        <w:pStyle w:val="a9"/>
        <w:spacing w:line="360" w:lineRule="auto"/>
        <w:rPr>
          <w:sz w:val="24"/>
          <w:szCs w:val="24"/>
        </w:rPr>
      </w:pPr>
    </w:p>
    <w:p w14:paraId="721965F2" w14:textId="77777777" w:rsidR="000B50B9" w:rsidRPr="00231D46" w:rsidRDefault="000B50B9">
      <w:pPr>
        <w:spacing w:line="360" w:lineRule="auto"/>
      </w:pPr>
    </w:p>
    <w:p w14:paraId="5368E7EE" w14:textId="77777777" w:rsidR="000B50B9" w:rsidRPr="00231D46" w:rsidRDefault="000B50B9">
      <w:bookmarkStart w:id="346" w:name="_Toc413229737"/>
    </w:p>
    <w:p w14:paraId="7A966867" w14:textId="77777777" w:rsidR="000B50B9" w:rsidRPr="00231D46" w:rsidRDefault="000B50B9"/>
    <w:p w14:paraId="77303A8A" w14:textId="77777777" w:rsidR="000B50B9" w:rsidRPr="00231D46" w:rsidRDefault="000B50B9"/>
    <w:p w14:paraId="1042BB8B" w14:textId="77777777" w:rsidR="000B50B9" w:rsidRPr="00231D46" w:rsidRDefault="000B50B9"/>
    <w:p w14:paraId="6B217D43" w14:textId="77777777" w:rsidR="000B50B9" w:rsidRPr="00231D46" w:rsidRDefault="000B50B9"/>
    <w:p w14:paraId="7ECF7543" w14:textId="77777777" w:rsidR="000B50B9" w:rsidRPr="00231D46" w:rsidRDefault="000B50B9"/>
    <w:p w14:paraId="77D28A57" w14:textId="77777777" w:rsidR="000B50B9" w:rsidRPr="00231D46" w:rsidRDefault="000B50B9"/>
    <w:p w14:paraId="6312274F" w14:textId="77777777" w:rsidR="000B50B9" w:rsidRPr="00231D46" w:rsidRDefault="000B50B9"/>
    <w:p w14:paraId="4A7AFDB5" w14:textId="77777777" w:rsidR="000B50B9" w:rsidRPr="00231D46" w:rsidRDefault="000B50B9"/>
    <w:p w14:paraId="6B63D3D4" w14:textId="77777777" w:rsidR="000B50B9" w:rsidRPr="00231D46" w:rsidRDefault="000B50B9"/>
    <w:p w14:paraId="6FC26C5D" w14:textId="77777777" w:rsidR="000B50B9" w:rsidRPr="00231D46" w:rsidRDefault="000B50B9"/>
    <w:p w14:paraId="10C431D6" w14:textId="77777777" w:rsidR="000B50B9" w:rsidRPr="00231D46" w:rsidRDefault="000B50B9"/>
    <w:p w14:paraId="51B89092" w14:textId="77777777" w:rsidR="000B50B9" w:rsidRPr="00231D46" w:rsidRDefault="000B50B9"/>
    <w:p w14:paraId="308F02DD" w14:textId="77777777" w:rsidR="000B50B9" w:rsidRPr="00231D46" w:rsidRDefault="003F39BE">
      <w:pPr>
        <w:spacing w:line="360" w:lineRule="auto"/>
        <w:jc w:val="center"/>
        <w:outlineLvl w:val="1"/>
        <w:rPr>
          <w:rFonts w:ascii="宋体" w:hAnsi="宋体"/>
          <w:b/>
          <w:sz w:val="32"/>
          <w:szCs w:val="32"/>
        </w:rPr>
      </w:pPr>
      <w:bookmarkStart w:id="347" w:name="_Toc45113271"/>
      <w:bookmarkStart w:id="348" w:name="_Toc56783587"/>
      <w:bookmarkEnd w:id="345"/>
      <w:bookmarkEnd w:id="346"/>
      <w:r w:rsidRPr="00231D46">
        <w:rPr>
          <w:rFonts w:ascii="宋体" w:hAnsi="宋体" w:hint="eastAsia"/>
          <w:b/>
          <w:sz w:val="32"/>
          <w:szCs w:val="32"/>
        </w:rPr>
        <w:br w:type="page"/>
      </w:r>
    </w:p>
    <w:p w14:paraId="796D993F" w14:textId="77777777" w:rsidR="000B50B9" w:rsidRPr="00231D46" w:rsidRDefault="003F39BE">
      <w:pPr>
        <w:spacing w:afterLines="50" w:after="120"/>
        <w:rPr>
          <w:rFonts w:ascii="宋体" w:hAnsi="宋体"/>
          <w:b/>
          <w:bCs/>
          <w:sz w:val="22"/>
          <w:szCs w:val="22"/>
        </w:rPr>
      </w:pPr>
      <w:r w:rsidRPr="00231D46">
        <w:rPr>
          <w:rFonts w:ascii="宋体" w:hAnsi="宋体" w:hint="eastAsia"/>
          <w:b/>
          <w:bCs/>
          <w:sz w:val="22"/>
          <w:szCs w:val="22"/>
        </w:rPr>
        <w:lastRenderedPageBreak/>
        <w:t>附件</w:t>
      </w:r>
      <w:r w:rsidRPr="00231D46">
        <w:rPr>
          <w:rFonts w:ascii="宋体" w:hAnsi="宋体" w:hint="eastAsia"/>
          <w:b/>
          <w:bCs/>
          <w:sz w:val="22"/>
          <w:szCs w:val="22"/>
        </w:rPr>
        <w:t>2</w:t>
      </w:r>
    </w:p>
    <w:tbl>
      <w:tblPr>
        <w:tblW w:w="9596" w:type="dxa"/>
        <w:tblInd w:w="96" w:type="dxa"/>
        <w:tblLayout w:type="fixed"/>
        <w:tblLook w:val="04A0" w:firstRow="1" w:lastRow="0" w:firstColumn="1" w:lastColumn="0" w:noHBand="0" w:noVBand="1"/>
      </w:tblPr>
      <w:tblGrid>
        <w:gridCol w:w="452"/>
        <w:gridCol w:w="528"/>
        <w:gridCol w:w="480"/>
        <w:gridCol w:w="492"/>
        <w:gridCol w:w="936"/>
        <w:gridCol w:w="3084"/>
        <w:gridCol w:w="2064"/>
        <w:gridCol w:w="768"/>
        <w:gridCol w:w="792"/>
      </w:tblGrid>
      <w:tr w:rsidR="00231D46" w:rsidRPr="00231D46" w14:paraId="2C05B473" w14:textId="77777777">
        <w:trPr>
          <w:trHeight w:val="675"/>
        </w:trPr>
        <w:tc>
          <w:tcPr>
            <w:tcW w:w="9596" w:type="dxa"/>
            <w:gridSpan w:val="9"/>
            <w:tcBorders>
              <w:top w:val="nil"/>
              <w:left w:val="nil"/>
              <w:bottom w:val="single" w:sz="4" w:space="0" w:color="000000"/>
              <w:right w:val="nil"/>
            </w:tcBorders>
            <w:shd w:val="clear" w:color="auto" w:fill="auto"/>
            <w:vAlign w:val="center"/>
          </w:tcPr>
          <w:p w14:paraId="7C9CF23B" w14:textId="77777777" w:rsidR="000B50B9" w:rsidRPr="00231D46" w:rsidRDefault="003F39BE">
            <w:pPr>
              <w:widowControl/>
              <w:jc w:val="center"/>
              <w:textAlignment w:val="center"/>
              <w:rPr>
                <w:rFonts w:ascii="宋体" w:eastAsia="宋体" w:hAnsi="宋体" w:cs="宋体"/>
                <w:b/>
                <w:bCs/>
                <w:sz w:val="32"/>
                <w:szCs w:val="32"/>
              </w:rPr>
            </w:pPr>
            <w:r w:rsidRPr="00231D46">
              <w:rPr>
                <w:rFonts w:ascii="宋体" w:eastAsia="宋体" w:hAnsi="宋体" w:cs="宋体" w:hint="eastAsia"/>
                <w:b/>
                <w:bCs/>
                <w:kern w:val="0"/>
                <w:sz w:val="30"/>
                <w:szCs w:val="30"/>
                <w:lang w:bidi="ar"/>
              </w:rPr>
              <w:t>服务考核细则表(    月 ）</w:t>
            </w:r>
          </w:p>
        </w:tc>
      </w:tr>
      <w:tr w:rsidR="00231D46" w:rsidRPr="00231D46" w14:paraId="7D85FFF7" w14:textId="77777777">
        <w:trPr>
          <w:trHeight w:val="450"/>
        </w:trPr>
        <w:tc>
          <w:tcPr>
            <w:tcW w:w="9596" w:type="dxa"/>
            <w:gridSpan w:val="9"/>
            <w:tcBorders>
              <w:top w:val="single" w:sz="4" w:space="0" w:color="000000"/>
              <w:left w:val="single" w:sz="4" w:space="0" w:color="000000"/>
              <w:bottom w:val="single" w:sz="4" w:space="0" w:color="000000"/>
              <w:right w:val="single" w:sz="4" w:space="0" w:color="000000"/>
            </w:tcBorders>
            <w:shd w:val="clear" w:color="auto" w:fill="auto"/>
            <w:vAlign w:val="center"/>
          </w:tcPr>
          <w:p w14:paraId="71E872B8" w14:textId="77777777" w:rsidR="000B50B9" w:rsidRPr="00231D46" w:rsidRDefault="003F39BE">
            <w:pPr>
              <w:widowControl/>
              <w:jc w:val="left"/>
              <w:textAlignment w:val="center"/>
              <w:rPr>
                <w:rFonts w:ascii="宋体" w:eastAsia="宋体" w:hAnsi="宋体" w:cs="宋体"/>
                <w:b/>
                <w:bCs/>
                <w:sz w:val="18"/>
                <w:szCs w:val="18"/>
              </w:rPr>
            </w:pPr>
            <w:r w:rsidRPr="00231D46">
              <w:rPr>
                <w:rFonts w:ascii="宋体" w:eastAsia="宋体" w:hAnsi="宋体" w:cs="宋体" w:hint="eastAsia"/>
                <w:b/>
                <w:bCs/>
                <w:kern w:val="0"/>
                <w:sz w:val="18"/>
                <w:szCs w:val="18"/>
                <w:lang w:bidi="ar"/>
              </w:rPr>
              <w:t xml:space="preserve">考核时间：                                                                 考核单位： </w:t>
            </w:r>
          </w:p>
        </w:tc>
      </w:tr>
      <w:tr w:rsidR="00231D46" w:rsidRPr="00231D46" w14:paraId="7C37C9A6" w14:textId="77777777">
        <w:trPr>
          <w:trHeight w:val="450"/>
        </w:trPr>
        <w:tc>
          <w:tcPr>
            <w:tcW w:w="4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B9A224" w14:textId="77777777" w:rsidR="000B50B9" w:rsidRPr="00231D46" w:rsidRDefault="003F39BE">
            <w:pPr>
              <w:widowControl/>
              <w:jc w:val="center"/>
              <w:textAlignment w:val="center"/>
              <w:rPr>
                <w:rFonts w:ascii="宋体" w:eastAsia="宋体" w:hAnsi="宋体" w:cs="宋体"/>
                <w:b/>
                <w:bCs/>
                <w:sz w:val="18"/>
                <w:szCs w:val="18"/>
              </w:rPr>
            </w:pPr>
            <w:r w:rsidRPr="00231D46">
              <w:rPr>
                <w:rFonts w:ascii="宋体" w:eastAsia="宋体" w:hAnsi="宋体" w:cs="宋体" w:hint="eastAsia"/>
                <w:b/>
                <w:bCs/>
                <w:kern w:val="0"/>
                <w:sz w:val="18"/>
                <w:szCs w:val="18"/>
                <w:lang w:bidi="ar"/>
              </w:rPr>
              <w:t>序号</w:t>
            </w:r>
          </w:p>
        </w:tc>
        <w:tc>
          <w:tcPr>
            <w:tcW w:w="52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8DF8DA" w14:textId="77777777" w:rsidR="000B50B9" w:rsidRPr="00231D46" w:rsidRDefault="003F39BE">
            <w:pPr>
              <w:widowControl/>
              <w:jc w:val="center"/>
              <w:textAlignment w:val="center"/>
              <w:rPr>
                <w:rFonts w:ascii="宋体" w:eastAsia="宋体" w:hAnsi="宋体" w:cs="宋体"/>
                <w:b/>
                <w:bCs/>
                <w:sz w:val="18"/>
                <w:szCs w:val="18"/>
              </w:rPr>
            </w:pPr>
            <w:r w:rsidRPr="00231D46">
              <w:rPr>
                <w:rFonts w:ascii="宋体" w:eastAsia="宋体" w:hAnsi="宋体" w:cs="宋体" w:hint="eastAsia"/>
                <w:b/>
                <w:bCs/>
                <w:kern w:val="0"/>
                <w:sz w:val="18"/>
                <w:szCs w:val="18"/>
                <w:lang w:bidi="ar"/>
              </w:rPr>
              <w:t>项目</w:t>
            </w:r>
          </w:p>
        </w:tc>
        <w:tc>
          <w:tcPr>
            <w:tcW w:w="4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907864" w14:textId="77777777" w:rsidR="000B50B9" w:rsidRPr="00231D46" w:rsidRDefault="003F39BE">
            <w:pPr>
              <w:widowControl/>
              <w:jc w:val="center"/>
              <w:textAlignment w:val="center"/>
              <w:rPr>
                <w:rFonts w:ascii="宋体" w:eastAsia="宋体" w:hAnsi="宋体" w:cs="宋体"/>
                <w:b/>
                <w:bCs/>
                <w:sz w:val="18"/>
                <w:szCs w:val="18"/>
              </w:rPr>
            </w:pPr>
            <w:r w:rsidRPr="00231D46">
              <w:rPr>
                <w:rFonts w:ascii="宋体" w:eastAsia="宋体" w:hAnsi="宋体" w:cs="宋体" w:hint="eastAsia"/>
                <w:b/>
                <w:bCs/>
                <w:kern w:val="0"/>
                <w:sz w:val="18"/>
                <w:szCs w:val="18"/>
                <w:lang w:bidi="ar"/>
              </w:rPr>
              <w:t>分值</w:t>
            </w:r>
          </w:p>
        </w:tc>
        <w:tc>
          <w:tcPr>
            <w:tcW w:w="4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67932F" w14:textId="77777777" w:rsidR="000B50B9" w:rsidRPr="00231D46" w:rsidRDefault="003F39BE">
            <w:pPr>
              <w:widowControl/>
              <w:jc w:val="center"/>
              <w:textAlignment w:val="center"/>
              <w:rPr>
                <w:rFonts w:ascii="宋体" w:eastAsia="宋体" w:hAnsi="宋体" w:cs="宋体"/>
                <w:b/>
                <w:bCs/>
                <w:sz w:val="18"/>
                <w:szCs w:val="18"/>
              </w:rPr>
            </w:pPr>
            <w:r w:rsidRPr="00231D46">
              <w:rPr>
                <w:rFonts w:ascii="宋体" w:eastAsia="宋体" w:hAnsi="宋体" w:cs="宋体" w:hint="eastAsia"/>
                <w:b/>
                <w:bCs/>
                <w:kern w:val="0"/>
                <w:sz w:val="18"/>
                <w:szCs w:val="18"/>
                <w:lang w:bidi="ar"/>
              </w:rPr>
              <w:t>选项</w:t>
            </w:r>
          </w:p>
        </w:tc>
        <w:tc>
          <w:tcPr>
            <w:tcW w:w="9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86397C" w14:textId="77777777" w:rsidR="000B50B9" w:rsidRPr="00231D46" w:rsidRDefault="003F39BE">
            <w:pPr>
              <w:widowControl/>
              <w:jc w:val="center"/>
              <w:textAlignment w:val="center"/>
              <w:rPr>
                <w:rFonts w:ascii="宋体" w:eastAsia="宋体" w:hAnsi="宋体" w:cs="宋体"/>
                <w:b/>
                <w:bCs/>
                <w:sz w:val="18"/>
                <w:szCs w:val="18"/>
              </w:rPr>
            </w:pPr>
            <w:r w:rsidRPr="00231D46">
              <w:rPr>
                <w:rFonts w:ascii="宋体" w:eastAsia="宋体" w:hAnsi="宋体" w:cs="宋体" w:hint="eastAsia"/>
                <w:b/>
                <w:bCs/>
                <w:kern w:val="0"/>
                <w:sz w:val="18"/>
                <w:szCs w:val="18"/>
                <w:lang w:bidi="ar"/>
              </w:rPr>
              <w:t>指标</w:t>
            </w:r>
          </w:p>
        </w:tc>
        <w:tc>
          <w:tcPr>
            <w:tcW w:w="30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58017F" w14:textId="77777777" w:rsidR="000B50B9" w:rsidRPr="00231D46" w:rsidRDefault="003F39BE">
            <w:pPr>
              <w:widowControl/>
              <w:jc w:val="center"/>
              <w:textAlignment w:val="center"/>
              <w:rPr>
                <w:rFonts w:ascii="宋体" w:eastAsia="宋体" w:hAnsi="宋体" w:cs="宋体"/>
                <w:b/>
                <w:bCs/>
                <w:sz w:val="18"/>
                <w:szCs w:val="18"/>
              </w:rPr>
            </w:pPr>
            <w:r w:rsidRPr="00231D46">
              <w:rPr>
                <w:rFonts w:ascii="宋体" w:eastAsia="宋体" w:hAnsi="宋体" w:cs="宋体" w:hint="eastAsia"/>
                <w:b/>
                <w:bCs/>
                <w:kern w:val="0"/>
                <w:sz w:val="18"/>
                <w:szCs w:val="18"/>
                <w:lang w:bidi="ar"/>
              </w:rPr>
              <w:t>考核要点</w:t>
            </w:r>
          </w:p>
        </w:tc>
        <w:tc>
          <w:tcPr>
            <w:tcW w:w="206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3E2880" w14:textId="77777777" w:rsidR="000B50B9" w:rsidRPr="00231D46" w:rsidRDefault="003F39BE">
            <w:pPr>
              <w:widowControl/>
              <w:jc w:val="center"/>
              <w:textAlignment w:val="center"/>
              <w:rPr>
                <w:rFonts w:ascii="宋体" w:eastAsia="宋体" w:hAnsi="宋体" w:cs="宋体"/>
                <w:b/>
                <w:bCs/>
                <w:sz w:val="18"/>
                <w:szCs w:val="18"/>
              </w:rPr>
            </w:pPr>
            <w:r w:rsidRPr="00231D46">
              <w:rPr>
                <w:rFonts w:ascii="宋体" w:eastAsia="宋体" w:hAnsi="宋体" w:cs="宋体" w:hint="eastAsia"/>
                <w:b/>
                <w:bCs/>
                <w:kern w:val="0"/>
                <w:sz w:val="18"/>
                <w:szCs w:val="18"/>
                <w:lang w:bidi="ar"/>
              </w:rPr>
              <w:t>计分标准</w:t>
            </w:r>
          </w:p>
        </w:tc>
        <w:tc>
          <w:tcPr>
            <w:tcW w:w="7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A4754B" w14:textId="77777777" w:rsidR="000B50B9" w:rsidRPr="00231D46" w:rsidRDefault="003F39BE">
            <w:pPr>
              <w:widowControl/>
              <w:jc w:val="center"/>
              <w:textAlignment w:val="center"/>
              <w:rPr>
                <w:rFonts w:ascii="宋体" w:eastAsia="宋体" w:hAnsi="宋体" w:cs="宋体"/>
                <w:b/>
                <w:bCs/>
                <w:sz w:val="18"/>
                <w:szCs w:val="18"/>
              </w:rPr>
            </w:pPr>
            <w:r w:rsidRPr="00231D46">
              <w:rPr>
                <w:rFonts w:ascii="宋体" w:eastAsia="宋体" w:hAnsi="宋体" w:cs="宋体" w:hint="eastAsia"/>
                <w:b/>
                <w:bCs/>
                <w:kern w:val="0"/>
                <w:sz w:val="18"/>
                <w:szCs w:val="18"/>
                <w:lang w:bidi="ar"/>
              </w:rPr>
              <w:t>得分</w:t>
            </w: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3479F7" w14:textId="77777777" w:rsidR="000B50B9" w:rsidRPr="00231D46" w:rsidRDefault="003F39BE">
            <w:pPr>
              <w:widowControl/>
              <w:jc w:val="center"/>
              <w:textAlignment w:val="center"/>
              <w:rPr>
                <w:rFonts w:ascii="宋体" w:eastAsia="宋体" w:hAnsi="宋体" w:cs="宋体"/>
                <w:b/>
                <w:bCs/>
                <w:sz w:val="18"/>
                <w:szCs w:val="18"/>
              </w:rPr>
            </w:pPr>
            <w:r w:rsidRPr="00231D46">
              <w:rPr>
                <w:rFonts w:ascii="宋体" w:eastAsia="宋体" w:hAnsi="宋体" w:cs="宋体" w:hint="eastAsia"/>
                <w:b/>
                <w:bCs/>
                <w:kern w:val="0"/>
                <w:sz w:val="18"/>
                <w:szCs w:val="18"/>
                <w:lang w:bidi="ar"/>
              </w:rPr>
              <w:t>备注</w:t>
            </w:r>
          </w:p>
        </w:tc>
      </w:tr>
      <w:tr w:rsidR="00231D46" w:rsidRPr="00231D46" w14:paraId="1F593E81" w14:textId="77777777">
        <w:trPr>
          <w:trHeight w:val="1365"/>
        </w:trPr>
        <w:tc>
          <w:tcPr>
            <w:tcW w:w="45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3FEC1B" w14:textId="77777777" w:rsidR="000B50B9" w:rsidRPr="00231D46" w:rsidRDefault="003F39BE">
            <w:pPr>
              <w:widowControl/>
              <w:jc w:val="center"/>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t>1</w:t>
            </w:r>
          </w:p>
        </w:tc>
        <w:tc>
          <w:tcPr>
            <w:tcW w:w="528"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6517298" w14:textId="77777777" w:rsidR="000B50B9" w:rsidRPr="00231D46" w:rsidRDefault="003F39BE">
            <w:pPr>
              <w:widowControl/>
              <w:jc w:val="center"/>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t>关键指标40%</w:t>
            </w:r>
          </w:p>
        </w:tc>
        <w:tc>
          <w:tcPr>
            <w:tcW w:w="48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A60032" w14:textId="77777777" w:rsidR="000B50B9" w:rsidRPr="00231D46" w:rsidRDefault="003F39BE">
            <w:pPr>
              <w:widowControl/>
              <w:jc w:val="center"/>
              <w:textAlignment w:val="center"/>
              <w:rPr>
                <w:rFonts w:ascii="宋体" w:eastAsia="宋体" w:hAnsi="宋体" w:cs="宋体"/>
                <w:sz w:val="18"/>
                <w:szCs w:val="18"/>
              </w:rPr>
            </w:pPr>
            <w:r w:rsidRPr="00231D46">
              <w:rPr>
                <w:rStyle w:val="font61"/>
                <w:rFonts w:hint="default"/>
                <w:color w:val="auto"/>
                <w:lang w:bidi="ar"/>
              </w:rPr>
              <w:t>11</w:t>
            </w:r>
          </w:p>
        </w:tc>
        <w:tc>
          <w:tcPr>
            <w:tcW w:w="49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6259E1" w14:textId="77777777" w:rsidR="000B50B9" w:rsidRPr="00231D46" w:rsidRDefault="003F39BE">
            <w:pPr>
              <w:widowControl/>
              <w:jc w:val="center"/>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t>√</w:t>
            </w:r>
          </w:p>
        </w:tc>
        <w:tc>
          <w:tcPr>
            <w:tcW w:w="9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1ECCCD" w14:textId="77777777" w:rsidR="000B50B9" w:rsidRPr="00231D46" w:rsidRDefault="003F39BE">
            <w:pPr>
              <w:widowControl/>
              <w:jc w:val="left"/>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t>劳动合同签订</w:t>
            </w:r>
          </w:p>
        </w:tc>
        <w:tc>
          <w:tcPr>
            <w:tcW w:w="30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A3B9EC" w14:textId="77777777" w:rsidR="000B50B9" w:rsidRPr="00231D46" w:rsidRDefault="003F39BE">
            <w:pPr>
              <w:widowControl/>
              <w:jc w:val="left"/>
              <w:textAlignment w:val="center"/>
              <w:rPr>
                <w:rFonts w:ascii="宋体" w:eastAsia="宋体" w:hAnsi="宋体" w:cs="宋体"/>
                <w:sz w:val="18"/>
                <w:szCs w:val="18"/>
              </w:rPr>
            </w:pPr>
            <w:r w:rsidRPr="00231D46">
              <w:rPr>
                <w:rStyle w:val="font71"/>
                <w:rFonts w:hint="default"/>
                <w:color w:val="auto"/>
                <w:sz w:val="18"/>
                <w:szCs w:val="18"/>
                <w:lang w:bidi="ar"/>
              </w:rPr>
              <w:t>△劳动合同签订率100%（在员工入职</w:t>
            </w:r>
            <w:r w:rsidRPr="00231D46">
              <w:rPr>
                <w:rStyle w:val="font81"/>
                <w:rFonts w:hint="default"/>
                <w:color w:val="auto"/>
                <w:sz w:val="18"/>
                <w:szCs w:val="18"/>
                <w:lang w:bidi="ar"/>
              </w:rPr>
              <w:t>30</w:t>
            </w:r>
            <w:r w:rsidRPr="00231D46">
              <w:rPr>
                <w:rStyle w:val="font71"/>
                <w:rFonts w:hint="default"/>
                <w:color w:val="auto"/>
                <w:sz w:val="18"/>
                <w:szCs w:val="18"/>
                <w:lang w:bidi="ar"/>
              </w:rPr>
              <w:t>天内签订）；</w:t>
            </w:r>
            <w:r w:rsidRPr="00231D46">
              <w:rPr>
                <w:rStyle w:val="font71"/>
                <w:rFonts w:hint="default"/>
                <w:color w:val="auto"/>
                <w:sz w:val="18"/>
                <w:szCs w:val="18"/>
                <w:lang w:bidi="ar"/>
              </w:rPr>
              <w:br/>
              <w:t>△劳动合同返还时间（员工入职一个月内返还员工并做好签收记录）；</w:t>
            </w:r>
            <w:r w:rsidRPr="00231D46">
              <w:rPr>
                <w:rStyle w:val="font71"/>
                <w:rFonts w:hint="default"/>
                <w:color w:val="auto"/>
                <w:sz w:val="18"/>
                <w:szCs w:val="18"/>
                <w:lang w:bidi="ar"/>
              </w:rPr>
              <w:br/>
              <w:t>△劳动合同台账（员工签订后30天内，需完善台账备查）。</w:t>
            </w:r>
          </w:p>
        </w:tc>
        <w:tc>
          <w:tcPr>
            <w:tcW w:w="206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2090D7" w14:textId="77777777" w:rsidR="000B50B9" w:rsidRPr="00231D46" w:rsidRDefault="003F39BE">
            <w:pPr>
              <w:widowControl/>
              <w:jc w:val="left"/>
              <w:textAlignment w:val="center"/>
              <w:rPr>
                <w:rFonts w:ascii="宋体" w:eastAsia="宋体" w:hAnsi="宋体" w:cs="宋体"/>
                <w:sz w:val="18"/>
                <w:szCs w:val="18"/>
              </w:rPr>
            </w:pPr>
            <w:r w:rsidRPr="00231D46">
              <w:rPr>
                <w:rStyle w:val="font71"/>
                <w:rFonts w:hint="default"/>
                <w:color w:val="auto"/>
                <w:sz w:val="18"/>
                <w:szCs w:val="18"/>
                <w:lang w:bidi="ar"/>
              </w:rPr>
              <w:t>超时、错误签订或未及时返还员工，扣</w:t>
            </w:r>
            <w:r w:rsidRPr="00231D46">
              <w:rPr>
                <w:rStyle w:val="font81"/>
                <w:rFonts w:hint="default"/>
                <w:color w:val="auto"/>
                <w:sz w:val="18"/>
                <w:szCs w:val="18"/>
                <w:lang w:bidi="ar"/>
              </w:rPr>
              <w:t xml:space="preserve"> 2 </w:t>
            </w:r>
            <w:r w:rsidRPr="00231D46">
              <w:rPr>
                <w:rStyle w:val="font71"/>
                <w:rFonts w:hint="default"/>
                <w:color w:val="auto"/>
                <w:sz w:val="18"/>
                <w:szCs w:val="18"/>
                <w:lang w:bidi="ar"/>
              </w:rPr>
              <w:t>分/人/次，扣完为止。</w:t>
            </w:r>
          </w:p>
        </w:tc>
        <w:tc>
          <w:tcPr>
            <w:tcW w:w="7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61568F" w14:textId="77777777" w:rsidR="000B50B9" w:rsidRPr="00231D46" w:rsidRDefault="000B50B9">
            <w:pPr>
              <w:jc w:val="center"/>
              <w:rPr>
                <w:rFonts w:ascii="宋体" w:eastAsia="宋体" w:hAnsi="宋体" w:cs="宋体"/>
                <w:sz w:val="18"/>
                <w:szCs w:val="18"/>
              </w:rPr>
            </w:pP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42663E" w14:textId="77777777" w:rsidR="000B50B9" w:rsidRPr="00231D46" w:rsidRDefault="000B50B9">
            <w:pPr>
              <w:jc w:val="center"/>
              <w:rPr>
                <w:rFonts w:ascii="宋体" w:eastAsia="宋体" w:hAnsi="宋体" w:cs="宋体"/>
                <w:sz w:val="18"/>
                <w:szCs w:val="18"/>
              </w:rPr>
            </w:pPr>
          </w:p>
        </w:tc>
      </w:tr>
      <w:tr w:rsidR="00231D46" w:rsidRPr="00231D46" w14:paraId="1728BC07" w14:textId="77777777">
        <w:trPr>
          <w:trHeight w:val="1740"/>
        </w:trPr>
        <w:tc>
          <w:tcPr>
            <w:tcW w:w="45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BF9682" w14:textId="77777777" w:rsidR="000B50B9" w:rsidRPr="00231D46" w:rsidRDefault="003F39BE">
            <w:pPr>
              <w:widowControl/>
              <w:jc w:val="center"/>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t>2</w:t>
            </w:r>
          </w:p>
        </w:tc>
        <w:tc>
          <w:tcPr>
            <w:tcW w:w="52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9FDC32D" w14:textId="77777777" w:rsidR="000B50B9" w:rsidRPr="00231D46" w:rsidRDefault="000B50B9">
            <w:pPr>
              <w:jc w:val="center"/>
              <w:rPr>
                <w:rFonts w:ascii="宋体" w:eastAsia="宋体" w:hAnsi="宋体" w:cs="宋体"/>
                <w:sz w:val="18"/>
                <w:szCs w:val="18"/>
              </w:rPr>
            </w:pPr>
          </w:p>
        </w:tc>
        <w:tc>
          <w:tcPr>
            <w:tcW w:w="48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35A044" w14:textId="77777777" w:rsidR="000B50B9" w:rsidRPr="00231D46" w:rsidRDefault="003F39BE">
            <w:pPr>
              <w:widowControl/>
              <w:jc w:val="center"/>
              <w:textAlignment w:val="center"/>
              <w:rPr>
                <w:rFonts w:ascii="宋体" w:eastAsia="宋体" w:hAnsi="宋体" w:cs="宋体"/>
                <w:sz w:val="18"/>
                <w:szCs w:val="18"/>
              </w:rPr>
            </w:pPr>
            <w:r w:rsidRPr="00231D46">
              <w:rPr>
                <w:rStyle w:val="font61"/>
                <w:rFonts w:hint="default"/>
                <w:color w:val="auto"/>
                <w:lang w:bidi="ar"/>
              </w:rPr>
              <w:t>12</w:t>
            </w:r>
          </w:p>
        </w:tc>
        <w:tc>
          <w:tcPr>
            <w:tcW w:w="49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52218C" w14:textId="77777777" w:rsidR="000B50B9" w:rsidRPr="00231D46" w:rsidRDefault="003F39BE">
            <w:pPr>
              <w:widowControl/>
              <w:jc w:val="center"/>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t>√</w:t>
            </w:r>
          </w:p>
        </w:tc>
        <w:tc>
          <w:tcPr>
            <w:tcW w:w="9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DDF7B1" w14:textId="77777777" w:rsidR="000B50B9" w:rsidRPr="00231D46" w:rsidRDefault="003F39BE">
            <w:pPr>
              <w:widowControl/>
              <w:jc w:val="left"/>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t>社保缴纳</w:t>
            </w:r>
          </w:p>
        </w:tc>
        <w:tc>
          <w:tcPr>
            <w:tcW w:w="30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73F048" w14:textId="77777777" w:rsidR="000B50B9" w:rsidRPr="00231D46" w:rsidRDefault="003F39BE">
            <w:pPr>
              <w:widowControl/>
              <w:jc w:val="left"/>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t>△及时缴纳（当月16日前入职员工社保必须在当月缴纳成功，当月16日后入职员工社保必须在次月缴纳成功，除员工个人原因外）；</w:t>
            </w:r>
            <w:r w:rsidRPr="00231D46">
              <w:rPr>
                <w:rFonts w:ascii="宋体" w:eastAsia="宋体" w:hAnsi="宋体" w:cs="宋体" w:hint="eastAsia"/>
                <w:kern w:val="0"/>
                <w:sz w:val="18"/>
                <w:szCs w:val="18"/>
                <w:lang w:bidi="ar"/>
              </w:rPr>
              <w:br/>
              <w:t>△按标准缴纳（按甲乙双方约定的险种、基数、比例、缴纳地等给员工缴纳社会保险）；</w:t>
            </w:r>
            <w:r w:rsidRPr="00231D46">
              <w:rPr>
                <w:rFonts w:ascii="宋体" w:eastAsia="宋体" w:hAnsi="宋体" w:cs="宋体" w:hint="eastAsia"/>
                <w:kern w:val="0"/>
                <w:sz w:val="18"/>
                <w:szCs w:val="18"/>
                <w:lang w:bidi="ar"/>
              </w:rPr>
              <w:br/>
              <w:t>△查询支持（乙方每月25日前提供上月社保台帐给甲方备案）。</w:t>
            </w:r>
          </w:p>
        </w:tc>
        <w:tc>
          <w:tcPr>
            <w:tcW w:w="206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D5CFBA" w14:textId="77777777" w:rsidR="000B50B9" w:rsidRPr="00231D46" w:rsidRDefault="003F39BE">
            <w:pPr>
              <w:widowControl/>
              <w:jc w:val="left"/>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t>如出现延迟或遗漏缴纳社保；如出现未按约定标准缴纳社保；无法在双方约定提供相应社保明细的，特殊情况报备的除外。存在以上情况的，扣2分/人/次，扣完为止。</w:t>
            </w:r>
          </w:p>
        </w:tc>
        <w:tc>
          <w:tcPr>
            <w:tcW w:w="7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8ED6AF" w14:textId="77777777" w:rsidR="000B50B9" w:rsidRPr="00231D46" w:rsidRDefault="000B50B9">
            <w:pPr>
              <w:jc w:val="center"/>
              <w:rPr>
                <w:rFonts w:ascii="宋体" w:eastAsia="宋体" w:hAnsi="宋体" w:cs="宋体"/>
                <w:sz w:val="18"/>
                <w:szCs w:val="18"/>
              </w:rPr>
            </w:pP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CEAF52" w14:textId="77777777" w:rsidR="000B50B9" w:rsidRPr="00231D46" w:rsidRDefault="000B50B9">
            <w:pPr>
              <w:jc w:val="center"/>
              <w:rPr>
                <w:rFonts w:ascii="宋体" w:eastAsia="宋体" w:hAnsi="宋体" w:cs="宋体"/>
                <w:sz w:val="18"/>
                <w:szCs w:val="18"/>
              </w:rPr>
            </w:pPr>
          </w:p>
        </w:tc>
      </w:tr>
      <w:tr w:rsidR="00231D46" w:rsidRPr="00231D46" w14:paraId="1BDE3198" w14:textId="77777777">
        <w:trPr>
          <w:trHeight w:val="1755"/>
        </w:trPr>
        <w:tc>
          <w:tcPr>
            <w:tcW w:w="45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C21251" w14:textId="77777777" w:rsidR="000B50B9" w:rsidRPr="00231D46" w:rsidRDefault="003F39BE">
            <w:pPr>
              <w:widowControl/>
              <w:jc w:val="center"/>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t>3</w:t>
            </w:r>
          </w:p>
        </w:tc>
        <w:tc>
          <w:tcPr>
            <w:tcW w:w="52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04562A1" w14:textId="77777777" w:rsidR="000B50B9" w:rsidRPr="00231D46" w:rsidRDefault="000B50B9">
            <w:pPr>
              <w:jc w:val="center"/>
              <w:rPr>
                <w:rFonts w:ascii="宋体" w:eastAsia="宋体" w:hAnsi="宋体" w:cs="宋体"/>
                <w:sz w:val="18"/>
                <w:szCs w:val="18"/>
              </w:rPr>
            </w:pPr>
          </w:p>
        </w:tc>
        <w:tc>
          <w:tcPr>
            <w:tcW w:w="48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E56C9F" w14:textId="77777777" w:rsidR="000B50B9" w:rsidRPr="00231D46" w:rsidRDefault="003F39BE">
            <w:pPr>
              <w:widowControl/>
              <w:jc w:val="center"/>
              <w:textAlignment w:val="center"/>
              <w:rPr>
                <w:rFonts w:ascii="宋体" w:eastAsia="宋体" w:hAnsi="宋体" w:cs="宋体"/>
                <w:sz w:val="18"/>
                <w:szCs w:val="18"/>
              </w:rPr>
            </w:pPr>
            <w:r w:rsidRPr="00231D46">
              <w:rPr>
                <w:rStyle w:val="font61"/>
                <w:rFonts w:hint="default"/>
                <w:color w:val="auto"/>
                <w:lang w:bidi="ar"/>
              </w:rPr>
              <w:t>12</w:t>
            </w:r>
          </w:p>
        </w:tc>
        <w:tc>
          <w:tcPr>
            <w:tcW w:w="49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84B0BA" w14:textId="77777777" w:rsidR="000B50B9" w:rsidRPr="00231D46" w:rsidRDefault="003F39BE">
            <w:pPr>
              <w:widowControl/>
              <w:jc w:val="center"/>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t>√</w:t>
            </w:r>
          </w:p>
        </w:tc>
        <w:tc>
          <w:tcPr>
            <w:tcW w:w="9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7CDB27" w14:textId="77777777" w:rsidR="000B50B9" w:rsidRPr="00231D46" w:rsidRDefault="003F39BE">
            <w:pPr>
              <w:widowControl/>
              <w:jc w:val="left"/>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t>工资发放</w:t>
            </w:r>
          </w:p>
        </w:tc>
        <w:tc>
          <w:tcPr>
            <w:tcW w:w="30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5F01E8B" w14:textId="77777777" w:rsidR="000B50B9" w:rsidRPr="00231D46" w:rsidRDefault="003F39BE">
            <w:pPr>
              <w:widowControl/>
              <w:jc w:val="left"/>
              <w:textAlignment w:val="center"/>
              <w:rPr>
                <w:rFonts w:ascii="宋体" w:eastAsia="宋体" w:hAnsi="宋体" w:cs="宋体"/>
                <w:sz w:val="18"/>
                <w:szCs w:val="18"/>
              </w:rPr>
            </w:pPr>
            <w:r w:rsidRPr="00231D46">
              <w:rPr>
                <w:rStyle w:val="font71"/>
                <w:rFonts w:hint="default"/>
                <w:color w:val="auto"/>
                <w:sz w:val="18"/>
                <w:szCs w:val="18"/>
                <w:lang w:bidi="ar"/>
              </w:rPr>
              <w:t>△按时发放工资及工资凭证（由乙方每月按时、足额发放工资）；</w:t>
            </w:r>
            <w:r w:rsidRPr="00231D46">
              <w:rPr>
                <w:rStyle w:val="font71"/>
                <w:rFonts w:hint="default"/>
                <w:color w:val="auto"/>
                <w:sz w:val="18"/>
                <w:szCs w:val="18"/>
                <w:lang w:bidi="ar"/>
              </w:rPr>
              <w:br/>
              <w:t>△准确制作工资报表并发放（乙方人员制作的社保、商保、个税必须准备无误，乙方人员制作的工资报表必须准备无误，并杜绝错发、漏发工资的情形）</w:t>
            </w:r>
          </w:p>
        </w:tc>
        <w:tc>
          <w:tcPr>
            <w:tcW w:w="206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D076E4" w14:textId="77777777" w:rsidR="000B50B9" w:rsidRPr="00231D46" w:rsidRDefault="003F39BE">
            <w:pPr>
              <w:widowControl/>
              <w:jc w:val="left"/>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t>延迟支付工资、发放工资凭证的，每天扣2分；</w:t>
            </w:r>
            <w:r w:rsidRPr="00231D46">
              <w:rPr>
                <w:rFonts w:ascii="宋体" w:eastAsia="宋体" w:hAnsi="宋体" w:cs="宋体" w:hint="eastAsia"/>
                <w:kern w:val="0"/>
                <w:sz w:val="18"/>
                <w:szCs w:val="18"/>
                <w:lang w:bidi="ar"/>
              </w:rPr>
              <w:br/>
              <w:t>延迟提供发票凭证的，一次扣1分；甲方或第三方原因导致的除外；</w:t>
            </w:r>
            <w:r w:rsidRPr="00231D46">
              <w:rPr>
                <w:rFonts w:ascii="宋体" w:eastAsia="宋体" w:hAnsi="宋体" w:cs="宋体" w:hint="eastAsia"/>
                <w:kern w:val="0"/>
                <w:sz w:val="18"/>
                <w:szCs w:val="18"/>
                <w:lang w:bidi="ar"/>
              </w:rPr>
              <w:br/>
              <w:t>错发、漏发，每人次扣2分；扣完为止。</w:t>
            </w:r>
          </w:p>
        </w:tc>
        <w:tc>
          <w:tcPr>
            <w:tcW w:w="76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6DCBBD" w14:textId="77777777" w:rsidR="000B50B9" w:rsidRPr="00231D46" w:rsidRDefault="000B50B9">
            <w:pPr>
              <w:jc w:val="center"/>
              <w:rPr>
                <w:rFonts w:ascii="宋体" w:eastAsia="宋体" w:hAnsi="宋体" w:cs="宋体"/>
                <w:sz w:val="18"/>
                <w:szCs w:val="18"/>
              </w:rPr>
            </w:pP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2DF35E" w14:textId="77777777" w:rsidR="000B50B9" w:rsidRPr="00231D46" w:rsidRDefault="000B50B9">
            <w:pPr>
              <w:jc w:val="center"/>
              <w:rPr>
                <w:rFonts w:ascii="宋体" w:eastAsia="宋体" w:hAnsi="宋体" w:cs="宋体"/>
                <w:sz w:val="18"/>
                <w:szCs w:val="18"/>
              </w:rPr>
            </w:pPr>
          </w:p>
        </w:tc>
      </w:tr>
      <w:tr w:rsidR="00231D46" w:rsidRPr="00231D46" w14:paraId="29FE619A" w14:textId="77777777">
        <w:trPr>
          <w:trHeight w:val="915"/>
        </w:trPr>
        <w:tc>
          <w:tcPr>
            <w:tcW w:w="45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2162E5" w14:textId="77777777" w:rsidR="000B50B9" w:rsidRPr="00231D46" w:rsidRDefault="003F39BE">
            <w:pPr>
              <w:widowControl/>
              <w:jc w:val="center"/>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t>4</w:t>
            </w:r>
          </w:p>
        </w:tc>
        <w:tc>
          <w:tcPr>
            <w:tcW w:w="52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9DBBA64" w14:textId="77777777" w:rsidR="000B50B9" w:rsidRPr="00231D46" w:rsidRDefault="000B50B9">
            <w:pPr>
              <w:jc w:val="center"/>
              <w:rPr>
                <w:rFonts w:ascii="宋体" w:eastAsia="宋体" w:hAnsi="宋体" w:cs="宋体"/>
                <w:sz w:val="18"/>
                <w:szCs w:val="18"/>
              </w:rPr>
            </w:pPr>
          </w:p>
        </w:tc>
        <w:tc>
          <w:tcPr>
            <w:tcW w:w="48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8A67F1" w14:textId="77777777" w:rsidR="000B50B9" w:rsidRPr="00231D46" w:rsidRDefault="003F39BE">
            <w:pPr>
              <w:widowControl/>
              <w:jc w:val="center"/>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t>5</w:t>
            </w:r>
          </w:p>
        </w:tc>
        <w:tc>
          <w:tcPr>
            <w:tcW w:w="49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C26BAF" w14:textId="77777777" w:rsidR="000B50B9" w:rsidRPr="00231D46" w:rsidRDefault="003F39BE">
            <w:pPr>
              <w:widowControl/>
              <w:jc w:val="center"/>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t>√</w:t>
            </w:r>
          </w:p>
        </w:tc>
        <w:tc>
          <w:tcPr>
            <w:tcW w:w="9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A9D7F7" w14:textId="77777777" w:rsidR="000B50B9" w:rsidRPr="00231D46" w:rsidRDefault="003F39BE">
            <w:pPr>
              <w:widowControl/>
              <w:jc w:val="left"/>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t>个税缴纳</w:t>
            </w:r>
          </w:p>
        </w:tc>
        <w:tc>
          <w:tcPr>
            <w:tcW w:w="30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CEEBD7" w14:textId="77777777" w:rsidR="000B50B9" w:rsidRPr="00231D46" w:rsidRDefault="003F39BE">
            <w:pPr>
              <w:widowControl/>
              <w:jc w:val="left"/>
              <w:textAlignment w:val="center"/>
              <w:rPr>
                <w:rFonts w:ascii="宋体" w:eastAsia="宋体" w:hAnsi="宋体" w:cs="宋体"/>
                <w:sz w:val="18"/>
                <w:szCs w:val="18"/>
              </w:rPr>
            </w:pPr>
            <w:r w:rsidRPr="00231D46">
              <w:rPr>
                <w:rStyle w:val="font71"/>
                <w:rFonts w:hint="default"/>
                <w:color w:val="auto"/>
                <w:sz w:val="18"/>
                <w:szCs w:val="18"/>
                <w:lang w:bidi="ar"/>
              </w:rPr>
              <w:t>△按时、足额的代缴个税（乙方每月</w:t>
            </w:r>
            <w:r w:rsidRPr="00231D46">
              <w:rPr>
                <w:rStyle w:val="font81"/>
                <w:rFonts w:hint="default"/>
                <w:color w:val="auto"/>
                <w:sz w:val="18"/>
                <w:szCs w:val="18"/>
                <w:lang w:bidi="ar"/>
              </w:rPr>
              <w:t xml:space="preserve"> 20 </w:t>
            </w:r>
            <w:r w:rsidRPr="00231D46">
              <w:rPr>
                <w:rStyle w:val="font71"/>
                <w:rFonts w:hint="default"/>
                <w:color w:val="auto"/>
                <w:sz w:val="18"/>
                <w:szCs w:val="18"/>
                <w:lang w:bidi="ar"/>
              </w:rPr>
              <w:t>日前足额代缴上月工资个税）；确保缴纳总额与费用表一致；</w:t>
            </w:r>
          </w:p>
        </w:tc>
        <w:tc>
          <w:tcPr>
            <w:tcW w:w="206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3A37B4" w14:textId="77777777" w:rsidR="000B50B9" w:rsidRPr="00231D46" w:rsidRDefault="003F39BE">
            <w:pPr>
              <w:widowControl/>
              <w:jc w:val="left"/>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t>未按时、足额代缴的，每人次扣1分，扣完为止。</w:t>
            </w:r>
          </w:p>
        </w:tc>
        <w:tc>
          <w:tcPr>
            <w:tcW w:w="76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77A864" w14:textId="77777777" w:rsidR="000B50B9" w:rsidRPr="00231D46" w:rsidRDefault="000B50B9">
            <w:pPr>
              <w:jc w:val="center"/>
              <w:rPr>
                <w:rFonts w:ascii="宋体" w:eastAsia="宋体" w:hAnsi="宋体" w:cs="宋体"/>
                <w:sz w:val="18"/>
                <w:szCs w:val="18"/>
              </w:rPr>
            </w:pP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283EBEA" w14:textId="77777777" w:rsidR="000B50B9" w:rsidRPr="00231D46" w:rsidRDefault="000B50B9">
            <w:pPr>
              <w:jc w:val="center"/>
              <w:rPr>
                <w:rFonts w:ascii="宋体" w:eastAsia="宋体" w:hAnsi="宋体" w:cs="宋体"/>
                <w:sz w:val="18"/>
                <w:szCs w:val="18"/>
              </w:rPr>
            </w:pPr>
          </w:p>
        </w:tc>
      </w:tr>
      <w:tr w:rsidR="00231D46" w:rsidRPr="00231D46" w14:paraId="495069DE" w14:textId="77777777">
        <w:trPr>
          <w:trHeight w:val="810"/>
        </w:trPr>
        <w:tc>
          <w:tcPr>
            <w:tcW w:w="452"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F31283" w14:textId="77777777" w:rsidR="000B50B9" w:rsidRPr="00231D46" w:rsidRDefault="003F39BE">
            <w:pPr>
              <w:widowControl/>
              <w:jc w:val="center"/>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t>5</w:t>
            </w:r>
          </w:p>
        </w:tc>
        <w:tc>
          <w:tcPr>
            <w:tcW w:w="528"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E19DC97" w14:textId="77777777" w:rsidR="000B50B9" w:rsidRPr="00231D46" w:rsidRDefault="003F39BE">
            <w:pPr>
              <w:widowControl/>
              <w:jc w:val="center"/>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t>指标库60%</w:t>
            </w:r>
          </w:p>
        </w:tc>
        <w:tc>
          <w:tcPr>
            <w:tcW w:w="480"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0851D" w14:textId="77777777" w:rsidR="000B50B9" w:rsidRPr="00231D46" w:rsidRDefault="003F39BE">
            <w:pPr>
              <w:widowControl/>
              <w:jc w:val="center"/>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t>9</w:t>
            </w:r>
          </w:p>
        </w:tc>
        <w:tc>
          <w:tcPr>
            <w:tcW w:w="492"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6F97E7" w14:textId="77777777" w:rsidR="000B50B9" w:rsidRPr="00231D46" w:rsidRDefault="003F39BE">
            <w:pPr>
              <w:widowControl/>
              <w:jc w:val="center"/>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t xml:space="preserve">　√</w:t>
            </w:r>
          </w:p>
        </w:tc>
        <w:tc>
          <w:tcPr>
            <w:tcW w:w="93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D23682F" w14:textId="77777777" w:rsidR="000B50B9" w:rsidRPr="00231D46" w:rsidRDefault="003F39BE">
            <w:pPr>
              <w:widowControl/>
              <w:jc w:val="left"/>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t>工伤处理</w:t>
            </w:r>
          </w:p>
        </w:tc>
        <w:tc>
          <w:tcPr>
            <w:tcW w:w="3084"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260C93D" w14:textId="77777777" w:rsidR="000B50B9" w:rsidRPr="00231D46" w:rsidRDefault="003F39BE">
            <w:pPr>
              <w:widowControl/>
              <w:jc w:val="left"/>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t>△工伤事故的发生（如遇重大工伤事故，乙方接到甲方要求需赴现场处理的通知后 24 小时内必须到达现场，收集材料并着手准备后续事宜）；</w:t>
            </w:r>
            <w:r w:rsidRPr="00231D46">
              <w:rPr>
                <w:rFonts w:ascii="宋体" w:eastAsia="宋体" w:hAnsi="宋体" w:cs="宋体" w:hint="eastAsia"/>
                <w:kern w:val="0"/>
                <w:sz w:val="18"/>
                <w:szCs w:val="18"/>
                <w:lang w:bidi="ar"/>
              </w:rPr>
              <w:br/>
              <w:t>△工伤理赔的处理（乙方按法定程序进行工伤申请、工伤认定反馈、协助员工进行劳动能力鉴定以及医疗费用和补偿的理赔，经甲乙双方确认不走工伤程序的除外）。</w:t>
            </w:r>
          </w:p>
        </w:tc>
        <w:tc>
          <w:tcPr>
            <w:tcW w:w="2064"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614EDDE" w14:textId="77777777" w:rsidR="000B50B9" w:rsidRPr="00231D46" w:rsidRDefault="003F39BE">
            <w:pPr>
              <w:widowControl/>
              <w:jc w:val="left"/>
              <w:textAlignment w:val="center"/>
              <w:rPr>
                <w:rFonts w:ascii="宋体" w:eastAsia="宋体" w:hAnsi="宋体" w:cs="宋体"/>
                <w:sz w:val="18"/>
                <w:szCs w:val="18"/>
              </w:rPr>
            </w:pPr>
            <w:r w:rsidRPr="00231D46">
              <w:rPr>
                <w:rStyle w:val="font71"/>
                <w:rFonts w:hint="default"/>
                <w:color w:val="auto"/>
                <w:sz w:val="18"/>
                <w:szCs w:val="18"/>
                <w:lang w:bidi="ar"/>
              </w:rPr>
              <w:t>如遇到工伤事故，未按甲方要求及时到达现场的，扣</w:t>
            </w:r>
            <w:r w:rsidRPr="00231D46">
              <w:rPr>
                <w:rStyle w:val="font81"/>
                <w:rFonts w:hint="default"/>
                <w:color w:val="auto"/>
                <w:sz w:val="18"/>
                <w:szCs w:val="18"/>
                <w:lang w:bidi="ar"/>
              </w:rPr>
              <w:t>2</w:t>
            </w:r>
            <w:r w:rsidRPr="00231D46">
              <w:rPr>
                <w:rStyle w:val="font71"/>
                <w:rFonts w:hint="default"/>
                <w:color w:val="auto"/>
                <w:sz w:val="18"/>
                <w:szCs w:val="18"/>
                <w:lang w:bidi="ar"/>
              </w:rPr>
              <w:t>分/次；工伤事故处理，在全程各环节存在出错的，扣2分，扣完为止。</w:t>
            </w:r>
          </w:p>
        </w:tc>
        <w:tc>
          <w:tcPr>
            <w:tcW w:w="768"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F64D24" w14:textId="77777777" w:rsidR="000B50B9" w:rsidRPr="00231D46" w:rsidRDefault="000B50B9">
            <w:pPr>
              <w:jc w:val="center"/>
              <w:rPr>
                <w:rFonts w:ascii="宋体" w:eastAsia="宋体" w:hAnsi="宋体" w:cs="宋体"/>
                <w:sz w:val="18"/>
                <w:szCs w:val="18"/>
              </w:rPr>
            </w:pPr>
          </w:p>
        </w:tc>
        <w:tc>
          <w:tcPr>
            <w:tcW w:w="792"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2FA59B6" w14:textId="77777777" w:rsidR="000B50B9" w:rsidRPr="00231D46" w:rsidRDefault="000B50B9">
            <w:pPr>
              <w:jc w:val="center"/>
              <w:rPr>
                <w:rFonts w:ascii="宋体" w:eastAsia="宋体" w:hAnsi="宋体" w:cs="宋体"/>
                <w:sz w:val="18"/>
                <w:szCs w:val="18"/>
              </w:rPr>
            </w:pPr>
          </w:p>
        </w:tc>
      </w:tr>
      <w:tr w:rsidR="00231D46" w:rsidRPr="00231D46" w14:paraId="38705D6B" w14:textId="77777777">
        <w:trPr>
          <w:trHeight w:val="660"/>
        </w:trPr>
        <w:tc>
          <w:tcPr>
            <w:tcW w:w="452"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FA3FD1" w14:textId="77777777" w:rsidR="000B50B9" w:rsidRPr="00231D46" w:rsidRDefault="000B50B9">
            <w:pPr>
              <w:jc w:val="center"/>
              <w:rPr>
                <w:rFonts w:ascii="宋体" w:eastAsia="宋体" w:hAnsi="宋体" w:cs="宋体"/>
                <w:sz w:val="18"/>
                <w:szCs w:val="18"/>
              </w:rPr>
            </w:pPr>
          </w:p>
        </w:tc>
        <w:tc>
          <w:tcPr>
            <w:tcW w:w="52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76F0A6C" w14:textId="77777777" w:rsidR="000B50B9" w:rsidRPr="00231D46" w:rsidRDefault="000B50B9">
            <w:pPr>
              <w:jc w:val="center"/>
              <w:rPr>
                <w:rFonts w:ascii="宋体" w:eastAsia="宋体" w:hAnsi="宋体" w:cs="宋体"/>
                <w:sz w:val="18"/>
                <w:szCs w:val="18"/>
              </w:rPr>
            </w:pPr>
          </w:p>
        </w:tc>
        <w:tc>
          <w:tcPr>
            <w:tcW w:w="480"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EF8E61" w14:textId="77777777" w:rsidR="000B50B9" w:rsidRPr="00231D46" w:rsidRDefault="000B50B9">
            <w:pPr>
              <w:jc w:val="center"/>
              <w:rPr>
                <w:rFonts w:ascii="宋体" w:eastAsia="宋体" w:hAnsi="宋体" w:cs="宋体"/>
                <w:sz w:val="18"/>
                <w:szCs w:val="18"/>
              </w:rPr>
            </w:pPr>
          </w:p>
        </w:tc>
        <w:tc>
          <w:tcPr>
            <w:tcW w:w="492"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35DB1C" w14:textId="77777777" w:rsidR="000B50B9" w:rsidRPr="00231D46" w:rsidRDefault="000B50B9">
            <w:pPr>
              <w:jc w:val="center"/>
              <w:rPr>
                <w:rFonts w:ascii="宋体" w:eastAsia="宋体" w:hAnsi="宋体" w:cs="宋体"/>
                <w:sz w:val="18"/>
                <w:szCs w:val="18"/>
              </w:rPr>
            </w:pPr>
          </w:p>
        </w:tc>
        <w:tc>
          <w:tcPr>
            <w:tcW w:w="93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B2379AB" w14:textId="77777777" w:rsidR="000B50B9" w:rsidRPr="00231D46" w:rsidRDefault="000B50B9">
            <w:pPr>
              <w:jc w:val="left"/>
              <w:rPr>
                <w:rFonts w:ascii="宋体" w:eastAsia="宋体" w:hAnsi="宋体" w:cs="宋体"/>
                <w:sz w:val="18"/>
                <w:szCs w:val="18"/>
              </w:rPr>
            </w:pPr>
          </w:p>
        </w:tc>
        <w:tc>
          <w:tcPr>
            <w:tcW w:w="30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AFF6D51" w14:textId="77777777" w:rsidR="000B50B9" w:rsidRPr="00231D46" w:rsidRDefault="000B50B9">
            <w:pPr>
              <w:jc w:val="left"/>
              <w:rPr>
                <w:rFonts w:ascii="宋体" w:eastAsia="宋体" w:hAnsi="宋体" w:cs="宋体"/>
                <w:sz w:val="18"/>
                <w:szCs w:val="18"/>
              </w:rPr>
            </w:pPr>
          </w:p>
        </w:tc>
        <w:tc>
          <w:tcPr>
            <w:tcW w:w="206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41167E3" w14:textId="77777777" w:rsidR="000B50B9" w:rsidRPr="00231D46" w:rsidRDefault="000B50B9">
            <w:pPr>
              <w:jc w:val="left"/>
              <w:rPr>
                <w:rFonts w:ascii="宋体" w:eastAsia="宋体" w:hAnsi="宋体" w:cs="宋体"/>
                <w:sz w:val="18"/>
                <w:szCs w:val="18"/>
              </w:rPr>
            </w:pPr>
          </w:p>
        </w:tc>
        <w:tc>
          <w:tcPr>
            <w:tcW w:w="768"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CB306E" w14:textId="77777777" w:rsidR="000B50B9" w:rsidRPr="00231D46" w:rsidRDefault="000B50B9">
            <w:pPr>
              <w:jc w:val="center"/>
              <w:rPr>
                <w:rFonts w:ascii="宋体" w:eastAsia="宋体" w:hAnsi="宋体" w:cs="宋体"/>
                <w:sz w:val="18"/>
                <w:szCs w:val="18"/>
              </w:rPr>
            </w:pPr>
          </w:p>
        </w:tc>
        <w:tc>
          <w:tcPr>
            <w:tcW w:w="792"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00DB1F1" w14:textId="77777777" w:rsidR="000B50B9" w:rsidRPr="00231D46" w:rsidRDefault="000B50B9">
            <w:pPr>
              <w:jc w:val="center"/>
              <w:rPr>
                <w:rFonts w:ascii="宋体" w:eastAsia="宋体" w:hAnsi="宋体" w:cs="宋体"/>
                <w:sz w:val="18"/>
                <w:szCs w:val="18"/>
              </w:rPr>
            </w:pPr>
          </w:p>
        </w:tc>
      </w:tr>
      <w:tr w:rsidR="00231D46" w:rsidRPr="00231D46" w14:paraId="42DAAA2F" w14:textId="77777777">
        <w:trPr>
          <w:trHeight w:val="1125"/>
        </w:trPr>
        <w:tc>
          <w:tcPr>
            <w:tcW w:w="45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BC96CE" w14:textId="77777777" w:rsidR="000B50B9" w:rsidRPr="00231D46" w:rsidRDefault="003F39BE">
            <w:pPr>
              <w:widowControl/>
              <w:jc w:val="center"/>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t>6</w:t>
            </w:r>
          </w:p>
        </w:tc>
        <w:tc>
          <w:tcPr>
            <w:tcW w:w="52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2F23ADE" w14:textId="77777777" w:rsidR="000B50B9" w:rsidRPr="00231D46" w:rsidRDefault="000B50B9">
            <w:pPr>
              <w:jc w:val="center"/>
              <w:rPr>
                <w:rFonts w:ascii="宋体" w:eastAsia="宋体" w:hAnsi="宋体" w:cs="宋体"/>
                <w:sz w:val="18"/>
                <w:szCs w:val="18"/>
              </w:rPr>
            </w:pPr>
          </w:p>
        </w:tc>
        <w:tc>
          <w:tcPr>
            <w:tcW w:w="48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C95548" w14:textId="77777777" w:rsidR="000B50B9" w:rsidRPr="00231D46" w:rsidRDefault="003F39BE">
            <w:pPr>
              <w:widowControl/>
              <w:jc w:val="center"/>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t>9</w:t>
            </w:r>
          </w:p>
        </w:tc>
        <w:tc>
          <w:tcPr>
            <w:tcW w:w="49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D95D96" w14:textId="77777777" w:rsidR="000B50B9" w:rsidRPr="00231D46" w:rsidRDefault="003F39BE">
            <w:pPr>
              <w:widowControl/>
              <w:jc w:val="center"/>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t xml:space="preserve">　√</w:t>
            </w:r>
          </w:p>
        </w:tc>
        <w:tc>
          <w:tcPr>
            <w:tcW w:w="9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E80056" w14:textId="77777777" w:rsidR="000B50B9" w:rsidRPr="00231D46" w:rsidRDefault="003F39BE">
            <w:pPr>
              <w:widowControl/>
              <w:jc w:val="left"/>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t>劳动争议处理</w:t>
            </w:r>
          </w:p>
        </w:tc>
        <w:tc>
          <w:tcPr>
            <w:tcW w:w="30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61C09B" w14:textId="77777777" w:rsidR="000B50B9" w:rsidRPr="00231D46" w:rsidRDefault="003F39BE">
            <w:pPr>
              <w:widowControl/>
              <w:jc w:val="left"/>
              <w:textAlignment w:val="center"/>
              <w:rPr>
                <w:rFonts w:ascii="宋体" w:eastAsia="宋体" w:hAnsi="宋体" w:cs="宋体"/>
                <w:sz w:val="18"/>
                <w:szCs w:val="18"/>
              </w:rPr>
            </w:pPr>
            <w:r w:rsidRPr="00231D46">
              <w:rPr>
                <w:rStyle w:val="font71"/>
                <w:rFonts w:hint="default"/>
                <w:color w:val="auto"/>
                <w:sz w:val="18"/>
                <w:szCs w:val="18"/>
                <w:lang w:bidi="ar"/>
              </w:rPr>
              <w:t>△如外包员工发生劳动纠纷，服务商需第一时间（获悉后的</w:t>
            </w:r>
            <w:r w:rsidRPr="00231D46">
              <w:rPr>
                <w:rStyle w:val="font81"/>
                <w:rFonts w:hint="default"/>
                <w:color w:val="auto"/>
                <w:sz w:val="18"/>
                <w:szCs w:val="18"/>
                <w:lang w:bidi="ar"/>
              </w:rPr>
              <w:t xml:space="preserve"> 2  </w:t>
            </w:r>
            <w:r w:rsidRPr="00231D46">
              <w:rPr>
                <w:rStyle w:val="font71"/>
                <w:rFonts w:hint="default"/>
                <w:color w:val="auto"/>
                <w:sz w:val="18"/>
                <w:szCs w:val="18"/>
                <w:lang w:bidi="ar"/>
              </w:rPr>
              <w:t>工作日内）给予调解和处理，并协助公司进行案件的处理和证据的搜集工作。</w:t>
            </w:r>
          </w:p>
        </w:tc>
        <w:tc>
          <w:tcPr>
            <w:tcW w:w="206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26BA39" w14:textId="77777777" w:rsidR="000B50B9" w:rsidRPr="00231D46" w:rsidRDefault="003F39BE">
            <w:pPr>
              <w:widowControl/>
              <w:jc w:val="left"/>
              <w:textAlignment w:val="center"/>
              <w:rPr>
                <w:rFonts w:ascii="宋体" w:eastAsia="宋体" w:hAnsi="宋体" w:cs="宋体"/>
                <w:sz w:val="18"/>
                <w:szCs w:val="18"/>
              </w:rPr>
            </w:pPr>
            <w:r w:rsidRPr="00231D46">
              <w:rPr>
                <w:rStyle w:val="font71"/>
                <w:rFonts w:hint="default"/>
                <w:color w:val="auto"/>
                <w:sz w:val="18"/>
                <w:szCs w:val="18"/>
                <w:lang w:bidi="ar"/>
              </w:rPr>
              <w:t>劳动纠纷能够及时跟进和协助处理即得分，否则扣分，</w:t>
            </w:r>
            <w:r w:rsidRPr="00231D46">
              <w:rPr>
                <w:rStyle w:val="font81"/>
                <w:rFonts w:hint="default"/>
                <w:color w:val="auto"/>
                <w:sz w:val="18"/>
                <w:szCs w:val="18"/>
                <w:lang w:bidi="ar"/>
              </w:rPr>
              <w:t xml:space="preserve"> 2 </w:t>
            </w:r>
            <w:r w:rsidRPr="00231D46">
              <w:rPr>
                <w:rStyle w:val="font71"/>
                <w:rFonts w:hint="default"/>
                <w:color w:val="auto"/>
                <w:sz w:val="18"/>
                <w:szCs w:val="18"/>
                <w:lang w:bidi="ar"/>
              </w:rPr>
              <w:t>分/次，扣完为止。</w:t>
            </w:r>
          </w:p>
        </w:tc>
        <w:tc>
          <w:tcPr>
            <w:tcW w:w="7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C2F43A" w14:textId="77777777" w:rsidR="000B50B9" w:rsidRPr="00231D46" w:rsidRDefault="000B50B9">
            <w:pPr>
              <w:jc w:val="center"/>
              <w:rPr>
                <w:rFonts w:ascii="宋体" w:eastAsia="宋体" w:hAnsi="宋体" w:cs="宋体"/>
                <w:sz w:val="18"/>
                <w:szCs w:val="18"/>
              </w:rPr>
            </w:pP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2200E8B" w14:textId="77777777" w:rsidR="000B50B9" w:rsidRPr="00231D46" w:rsidRDefault="000B50B9">
            <w:pPr>
              <w:jc w:val="center"/>
              <w:rPr>
                <w:rFonts w:ascii="宋体" w:eastAsia="宋体" w:hAnsi="宋体" w:cs="宋体"/>
                <w:sz w:val="18"/>
                <w:szCs w:val="18"/>
              </w:rPr>
            </w:pPr>
          </w:p>
        </w:tc>
      </w:tr>
      <w:tr w:rsidR="00231D46" w:rsidRPr="00231D46" w14:paraId="16B8449E" w14:textId="77777777">
        <w:trPr>
          <w:trHeight w:val="1545"/>
        </w:trPr>
        <w:tc>
          <w:tcPr>
            <w:tcW w:w="45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BFB60C" w14:textId="77777777" w:rsidR="000B50B9" w:rsidRPr="00231D46" w:rsidRDefault="003F39BE">
            <w:pPr>
              <w:widowControl/>
              <w:jc w:val="center"/>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t>7</w:t>
            </w:r>
          </w:p>
        </w:tc>
        <w:tc>
          <w:tcPr>
            <w:tcW w:w="52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AB7D68F" w14:textId="77777777" w:rsidR="000B50B9" w:rsidRPr="00231D46" w:rsidRDefault="000B50B9">
            <w:pPr>
              <w:jc w:val="center"/>
              <w:rPr>
                <w:rFonts w:ascii="宋体" w:eastAsia="宋体" w:hAnsi="宋体" w:cs="宋体"/>
                <w:sz w:val="18"/>
                <w:szCs w:val="18"/>
              </w:rPr>
            </w:pPr>
          </w:p>
        </w:tc>
        <w:tc>
          <w:tcPr>
            <w:tcW w:w="4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9AEEA83" w14:textId="77777777" w:rsidR="000B50B9" w:rsidRPr="00231D46" w:rsidRDefault="003F39BE">
            <w:pPr>
              <w:widowControl/>
              <w:jc w:val="center"/>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t>9</w:t>
            </w:r>
          </w:p>
        </w:tc>
        <w:tc>
          <w:tcPr>
            <w:tcW w:w="49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679720" w14:textId="77777777" w:rsidR="000B50B9" w:rsidRPr="00231D46" w:rsidRDefault="003F39BE">
            <w:pPr>
              <w:widowControl/>
              <w:jc w:val="center"/>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t xml:space="preserve">√　</w:t>
            </w:r>
          </w:p>
        </w:tc>
        <w:tc>
          <w:tcPr>
            <w:tcW w:w="9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1DAA45" w14:textId="77777777" w:rsidR="000B50B9" w:rsidRPr="00231D46" w:rsidRDefault="003F39BE">
            <w:pPr>
              <w:widowControl/>
              <w:jc w:val="left"/>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t>员工档案建立及保管</w:t>
            </w:r>
          </w:p>
        </w:tc>
        <w:tc>
          <w:tcPr>
            <w:tcW w:w="30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1A1ED1" w14:textId="77777777" w:rsidR="000B50B9" w:rsidRPr="00231D46" w:rsidRDefault="003F39BE">
            <w:pPr>
              <w:widowControl/>
              <w:jc w:val="left"/>
              <w:textAlignment w:val="center"/>
              <w:rPr>
                <w:rFonts w:ascii="宋体" w:eastAsia="宋体" w:hAnsi="宋体" w:cs="宋体"/>
                <w:sz w:val="18"/>
                <w:szCs w:val="18"/>
              </w:rPr>
            </w:pPr>
            <w:r w:rsidRPr="00231D46">
              <w:rPr>
                <w:rStyle w:val="font71"/>
                <w:rFonts w:hint="default"/>
                <w:color w:val="auto"/>
                <w:sz w:val="18"/>
                <w:szCs w:val="18"/>
                <w:lang w:bidi="ar"/>
              </w:rPr>
              <w:t>△建立员工档案（如员工档案要乙方保管的，自员工入职 30 天内为员工建档）；</w:t>
            </w:r>
            <w:r w:rsidRPr="00231D46">
              <w:rPr>
                <w:rStyle w:val="font71"/>
                <w:rFonts w:hint="default"/>
                <w:color w:val="auto"/>
                <w:sz w:val="18"/>
                <w:szCs w:val="18"/>
                <w:lang w:bidi="ar"/>
              </w:rPr>
              <w:br/>
              <w:t>△保证档案的完整（档案明细应包括：劳动合同、身份证复印件、登记表、入职体检报告、毕业证复印件、离职审批表含离职申</w:t>
            </w:r>
            <w:r w:rsidRPr="00231D46">
              <w:rPr>
                <w:rStyle w:val="font91"/>
                <w:rFonts w:hint="default"/>
                <w:color w:val="auto"/>
                <w:sz w:val="18"/>
                <w:szCs w:val="18"/>
                <w:lang w:bidi="ar"/>
              </w:rPr>
              <w:t>请等内容，个</w:t>
            </w:r>
            <w:r w:rsidRPr="00231D46">
              <w:rPr>
                <w:rStyle w:val="font71"/>
                <w:rFonts w:hint="default"/>
                <w:color w:val="auto"/>
                <w:sz w:val="18"/>
                <w:szCs w:val="18"/>
                <w:lang w:bidi="ar"/>
              </w:rPr>
              <w:t>人的其它资料等）。</w:t>
            </w:r>
          </w:p>
        </w:tc>
        <w:tc>
          <w:tcPr>
            <w:tcW w:w="206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1CF43D" w14:textId="77777777" w:rsidR="000B50B9" w:rsidRPr="00231D46" w:rsidRDefault="003F39BE">
            <w:pPr>
              <w:widowControl/>
              <w:jc w:val="left"/>
              <w:textAlignment w:val="center"/>
              <w:rPr>
                <w:rFonts w:ascii="宋体" w:eastAsia="宋体" w:hAnsi="宋体" w:cs="宋体"/>
                <w:sz w:val="18"/>
                <w:szCs w:val="18"/>
              </w:rPr>
            </w:pPr>
            <w:r w:rsidRPr="00231D46">
              <w:rPr>
                <w:rStyle w:val="font71"/>
                <w:rFonts w:hint="default"/>
                <w:color w:val="auto"/>
                <w:sz w:val="18"/>
                <w:szCs w:val="18"/>
                <w:lang w:bidi="ar"/>
              </w:rPr>
              <w:t>检查书面资料，如出错或延迟交予以及材料不完整的，扣</w:t>
            </w:r>
            <w:r w:rsidRPr="00231D46">
              <w:rPr>
                <w:rStyle w:val="font81"/>
                <w:rFonts w:hint="default"/>
                <w:color w:val="auto"/>
                <w:sz w:val="18"/>
                <w:szCs w:val="18"/>
                <w:lang w:bidi="ar"/>
              </w:rPr>
              <w:t xml:space="preserve"> 2  </w:t>
            </w:r>
            <w:r w:rsidRPr="00231D46">
              <w:rPr>
                <w:rStyle w:val="font71"/>
                <w:rFonts w:hint="default"/>
                <w:color w:val="auto"/>
                <w:sz w:val="18"/>
                <w:szCs w:val="18"/>
                <w:lang w:bidi="ar"/>
              </w:rPr>
              <w:t>分/人/次，扣完为止。</w:t>
            </w:r>
          </w:p>
        </w:tc>
        <w:tc>
          <w:tcPr>
            <w:tcW w:w="7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D2D0D4" w14:textId="77777777" w:rsidR="000B50B9" w:rsidRPr="00231D46" w:rsidRDefault="000B50B9">
            <w:pPr>
              <w:jc w:val="center"/>
              <w:rPr>
                <w:rFonts w:ascii="宋体" w:eastAsia="宋体" w:hAnsi="宋体" w:cs="宋体"/>
                <w:sz w:val="18"/>
                <w:szCs w:val="18"/>
              </w:rPr>
            </w:pP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A23AD8" w14:textId="77777777" w:rsidR="000B50B9" w:rsidRPr="00231D46" w:rsidRDefault="000B50B9">
            <w:pPr>
              <w:jc w:val="center"/>
              <w:rPr>
                <w:rFonts w:ascii="宋体" w:eastAsia="宋体" w:hAnsi="宋体" w:cs="宋体"/>
                <w:sz w:val="18"/>
                <w:szCs w:val="18"/>
              </w:rPr>
            </w:pPr>
          </w:p>
        </w:tc>
      </w:tr>
      <w:tr w:rsidR="00231D46" w:rsidRPr="00231D46" w14:paraId="116C55C6" w14:textId="77777777">
        <w:trPr>
          <w:trHeight w:val="1830"/>
        </w:trPr>
        <w:tc>
          <w:tcPr>
            <w:tcW w:w="45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2D1433" w14:textId="77777777" w:rsidR="000B50B9" w:rsidRPr="00231D46" w:rsidRDefault="003F39BE">
            <w:pPr>
              <w:widowControl/>
              <w:jc w:val="center"/>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lastRenderedPageBreak/>
              <w:t>8</w:t>
            </w:r>
          </w:p>
        </w:tc>
        <w:tc>
          <w:tcPr>
            <w:tcW w:w="52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A6CC835" w14:textId="77777777" w:rsidR="000B50B9" w:rsidRPr="00231D46" w:rsidRDefault="000B50B9">
            <w:pPr>
              <w:jc w:val="center"/>
              <w:rPr>
                <w:rFonts w:ascii="宋体" w:eastAsia="宋体" w:hAnsi="宋体" w:cs="宋体"/>
                <w:sz w:val="18"/>
                <w:szCs w:val="18"/>
              </w:rPr>
            </w:pPr>
          </w:p>
        </w:tc>
        <w:tc>
          <w:tcPr>
            <w:tcW w:w="4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4997BC" w14:textId="77777777" w:rsidR="000B50B9" w:rsidRPr="00231D46" w:rsidRDefault="003F39BE">
            <w:pPr>
              <w:widowControl/>
              <w:jc w:val="center"/>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t>6</w:t>
            </w:r>
          </w:p>
        </w:tc>
        <w:tc>
          <w:tcPr>
            <w:tcW w:w="49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4ED227" w14:textId="77777777" w:rsidR="000B50B9" w:rsidRPr="00231D46" w:rsidRDefault="003F39BE">
            <w:pPr>
              <w:widowControl/>
              <w:jc w:val="center"/>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t>√</w:t>
            </w:r>
          </w:p>
        </w:tc>
        <w:tc>
          <w:tcPr>
            <w:tcW w:w="93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E0E740" w14:textId="77777777" w:rsidR="000B50B9" w:rsidRPr="00231D46" w:rsidRDefault="003F39BE">
            <w:pPr>
              <w:widowControl/>
              <w:jc w:val="left"/>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t>离职办理</w:t>
            </w:r>
          </w:p>
        </w:tc>
        <w:tc>
          <w:tcPr>
            <w:tcW w:w="30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146E39" w14:textId="77777777" w:rsidR="000B50B9" w:rsidRPr="00231D46" w:rsidRDefault="003F39BE">
            <w:pPr>
              <w:widowControl/>
              <w:jc w:val="left"/>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t>△离职手续办理（如由乙方人员办理离职手续的，乙方自接到甲方通知减员后 5  工作日内与员工办理离职手续；非正常离职人员的跟进与处理）；</w:t>
            </w:r>
            <w:r w:rsidRPr="00231D46">
              <w:rPr>
                <w:rFonts w:ascii="宋体" w:eastAsia="宋体" w:hAnsi="宋体" w:cs="宋体" w:hint="eastAsia"/>
                <w:kern w:val="0"/>
                <w:sz w:val="18"/>
                <w:szCs w:val="18"/>
                <w:lang w:bidi="ar"/>
              </w:rPr>
              <w:br/>
              <w:t>△社保减员（当月16日前离职员工社保必须在当月20日前停保成功，当月16日后离职员工社保必须在次月20日前停保成功，并为有需要的员工办理社保转移接续手续）。</w:t>
            </w:r>
          </w:p>
        </w:tc>
        <w:tc>
          <w:tcPr>
            <w:tcW w:w="206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D550BC" w14:textId="77777777" w:rsidR="000B50B9" w:rsidRPr="00231D46" w:rsidRDefault="003F39BE">
            <w:pPr>
              <w:widowControl/>
              <w:jc w:val="left"/>
              <w:textAlignment w:val="center"/>
              <w:rPr>
                <w:rFonts w:ascii="宋体" w:eastAsia="宋体" w:hAnsi="宋体" w:cs="宋体"/>
                <w:sz w:val="18"/>
                <w:szCs w:val="18"/>
              </w:rPr>
            </w:pPr>
            <w:r w:rsidRPr="00231D46">
              <w:rPr>
                <w:rStyle w:val="font71"/>
                <w:rFonts w:hint="default"/>
                <w:color w:val="auto"/>
                <w:sz w:val="18"/>
                <w:szCs w:val="18"/>
                <w:lang w:bidi="ar"/>
              </w:rPr>
              <w:t>未及时办理离职手续、社保减员的，扣</w:t>
            </w:r>
            <w:r w:rsidRPr="00231D46">
              <w:rPr>
                <w:rStyle w:val="font81"/>
                <w:rFonts w:hint="default"/>
                <w:color w:val="auto"/>
                <w:sz w:val="18"/>
                <w:szCs w:val="18"/>
                <w:lang w:bidi="ar"/>
              </w:rPr>
              <w:t xml:space="preserve"> 2</w:t>
            </w:r>
            <w:r w:rsidRPr="00231D46">
              <w:rPr>
                <w:rStyle w:val="font71"/>
                <w:rFonts w:hint="default"/>
                <w:color w:val="auto"/>
                <w:sz w:val="18"/>
                <w:szCs w:val="18"/>
                <w:lang w:bidi="ar"/>
              </w:rPr>
              <w:t xml:space="preserve"> 分/人/次，扣完为止。</w:t>
            </w:r>
          </w:p>
        </w:tc>
        <w:tc>
          <w:tcPr>
            <w:tcW w:w="7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86EF79" w14:textId="77777777" w:rsidR="000B50B9" w:rsidRPr="00231D46" w:rsidRDefault="000B50B9">
            <w:pPr>
              <w:jc w:val="center"/>
              <w:rPr>
                <w:rFonts w:ascii="宋体" w:eastAsia="宋体" w:hAnsi="宋体" w:cs="宋体"/>
                <w:sz w:val="18"/>
                <w:szCs w:val="18"/>
              </w:rPr>
            </w:pP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9DD11F" w14:textId="77777777" w:rsidR="000B50B9" w:rsidRPr="00231D46" w:rsidRDefault="000B50B9">
            <w:pPr>
              <w:jc w:val="center"/>
              <w:rPr>
                <w:rFonts w:ascii="宋体" w:eastAsia="宋体" w:hAnsi="宋体" w:cs="宋体"/>
                <w:sz w:val="18"/>
                <w:szCs w:val="18"/>
              </w:rPr>
            </w:pPr>
          </w:p>
        </w:tc>
      </w:tr>
      <w:tr w:rsidR="00231D46" w:rsidRPr="00231D46" w14:paraId="1062B3AC" w14:textId="77777777">
        <w:trPr>
          <w:trHeight w:val="1035"/>
        </w:trPr>
        <w:tc>
          <w:tcPr>
            <w:tcW w:w="45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2359A9" w14:textId="77777777" w:rsidR="000B50B9" w:rsidRPr="00231D46" w:rsidRDefault="003F39BE">
            <w:pPr>
              <w:widowControl/>
              <w:jc w:val="center"/>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lastRenderedPageBreak/>
              <w:t>9</w:t>
            </w:r>
          </w:p>
        </w:tc>
        <w:tc>
          <w:tcPr>
            <w:tcW w:w="52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B335BDE" w14:textId="77777777" w:rsidR="000B50B9" w:rsidRPr="00231D46" w:rsidRDefault="000B50B9">
            <w:pPr>
              <w:jc w:val="center"/>
              <w:rPr>
                <w:rFonts w:ascii="宋体" w:eastAsia="宋体" w:hAnsi="宋体" w:cs="宋体"/>
                <w:sz w:val="18"/>
                <w:szCs w:val="18"/>
              </w:rPr>
            </w:pPr>
          </w:p>
        </w:tc>
        <w:tc>
          <w:tcPr>
            <w:tcW w:w="4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584BAF" w14:textId="77777777" w:rsidR="000B50B9" w:rsidRPr="00231D46" w:rsidRDefault="003F39BE">
            <w:pPr>
              <w:widowControl/>
              <w:jc w:val="center"/>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t>6</w:t>
            </w:r>
          </w:p>
        </w:tc>
        <w:tc>
          <w:tcPr>
            <w:tcW w:w="49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5C51F7" w14:textId="77777777" w:rsidR="000B50B9" w:rsidRPr="00231D46" w:rsidRDefault="003F39BE">
            <w:pPr>
              <w:widowControl/>
              <w:jc w:val="center"/>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t>√</w:t>
            </w:r>
          </w:p>
        </w:tc>
        <w:tc>
          <w:tcPr>
            <w:tcW w:w="93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C13EF4" w14:textId="77777777" w:rsidR="000B50B9" w:rsidRPr="00231D46" w:rsidRDefault="003F39BE">
            <w:pPr>
              <w:widowControl/>
              <w:jc w:val="left"/>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t>人员招聘</w:t>
            </w:r>
          </w:p>
        </w:tc>
        <w:tc>
          <w:tcPr>
            <w:tcW w:w="30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9908C2" w14:textId="77777777" w:rsidR="000B50B9" w:rsidRPr="00231D46" w:rsidRDefault="003F39BE">
            <w:pPr>
              <w:widowControl/>
              <w:jc w:val="left"/>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t>△根据甲方招聘条件在需求时间内招聘到合适的人员到岗。</w:t>
            </w:r>
          </w:p>
        </w:tc>
        <w:tc>
          <w:tcPr>
            <w:tcW w:w="206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F1C675" w14:textId="77777777" w:rsidR="000B50B9" w:rsidRPr="00231D46" w:rsidRDefault="003F39BE">
            <w:pPr>
              <w:widowControl/>
              <w:jc w:val="left"/>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t>到岗人数占需求人数85%以上不扣分；70%-85%扣2分，60%-70%扣4分；低于50%扣6分。</w:t>
            </w:r>
          </w:p>
        </w:tc>
        <w:tc>
          <w:tcPr>
            <w:tcW w:w="7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573106" w14:textId="77777777" w:rsidR="000B50B9" w:rsidRPr="00231D46" w:rsidRDefault="000B50B9">
            <w:pPr>
              <w:jc w:val="center"/>
              <w:rPr>
                <w:rFonts w:ascii="宋体" w:eastAsia="宋体" w:hAnsi="宋体" w:cs="宋体"/>
                <w:sz w:val="18"/>
                <w:szCs w:val="18"/>
              </w:rPr>
            </w:pP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0087B3" w14:textId="77777777" w:rsidR="000B50B9" w:rsidRPr="00231D46" w:rsidRDefault="000B50B9">
            <w:pPr>
              <w:jc w:val="center"/>
              <w:rPr>
                <w:rFonts w:ascii="宋体" w:eastAsia="宋体" w:hAnsi="宋体" w:cs="宋体"/>
                <w:sz w:val="18"/>
                <w:szCs w:val="18"/>
              </w:rPr>
            </w:pPr>
          </w:p>
        </w:tc>
      </w:tr>
      <w:tr w:rsidR="00231D46" w:rsidRPr="00231D46" w14:paraId="0E7FE1A0" w14:textId="77777777">
        <w:trPr>
          <w:trHeight w:val="870"/>
        </w:trPr>
        <w:tc>
          <w:tcPr>
            <w:tcW w:w="45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939890" w14:textId="77777777" w:rsidR="000B50B9" w:rsidRPr="00231D46" w:rsidRDefault="003F39BE">
            <w:pPr>
              <w:widowControl/>
              <w:jc w:val="center"/>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t>10</w:t>
            </w:r>
          </w:p>
        </w:tc>
        <w:tc>
          <w:tcPr>
            <w:tcW w:w="52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A50A64C" w14:textId="77777777" w:rsidR="000B50B9" w:rsidRPr="00231D46" w:rsidRDefault="000B50B9">
            <w:pPr>
              <w:jc w:val="center"/>
              <w:rPr>
                <w:rFonts w:ascii="宋体" w:eastAsia="宋体" w:hAnsi="宋体" w:cs="宋体"/>
                <w:sz w:val="18"/>
                <w:szCs w:val="18"/>
              </w:rPr>
            </w:pPr>
          </w:p>
        </w:tc>
        <w:tc>
          <w:tcPr>
            <w:tcW w:w="48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08B796" w14:textId="77777777" w:rsidR="000B50B9" w:rsidRPr="00231D46" w:rsidRDefault="003F39BE">
            <w:pPr>
              <w:widowControl/>
              <w:jc w:val="center"/>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t>5</w:t>
            </w:r>
          </w:p>
        </w:tc>
        <w:tc>
          <w:tcPr>
            <w:tcW w:w="49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77A048" w14:textId="77777777" w:rsidR="000B50B9" w:rsidRPr="00231D46" w:rsidRDefault="003F39BE">
            <w:pPr>
              <w:widowControl/>
              <w:jc w:val="center"/>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t xml:space="preserve">  √　</w:t>
            </w:r>
          </w:p>
        </w:tc>
        <w:tc>
          <w:tcPr>
            <w:tcW w:w="9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4C92C6" w14:textId="77777777" w:rsidR="000B50B9" w:rsidRPr="00231D46" w:rsidRDefault="003F39BE">
            <w:pPr>
              <w:widowControl/>
              <w:jc w:val="left"/>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t>员工沟通</w:t>
            </w:r>
          </w:p>
        </w:tc>
        <w:tc>
          <w:tcPr>
            <w:tcW w:w="30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A76B45" w14:textId="77777777" w:rsidR="000B50B9" w:rsidRPr="00231D46" w:rsidRDefault="003F39BE">
            <w:pPr>
              <w:widowControl/>
              <w:jc w:val="left"/>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t>△乙方与员工的沟通(乙方每月至少一次每次不得低于2人与员工进行沟通，沟通方式不限，并将沟通结果反馈至甲方接口人）</w:t>
            </w:r>
          </w:p>
        </w:tc>
        <w:tc>
          <w:tcPr>
            <w:tcW w:w="206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CB2FBB" w14:textId="77777777" w:rsidR="000B50B9" w:rsidRPr="00231D46" w:rsidRDefault="003F39BE">
            <w:pPr>
              <w:widowControl/>
              <w:jc w:val="left"/>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t>如未沟通或沟通结果未反馈的，0分。</w:t>
            </w:r>
          </w:p>
        </w:tc>
        <w:tc>
          <w:tcPr>
            <w:tcW w:w="7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F2FA1E" w14:textId="77777777" w:rsidR="000B50B9" w:rsidRPr="00231D46" w:rsidRDefault="000B50B9">
            <w:pPr>
              <w:jc w:val="center"/>
              <w:rPr>
                <w:rFonts w:ascii="宋体" w:eastAsia="宋体" w:hAnsi="宋体" w:cs="宋体"/>
                <w:sz w:val="18"/>
                <w:szCs w:val="18"/>
              </w:rPr>
            </w:pP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2721AEE" w14:textId="77777777" w:rsidR="000B50B9" w:rsidRPr="00231D46" w:rsidRDefault="000B50B9">
            <w:pPr>
              <w:jc w:val="center"/>
              <w:rPr>
                <w:rFonts w:ascii="宋体" w:eastAsia="宋体" w:hAnsi="宋体" w:cs="宋体"/>
                <w:sz w:val="18"/>
                <w:szCs w:val="18"/>
              </w:rPr>
            </w:pPr>
          </w:p>
        </w:tc>
      </w:tr>
      <w:tr w:rsidR="00231D46" w:rsidRPr="00231D46" w14:paraId="58882076" w14:textId="77777777">
        <w:trPr>
          <w:trHeight w:val="690"/>
        </w:trPr>
        <w:tc>
          <w:tcPr>
            <w:tcW w:w="452"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FF5D56" w14:textId="77777777" w:rsidR="000B50B9" w:rsidRPr="00231D46" w:rsidRDefault="003F39BE">
            <w:pPr>
              <w:widowControl/>
              <w:jc w:val="center"/>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t>11</w:t>
            </w:r>
          </w:p>
        </w:tc>
        <w:tc>
          <w:tcPr>
            <w:tcW w:w="52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1AC9E83" w14:textId="77777777" w:rsidR="000B50B9" w:rsidRPr="00231D46" w:rsidRDefault="000B50B9">
            <w:pPr>
              <w:jc w:val="center"/>
              <w:rPr>
                <w:rFonts w:ascii="宋体" w:eastAsia="宋体" w:hAnsi="宋体" w:cs="宋体"/>
                <w:sz w:val="18"/>
                <w:szCs w:val="18"/>
              </w:rPr>
            </w:pPr>
          </w:p>
        </w:tc>
        <w:tc>
          <w:tcPr>
            <w:tcW w:w="480"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49BB24" w14:textId="77777777" w:rsidR="000B50B9" w:rsidRPr="00231D46" w:rsidRDefault="003F39BE">
            <w:pPr>
              <w:widowControl/>
              <w:jc w:val="center"/>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t>5</w:t>
            </w:r>
          </w:p>
        </w:tc>
        <w:tc>
          <w:tcPr>
            <w:tcW w:w="492" w:type="dxa"/>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9D2CB7" w14:textId="77777777" w:rsidR="000B50B9" w:rsidRPr="00231D46" w:rsidRDefault="003F39BE">
            <w:pPr>
              <w:widowControl/>
              <w:jc w:val="center"/>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t xml:space="preserve">　√</w:t>
            </w:r>
          </w:p>
        </w:tc>
        <w:tc>
          <w:tcPr>
            <w:tcW w:w="93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9C9641D" w14:textId="77777777" w:rsidR="000B50B9" w:rsidRPr="00231D46" w:rsidRDefault="003F39BE">
            <w:pPr>
              <w:widowControl/>
              <w:jc w:val="left"/>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t>服务及时与上门服务</w:t>
            </w:r>
          </w:p>
        </w:tc>
        <w:tc>
          <w:tcPr>
            <w:tcW w:w="3084"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E127B49" w14:textId="77777777" w:rsidR="000B50B9" w:rsidRPr="00231D46" w:rsidRDefault="003F39BE">
            <w:pPr>
              <w:widowControl/>
              <w:jc w:val="left"/>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t>△ 安排驻场客服（按甲乙双方约定，及时安排驻场客服）；</w:t>
            </w:r>
            <w:r w:rsidRPr="00231D46">
              <w:rPr>
                <w:rFonts w:ascii="宋体" w:eastAsia="宋体" w:hAnsi="宋体" w:cs="宋体" w:hint="eastAsia"/>
                <w:kern w:val="0"/>
                <w:sz w:val="18"/>
                <w:szCs w:val="18"/>
                <w:lang w:bidi="ar"/>
              </w:rPr>
              <w:br/>
              <w:t>△  上门服务（乙方客服人员上门服务每月   次）。</w:t>
            </w:r>
          </w:p>
        </w:tc>
        <w:tc>
          <w:tcPr>
            <w:tcW w:w="2064"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61075B1" w14:textId="77777777" w:rsidR="000B50B9" w:rsidRPr="00231D46" w:rsidRDefault="003F39BE">
            <w:pPr>
              <w:widowControl/>
              <w:jc w:val="left"/>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t>按照合同及补充协议的约定时间提供服务，不能提供服务又没有得到甲方同意的为0分</w:t>
            </w:r>
          </w:p>
        </w:tc>
        <w:tc>
          <w:tcPr>
            <w:tcW w:w="768"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07FB66F" w14:textId="77777777" w:rsidR="000B50B9" w:rsidRPr="00231D46" w:rsidRDefault="000B50B9">
            <w:pPr>
              <w:jc w:val="center"/>
              <w:rPr>
                <w:rFonts w:ascii="宋体" w:eastAsia="宋体" w:hAnsi="宋体" w:cs="宋体"/>
                <w:sz w:val="18"/>
                <w:szCs w:val="18"/>
              </w:rPr>
            </w:pPr>
          </w:p>
        </w:tc>
        <w:tc>
          <w:tcPr>
            <w:tcW w:w="792"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E867D78" w14:textId="77777777" w:rsidR="000B50B9" w:rsidRPr="00231D46" w:rsidRDefault="000B50B9">
            <w:pPr>
              <w:jc w:val="center"/>
              <w:rPr>
                <w:rFonts w:ascii="宋体" w:eastAsia="宋体" w:hAnsi="宋体" w:cs="宋体"/>
                <w:sz w:val="18"/>
                <w:szCs w:val="18"/>
              </w:rPr>
            </w:pPr>
          </w:p>
        </w:tc>
      </w:tr>
      <w:tr w:rsidR="00231D46" w:rsidRPr="00231D46" w14:paraId="7584DDE7" w14:textId="77777777">
        <w:trPr>
          <w:trHeight w:val="465"/>
        </w:trPr>
        <w:tc>
          <w:tcPr>
            <w:tcW w:w="452"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522DB9" w14:textId="77777777" w:rsidR="000B50B9" w:rsidRPr="00231D46" w:rsidRDefault="000B50B9">
            <w:pPr>
              <w:jc w:val="center"/>
              <w:rPr>
                <w:rFonts w:ascii="宋体" w:eastAsia="宋体" w:hAnsi="宋体" w:cs="宋体"/>
                <w:sz w:val="18"/>
                <w:szCs w:val="18"/>
              </w:rPr>
            </w:pPr>
          </w:p>
        </w:tc>
        <w:tc>
          <w:tcPr>
            <w:tcW w:w="52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0B110C2" w14:textId="77777777" w:rsidR="000B50B9" w:rsidRPr="00231D46" w:rsidRDefault="000B50B9">
            <w:pPr>
              <w:jc w:val="center"/>
              <w:rPr>
                <w:rFonts w:ascii="宋体" w:eastAsia="宋体" w:hAnsi="宋体" w:cs="宋体"/>
                <w:sz w:val="18"/>
                <w:szCs w:val="18"/>
              </w:rPr>
            </w:pPr>
          </w:p>
        </w:tc>
        <w:tc>
          <w:tcPr>
            <w:tcW w:w="480"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DCDABE" w14:textId="77777777" w:rsidR="000B50B9" w:rsidRPr="00231D46" w:rsidRDefault="000B50B9">
            <w:pPr>
              <w:jc w:val="center"/>
              <w:rPr>
                <w:rFonts w:ascii="宋体" w:eastAsia="宋体" w:hAnsi="宋体" w:cs="宋体"/>
                <w:sz w:val="18"/>
                <w:szCs w:val="18"/>
              </w:rPr>
            </w:pPr>
          </w:p>
        </w:tc>
        <w:tc>
          <w:tcPr>
            <w:tcW w:w="492" w:type="dxa"/>
            <w:vMerge/>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C04C97" w14:textId="77777777" w:rsidR="000B50B9" w:rsidRPr="00231D46" w:rsidRDefault="000B50B9">
            <w:pPr>
              <w:jc w:val="center"/>
              <w:rPr>
                <w:rFonts w:ascii="宋体" w:eastAsia="宋体" w:hAnsi="宋体" w:cs="宋体"/>
                <w:sz w:val="18"/>
                <w:szCs w:val="18"/>
              </w:rPr>
            </w:pPr>
          </w:p>
        </w:tc>
        <w:tc>
          <w:tcPr>
            <w:tcW w:w="936"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E472515" w14:textId="77777777" w:rsidR="000B50B9" w:rsidRPr="00231D46" w:rsidRDefault="000B50B9">
            <w:pPr>
              <w:jc w:val="left"/>
              <w:rPr>
                <w:rFonts w:ascii="宋体" w:eastAsia="宋体" w:hAnsi="宋体" w:cs="宋体"/>
                <w:sz w:val="18"/>
                <w:szCs w:val="18"/>
              </w:rPr>
            </w:pPr>
          </w:p>
        </w:tc>
        <w:tc>
          <w:tcPr>
            <w:tcW w:w="308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A666382" w14:textId="77777777" w:rsidR="000B50B9" w:rsidRPr="00231D46" w:rsidRDefault="000B50B9">
            <w:pPr>
              <w:jc w:val="left"/>
              <w:rPr>
                <w:rFonts w:ascii="宋体" w:eastAsia="宋体" w:hAnsi="宋体" w:cs="宋体"/>
                <w:sz w:val="18"/>
                <w:szCs w:val="18"/>
              </w:rPr>
            </w:pPr>
          </w:p>
        </w:tc>
        <w:tc>
          <w:tcPr>
            <w:tcW w:w="206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50433A3" w14:textId="77777777" w:rsidR="000B50B9" w:rsidRPr="00231D46" w:rsidRDefault="000B50B9">
            <w:pPr>
              <w:jc w:val="left"/>
              <w:rPr>
                <w:rFonts w:ascii="宋体" w:eastAsia="宋体" w:hAnsi="宋体" w:cs="宋体"/>
                <w:sz w:val="18"/>
                <w:szCs w:val="18"/>
              </w:rPr>
            </w:pPr>
          </w:p>
        </w:tc>
        <w:tc>
          <w:tcPr>
            <w:tcW w:w="76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D3DE401" w14:textId="77777777" w:rsidR="000B50B9" w:rsidRPr="00231D46" w:rsidRDefault="000B50B9">
            <w:pPr>
              <w:jc w:val="center"/>
              <w:rPr>
                <w:rFonts w:ascii="宋体" w:eastAsia="宋体" w:hAnsi="宋体" w:cs="宋体"/>
                <w:sz w:val="18"/>
                <w:szCs w:val="18"/>
              </w:rPr>
            </w:pPr>
          </w:p>
        </w:tc>
        <w:tc>
          <w:tcPr>
            <w:tcW w:w="792"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A60FADD" w14:textId="77777777" w:rsidR="000B50B9" w:rsidRPr="00231D46" w:rsidRDefault="000B50B9">
            <w:pPr>
              <w:jc w:val="center"/>
              <w:rPr>
                <w:rFonts w:ascii="宋体" w:eastAsia="宋体" w:hAnsi="宋体" w:cs="宋体"/>
                <w:sz w:val="18"/>
                <w:szCs w:val="18"/>
              </w:rPr>
            </w:pPr>
          </w:p>
        </w:tc>
      </w:tr>
      <w:tr w:rsidR="00231D46" w:rsidRPr="00231D46" w14:paraId="28230DDC" w14:textId="77777777">
        <w:trPr>
          <w:trHeight w:val="690"/>
        </w:trPr>
        <w:tc>
          <w:tcPr>
            <w:tcW w:w="45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41DD3C" w14:textId="77777777" w:rsidR="000B50B9" w:rsidRPr="00231D46" w:rsidRDefault="003F39BE">
            <w:pPr>
              <w:widowControl/>
              <w:jc w:val="center"/>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t>12</w:t>
            </w:r>
          </w:p>
        </w:tc>
        <w:tc>
          <w:tcPr>
            <w:tcW w:w="52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AD0F314" w14:textId="77777777" w:rsidR="000B50B9" w:rsidRPr="00231D46" w:rsidRDefault="000B50B9">
            <w:pPr>
              <w:jc w:val="center"/>
              <w:rPr>
                <w:rFonts w:ascii="宋体" w:eastAsia="宋体" w:hAnsi="宋体" w:cs="宋体"/>
                <w:sz w:val="18"/>
                <w:szCs w:val="18"/>
              </w:rPr>
            </w:pPr>
          </w:p>
        </w:tc>
        <w:tc>
          <w:tcPr>
            <w:tcW w:w="48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0A2D84" w14:textId="77777777" w:rsidR="000B50B9" w:rsidRPr="00231D46" w:rsidRDefault="003F39BE">
            <w:pPr>
              <w:widowControl/>
              <w:jc w:val="center"/>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t>5</w:t>
            </w:r>
          </w:p>
        </w:tc>
        <w:tc>
          <w:tcPr>
            <w:tcW w:w="49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810655" w14:textId="77777777" w:rsidR="000B50B9" w:rsidRPr="00231D46" w:rsidRDefault="003F39BE">
            <w:pPr>
              <w:widowControl/>
              <w:jc w:val="center"/>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t xml:space="preserve">　√</w:t>
            </w:r>
          </w:p>
        </w:tc>
        <w:tc>
          <w:tcPr>
            <w:tcW w:w="9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DCBB80" w14:textId="77777777" w:rsidR="000B50B9" w:rsidRPr="00231D46" w:rsidRDefault="003F39BE">
            <w:pPr>
              <w:widowControl/>
              <w:jc w:val="left"/>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t>定期信息反馈</w:t>
            </w:r>
          </w:p>
        </w:tc>
        <w:tc>
          <w:tcPr>
            <w:tcW w:w="30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12086C" w14:textId="77777777" w:rsidR="000B50B9" w:rsidRPr="00231D46" w:rsidRDefault="003F39BE">
            <w:pPr>
              <w:widowControl/>
              <w:jc w:val="left"/>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t>△报表（每月 6 日前提供人员花名册，每月10日前提供费用表等）。</w:t>
            </w:r>
          </w:p>
        </w:tc>
        <w:tc>
          <w:tcPr>
            <w:tcW w:w="206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D9F8CA" w14:textId="77777777" w:rsidR="000B50B9" w:rsidRPr="00231D46" w:rsidRDefault="003F39BE">
            <w:pPr>
              <w:widowControl/>
              <w:jc w:val="left"/>
              <w:textAlignment w:val="center"/>
              <w:rPr>
                <w:rFonts w:ascii="宋体" w:eastAsia="宋体" w:hAnsi="宋体" w:cs="宋体"/>
                <w:sz w:val="18"/>
                <w:szCs w:val="18"/>
              </w:rPr>
            </w:pPr>
            <w:r w:rsidRPr="00231D46">
              <w:rPr>
                <w:rStyle w:val="font31"/>
                <w:rFonts w:hint="default"/>
                <w:color w:val="auto"/>
                <w:sz w:val="18"/>
                <w:szCs w:val="18"/>
                <w:lang w:bidi="ar"/>
              </w:rPr>
              <w:t>每延迟一天扣减</w:t>
            </w:r>
            <w:r w:rsidRPr="00231D46">
              <w:rPr>
                <w:rStyle w:val="font101"/>
                <w:rFonts w:hint="default"/>
                <w:color w:val="auto"/>
                <w:sz w:val="18"/>
                <w:szCs w:val="18"/>
                <w:lang w:bidi="ar"/>
              </w:rPr>
              <w:t xml:space="preserve"> 1 </w:t>
            </w:r>
            <w:r w:rsidRPr="00231D46">
              <w:rPr>
                <w:rStyle w:val="font91"/>
                <w:rFonts w:hint="default"/>
                <w:color w:val="auto"/>
                <w:sz w:val="18"/>
                <w:szCs w:val="18"/>
                <w:lang w:bidi="ar"/>
              </w:rPr>
              <w:t>分，本考核周期未定期报告，0分。</w:t>
            </w:r>
          </w:p>
        </w:tc>
        <w:tc>
          <w:tcPr>
            <w:tcW w:w="7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2A4A40" w14:textId="77777777" w:rsidR="000B50B9" w:rsidRPr="00231D46" w:rsidRDefault="000B50B9">
            <w:pPr>
              <w:jc w:val="center"/>
              <w:rPr>
                <w:rFonts w:ascii="宋体" w:eastAsia="宋体" w:hAnsi="宋体" w:cs="宋体"/>
                <w:sz w:val="18"/>
                <w:szCs w:val="18"/>
              </w:rPr>
            </w:pPr>
          </w:p>
        </w:tc>
        <w:tc>
          <w:tcPr>
            <w:tcW w:w="792" w:type="dxa"/>
            <w:tcBorders>
              <w:top w:val="single" w:sz="4" w:space="0" w:color="000000"/>
              <w:left w:val="single" w:sz="4" w:space="0" w:color="000000"/>
              <w:bottom w:val="nil"/>
              <w:right w:val="single" w:sz="4" w:space="0" w:color="000000"/>
            </w:tcBorders>
            <w:shd w:val="clear" w:color="auto" w:fill="auto"/>
            <w:vAlign w:val="center"/>
          </w:tcPr>
          <w:p w14:paraId="2D6F7688" w14:textId="77777777" w:rsidR="000B50B9" w:rsidRPr="00231D46" w:rsidRDefault="000B50B9">
            <w:pPr>
              <w:jc w:val="center"/>
              <w:rPr>
                <w:rFonts w:ascii="宋体" w:eastAsia="宋体" w:hAnsi="宋体" w:cs="宋体"/>
                <w:sz w:val="18"/>
                <w:szCs w:val="18"/>
              </w:rPr>
            </w:pPr>
          </w:p>
        </w:tc>
      </w:tr>
      <w:tr w:rsidR="00231D46" w:rsidRPr="00231D46" w14:paraId="6736E9F2" w14:textId="77777777">
        <w:trPr>
          <w:trHeight w:val="825"/>
        </w:trPr>
        <w:tc>
          <w:tcPr>
            <w:tcW w:w="45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D76B37" w14:textId="77777777" w:rsidR="000B50B9" w:rsidRPr="00231D46" w:rsidRDefault="003F39BE">
            <w:pPr>
              <w:widowControl/>
              <w:jc w:val="center"/>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t>13</w:t>
            </w:r>
          </w:p>
        </w:tc>
        <w:tc>
          <w:tcPr>
            <w:tcW w:w="52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A3902F5" w14:textId="77777777" w:rsidR="000B50B9" w:rsidRPr="00231D46" w:rsidRDefault="000B50B9">
            <w:pPr>
              <w:jc w:val="center"/>
              <w:rPr>
                <w:rFonts w:ascii="宋体" w:eastAsia="宋体" w:hAnsi="宋体" w:cs="宋体"/>
                <w:sz w:val="18"/>
                <w:szCs w:val="18"/>
              </w:rPr>
            </w:pPr>
          </w:p>
        </w:tc>
        <w:tc>
          <w:tcPr>
            <w:tcW w:w="4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335302" w14:textId="77777777" w:rsidR="000B50B9" w:rsidRPr="00231D46" w:rsidRDefault="003F39BE">
            <w:pPr>
              <w:widowControl/>
              <w:jc w:val="center"/>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t>6</w:t>
            </w:r>
          </w:p>
        </w:tc>
        <w:tc>
          <w:tcPr>
            <w:tcW w:w="492" w:type="dxa"/>
            <w:tcBorders>
              <w:top w:val="single" w:sz="4" w:space="0" w:color="000000"/>
              <w:left w:val="single" w:sz="4" w:space="0" w:color="000000"/>
              <w:bottom w:val="nil"/>
              <w:right w:val="single" w:sz="4" w:space="0" w:color="000000"/>
            </w:tcBorders>
            <w:shd w:val="clear" w:color="auto" w:fill="auto"/>
            <w:noWrap/>
            <w:vAlign w:val="center"/>
          </w:tcPr>
          <w:p w14:paraId="4404640B" w14:textId="77777777" w:rsidR="000B50B9" w:rsidRPr="00231D46" w:rsidRDefault="003F39BE">
            <w:pPr>
              <w:widowControl/>
              <w:jc w:val="center"/>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t xml:space="preserve">　√</w:t>
            </w:r>
          </w:p>
        </w:tc>
        <w:tc>
          <w:tcPr>
            <w:tcW w:w="9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7EDE8C" w14:textId="77777777" w:rsidR="000B50B9" w:rsidRPr="00231D46" w:rsidRDefault="003F39BE">
            <w:pPr>
              <w:widowControl/>
              <w:jc w:val="left"/>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t>服务态度与质量</w:t>
            </w:r>
          </w:p>
        </w:tc>
        <w:tc>
          <w:tcPr>
            <w:tcW w:w="30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2C97EB" w14:textId="77777777" w:rsidR="000B50B9" w:rsidRPr="00231D46" w:rsidRDefault="003F39BE">
            <w:pPr>
              <w:widowControl/>
              <w:jc w:val="left"/>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t>服务态度好，服务质量高。应甲方要求操作或因政策发生变化所产生的投诉除外。</w:t>
            </w:r>
          </w:p>
        </w:tc>
        <w:tc>
          <w:tcPr>
            <w:tcW w:w="206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CD0457" w14:textId="77777777" w:rsidR="000B50B9" w:rsidRPr="00231D46" w:rsidRDefault="003F39BE">
            <w:pPr>
              <w:widowControl/>
              <w:jc w:val="left"/>
              <w:textAlignment w:val="center"/>
              <w:rPr>
                <w:rFonts w:ascii="宋体" w:eastAsia="宋体" w:hAnsi="宋体" w:cs="宋体"/>
                <w:sz w:val="18"/>
                <w:szCs w:val="18"/>
              </w:rPr>
            </w:pPr>
            <w:r w:rsidRPr="00231D46">
              <w:rPr>
                <w:rStyle w:val="font71"/>
                <w:rFonts w:hint="default"/>
                <w:color w:val="auto"/>
                <w:sz w:val="18"/>
                <w:szCs w:val="18"/>
                <w:lang w:bidi="ar"/>
              </w:rPr>
              <w:t>每发生1起甲方工作人员或外包员工有效投诉扣减</w:t>
            </w:r>
            <w:r w:rsidRPr="00231D46">
              <w:rPr>
                <w:rStyle w:val="font81"/>
                <w:rFonts w:hint="default"/>
                <w:color w:val="auto"/>
                <w:sz w:val="18"/>
                <w:szCs w:val="18"/>
                <w:lang w:bidi="ar"/>
              </w:rPr>
              <w:t xml:space="preserve"> 3 </w:t>
            </w:r>
            <w:r w:rsidRPr="00231D46">
              <w:rPr>
                <w:rStyle w:val="font71"/>
                <w:rFonts w:hint="default"/>
                <w:color w:val="auto"/>
                <w:sz w:val="18"/>
                <w:szCs w:val="18"/>
                <w:lang w:bidi="ar"/>
              </w:rPr>
              <w:t>分，扣完为止。</w:t>
            </w:r>
          </w:p>
        </w:tc>
        <w:tc>
          <w:tcPr>
            <w:tcW w:w="7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2C3BA6" w14:textId="77777777" w:rsidR="000B50B9" w:rsidRPr="00231D46" w:rsidRDefault="000B50B9">
            <w:pPr>
              <w:jc w:val="center"/>
              <w:rPr>
                <w:rFonts w:ascii="宋体" w:eastAsia="宋体" w:hAnsi="宋体" w:cs="宋体"/>
                <w:sz w:val="18"/>
                <w:szCs w:val="18"/>
              </w:rPr>
            </w:pP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F91211" w14:textId="77777777" w:rsidR="000B50B9" w:rsidRPr="00231D46" w:rsidRDefault="000B50B9">
            <w:pPr>
              <w:jc w:val="center"/>
              <w:rPr>
                <w:rFonts w:ascii="宋体" w:eastAsia="宋体" w:hAnsi="宋体" w:cs="宋体"/>
                <w:sz w:val="18"/>
                <w:szCs w:val="18"/>
              </w:rPr>
            </w:pPr>
          </w:p>
        </w:tc>
      </w:tr>
      <w:tr w:rsidR="00231D46" w:rsidRPr="00231D46" w14:paraId="0D915B6B" w14:textId="77777777">
        <w:trPr>
          <w:trHeight w:val="720"/>
        </w:trPr>
        <w:tc>
          <w:tcPr>
            <w:tcW w:w="45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B9C59A" w14:textId="77777777" w:rsidR="000B50B9" w:rsidRPr="00231D46" w:rsidRDefault="003F39BE">
            <w:pPr>
              <w:widowControl/>
              <w:jc w:val="center"/>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t>14</w:t>
            </w:r>
          </w:p>
        </w:tc>
        <w:tc>
          <w:tcPr>
            <w:tcW w:w="528"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1DE72DF" w14:textId="77777777" w:rsidR="000B50B9" w:rsidRPr="00231D46" w:rsidRDefault="003F39BE">
            <w:pPr>
              <w:widowControl/>
              <w:jc w:val="center"/>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t>一票否决</w:t>
            </w:r>
          </w:p>
        </w:tc>
        <w:tc>
          <w:tcPr>
            <w:tcW w:w="4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E9AB41" w14:textId="77777777" w:rsidR="000B50B9" w:rsidRPr="00231D46" w:rsidRDefault="000B50B9">
            <w:pPr>
              <w:jc w:val="center"/>
              <w:rPr>
                <w:rFonts w:ascii="宋体" w:eastAsia="宋体" w:hAnsi="宋体" w:cs="宋体"/>
                <w:sz w:val="18"/>
                <w:szCs w:val="18"/>
              </w:rPr>
            </w:pPr>
          </w:p>
        </w:tc>
        <w:tc>
          <w:tcPr>
            <w:tcW w:w="492" w:type="dxa"/>
            <w:tcBorders>
              <w:top w:val="single" w:sz="4" w:space="0" w:color="000000"/>
              <w:left w:val="single" w:sz="4" w:space="0" w:color="000000"/>
              <w:bottom w:val="nil"/>
              <w:right w:val="single" w:sz="4" w:space="0" w:color="000000"/>
            </w:tcBorders>
            <w:shd w:val="clear" w:color="auto" w:fill="auto"/>
            <w:noWrap/>
            <w:vAlign w:val="center"/>
          </w:tcPr>
          <w:p w14:paraId="485BB913" w14:textId="77777777" w:rsidR="000B50B9" w:rsidRPr="00231D46" w:rsidRDefault="000B50B9">
            <w:pPr>
              <w:jc w:val="center"/>
              <w:rPr>
                <w:rFonts w:ascii="宋体" w:eastAsia="宋体" w:hAnsi="宋体" w:cs="宋体"/>
                <w:sz w:val="18"/>
                <w:szCs w:val="18"/>
              </w:rPr>
            </w:pPr>
          </w:p>
        </w:tc>
        <w:tc>
          <w:tcPr>
            <w:tcW w:w="9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D7ED4A" w14:textId="77777777" w:rsidR="000B50B9" w:rsidRPr="00231D46" w:rsidRDefault="003F39BE">
            <w:pPr>
              <w:widowControl/>
              <w:jc w:val="left"/>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t>劳动合同签订</w:t>
            </w:r>
          </w:p>
        </w:tc>
        <w:tc>
          <w:tcPr>
            <w:tcW w:w="3084"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B6EC20" w14:textId="77777777" w:rsidR="000B50B9" w:rsidRPr="00231D46" w:rsidRDefault="003F39BE">
            <w:pPr>
              <w:widowControl/>
              <w:jc w:val="left"/>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t>劳动合同签订率100%</w:t>
            </w:r>
          </w:p>
        </w:tc>
        <w:tc>
          <w:tcPr>
            <w:tcW w:w="206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8D62F7" w14:textId="77777777" w:rsidR="000B50B9" w:rsidRPr="00231D46" w:rsidRDefault="003F39BE">
            <w:pPr>
              <w:widowControl/>
              <w:jc w:val="left"/>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t>员工入职30天内未签订劳动合同，当月达10人次及以上的，除甲方责任外。</w:t>
            </w:r>
          </w:p>
        </w:tc>
        <w:tc>
          <w:tcPr>
            <w:tcW w:w="7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1A7851" w14:textId="77777777" w:rsidR="000B50B9" w:rsidRPr="00231D46" w:rsidRDefault="000B50B9">
            <w:pPr>
              <w:jc w:val="center"/>
              <w:rPr>
                <w:rFonts w:ascii="宋体" w:eastAsia="宋体" w:hAnsi="宋体" w:cs="宋体"/>
                <w:sz w:val="18"/>
                <w:szCs w:val="18"/>
              </w:rPr>
            </w:pP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86AC6C" w14:textId="77777777" w:rsidR="000B50B9" w:rsidRPr="00231D46" w:rsidRDefault="000B50B9">
            <w:pPr>
              <w:jc w:val="center"/>
              <w:rPr>
                <w:rFonts w:ascii="宋体" w:eastAsia="宋体" w:hAnsi="宋体" w:cs="宋体"/>
                <w:sz w:val="18"/>
                <w:szCs w:val="18"/>
              </w:rPr>
            </w:pPr>
          </w:p>
        </w:tc>
      </w:tr>
      <w:tr w:rsidR="00231D46" w:rsidRPr="00231D46" w14:paraId="03697917" w14:textId="77777777">
        <w:trPr>
          <w:trHeight w:val="1050"/>
        </w:trPr>
        <w:tc>
          <w:tcPr>
            <w:tcW w:w="45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6CC37B" w14:textId="77777777" w:rsidR="000B50B9" w:rsidRPr="00231D46" w:rsidRDefault="003F39BE">
            <w:pPr>
              <w:widowControl/>
              <w:jc w:val="center"/>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t>15</w:t>
            </w:r>
          </w:p>
        </w:tc>
        <w:tc>
          <w:tcPr>
            <w:tcW w:w="52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3941496" w14:textId="77777777" w:rsidR="000B50B9" w:rsidRPr="00231D46" w:rsidRDefault="000B50B9">
            <w:pPr>
              <w:jc w:val="center"/>
              <w:rPr>
                <w:rFonts w:ascii="宋体" w:eastAsia="宋体" w:hAnsi="宋体" w:cs="宋体"/>
                <w:sz w:val="18"/>
                <w:szCs w:val="18"/>
              </w:rPr>
            </w:pPr>
          </w:p>
        </w:tc>
        <w:tc>
          <w:tcPr>
            <w:tcW w:w="4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E67C3C" w14:textId="77777777" w:rsidR="000B50B9" w:rsidRPr="00231D46" w:rsidRDefault="000B50B9">
            <w:pPr>
              <w:jc w:val="center"/>
              <w:rPr>
                <w:rFonts w:ascii="宋体" w:eastAsia="宋体" w:hAnsi="宋体" w:cs="宋体"/>
                <w:sz w:val="18"/>
                <w:szCs w:val="18"/>
              </w:rPr>
            </w:pPr>
          </w:p>
        </w:tc>
        <w:tc>
          <w:tcPr>
            <w:tcW w:w="49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38D70C" w14:textId="77777777" w:rsidR="000B50B9" w:rsidRPr="00231D46" w:rsidRDefault="000B50B9">
            <w:pPr>
              <w:jc w:val="center"/>
              <w:rPr>
                <w:rFonts w:ascii="宋体" w:eastAsia="宋体" w:hAnsi="宋体" w:cs="宋体"/>
                <w:sz w:val="18"/>
                <w:szCs w:val="18"/>
              </w:rPr>
            </w:pPr>
          </w:p>
        </w:tc>
        <w:tc>
          <w:tcPr>
            <w:tcW w:w="93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9ECB9D" w14:textId="77777777" w:rsidR="000B50B9" w:rsidRPr="00231D46" w:rsidRDefault="003F39BE">
            <w:pPr>
              <w:widowControl/>
              <w:jc w:val="left"/>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t>社保缴纳</w:t>
            </w:r>
          </w:p>
        </w:tc>
        <w:tc>
          <w:tcPr>
            <w:tcW w:w="30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F62139" w14:textId="77777777" w:rsidR="000B50B9" w:rsidRPr="00231D46" w:rsidRDefault="003F39BE">
            <w:pPr>
              <w:widowControl/>
              <w:jc w:val="left"/>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t>及时、按标准缴纳社保</w:t>
            </w:r>
          </w:p>
        </w:tc>
        <w:tc>
          <w:tcPr>
            <w:tcW w:w="206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6563B7" w14:textId="77777777" w:rsidR="000B50B9" w:rsidRPr="00231D46" w:rsidRDefault="003F39BE">
            <w:pPr>
              <w:widowControl/>
              <w:jc w:val="left"/>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t>如出现延迟或遗漏、未按甲方要求标准缴纳的，达10人次及以上的，不可控因素或向甲方提前说明的除外。</w:t>
            </w:r>
          </w:p>
        </w:tc>
        <w:tc>
          <w:tcPr>
            <w:tcW w:w="7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5AF65C7" w14:textId="77777777" w:rsidR="000B50B9" w:rsidRPr="00231D46" w:rsidRDefault="000B50B9">
            <w:pPr>
              <w:jc w:val="center"/>
              <w:rPr>
                <w:rFonts w:ascii="宋体" w:eastAsia="宋体" w:hAnsi="宋体" w:cs="宋体"/>
                <w:sz w:val="18"/>
                <w:szCs w:val="18"/>
              </w:rPr>
            </w:pP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E07EB4" w14:textId="77777777" w:rsidR="000B50B9" w:rsidRPr="00231D46" w:rsidRDefault="000B50B9">
            <w:pPr>
              <w:jc w:val="center"/>
              <w:rPr>
                <w:rFonts w:ascii="宋体" w:eastAsia="宋体" w:hAnsi="宋体" w:cs="宋体"/>
                <w:sz w:val="18"/>
                <w:szCs w:val="18"/>
              </w:rPr>
            </w:pPr>
          </w:p>
        </w:tc>
      </w:tr>
      <w:tr w:rsidR="00231D46" w:rsidRPr="00231D46" w14:paraId="56BEA0DE" w14:textId="77777777">
        <w:trPr>
          <w:trHeight w:val="1065"/>
        </w:trPr>
        <w:tc>
          <w:tcPr>
            <w:tcW w:w="45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571597" w14:textId="77777777" w:rsidR="000B50B9" w:rsidRPr="00231D46" w:rsidRDefault="003F39BE">
            <w:pPr>
              <w:widowControl/>
              <w:jc w:val="center"/>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t>16</w:t>
            </w:r>
          </w:p>
        </w:tc>
        <w:tc>
          <w:tcPr>
            <w:tcW w:w="52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7E3F81B" w14:textId="77777777" w:rsidR="000B50B9" w:rsidRPr="00231D46" w:rsidRDefault="000B50B9">
            <w:pPr>
              <w:jc w:val="center"/>
              <w:rPr>
                <w:rFonts w:ascii="宋体" w:eastAsia="宋体" w:hAnsi="宋体" w:cs="宋体"/>
                <w:sz w:val="18"/>
                <w:szCs w:val="18"/>
              </w:rPr>
            </w:pPr>
          </w:p>
        </w:tc>
        <w:tc>
          <w:tcPr>
            <w:tcW w:w="4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B1EAC4" w14:textId="77777777" w:rsidR="000B50B9" w:rsidRPr="00231D46" w:rsidRDefault="000B50B9">
            <w:pPr>
              <w:jc w:val="center"/>
              <w:rPr>
                <w:rFonts w:ascii="宋体" w:eastAsia="宋体" w:hAnsi="宋体" w:cs="宋体"/>
                <w:sz w:val="18"/>
                <w:szCs w:val="18"/>
              </w:rPr>
            </w:pPr>
          </w:p>
        </w:tc>
        <w:tc>
          <w:tcPr>
            <w:tcW w:w="49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8849F5" w14:textId="77777777" w:rsidR="000B50B9" w:rsidRPr="00231D46" w:rsidRDefault="000B50B9">
            <w:pPr>
              <w:jc w:val="center"/>
              <w:rPr>
                <w:rFonts w:ascii="宋体" w:eastAsia="宋体" w:hAnsi="宋体" w:cs="宋体"/>
                <w:sz w:val="18"/>
                <w:szCs w:val="18"/>
              </w:rPr>
            </w:pPr>
          </w:p>
        </w:tc>
        <w:tc>
          <w:tcPr>
            <w:tcW w:w="9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89ED15" w14:textId="77777777" w:rsidR="000B50B9" w:rsidRPr="00231D46" w:rsidRDefault="003F39BE">
            <w:pPr>
              <w:widowControl/>
              <w:jc w:val="left"/>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t>工资发放</w:t>
            </w:r>
          </w:p>
        </w:tc>
        <w:tc>
          <w:tcPr>
            <w:tcW w:w="30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59177E" w14:textId="77777777" w:rsidR="000B50B9" w:rsidRPr="00231D46" w:rsidRDefault="003F39BE">
            <w:pPr>
              <w:widowControl/>
              <w:jc w:val="left"/>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t>按时、足额发放工资</w:t>
            </w:r>
          </w:p>
        </w:tc>
        <w:tc>
          <w:tcPr>
            <w:tcW w:w="206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E726F2" w14:textId="77777777" w:rsidR="000B50B9" w:rsidRPr="00231D46" w:rsidRDefault="003F39BE">
            <w:pPr>
              <w:widowControl/>
              <w:jc w:val="left"/>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t>延迟支付工资，影响20人次以上的；错发、漏发，影响20人次及以上的，不可控因素或向甲方提前说明的除外。</w:t>
            </w:r>
          </w:p>
        </w:tc>
        <w:tc>
          <w:tcPr>
            <w:tcW w:w="7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CDFA84" w14:textId="77777777" w:rsidR="000B50B9" w:rsidRPr="00231D46" w:rsidRDefault="000B50B9">
            <w:pPr>
              <w:jc w:val="center"/>
              <w:rPr>
                <w:rFonts w:ascii="宋体" w:eastAsia="宋体" w:hAnsi="宋体" w:cs="宋体"/>
                <w:sz w:val="18"/>
                <w:szCs w:val="18"/>
              </w:rPr>
            </w:pP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10634E" w14:textId="77777777" w:rsidR="000B50B9" w:rsidRPr="00231D46" w:rsidRDefault="000B50B9">
            <w:pPr>
              <w:jc w:val="center"/>
              <w:rPr>
                <w:rFonts w:ascii="宋体" w:eastAsia="宋体" w:hAnsi="宋体" w:cs="宋体"/>
                <w:sz w:val="18"/>
                <w:szCs w:val="18"/>
              </w:rPr>
            </w:pPr>
          </w:p>
        </w:tc>
      </w:tr>
      <w:tr w:rsidR="00231D46" w:rsidRPr="00231D46" w14:paraId="37444853" w14:textId="77777777">
        <w:trPr>
          <w:trHeight w:val="1005"/>
        </w:trPr>
        <w:tc>
          <w:tcPr>
            <w:tcW w:w="45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2E5676" w14:textId="77777777" w:rsidR="000B50B9" w:rsidRPr="00231D46" w:rsidRDefault="003F39BE">
            <w:pPr>
              <w:widowControl/>
              <w:jc w:val="center"/>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t>17</w:t>
            </w:r>
          </w:p>
        </w:tc>
        <w:tc>
          <w:tcPr>
            <w:tcW w:w="52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EB7E9B3" w14:textId="77777777" w:rsidR="000B50B9" w:rsidRPr="00231D46" w:rsidRDefault="000B50B9">
            <w:pPr>
              <w:jc w:val="center"/>
              <w:rPr>
                <w:rFonts w:ascii="宋体" w:eastAsia="宋体" w:hAnsi="宋体" w:cs="宋体"/>
                <w:sz w:val="18"/>
                <w:szCs w:val="18"/>
              </w:rPr>
            </w:pPr>
          </w:p>
        </w:tc>
        <w:tc>
          <w:tcPr>
            <w:tcW w:w="4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8D4308" w14:textId="77777777" w:rsidR="000B50B9" w:rsidRPr="00231D46" w:rsidRDefault="000B50B9">
            <w:pPr>
              <w:jc w:val="center"/>
              <w:rPr>
                <w:rFonts w:ascii="宋体" w:eastAsia="宋体" w:hAnsi="宋体" w:cs="宋体"/>
                <w:sz w:val="18"/>
                <w:szCs w:val="18"/>
              </w:rPr>
            </w:pPr>
          </w:p>
        </w:tc>
        <w:tc>
          <w:tcPr>
            <w:tcW w:w="49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515CEE" w14:textId="77777777" w:rsidR="000B50B9" w:rsidRPr="00231D46" w:rsidRDefault="000B50B9">
            <w:pPr>
              <w:jc w:val="center"/>
              <w:rPr>
                <w:rFonts w:ascii="宋体" w:eastAsia="宋体" w:hAnsi="宋体" w:cs="宋体"/>
                <w:sz w:val="18"/>
                <w:szCs w:val="18"/>
              </w:rPr>
            </w:pPr>
          </w:p>
        </w:tc>
        <w:tc>
          <w:tcPr>
            <w:tcW w:w="9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66D3D3" w14:textId="77777777" w:rsidR="000B50B9" w:rsidRPr="00231D46" w:rsidRDefault="003F39BE">
            <w:pPr>
              <w:widowControl/>
              <w:jc w:val="left"/>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t>个税缴纳</w:t>
            </w:r>
          </w:p>
        </w:tc>
        <w:tc>
          <w:tcPr>
            <w:tcW w:w="30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D93CCA" w14:textId="77777777" w:rsidR="000B50B9" w:rsidRPr="00231D46" w:rsidRDefault="003F39BE">
            <w:pPr>
              <w:widowControl/>
              <w:jc w:val="left"/>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t>按时、足额的缴交个税</w:t>
            </w:r>
          </w:p>
        </w:tc>
        <w:tc>
          <w:tcPr>
            <w:tcW w:w="206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FDE408" w14:textId="77777777" w:rsidR="000B50B9" w:rsidRPr="00231D46" w:rsidRDefault="003F39BE">
            <w:pPr>
              <w:widowControl/>
              <w:jc w:val="left"/>
              <w:textAlignment w:val="center"/>
              <w:rPr>
                <w:rFonts w:ascii="宋体" w:eastAsia="宋体" w:hAnsi="宋体" w:cs="宋体"/>
                <w:sz w:val="18"/>
                <w:szCs w:val="18"/>
              </w:rPr>
            </w:pPr>
            <w:r w:rsidRPr="00231D46">
              <w:rPr>
                <w:rStyle w:val="font71"/>
                <w:rFonts w:hint="default"/>
                <w:color w:val="auto"/>
                <w:sz w:val="18"/>
                <w:szCs w:val="18"/>
                <w:lang w:bidi="ar"/>
              </w:rPr>
              <w:t>未按时、足额缴交，影响人数在20人次及以上的的或涉及金额</w:t>
            </w:r>
            <w:r w:rsidRPr="00231D46">
              <w:rPr>
                <w:rStyle w:val="font81"/>
                <w:rFonts w:hint="default"/>
                <w:color w:val="auto"/>
                <w:sz w:val="18"/>
                <w:szCs w:val="18"/>
                <w:lang w:bidi="ar"/>
              </w:rPr>
              <w:t xml:space="preserve"> 2000 </w:t>
            </w:r>
            <w:r w:rsidRPr="00231D46">
              <w:rPr>
                <w:rStyle w:val="font71"/>
                <w:rFonts w:hint="default"/>
                <w:color w:val="auto"/>
                <w:sz w:val="18"/>
                <w:szCs w:val="18"/>
                <w:lang w:bidi="ar"/>
              </w:rPr>
              <w:t>元及以上的。</w:t>
            </w:r>
          </w:p>
        </w:tc>
        <w:tc>
          <w:tcPr>
            <w:tcW w:w="7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21C7CB" w14:textId="77777777" w:rsidR="000B50B9" w:rsidRPr="00231D46" w:rsidRDefault="000B50B9">
            <w:pPr>
              <w:jc w:val="center"/>
              <w:rPr>
                <w:rFonts w:ascii="宋体" w:eastAsia="宋体" w:hAnsi="宋体" w:cs="宋体"/>
                <w:sz w:val="18"/>
                <w:szCs w:val="18"/>
              </w:rPr>
            </w:pP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FA9C1F" w14:textId="77777777" w:rsidR="000B50B9" w:rsidRPr="00231D46" w:rsidRDefault="000B50B9">
            <w:pPr>
              <w:jc w:val="center"/>
              <w:rPr>
                <w:rFonts w:ascii="宋体" w:eastAsia="宋体" w:hAnsi="宋体" w:cs="宋体"/>
                <w:sz w:val="18"/>
                <w:szCs w:val="18"/>
              </w:rPr>
            </w:pPr>
          </w:p>
        </w:tc>
      </w:tr>
      <w:tr w:rsidR="00231D46" w:rsidRPr="00231D46" w14:paraId="6A98419E" w14:textId="77777777">
        <w:trPr>
          <w:trHeight w:val="735"/>
        </w:trPr>
        <w:tc>
          <w:tcPr>
            <w:tcW w:w="45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9763AE" w14:textId="77777777" w:rsidR="000B50B9" w:rsidRPr="00231D46" w:rsidRDefault="003F39BE">
            <w:pPr>
              <w:widowControl/>
              <w:jc w:val="center"/>
              <w:textAlignment w:val="center"/>
              <w:rPr>
                <w:rFonts w:ascii="宋体" w:eastAsia="宋体" w:hAnsi="宋体" w:cs="宋体"/>
                <w:b/>
                <w:bCs/>
                <w:sz w:val="18"/>
                <w:szCs w:val="18"/>
              </w:rPr>
            </w:pPr>
            <w:r w:rsidRPr="00231D46">
              <w:rPr>
                <w:rFonts w:ascii="宋体" w:eastAsia="宋体" w:hAnsi="宋体" w:cs="宋体" w:hint="eastAsia"/>
                <w:b/>
                <w:bCs/>
                <w:kern w:val="0"/>
                <w:sz w:val="18"/>
                <w:szCs w:val="18"/>
                <w:lang w:bidi="ar"/>
              </w:rPr>
              <w:t>合计</w:t>
            </w:r>
          </w:p>
        </w:tc>
        <w:tc>
          <w:tcPr>
            <w:tcW w:w="52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D7E7A6" w14:textId="77777777" w:rsidR="000B50B9" w:rsidRPr="00231D46" w:rsidRDefault="000B50B9">
            <w:pPr>
              <w:jc w:val="left"/>
              <w:rPr>
                <w:rFonts w:ascii="宋体" w:eastAsia="宋体" w:hAnsi="宋体" w:cs="宋体"/>
                <w:sz w:val="18"/>
                <w:szCs w:val="18"/>
              </w:rPr>
            </w:pPr>
          </w:p>
        </w:tc>
        <w:tc>
          <w:tcPr>
            <w:tcW w:w="4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DE922F" w14:textId="77777777" w:rsidR="000B50B9" w:rsidRPr="00231D46" w:rsidRDefault="003F39BE">
            <w:pPr>
              <w:widowControl/>
              <w:jc w:val="center"/>
              <w:textAlignment w:val="center"/>
              <w:rPr>
                <w:rFonts w:ascii="宋体" w:eastAsia="宋体" w:hAnsi="宋体" w:cs="宋体"/>
                <w:sz w:val="18"/>
                <w:szCs w:val="18"/>
              </w:rPr>
            </w:pPr>
            <w:r w:rsidRPr="00231D46">
              <w:rPr>
                <w:rFonts w:ascii="宋体" w:eastAsia="宋体" w:hAnsi="宋体" w:cs="宋体" w:hint="eastAsia"/>
                <w:kern w:val="0"/>
                <w:sz w:val="18"/>
                <w:szCs w:val="18"/>
                <w:lang w:bidi="ar"/>
              </w:rPr>
              <w:t>100</w:t>
            </w:r>
          </w:p>
        </w:tc>
        <w:tc>
          <w:tcPr>
            <w:tcW w:w="4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9B0ED6" w14:textId="77777777" w:rsidR="000B50B9" w:rsidRPr="00231D46" w:rsidRDefault="000B50B9">
            <w:pPr>
              <w:jc w:val="center"/>
              <w:rPr>
                <w:rFonts w:ascii="宋体" w:eastAsia="宋体" w:hAnsi="宋体" w:cs="宋体"/>
                <w:sz w:val="18"/>
                <w:szCs w:val="18"/>
              </w:rPr>
            </w:pPr>
          </w:p>
        </w:tc>
        <w:tc>
          <w:tcPr>
            <w:tcW w:w="9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94E1A9" w14:textId="77777777" w:rsidR="000B50B9" w:rsidRPr="00231D46" w:rsidRDefault="000B50B9">
            <w:pPr>
              <w:jc w:val="left"/>
              <w:rPr>
                <w:rFonts w:ascii="宋体" w:eastAsia="宋体" w:hAnsi="宋体" w:cs="宋体"/>
                <w:sz w:val="18"/>
                <w:szCs w:val="18"/>
              </w:rPr>
            </w:pPr>
          </w:p>
        </w:tc>
        <w:tc>
          <w:tcPr>
            <w:tcW w:w="30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A1F9E6" w14:textId="77777777" w:rsidR="000B50B9" w:rsidRPr="00231D46" w:rsidRDefault="000B50B9">
            <w:pPr>
              <w:jc w:val="left"/>
              <w:rPr>
                <w:rFonts w:ascii="宋体" w:eastAsia="宋体" w:hAnsi="宋体" w:cs="宋体"/>
                <w:sz w:val="18"/>
                <w:szCs w:val="18"/>
              </w:rPr>
            </w:pPr>
          </w:p>
        </w:tc>
        <w:tc>
          <w:tcPr>
            <w:tcW w:w="206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FC9670" w14:textId="77777777" w:rsidR="000B50B9" w:rsidRPr="00231D46" w:rsidRDefault="000B50B9">
            <w:pPr>
              <w:jc w:val="left"/>
              <w:rPr>
                <w:rFonts w:ascii="宋体" w:eastAsia="宋体" w:hAnsi="宋体" w:cs="宋体"/>
                <w:sz w:val="18"/>
                <w:szCs w:val="18"/>
              </w:rPr>
            </w:pPr>
          </w:p>
        </w:tc>
        <w:tc>
          <w:tcPr>
            <w:tcW w:w="7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243521" w14:textId="77777777" w:rsidR="000B50B9" w:rsidRPr="00231D46" w:rsidRDefault="000B50B9">
            <w:pPr>
              <w:jc w:val="center"/>
              <w:rPr>
                <w:rFonts w:ascii="宋体" w:eastAsia="宋体" w:hAnsi="宋体" w:cs="宋体"/>
                <w:sz w:val="18"/>
                <w:szCs w:val="18"/>
              </w:rPr>
            </w:pPr>
          </w:p>
        </w:tc>
        <w:tc>
          <w:tcPr>
            <w:tcW w:w="7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17294D" w14:textId="77777777" w:rsidR="000B50B9" w:rsidRPr="00231D46" w:rsidRDefault="000B50B9">
            <w:pPr>
              <w:jc w:val="center"/>
              <w:rPr>
                <w:rFonts w:ascii="宋体" w:eastAsia="宋体" w:hAnsi="宋体" w:cs="宋体"/>
                <w:sz w:val="18"/>
                <w:szCs w:val="18"/>
              </w:rPr>
            </w:pPr>
          </w:p>
        </w:tc>
      </w:tr>
      <w:tr w:rsidR="00231D46" w:rsidRPr="00231D46" w14:paraId="7DEF92AE" w14:textId="77777777">
        <w:trPr>
          <w:trHeight w:val="675"/>
        </w:trPr>
        <w:tc>
          <w:tcPr>
            <w:tcW w:w="9596" w:type="dxa"/>
            <w:gridSpan w:val="9"/>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1A31A6" w14:textId="77777777" w:rsidR="000B50B9" w:rsidRPr="00231D46" w:rsidRDefault="003F39BE">
            <w:pPr>
              <w:widowControl/>
              <w:jc w:val="left"/>
              <w:textAlignment w:val="center"/>
            </w:pPr>
            <w:r w:rsidRPr="00231D46">
              <w:rPr>
                <w:rFonts w:hint="eastAsia"/>
              </w:rPr>
              <w:t>备注：</w:t>
            </w:r>
            <w:r w:rsidRPr="00231D46">
              <w:rPr>
                <w:rFonts w:hint="eastAsia"/>
              </w:rPr>
              <w:t>1</w:t>
            </w:r>
            <w:r w:rsidRPr="00231D46">
              <w:rPr>
                <w:rFonts w:hint="eastAsia"/>
              </w:rPr>
              <w:t>、考核权重的分配：单项权重不低于</w:t>
            </w:r>
            <w:r w:rsidRPr="00231D46">
              <w:rPr>
                <w:rFonts w:hint="eastAsia"/>
              </w:rPr>
              <w:t>5%</w:t>
            </w:r>
            <w:r w:rsidRPr="00231D46">
              <w:rPr>
                <w:rFonts w:hint="eastAsia"/>
              </w:rPr>
              <w:t>不高于</w:t>
            </w:r>
            <w:r w:rsidRPr="00231D46">
              <w:rPr>
                <w:rFonts w:hint="eastAsia"/>
              </w:rPr>
              <w:t xml:space="preserve">20% </w:t>
            </w:r>
            <w:r w:rsidRPr="00231D46">
              <w:rPr>
                <w:rFonts w:hint="eastAsia"/>
              </w:rPr>
              <w:t>；</w:t>
            </w:r>
            <w:r w:rsidRPr="00231D46">
              <w:rPr>
                <w:rFonts w:hint="eastAsia"/>
              </w:rPr>
              <w:t>2</w:t>
            </w:r>
            <w:r w:rsidRPr="00231D46">
              <w:rPr>
                <w:rFonts w:hint="eastAsia"/>
              </w:rPr>
              <w:t>、供应商出现一票否决中的一项，当月考核分数为</w:t>
            </w:r>
            <w:r w:rsidRPr="00231D46">
              <w:rPr>
                <w:rFonts w:hint="eastAsia"/>
              </w:rPr>
              <w:t>0</w:t>
            </w:r>
            <w:r w:rsidRPr="00231D46">
              <w:rPr>
                <w:rFonts w:hint="eastAsia"/>
              </w:rPr>
              <w:t>分。</w:t>
            </w:r>
            <w:r w:rsidRPr="00231D46">
              <w:rPr>
                <w:rFonts w:hint="eastAsia"/>
              </w:rPr>
              <w:t>3</w:t>
            </w:r>
            <w:r w:rsidRPr="00231D46">
              <w:rPr>
                <w:rFonts w:hint="eastAsia"/>
              </w:rPr>
              <w:t>、此考核表最终解释权归甲方所有（甲方可根据工作实际情况随时调整考核内容）。</w:t>
            </w:r>
          </w:p>
        </w:tc>
      </w:tr>
      <w:tr w:rsidR="00231D46" w:rsidRPr="00231D46" w14:paraId="71A58D08" w14:textId="77777777">
        <w:trPr>
          <w:trHeight w:val="2280"/>
        </w:trPr>
        <w:tc>
          <w:tcPr>
            <w:tcW w:w="9596" w:type="dxa"/>
            <w:gridSpan w:val="9"/>
            <w:tcBorders>
              <w:top w:val="single" w:sz="4" w:space="0" w:color="000000"/>
              <w:left w:val="single" w:sz="4" w:space="0" w:color="000000"/>
              <w:bottom w:val="nil"/>
              <w:right w:val="single" w:sz="4" w:space="0" w:color="000000"/>
            </w:tcBorders>
            <w:shd w:val="clear" w:color="auto" w:fill="auto"/>
          </w:tcPr>
          <w:p w14:paraId="6ADB1445" w14:textId="77777777" w:rsidR="000B50B9" w:rsidRPr="00231D46" w:rsidRDefault="003F39BE">
            <w:pPr>
              <w:widowControl/>
              <w:jc w:val="left"/>
              <w:textAlignment w:val="top"/>
              <w:rPr>
                <w:rFonts w:ascii="宋体" w:eastAsia="宋体" w:hAnsi="宋体" w:cs="宋体"/>
                <w:sz w:val="18"/>
                <w:szCs w:val="18"/>
              </w:rPr>
            </w:pPr>
            <w:r w:rsidRPr="00231D46">
              <w:rPr>
                <w:rFonts w:ascii="宋体" w:eastAsia="宋体" w:hAnsi="宋体" w:cs="宋体" w:hint="eastAsia"/>
                <w:kern w:val="0"/>
                <w:sz w:val="18"/>
                <w:szCs w:val="18"/>
                <w:lang w:bidi="ar"/>
              </w:rPr>
              <w:lastRenderedPageBreak/>
              <w:t xml:space="preserve">考核小组意见及改进方案：                                                                                                                                                                                        </w:t>
            </w:r>
            <w:r w:rsidRPr="00231D46">
              <w:rPr>
                <w:rFonts w:ascii="宋体" w:eastAsia="宋体" w:hAnsi="宋体" w:cs="宋体" w:hint="eastAsia"/>
                <w:kern w:val="0"/>
                <w:sz w:val="18"/>
                <w:szCs w:val="18"/>
                <w:lang w:bidi="ar"/>
              </w:rPr>
              <w:br/>
            </w:r>
            <w:r w:rsidRPr="00231D46">
              <w:rPr>
                <w:rFonts w:ascii="宋体" w:eastAsia="宋体" w:hAnsi="宋体" w:cs="宋体" w:hint="eastAsia"/>
                <w:kern w:val="0"/>
                <w:sz w:val="18"/>
                <w:szCs w:val="18"/>
                <w:lang w:bidi="ar"/>
              </w:rPr>
              <w:br/>
            </w:r>
            <w:r w:rsidRPr="00231D46">
              <w:rPr>
                <w:rFonts w:ascii="宋体" w:eastAsia="宋体" w:hAnsi="宋体" w:cs="宋体" w:hint="eastAsia"/>
                <w:kern w:val="0"/>
                <w:sz w:val="18"/>
                <w:szCs w:val="18"/>
                <w:lang w:bidi="ar"/>
              </w:rPr>
              <w:br/>
            </w:r>
            <w:r w:rsidRPr="00231D46">
              <w:rPr>
                <w:rFonts w:ascii="宋体" w:eastAsia="宋体" w:hAnsi="宋体" w:cs="宋体" w:hint="eastAsia"/>
                <w:kern w:val="0"/>
                <w:sz w:val="18"/>
                <w:szCs w:val="18"/>
                <w:lang w:bidi="ar"/>
              </w:rPr>
              <w:br/>
            </w:r>
            <w:r w:rsidRPr="00231D46">
              <w:rPr>
                <w:rFonts w:ascii="宋体" w:eastAsia="宋体" w:hAnsi="宋体" w:cs="宋体" w:hint="eastAsia"/>
                <w:kern w:val="0"/>
                <w:sz w:val="18"/>
                <w:szCs w:val="18"/>
                <w:lang w:bidi="ar"/>
              </w:rPr>
              <w:br/>
              <w:t xml:space="preserve"> </w:t>
            </w:r>
          </w:p>
        </w:tc>
      </w:tr>
      <w:tr w:rsidR="000B50B9" w:rsidRPr="00231D46" w14:paraId="2DB8AFC5" w14:textId="77777777">
        <w:trPr>
          <w:trHeight w:val="870"/>
        </w:trPr>
        <w:tc>
          <w:tcPr>
            <w:tcW w:w="9596" w:type="dxa"/>
            <w:gridSpan w:val="9"/>
            <w:tcBorders>
              <w:top w:val="nil"/>
              <w:left w:val="single" w:sz="4" w:space="0" w:color="000000"/>
              <w:bottom w:val="single" w:sz="4" w:space="0" w:color="000000"/>
              <w:right w:val="single" w:sz="4" w:space="0" w:color="000000"/>
            </w:tcBorders>
            <w:shd w:val="clear" w:color="auto" w:fill="auto"/>
            <w:noWrap/>
            <w:vAlign w:val="center"/>
          </w:tcPr>
          <w:p w14:paraId="77205062" w14:textId="77777777" w:rsidR="000B50B9" w:rsidRPr="00231D46" w:rsidRDefault="003F39BE">
            <w:pPr>
              <w:widowControl/>
              <w:jc w:val="left"/>
              <w:textAlignment w:val="center"/>
              <w:rPr>
                <w:rFonts w:ascii="宋体" w:eastAsia="宋体" w:hAnsi="宋体" w:cs="宋体"/>
                <w:sz w:val="18"/>
                <w:szCs w:val="18"/>
              </w:rPr>
            </w:pPr>
            <w:r w:rsidRPr="00231D46">
              <w:rPr>
                <w:rStyle w:val="font61"/>
                <w:rFonts w:hint="default"/>
                <w:color w:val="auto"/>
                <w:lang w:bidi="ar"/>
              </w:rPr>
              <w:t>服务商签字确认：                                                     考核组成员和组长签名：</w:t>
            </w:r>
          </w:p>
        </w:tc>
      </w:tr>
    </w:tbl>
    <w:p w14:paraId="213BEF43" w14:textId="77777777" w:rsidR="000B50B9" w:rsidRPr="00231D46" w:rsidRDefault="000B50B9">
      <w:pPr>
        <w:spacing w:line="360" w:lineRule="auto"/>
        <w:jc w:val="center"/>
        <w:rPr>
          <w:rFonts w:ascii="宋体" w:hAnsi="宋体"/>
          <w:b/>
          <w:sz w:val="32"/>
          <w:szCs w:val="32"/>
        </w:rPr>
      </w:pPr>
    </w:p>
    <w:p w14:paraId="135696E3" w14:textId="77777777" w:rsidR="000B50B9" w:rsidRPr="00231D46" w:rsidRDefault="000B50B9">
      <w:pPr>
        <w:spacing w:line="360" w:lineRule="auto"/>
        <w:jc w:val="center"/>
        <w:rPr>
          <w:rFonts w:ascii="宋体" w:hAnsi="宋体"/>
          <w:b/>
          <w:sz w:val="32"/>
          <w:szCs w:val="32"/>
        </w:rPr>
      </w:pPr>
    </w:p>
    <w:p w14:paraId="7BE7491E" w14:textId="77777777" w:rsidR="000B50B9" w:rsidRPr="00231D46" w:rsidRDefault="000B50B9">
      <w:pPr>
        <w:spacing w:line="360" w:lineRule="auto"/>
        <w:jc w:val="center"/>
        <w:rPr>
          <w:rFonts w:ascii="宋体" w:hAnsi="宋体"/>
          <w:b/>
          <w:sz w:val="32"/>
          <w:szCs w:val="32"/>
        </w:rPr>
      </w:pPr>
    </w:p>
    <w:p w14:paraId="72ED0F1D" w14:textId="77777777" w:rsidR="000B50B9" w:rsidRPr="00231D46" w:rsidRDefault="000B50B9">
      <w:pPr>
        <w:spacing w:line="360" w:lineRule="auto"/>
        <w:jc w:val="center"/>
        <w:rPr>
          <w:rFonts w:ascii="宋体" w:hAnsi="宋体"/>
          <w:b/>
          <w:sz w:val="32"/>
          <w:szCs w:val="32"/>
        </w:rPr>
      </w:pPr>
    </w:p>
    <w:p w14:paraId="0B69B842" w14:textId="77777777" w:rsidR="000B50B9" w:rsidRPr="00231D46" w:rsidRDefault="000B50B9">
      <w:pPr>
        <w:spacing w:line="360" w:lineRule="auto"/>
        <w:jc w:val="center"/>
        <w:rPr>
          <w:rFonts w:ascii="宋体" w:hAnsi="宋体"/>
          <w:b/>
          <w:sz w:val="32"/>
          <w:szCs w:val="32"/>
        </w:rPr>
      </w:pPr>
    </w:p>
    <w:p w14:paraId="71CE8507" w14:textId="77777777" w:rsidR="000B50B9" w:rsidRPr="00231D46" w:rsidRDefault="000B50B9">
      <w:pPr>
        <w:spacing w:line="360" w:lineRule="auto"/>
        <w:jc w:val="center"/>
        <w:rPr>
          <w:rFonts w:ascii="宋体" w:hAnsi="宋体"/>
          <w:b/>
          <w:sz w:val="32"/>
          <w:szCs w:val="32"/>
        </w:rPr>
      </w:pPr>
    </w:p>
    <w:p w14:paraId="1AD26192" w14:textId="77777777" w:rsidR="000B50B9" w:rsidRPr="00231D46" w:rsidRDefault="000B50B9">
      <w:pPr>
        <w:spacing w:line="360" w:lineRule="auto"/>
        <w:jc w:val="center"/>
        <w:rPr>
          <w:rFonts w:ascii="宋体" w:hAnsi="宋体"/>
          <w:b/>
          <w:sz w:val="32"/>
          <w:szCs w:val="32"/>
        </w:rPr>
      </w:pPr>
    </w:p>
    <w:p w14:paraId="13F5D39E" w14:textId="77777777" w:rsidR="000B50B9" w:rsidRPr="00231D46" w:rsidRDefault="000B50B9">
      <w:pPr>
        <w:spacing w:line="360" w:lineRule="auto"/>
        <w:jc w:val="center"/>
        <w:rPr>
          <w:rFonts w:ascii="宋体" w:hAnsi="宋体"/>
          <w:b/>
          <w:sz w:val="32"/>
          <w:szCs w:val="32"/>
        </w:rPr>
      </w:pPr>
    </w:p>
    <w:p w14:paraId="58C40301" w14:textId="77777777" w:rsidR="000B50B9" w:rsidRPr="00231D46" w:rsidRDefault="000B50B9">
      <w:pPr>
        <w:spacing w:line="360" w:lineRule="auto"/>
        <w:jc w:val="center"/>
        <w:rPr>
          <w:rFonts w:ascii="宋体" w:hAnsi="宋体"/>
          <w:b/>
          <w:sz w:val="32"/>
          <w:szCs w:val="32"/>
        </w:rPr>
      </w:pPr>
    </w:p>
    <w:p w14:paraId="72B41673" w14:textId="77777777" w:rsidR="000B50B9" w:rsidRPr="00231D46" w:rsidRDefault="000B50B9">
      <w:pPr>
        <w:spacing w:line="360" w:lineRule="auto"/>
        <w:jc w:val="center"/>
        <w:rPr>
          <w:rFonts w:ascii="宋体" w:hAnsi="宋体"/>
          <w:b/>
          <w:sz w:val="32"/>
          <w:szCs w:val="32"/>
        </w:rPr>
      </w:pPr>
    </w:p>
    <w:p w14:paraId="01CE38DC" w14:textId="77777777" w:rsidR="000B50B9" w:rsidRPr="00231D46" w:rsidRDefault="000B50B9">
      <w:pPr>
        <w:spacing w:line="360" w:lineRule="auto"/>
        <w:jc w:val="center"/>
        <w:rPr>
          <w:rFonts w:ascii="宋体" w:hAnsi="宋体"/>
          <w:b/>
          <w:sz w:val="32"/>
          <w:szCs w:val="32"/>
        </w:rPr>
      </w:pPr>
    </w:p>
    <w:p w14:paraId="5F6805CB" w14:textId="77777777" w:rsidR="000B50B9" w:rsidRPr="00231D46" w:rsidRDefault="000B50B9">
      <w:pPr>
        <w:spacing w:line="360" w:lineRule="auto"/>
        <w:jc w:val="center"/>
        <w:rPr>
          <w:rFonts w:ascii="宋体" w:hAnsi="宋体"/>
          <w:b/>
          <w:sz w:val="32"/>
          <w:szCs w:val="32"/>
        </w:rPr>
      </w:pPr>
    </w:p>
    <w:p w14:paraId="34B32D97" w14:textId="77777777" w:rsidR="000B50B9" w:rsidRPr="00231D46" w:rsidRDefault="000B50B9">
      <w:pPr>
        <w:spacing w:line="360" w:lineRule="auto"/>
        <w:jc w:val="center"/>
        <w:rPr>
          <w:rFonts w:ascii="宋体" w:hAnsi="宋体"/>
          <w:b/>
          <w:sz w:val="32"/>
          <w:szCs w:val="32"/>
        </w:rPr>
      </w:pPr>
    </w:p>
    <w:p w14:paraId="58E8D976" w14:textId="77777777" w:rsidR="000B50B9" w:rsidRPr="00231D46" w:rsidRDefault="000B50B9">
      <w:pPr>
        <w:spacing w:line="360" w:lineRule="auto"/>
        <w:jc w:val="center"/>
        <w:rPr>
          <w:rFonts w:ascii="宋体" w:hAnsi="宋体"/>
          <w:b/>
          <w:sz w:val="32"/>
          <w:szCs w:val="32"/>
        </w:rPr>
      </w:pPr>
    </w:p>
    <w:p w14:paraId="77EB7B60" w14:textId="77777777" w:rsidR="000B50B9" w:rsidRPr="00231D46" w:rsidRDefault="000B50B9">
      <w:pPr>
        <w:spacing w:line="360" w:lineRule="auto"/>
        <w:jc w:val="center"/>
        <w:rPr>
          <w:rFonts w:ascii="宋体" w:hAnsi="宋体"/>
          <w:b/>
          <w:sz w:val="32"/>
          <w:szCs w:val="32"/>
        </w:rPr>
      </w:pPr>
    </w:p>
    <w:p w14:paraId="1FE90737" w14:textId="77777777" w:rsidR="000B50B9" w:rsidRPr="00231D46" w:rsidRDefault="000B50B9">
      <w:pPr>
        <w:spacing w:line="360" w:lineRule="auto"/>
        <w:jc w:val="center"/>
        <w:rPr>
          <w:rFonts w:ascii="宋体" w:hAnsi="宋体"/>
          <w:b/>
          <w:sz w:val="32"/>
          <w:szCs w:val="32"/>
        </w:rPr>
      </w:pPr>
    </w:p>
    <w:p w14:paraId="49C68DD7" w14:textId="77777777" w:rsidR="000B50B9" w:rsidRPr="00231D46" w:rsidRDefault="000B50B9">
      <w:pPr>
        <w:spacing w:line="360" w:lineRule="auto"/>
        <w:jc w:val="center"/>
        <w:rPr>
          <w:rFonts w:ascii="宋体" w:hAnsi="宋体"/>
          <w:b/>
          <w:sz w:val="32"/>
          <w:szCs w:val="32"/>
        </w:rPr>
      </w:pPr>
    </w:p>
    <w:p w14:paraId="613C482C" w14:textId="77777777" w:rsidR="000B50B9" w:rsidRPr="00231D46" w:rsidRDefault="003F39BE">
      <w:pPr>
        <w:spacing w:line="360" w:lineRule="auto"/>
        <w:jc w:val="center"/>
        <w:outlineLvl w:val="1"/>
        <w:rPr>
          <w:rFonts w:ascii="宋体" w:hAnsi="宋体"/>
          <w:b/>
          <w:sz w:val="32"/>
          <w:szCs w:val="32"/>
        </w:rPr>
      </w:pPr>
      <w:bookmarkStart w:id="349" w:name="_Toc23010"/>
      <w:r w:rsidRPr="00231D46">
        <w:rPr>
          <w:rFonts w:ascii="宋体" w:hAnsi="宋体" w:hint="eastAsia"/>
          <w:b/>
          <w:sz w:val="32"/>
          <w:szCs w:val="32"/>
        </w:rPr>
        <w:lastRenderedPageBreak/>
        <w:t>第八章</w:t>
      </w:r>
      <w:r w:rsidRPr="00231D46">
        <w:rPr>
          <w:rFonts w:ascii="宋体" w:hAnsi="宋体" w:hint="eastAsia"/>
          <w:b/>
          <w:sz w:val="32"/>
          <w:szCs w:val="32"/>
        </w:rPr>
        <w:t xml:space="preserve"> </w:t>
      </w:r>
      <w:bookmarkStart w:id="350" w:name="_Toc30135317"/>
      <w:bookmarkStart w:id="351" w:name="_Toc519940835"/>
      <w:bookmarkStart w:id="352" w:name="_Toc30136328"/>
      <w:bookmarkStart w:id="353" w:name="_Toc30136219"/>
      <w:bookmarkStart w:id="354" w:name="_Toc30135510"/>
      <w:bookmarkStart w:id="355" w:name="_Toc107633086"/>
      <w:bookmarkStart w:id="356" w:name="_Toc30136113"/>
      <w:bookmarkStart w:id="357" w:name="_Toc30136000"/>
      <w:bookmarkStart w:id="358" w:name="_Toc23953049"/>
      <w:r w:rsidRPr="00231D46">
        <w:rPr>
          <w:rFonts w:ascii="宋体" w:hAnsi="宋体" w:hint="eastAsia"/>
          <w:b/>
          <w:sz w:val="32"/>
          <w:szCs w:val="32"/>
        </w:rPr>
        <w:t>工作任务书（</w:t>
      </w:r>
      <w:bookmarkEnd w:id="347"/>
      <w:r w:rsidRPr="00231D46">
        <w:rPr>
          <w:rFonts w:ascii="宋体" w:hAnsi="宋体" w:hint="eastAsia"/>
          <w:b/>
          <w:sz w:val="32"/>
          <w:szCs w:val="32"/>
        </w:rPr>
        <w:t>技术规范书）</w:t>
      </w:r>
      <w:bookmarkEnd w:id="348"/>
      <w:bookmarkEnd w:id="349"/>
    </w:p>
    <w:bookmarkEnd w:id="350"/>
    <w:bookmarkEnd w:id="351"/>
    <w:bookmarkEnd w:id="352"/>
    <w:bookmarkEnd w:id="353"/>
    <w:bookmarkEnd w:id="354"/>
    <w:bookmarkEnd w:id="355"/>
    <w:bookmarkEnd w:id="356"/>
    <w:bookmarkEnd w:id="357"/>
    <w:bookmarkEnd w:id="358"/>
    <w:p w14:paraId="60A99C5F" w14:textId="77777777" w:rsidR="000B50B9" w:rsidRPr="00231D46" w:rsidRDefault="000B50B9">
      <w:pPr>
        <w:spacing w:line="360" w:lineRule="auto"/>
        <w:ind w:firstLineChars="200" w:firstLine="640"/>
        <w:rPr>
          <w:rFonts w:ascii="仿宋_GB2312" w:eastAsia="仿宋_GB2312" w:hAnsi="仿宋_GB2312" w:cs="仿宋_GB2312"/>
          <w:sz w:val="32"/>
          <w:szCs w:val="32"/>
        </w:rPr>
      </w:pPr>
    </w:p>
    <w:p w14:paraId="65E0C0ED" w14:textId="77777777" w:rsidR="000B50B9" w:rsidRPr="00231D46" w:rsidRDefault="003F39BE">
      <w:pPr>
        <w:spacing w:line="360" w:lineRule="auto"/>
        <w:ind w:firstLineChars="200" w:firstLine="640"/>
        <w:rPr>
          <w:rFonts w:ascii="仿宋_GB2312" w:eastAsia="仿宋_GB2312" w:hAnsi="仿宋_GB2312" w:cs="仿宋_GB2312"/>
          <w:sz w:val="32"/>
          <w:szCs w:val="32"/>
        </w:rPr>
      </w:pPr>
      <w:r w:rsidRPr="00231D46">
        <w:rPr>
          <w:rFonts w:ascii="仿宋_GB2312" w:eastAsia="仿宋_GB2312" w:hAnsi="仿宋_GB2312" w:cs="仿宋_GB2312" w:hint="eastAsia"/>
          <w:sz w:val="32"/>
          <w:szCs w:val="32"/>
        </w:rPr>
        <w:t>一、本次招标完成后，中标人与招标人签订合同。</w:t>
      </w:r>
    </w:p>
    <w:p w14:paraId="7A562AD2" w14:textId="77777777" w:rsidR="000B50B9" w:rsidRPr="00231D46" w:rsidRDefault="003F39BE">
      <w:pPr>
        <w:spacing w:line="360" w:lineRule="auto"/>
        <w:ind w:firstLineChars="200" w:firstLine="640"/>
        <w:rPr>
          <w:rFonts w:ascii="仿宋_GB2312" w:eastAsia="仿宋_GB2312" w:hAnsi="仿宋_GB2312" w:cs="仿宋_GB2312"/>
          <w:sz w:val="32"/>
          <w:szCs w:val="32"/>
        </w:rPr>
      </w:pPr>
      <w:r w:rsidRPr="00231D46">
        <w:rPr>
          <w:rFonts w:ascii="仿宋_GB2312" w:eastAsia="仿宋_GB2312" w:hAnsi="仿宋_GB2312" w:cs="仿宋_GB2312" w:hint="eastAsia"/>
          <w:sz w:val="32"/>
          <w:szCs w:val="32"/>
        </w:rPr>
        <w:t>二、本项目服务地点为:</w:t>
      </w:r>
      <w:r w:rsidRPr="00231D46">
        <w:rPr>
          <w:rFonts w:ascii="仿宋_GB2312" w:eastAsia="仿宋_GB2312" w:hAnsi="仿宋_GB2312" w:cs="仿宋_GB2312" w:hint="eastAsia"/>
          <w:sz w:val="32"/>
          <w:szCs w:val="32"/>
          <w:u w:val="single"/>
        </w:rPr>
        <w:t>广东省深圳市</w:t>
      </w:r>
      <w:r w:rsidRPr="00231D46">
        <w:rPr>
          <w:rFonts w:ascii="仿宋_GB2312" w:eastAsia="仿宋_GB2312" w:hAnsi="仿宋_GB2312" w:cs="仿宋_GB2312" w:hint="eastAsia"/>
          <w:sz w:val="32"/>
          <w:szCs w:val="32"/>
        </w:rPr>
        <w:t>。</w:t>
      </w:r>
    </w:p>
    <w:p w14:paraId="56B5BB9D" w14:textId="77777777" w:rsidR="000B50B9" w:rsidRPr="00231D46" w:rsidRDefault="003F39BE">
      <w:pPr>
        <w:spacing w:line="360" w:lineRule="auto"/>
        <w:ind w:firstLineChars="200" w:firstLine="640"/>
        <w:rPr>
          <w:rFonts w:ascii="仿宋_GB2312" w:eastAsia="仿宋_GB2312" w:hAnsi="仿宋_GB2312" w:cs="仿宋_GB2312"/>
          <w:sz w:val="32"/>
          <w:szCs w:val="32"/>
        </w:rPr>
      </w:pPr>
      <w:r w:rsidRPr="00231D46">
        <w:rPr>
          <w:rFonts w:ascii="仿宋_GB2312" w:eastAsia="仿宋_GB2312" w:hAnsi="仿宋_GB2312" w:cs="仿宋_GB2312" w:hint="eastAsia"/>
          <w:sz w:val="32"/>
          <w:szCs w:val="32"/>
        </w:rPr>
        <w:t>三、招标人有权按业务需要确定实际聘用人数及岗位。中标人要根据招标人的要求招聘相应人才，并安排服务人员</w:t>
      </w:r>
      <w:r w:rsidRPr="00231D46">
        <w:rPr>
          <w:rFonts w:ascii="仿宋_GB2312" w:eastAsia="仿宋_GB2312" w:hAnsi="仿宋_GB2312" w:cs="仿宋_GB2312" w:hint="eastAsia"/>
          <w:sz w:val="32"/>
          <w:szCs w:val="32"/>
          <w:u w:val="single"/>
        </w:rPr>
        <w:t>协助招标人从事辅助性岗位的工作</w:t>
      </w:r>
      <w:r w:rsidRPr="00231D46">
        <w:rPr>
          <w:rFonts w:ascii="仿宋_GB2312" w:eastAsia="仿宋_GB2312" w:hAnsi="仿宋_GB2312" w:cs="仿宋_GB2312" w:hint="eastAsia"/>
          <w:sz w:val="32"/>
          <w:szCs w:val="32"/>
        </w:rPr>
        <w:t>。同时，中标人安排的服务人员须服从招标人的监督、管理与指导。</w:t>
      </w:r>
    </w:p>
    <w:p w14:paraId="14EB63A8" w14:textId="77777777" w:rsidR="000B50B9" w:rsidRPr="00231D46" w:rsidRDefault="003F39BE">
      <w:pPr>
        <w:spacing w:line="360" w:lineRule="auto"/>
        <w:ind w:firstLineChars="200" w:firstLine="640"/>
        <w:rPr>
          <w:rFonts w:ascii="仿宋_GB2312" w:eastAsia="仿宋_GB2312" w:hAnsi="仿宋_GB2312" w:cs="仿宋_GB2312"/>
          <w:sz w:val="32"/>
          <w:szCs w:val="32"/>
        </w:rPr>
      </w:pPr>
      <w:r w:rsidRPr="00231D46">
        <w:rPr>
          <w:rFonts w:ascii="仿宋_GB2312" w:eastAsia="仿宋_GB2312" w:hAnsi="仿宋_GB2312" w:cs="仿宋_GB2312" w:hint="eastAsia"/>
          <w:sz w:val="32"/>
          <w:szCs w:val="32"/>
        </w:rPr>
        <w:t>四、用工情况：</w:t>
      </w:r>
      <w:r w:rsidRPr="00231D46">
        <w:rPr>
          <w:rFonts w:ascii="仿宋_GB2312" w:eastAsia="仿宋_GB2312" w:hAnsi="仿宋_GB2312" w:cs="仿宋_GB2312" w:hint="eastAsia"/>
          <w:sz w:val="32"/>
          <w:szCs w:val="32"/>
          <w:u w:val="single"/>
        </w:rPr>
        <w:t>广东省深圳市内能源集团企业、环保生态园、办公楼宇等行政办公人员，包括且不限于文员、讲解员、司机、行政支持岗、商务支持岗、业务支持岗等辅助性劳务用工，人数共计110人</w:t>
      </w:r>
      <w:r w:rsidRPr="00231D46">
        <w:rPr>
          <w:rFonts w:ascii="仿宋_GB2312" w:eastAsia="仿宋_GB2312" w:hAnsi="仿宋_GB2312" w:cs="仿宋_GB2312" w:hint="eastAsia"/>
          <w:sz w:val="32"/>
          <w:szCs w:val="32"/>
        </w:rPr>
        <w:t>，甲方有权根据实际需要随时调整。</w:t>
      </w:r>
    </w:p>
    <w:p w14:paraId="255AF3E8" w14:textId="77777777" w:rsidR="000B50B9" w:rsidRPr="00231D46" w:rsidRDefault="003F39BE">
      <w:pPr>
        <w:spacing w:line="360" w:lineRule="auto"/>
        <w:ind w:firstLineChars="200" w:firstLine="640"/>
        <w:rPr>
          <w:rFonts w:ascii="仿宋_GB2312" w:eastAsia="仿宋_GB2312" w:hAnsi="仿宋_GB2312" w:cs="仿宋_GB2312"/>
          <w:sz w:val="32"/>
          <w:szCs w:val="32"/>
        </w:rPr>
      </w:pPr>
      <w:r w:rsidRPr="00231D46">
        <w:rPr>
          <w:rFonts w:ascii="仿宋_GB2312" w:eastAsia="仿宋_GB2312" w:hAnsi="仿宋_GB2312" w:cs="仿宋_GB2312" w:hint="eastAsia"/>
          <w:sz w:val="32"/>
          <w:szCs w:val="32"/>
        </w:rPr>
        <w:t>五、项目建设时间要求：投标人应在收到中标通知书后，十日内做好本项目团队人员安排及开展项目的相关筹备工作、三十日内签订劳务外包项目服务协议并组织做好本项目所需劳务人员安排，正式开展本项目劳务服务工作。</w:t>
      </w:r>
    </w:p>
    <w:p w14:paraId="2D4BD6E3" w14:textId="77777777" w:rsidR="000B50B9" w:rsidRPr="00231D46" w:rsidRDefault="003F39BE">
      <w:pPr>
        <w:spacing w:line="360" w:lineRule="auto"/>
        <w:ind w:firstLineChars="200" w:firstLine="640"/>
        <w:rPr>
          <w:rFonts w:ascii="仿宋_GB2312" w:eastAsia="仿宋_GB2312" w:hAnsi="仿宋_GB2312" w:cs="仿宋_GB2312"/>
          <w:sz w:val="32"/>
          <w:szCs w:val="32"/>
        </w:rPr>
      </w:pPr>
      <w:r w:rsidRPr="00231D46">
        <w:rPr>
          <w:rFonts w:ascii="仿宋_GB2312" w:eastAsia="仿宋_GB2312" w:hAnsi="仿宋_GB2312" w:cs="仿宋_GB2312" w:hint="eastAsia"/>
          <w:sz w:val="32"/>
          <w:szCs w:val="32"/>
        </w:rPr>
        <w:t>六、薪酬方案要求：为保障服务人员质量，要求</w:t>
      </w:r>
      <w:r w:rsidRPr="00231D46">
        <w:rPr>
          <w:rFonts w:ascii="仿宋_GB2312" w:eastAsia="仿宋_GB2312" w:hAnsi="仿宋_GB2312" w:cs="仿宋_GB2312" w:hint="eastAsia"/>
          <w:sz w:val="32"/>
          <w:szCs w:val="32"/>
          <w:u w:val="single"/>
        </w:rPr>
        <w:t>中标人与协助招标人工作的对接联系人员</w:t>
      </w:r>
      <w:r w:rsidRPr="00231D46">
        <w:rPr>
          <w:rFonts w:ascii="仿宋_GB2312" w:eastAsia="仿宋_GB2312" w:hAnsi="仿宋_GB2312" w:cs="仿宋_GB2312" w:hint="eastAsia"/>
          <w:sz w:val="32"/>
          <w:szCs w:val="32"/>
        </w:rPr>
        <w:t>签订书面劳动合同并为其购买社保及住房公积金，按照法律规定约定每月工资发放日期并按时足额发放工资、福利、依法办理解聘或辞退手续。该项目服务人员招收、解聘、岗位安排、绩效考核与管理、</w:t>
      </w:r>
      <w:r w:rsidRPr="00231D46">
        <w:rPr>
          <w:rFonts w:ascii="仿宋_GB2312" w:eastAsia="仿宋_GB2312" w:hAnsi="仿宋_GB2312" w:cs="仿宋_GB2312" w:hint="eastAsia"/>
          <w:sz w:val="32"/>
          <w:szCs w:val="32"/>
        </w:rPr>
        <w:lastRenderedPageBreak/>
        <w:t>工作与休息时间安排、薪酬福利标准核定等由中标方根据相关管理办法拟定实施，其相关管理办法需要提交招标人备案。</w:t>
      </w:r>
    </w:p>
    <w:p w14:paraId="517F8081" w14:textId="77777777" w:rsidR="000B50B9" w:rsidRPr="00231D46" w:rsidRDefault="003F39BE">
      <w:pPr>
        <w:spacing w:line="360" w:lineRule="auto"/>
        <w:ind w:firstLineChars="200" w:firstLine="640"/>
        <w:rPr>
          <w:rFonts w:ascii="仿宋_GB2312" w:eastAsia="仿宋_GB2312" w:hAnsi="仿宋_GB2312" w:cs="仿宋_GB2312"/>
          <w:sz w:val="32"/>
          <w:szCs w:val="32"/>
        </w:rPr>
      </w:pPr>
      <w:r w:rsidRPr="00231D46">
        <w:rPr>
          <w:rFonts w:ascii="仿宋_GB2312" w:eastAsia="仿宋_GB2312" w:hAnsi="仿宋_GB2312" w:cs="仿宋_GB2312" w:hint="eastAsia"/>
          <w:sz w:val="32"/>
          <w:szCs w:val="32"/>
        </w:rPr>
        <w:t>七、项目实施要求</w:t>
      </w:r>
    </w:p>
    <w:p w14:paraId="2371BDFD" w14:textId="77777777" w:rsidR="000B50B9" w:rsidRPr="00231D46" w:rsidRDefault="003F39BE">
      <w:pPr>
        <w:spacing w:line="360" w:lineRule="auto"/>
        <w:ind w:firstLineChars="200" w:firstLine="640"/>
        <w:rPr>
          <w:rFonts w:ascii="仿宋_GB2312" w:eastAsia="仿宋_GB2312" w:hAnsi="仿宋_GB2312" w:cs="仿宋_GB2312"/>
          <w:sz w:val="32"/>
          <w:szCs w:val="32"/>
        </w:rPr>
      </w:pPr>
      <w:r w:rsidRPr="00231D46">
        <w:rPr>
          <w:rFonts w:ascii="仿宋_GB2312" w:eastAsia="仿宋_GB2312" w:hAnsi="仿宋_GB2312" w:cs="仿宋_GB2312" w:hint="eastAsia"/>
          <w:sz w:val="32"/>
          <w:szCs w:val="32"/>
        </w:rPr>
        <w:t>1.中标人须设立劳务外包项目管理团队，配备专职项目负责人、项目后台支撑部门以及</w:t>
      </w:r>
      <w:r w:rsidRPr="00231D46">
        <w:rPr>
          <w:rFonts w:ascii="仿宋_GB2312" w:eastAsia="仿宋_GB2312" w:hAnsi="仿宋_GB2312" w:cs="仿宋_GB2312" w:hint="eastAsia"/>
          <w:sz w:val="32"/>
          <w:szCs w:val="32"/>
          <w:u w:val="single"/>
        </w:rPr>
        <w:t>日常对接联系</w:t>
      </w:r>
      <w:r w:rsidRPr="00231D46">
        <w:rPr>
          <w:rFonts w:ascii="仿宋_GB2312" w:eastAsia="仿宋_GB2312" w:hAnsi="仿宋_GB2312" w:cs="仿宋_GB2312" w:hint="eastAsia"/>
          <w:sz w:val="32"/>
          <w:szCs w:val="32"/>
        </w:rPr>
        <w:t>人员，承接开展招标人外包岗位人事事务管理并制定与之相配套的岗位职责及服务流程标准，保障项目的运营得以顺利开展。</w:t>
      </w:r>
    </w:p>
    <w:p w14:paraId="5D9266AE" w14:textId="77777777" w:rsidR="000B50B9" w:rsidRPr="00231D46" w:rsidRDefault="003F39BE">
      <w:pPr>
        <w:spacing w:line="360" w:lineRule="auto"/>
        <w:ind w:firstLineChars="200" w:firstLine="640"/>
        <w:rPr>
          <w:rFonts w:ascii="仿宋_GB2312" w:eastAsia="仿宋_GB2312" w:hAnsi="仿宋_GB2312" w:cs="仿宋_GB2312"/>
          <w:sz w:val="32"/>
          <w:szCs w:val="32"/>
        </w:rPr>
      </w:pPr>
      <w:r w:rsidRPr="00231D46">
        <w:rPr>
          <w:rFonts w:ascii="仿宋_GB2312" w:eastAsia="仿宋_GB2312" w:hAnsi="仿宋_GB2312" w:cs="仿宋_GB2312" w:hint="eastAsia"/>
          <w:sz w:val="32"/>
          <w:szCs w:val="32"/>
        </w:rPr>
        <w:t>2.中标人根据招标人劳务岗位的不同针对性制定不同监督管理模式，须有配套的考勤管理以及工作量验收模式，要能掌握外勤员工动态工作状况，定期检查，有效把控质量。</w:t>
      </w:r>
    </w:p>
    <w:p w14:paraId="5479FDE5" w14:textId="77777777" w:rsidR="000B50B9" w:rsidRPr="00231D46" w:rsidRDefault="003F39BE">
      <w:pPr>
        <w:spacing w:line="360" w:lineRule="auto"/>
        <w:ind w:firstLineChars="200" w:firstLine="640"/>
        <w:rPr>
          <w:rFonts w:ascii="仿宋_GB2312" w:eastAsia="仿宋_GB2312" w:hAnsi="仿宋_GB2312" w:cs="仿宋_GB2312"/>
          <w:sz w:val="32"/>
          <w:szCs w:val="32"/>
        </w:rPr>
      </w:pPr>
      <w:r w:rsidRPr="00231D46">
        <w:rPr>
          <w:rFonts w:ascii="仿宋_GB2312" w:eastAsia="仿宋_GB2312" w:hAnsi="仿宋_GB2312" w:cs="仿宋_GB2312" w:hint="eastAsia"/>
          <w:sz w:val="32"/>
          <w:szCs w:val="32"/>
        </w:rPr>
        <w:t>3.中标人需按招标人的业务要求开展人员的招聘、审核等工作，优先考虑具有招标人1-2年工作经验人员。中标人严格把关劳务员工招聘任用，确保新招人员符合岗位工作要求。</w:t>
      </w:r>
    </w:p>
    <w:p w14:paraId="670E2E7A" w14:textId="77777777" w:rsidR="000B50B9" w:rsidRPr="00231D46" w:rsidRDefault="003F39BE">
      <w:pPr>
        <w:spacing w:line="360" w:lineRule="auto"/>
        <w:ind w:firstLineChars="200" w:firstLine="640"/>
        <w:rPr>
          <w:rFonts w:ascii="仿宋_GB2312" w:eastAsia="仿宋_GB2312" w:hAnsi="仿宋_GB2312" w:cs="仿宋_GB2312"/>
          <w:sz w:val="32"/>
          <w:szCs w:val="32"/>
        </w:rPr>
      </w:pPr>
      <w:r w:rsidRPr="00231D46">
        <w:rPr>
          <w:rFonts w:ascii="仿宋_GB2312" w:eastAsia="仿宋_GB2312" w:hAnsi="仿宋_GB2312" w:cs="仿宋_GB2312" w:hint="eastAsia"/>
          <w:sz w:val="32"/>
          <w:szCs w:val="32"/>
        </w:rPr>
        <w:t>4.中标人需加强对员工的岗前培训和在职的素质的提升培训，使员工的服务质量得到保障。</w:t>
      </w:r>
    </w:p>
    <w:p w14:paraId="2619FAEE" w14:textId="77777777" w:rsidR="000B50B9" w:rsidRPr="00231D46" w:rsidRDefault="003F39BE">
      <w:pPr>
        <w:spacing w:line="360" w:lineRule="auto"/>
        <w:ind w:firstLineChars="200" w:firstLine="640"/>
        <w:rPr>
          <w:rFonts w:ascii="仿宋_GB2312" w:eastAsia="仿宋_GB2312" w:hAnsi="仿宋_GB2312" w:cs="仿宋_GB2312"/>
          <w:sz w:val="32"/>
          <w:szCs w:val="32"/>
        </w:rPr>
      </w:pPr>
      <w:r w:rsidRPr="00231D46">
        <w:rPr>
          <w:rFonts w:ascii="仿宋_GB2312" w:eastAsia="仿宋_GB2312" w:hAnsi="仿宋_GB2312" w:cs="仿宋_GB2312" w:hint="eastAsia"/>
          <w:sz w:val="32"/>
          <w:szCs w:val="32"/>
        </w:rPr>
        <w:t>5.中标人参与管理逐渐深入，随着合作进程逐步完善劳务外包项目管理服务细则，完善双方沟通反馈机制，双方沟通合作更加流畅，使劳务外包管理更加规范化。</w:t>
      </w:r>
    </w:p>
    <w:p w14:paraId="4DBC328F" w14:textId="77777777" w:rsidR="000B50B9" w:rsidRPr="00231D46" w:rsidRDefault="003F39BE">
      <w:pPr>
        <w:spacing w:line="360" w:lineRule="auto"/>
        <w:ind w:firstLineChars="200" w:firstLine="640"/>
        <w:rPr>
          <w:rFonts w:ascii="仿宋_GB2312" w:eastAsia="仿宋_GB2312" w:hAnsi="仿宋_GB2312" w:cs="仿宋_GB2312"/>
          <w:sz w:val="32"/>
          <w:szCs w:val="32"/>
        </w:rPr>
      </w:pPr>
      <w:r w:rsidRPr="00231D46">
        <w:rPr>
          <w:rFonts w:ascii="仿宋_GB2312" w:eastAsia="仿宋_GB2312" w:hAnsi="仿宋_GB2312" w:cs="仿宋_GB2312" w:hint="eastAsia"/>
          <w:sz w:val="32"/>
          <w:szCs w:val="32"/>
        </w:rPr>
        <w:t>6.中标人在承揽招标人劳务外包项目时，必须保证劳务员工的工资及福利待遇按时、足额发放，不得无理由克扣，并接受招标人监管。中标人须将劳务外包服务过程中员工花</w:t>
      </w:r>
      <w:r w:rsidRPr="00231D46">
        <w:rPr>
          <w:rFonts w:ascii="仿宋_GB2312" w:eastAsia="仿宋_GB2312" w:hAnsi="仿宋_GB2312" w:cs="仿宋_GB2312" w:hint="eastAsia"/>
          <w:sz w:val="32"/>
          <w:szCs w:val="32"/>
        </w:rPr>
        <w:lastRenderedPageBreak/>
        <w:t>名册及薪酬管理制度提交至招标人备案，并将每月薪酬发放明细、社保参保明细、公积金购买明细提交至招标人备查。</w:t>
      </w:r>
    </w:p>
    <w:p w14:paraId="47EC7755" w14:textId="77777777" w:rsidR="000B50B9" w:rsidRPr="00231D46" w:rsidRDefault="003F39BE">
      <w:pPr>
        <w:spacing w:line="360" w:lineRule="auto"/>
        <w:ind w:firstLineChars="200" w:firstLine="640"/>
        <w:rPr>
          <w:rFonts w:ascii="仿宋_GB2312" w:eastAsia="仿宋_GB2312" w:hAnsi="仿宋_GB2312" w:cs="仿宋_GB2312"/>
          <w:sz w:val="32"/>
          <w:szCs w:val="32"/>
        </w:rPr>
      </w:pPr>
      <w:r w:rsidRPr="00231D46">
        <w:rPr>
          <w:rFonts w:ascii="仿宋_GB2312" w:eastAsia="仿宋_GB2312" w:hAnsi="仿宋_GB2312" w:cs="仿宋_GB2312" w:hint="eastAsia"/>
          <w:sz w:val="32"/>
          <w:szCs w:val="32"/>
        </w:rPr>
        <w:t>7.中标人在合约期内提供履约保证金形式为现金或银行保函，金额为</w:t>
      </w:r>
      <w:bookmarkStart w:id="359" w:name="OLE_LINK1"/>
      <w:r w:rsidRPr="00231D46">
        <w:rPr>
          <w:rFonts w:ascii="仿宋_GB2312" w:eastAsia="仿宋_GB2312" w:hAnsi="仿宋_GB2312" w:cs="仿宋_GB2312" w:hint="eastAsia"/>
          <w:sz w:val="32"/>
          <w:szCs w:val="32"/>
        </w:rPr>
        <w:t>中标合同金额的0.5%</w:t>
      </w:r>
      <w:bookmarkEnd w:id="359"/>
      <w:r w:rsidRPr="00231D46">
        <w:rPr>
          <w:rFonts w:ascii="仿宋_GB2312" w:eastAsia="仿宋_GB2312" w:hAnsi="仿宋_GB2312" w:cs="仿宋_GB2312" w:hint="eastAsia"/>
          <w:sz w:val="32"/>
          <w:szCs w:val="32"/>
        </w:rPr>
        <w:t>，如在服务期内，出现业务质量、人员管理或者费用管理等问题招标人将根据合作协议直接在履约保证金内扣罚。履约保证金不足中标合同金额的0.5%的，中标人应当随时予以补足。</w:t>
      </w:r>
    </w:p>
    <w:p w14:paraId="55AADA7C" w14:textId="77777777" w:rsidR="000B50B9" w:rsidRPr="00231D46" w:rsidRDefault="003F39BE">
      <w:pPr>
        <w:spacing w:line="360" w:lineRule="auto"/>
        <w:ind w:firstLineChars="200" w:firstLine="640"/>
        <w:rPr>
          <w:rFonts w:ascii="仿宋_GB2312" w:eastAsia="仿宋_GB2312" w:hAnsi="仿宋_GB2312" w:cs="仿宋_GB2312"/>
          <w:sz w:val="32"/>
          <w:szCs w:val="32"/>
        </w:rPr>
      </w:pPr>
      <w:r w:rsidRPr="00231D46">
        <w:rPr>
          <w:rFonts w:ascii="仿宋_GB2312" w:eastAsia="仿宋_GB2312" w:hAnsi="仿宋_GB2312" w:cs="仿宋_GB2312" w:hint="eastAsia"/>
          <w:sz w:val="32"/>
          <w:szCs w:val="32"/>
        </w:rPr>
        <w:t>8.中标人须建立有效的劳务员工的回退机制，规定在岗劳务人员违反甲方和乙方规章制度、技能考核或实际工作完成质量和数量达不到岗位要求和甲方的、年终绩效考核不符合或其他对招标人生产、服务及管理秩序造成不良影响等情况的劳务人员，经招标人研究后可以退回并由中标人负责妥善处理。</w:t>
      </w:r>
    </w:p>
    <w:p w14:paraId="168CA263" w14:textId="77777777" w:rsidR="000B50B9" w:rsidRPr="00231D46" w:rsidRDefault="003F39BE">
      <w:pPr>
        <w:spacing w:line="360" w:lineRule="auto"/>
        <w:ind w:firstLineChars="200" w:firstLine="640"/>
        <w:rPr>
          <w:rFonts w:ascii="仿宋_GB2312" w:eastAsia="仿宋_GB2312" w:hAnsi="仿宋_GB2312" w:cs="仿宋_GB2312"/>
          <w:sz w:val="32"/>
          <w:szCs w:val="32"/>
        </w:rPr>
      </w:pPr>
      <w:r w:rsidRPr="00231D46">
        <w:rPr>
          <w:rFonts w:ascii="仿宋_GB2312" w:eastAsia="仿宋_GB2312" w:hAnsi="仿宋_GB2312" w:cs="仿宋_GB2312" w:hint="eastAsia"/>
          <w:sz w:val="32"/>
          <w:szCs w:val="32"/>
        </w:rPr>
        <w:t>9.中标人须在管理制度中规定，劳务员工应服从招标人相关业务的生产作业安排，中标人须根据招标人特殊岗位用工特点及业务需要，主动满足非常规情况下如应急值守、事故抢修等的作业加班用工需求。</w:t>
      </w:r>
    </w:p>
    <w:p w14:paraId="2C3E738D" w14:textId="77777777" w:rsidR="000B50B9" w:rsidRPr="00231D46" w:rsidRDefault="003F39BE">
      <w:pPr>
        <w:spacing w:line="360" w:lineRule="auto"/>
        <w:ind w:firstLineChars="200" w:firstLine="640"/>
        <w:rPr>
          <w:rFonts w:ascii="仿宋_GB2312" w:eastAsia="仿宋_GB2312" w:hAnsi="仿宋_GB2312" w:cs="仿宋_GB2312"/>
          <w:sz w:val="32"/>
          <w:szCs w:val="32"/>
        </w:rPr>
      </w:pPr>
      <w:r w:rsidRPr="00231D46">
        <w:rPr>
          <w:rFonts w:ascii="仿宋_GB2312" w:eastAsia="仿宋_GB2312" w:hAnsi="仿宋_GB2312" w:cs="仿宋_GB2312" w:hint="eastAsia"/>
          <w:sz w:val="32"/>
          <w:szCs w:val="32"/>
        </w:rPr>
        <w:t>八、劳务人员的薪酬、社会保险和福利待遇</w:t>
      </w:r>
    </w:p>
    <w:p w14:paraId="72E3BBEA" w14:textId="77777777" w:rsidR="000B50B9" w:rsidRPr="00231D46" w:rsidRDefault="003F39BE">
      <w:pPr>
        <w:spacing w:line="360" w:lineRule="auto"/>
        <w:ind w:firstLineChars="200" w:firstLine="640"/>
        <w:rPr>
          <w:rFonts w:ascii="仿宋_GB2312" w:eastAsia="仿宋_GB2312" w:hAnsi="仿宋_GB2312" w:cs="仿宋_GB2312"/>
          <w:sz w:val="32"/>
          <w:szCs w:val="32"/>
        </w:rPr>
      </w:pPr>
      <w:r w:rsidRPr="00231D46">
        <w:rPr>
          <w:rFonts w:ascii="仿宋_GB2312" w:eastAsia="仿宋_GB2312" w:hAnsi="仿宋_GB2312" w:cs="仿宋_GB2312" w:hint="eastAsia"/>
          <w:sz w:val="32"/>
          <w:szCs w:val="32"/>
        </w:rPr>
        <w:t>1.中标人必须每月按照招标人确认的金额全额以法定货币支付上月劳务人员报酬，中标人不得截留（应代扣代付的金额经劳务人员认可的除外）。中标人须准时为劳务人员发放工资，并代扣代缴个人所得税。</w:t>
      </w:r>
    </w:p>
    <w:p w14:paraId="25ACFC17" w14:textId="77777777" w:rsidR="000B50B9" w:rsidRPr="00231D46" w:rsidRDefault="003F39BE">
      <w:pPr>
        <w:spacing w:line="360" w:lineRule="auto"/>
        <w:ind w:firstLineChars="200" w:firstLine="640"/>
        <w:rPr>
          <w:rFonts w:ascii="仿宋_GB2312" w:eastAsia="仿宋_GB2312" w:hAnsi="仿宋_GB2312" w:cs="仿宋_GB2312"/>
          <w:sz w:val="32"/>
          <w:szCs w:val="32"/>
        </w:rPr>
      </w:pPr>
      <w:r w:rsidRPr="00231D46">
        <w:rPr>
          <w:rFonts w:ascii="仿宋_GB2312" w:eastAsia="仿宋_GB2312" w:hAnsi="仿宋_GB2312" w:cs="仿宋_GB2312" w:hint="eastAsia"/>
          <w:sz w:val="32"/>
          <w:szCs w:val="32"/>
        </w:rPr>
        <w:lastRenderedPageBreak/>
        <w:t>2.中标人须严格按照国家、广东省深圳市及其它城市当地的有关劳动法规和保险条例，为劳务人员提供完善的劳动权益保障。</w:t>
      </w:r>
    </w:p>
    <w:p w14:paraId="784FD066" w14:textId="77777777" w:rsidR="000B50B9" w:rsidRPr="00231D46" w:rsidRDefault="003F39BE">
      <w:pPr>
        <w:spacing w:line="360" w:lineRule="auto"/>
        <w:ind w:firstLineChars="200" w:firstLine="640"/>
        <w:rPr>
          <w:rFonts w:ascii="仿宋_GB2312" w:eastAsia="仿宋_GB2312" w:hAnsi="仿宋_GB2312" w:cs="仿宋_GB2312"/>
          <w:sz w:val="32"/>
          <w:szCs w:val="32"/>
        </w:rPr>
      </w:pPr>
      <w:r w:rsidRPr="00231D46">
        <w:rPr>
          <w:rFonts w:ascii="仿宋_GB2312" w:eastAsia="仿宋_GB2312" w:hAnsi="仿宋_GB2312" w:cs="仿宋_GB2312" w:hint="eastAsia"/>
          <w:sz w:val="32"/>
          <w:szCs w:val="32"/>
        </w:rPr>
        <w:t>3.中标人必须按照国家有关规定为劳务人员缴纳社会保险费及住房公积金。社会保险费中个人负担部分，由中标人每月在劳务人员的工资中扣除。社会保险费中应该由企业承担部分由中标人负责缴纳，具体金额(以中标人提供的《社会保险基金征收核定单》和明细表为依据)由招标人支付给中标人，中标人出具发票给招标人。</w:t>
      </w:r>
    </w:p>
    <w:p w14:paraId="28FAD54A" w14:textId="77777777" w:rsidR="000B50B9" w:rsidRPr="00231D46" w:rsidRDefault="003F39BE">
      <w:pPr>
        <w:spacing w:line="360" w:lineRule="auto"/>
        <w:ind w:firstLineChars="200" w:firstLine="640"/>
        <w:rPr>
          <w:rFonts w:ascii="仿宋_GB2312" w:eastAsia="仿宋_GB2312" w:hAnsi="仿宋_GB2312" w:cs="仿宋_GB2312"/>
          <w:sz w:val="32"/>
          <w:szCs w:val="32"/>
        </w:rPr>
      </w:pPr>
      <w:r w:rsidRPr="00231D46">
        <w:rPr>
          <w:rFonts w:ascii="仿宋_GB2312" w:eastAsia="仿宋_GB2312" w:hAnsi="仿宋_GB2312" w:cs="仿宋_GB2312" w:hint="eastAsia"/>
          <w:sz w:val="32"/>
          <w:szCs w:val="32"/>
        </w:rPr>
        <w:t>4.劳务人员在工作现场出现工伤事故，招标人应及时送院并立即通知中标人。中标人负责其它善后处理、工伤上报、工伤索赔等工作。</w:t>
      </w:r>
    </w:p>
    <w:p w14:paraId="39D531A7" w14:textId="77777777" w:rsidR="000B50B9" w:rsidRPr="00231D46" w:rsidRDefault="003F39BE">
      <w:pPr>
        <w:spacing w:line="360" w:lineRule="auto"/>
        <w:ind w:firstLineChars="200" w:firstLine="640"/>
        <w:rPr>
          <w:rFonts w:ascii="仿宋_GB2312" w:eastAsia="仿宋_GB2312" w:hAnsi="仿宋_GB2312" w:cs="仿宋_GB2312"/>
          <w:sz w:val="32"/>
          <w:szCs w:val="32"/>
        </w:rPr>
      </w:pPr>
      <w:r w:rsidRPr="00231D46">
        <w:rPr>
          <w:rFonts w:ascii="仿宋_GB2312" w:eastAsia="仿宋_GB2312" w:hAnsi="仿宋_GB2312" w:cs="仿宋_GB2312" w:hint="eastAsia"/>
          <w:sz w:val="32"/>
          <w:szCs w:val="32"/>
        </w:rPr>
        <w:t>5.双方协作过程中，涉及到劳务人员的一切行政责任由中标人负责。</w:t>
      </w:r>
    </w:p>
    <w:p w14:paraId="42DEAF3B" w14:textId="77777777" w:rsidR="000B50B9" w:rsidRPr="00231D46" w:rsidRDefault="003F39BE">
      <w:pPr>
        <w:spacing w:line="360" w:lineRule="auto"/>
        <w:ind w:firstLineChars="200" w:firstLine="640"/>
        <w:rPr>
          <w:rFonts w:ascii="仿宋_GB2312" w:eastAsia="仿宋_GB2312" w:hAnsi="仿宋_GB2312" w:cs="仿宋_GB2312"/>
          <w:sz w:val="32"/>
          <w:szCs w:val="32"/>
        </w:rPr>
      </w:pPr>
      <w:r w:rsidRPr="00231D46">
        <w:rPr>
          <w:rFonts w:ascii="仿宋_GB2312" w:eastAsia="仿宋_GB2312" w:hAnsi="仿宋_GB2312" w:cs="仿宋_GB2312" w:hint="eastAsia"/>
          <w:sz w:val="32"/>
          <w:szCs w:val="32"/>
        </w:rPr>
        <w:t>6.由于国家政策调整而产生新的社会养老保险计费标准及新增险种，或不可规避而增加的其他费用，应由企业负担部分由招标人负担。</w:t>
      </w:r>
    </w:p>
    <w:p w14:paraId="73F542EC" w14:textId="77777777" w:rsidR="000B50B9" w:rsidRPr="00231D46" w:rsidRDefault="003F39BE">
      <w:pPr>
        <w:spacing w:line="360" w:lineRule="auto"/>
        <w:ind w:firstLineChars="200" w:firstLine="640"/>
        <w:rPr>
          <w:rFonts w:ascii="仿宋_GB2312" w:eastAsia="仿宋_GB2312" w:hAnsi="仿宋_GB2312" w:cs="仿宋_GB2312"/>
          <w:sz w:val="32"/>
          <w:szCs w:val="32"/>
        </w:rPr>
      </w:pPr>
      <w:r w:rsidRPr="00231D46">
        <w:rPr>
          <w:rFonts w:ascii="仿宋_GB2312" w:eastAsia="仿宋_GB2312" w:hAnsi="仿宋_GB2312" w:cs="仿宋_GB2312" w:hint="eastAsia"/>
          <w:sz w:val="32"/>
          <w:szCs w:val="32"/>
        </w:rPr>
        <w:t>7.中标人违反规定未按要求提供服务的（</w:t>
      </w:r>
      <w:r w:rsidRPr="00231D46">
        <w:rPr>
          <w:rFonts w:ascii="仿宋_GB2312" w:eastAsia="仿宋_GB2312" w:hAnsi="仿宋_GB2312" w:cs="仿宋_GB2312" w:hint="eastAsia"/>
          <w:sz w:val="32"/>
          <w:szCs w:val="32"/>
          <w:u w:val="single"/>
        </w:rPr>
        <w:t>因人为原因</w:t>
      </w:r>
      <w:r w:rsidRPr="00231D46">
        <w:rPr>
          <w:rFonts w:ascii="仿宋_GB2312" w:eastAsia="仿宋_GB2312" w:hAnsi="仿宋_GB2312" w:cs="仿宋_GB2312" w:hint="eastAsia"/>
          <w:sz w:val="32"/>
          <w:szCs w:val="32"/>
        </w:rPr>
        <w:t>发生安全事故、社会事件或其他对业务造成的不良影响），招标人有权终止合同并要求中标人赔偿。</w:t>
      </w:r>
    </w:p>
    <w:p w14:paraId="2315456E" w14:textId="77777777" w:rsidR="000B50B9" w:rsidRPr="00231D46" w:rsidRDefault="003F39BE">
      <w:pPr>
        <w:spacing w:line="360" w:lineRule="auto"/>
        <w:ind w:firstLineChars="200" w:firstLine="640"/>
        <w:rPr>
          <w:rFonts w:ascii="仿宋_GB2312" w:eastAsia="仿宋_GB2312" w:hAnsi="仿宋_GB2312" w:cs="仿宋_GB2312"/>
          <w:sz w:val="32"/>
          <w:szCs w:val="32"/>
        </w:rPr>
      </w:pPr>
      <w:r w:rsidRPr="00231D46">
        <w:rPr>
          <w:rFonts w:ascii="仿宋_GB2312" w:eastAsia="仿宋_GB2312" w:hAnsi="仿宋_GB2312" w:cs="仿宋_GB2312" w:hint="eastAsia"/>
          <w:sz w:val="32"/>
          <w:szCs w:val="32"/>
        </w:rPr>
        <w:t>九、报价要求</w:t>
      </w:r>
    </w:p>
    <w:p w14:paraId="021563CF" w14:textId="0E967DB9" w:rsidR="000B50B9" w:rsidRPr="00231D46" w:rsidRDefault="003F39BE">
      <w:pPr>
        <w:spacing w:line="360" w:lineRule="auto"/>
        <w:ind w:firstLineChars="200" w:firstLine="640"/>
      </w:pPr>
      <w:r w:rsidRPr="00231D46">
        <w:rPr>
          <w:rFonts w:ascii="仿宋_GB2312" w:eastAsia="仿宋_GB2312" w:hAnsi="仿宋_GB2312" w:cs="仿宋_GB2312" w:hint="eastAsia"/>
          <w:sz w:val="32"/>
          <w:szCs w:val="32"/>
        </w:rPr>
        <w:t>1.投标人以招标文件要求实施项目，并以此为依据进行</w:t>
      </w:r>
      <w:r w:rsidRPr="00231D46">
        <w:rPr>
          <w:rFonts w:ascii="仿宋_GB2312" w:eastAsia="仿宋_GB2312" w:hAnsi="仿宋_GB2312" w:cs="仿宋_GB2312" w:hint="eastAsia"/>
          <w:sz w:val="32"/>
          <w:szCs w:val="32"/>
        </w:rPr>
        <w:lastRenderedPageBreak/>
        <w:t>报价。本项目报价范围以招标文件规定为准，包括项目员工的工资、加班费、节日费用、福利补贴、奖金、五险一金、补充医疗费、单位社保、单位公积金、高温补助、交通运输、食宿补贴、通讯费、体检费、培训费、重疾险、商业保险、风险金、残保金、劳保服装费用、管理人员成本、服务费、税费及附加税等，除非招标文件另有规定，上述报价及范围不作任何调整。</w:t>
      </w:r>
    </w:p>
    <w:p w14:paraId="09A29D52" w14:textId="77777777" w:rsidR="000B50B9" w:rsidRPr="00231D46" w:rsidRDefault="000B50B9"/>
    <w:p w14:paraId="3E7A1135" w14:textId="77777777" w:rsidR="000B50B9" w:rsidRPr="00231D46" w:rsidRDefault="003F39BE">
      <w:pPr>
        <w:spacing w:line="360" w:lineRule="auto"/>
        <w:ind w:firstLineChars="200" w:firstLine="640"/>
        <w:rPr>
          <w:rFonts w:ascii="仿宋_GB2312" w:eastAsia="仿宋_GB2312" w:hAnsi="仿宋_GB2312" w:cs="仿宋_GB2312"/>
          <w:sz w:val="32"/>
          <w:szCs w:val="32"/>
        </w:rPr>
      </w:pPr>
      <w:r w:rsidRPr="00231D46">
        <w:rPr>
          <w:rFonts w:ascii="仿宋_GB2312" w:eastAsia="仿宋_GB2312" w:hAnsi="仿宋_GB2312" w:cs="仿宋_GB2312" w:hint="eastAsia"/>
          <w:sz w:val="32"/>
          <w:szCs w:val="32"/>
        </w:rPr>
        <w:t xml:space="preserve">2.本标不指定投标人在编制投标文件时采用何种定额及费率计算报价，投标人可根据自己的项目实施经验按成本加合理的利润报价。报价中的税金按当地税务部门的规定计算。 </w:t>
      </w:r>
    </w:p>
    <w:p w14:paraId="6BF2F47C" w14:textId="77777777" w:rsidR="000B50B9" w:rsidRPr="00231D46" w:rsidRDefault="003F39BE">
      <w:pPr>
        <w:spacing w:line="360" w:lineRule="auto"/>
        <w:ind w:firstLineChars="200" w:firstLine="640"/>
        <w:rPr>
          <w:rFonts w:ascii="仿宋_GB2312" w:eastAsia="仿宋_GB2312" w:hAnsi="仿宋_GB2312" w:cs="仿宋_GB2312"/>
          <w:sz w:val="32"/>
          <w:szCs w:val="32"/>
        </w:rPr>
      </w:pPr>
      <w:r w:rsidRPr="00231D46">
        <w:rPr>
          <w:rFonts w:ascii="仿宋_GB2312" w:eastAsia="仿宋_GB2312" w:hAnsi="仿宋_GB2312" w:cs="仿宋_GB2312" w:hint="eastAsia"/>
          <w:sz w:val="32"/>
          <w:szCs w:val="32"/>
        </w:rPr>
        <w:t>十、付款方式</w:t>
      </w:r>
    </w:p>
    <w:p w14:paraId="629A2C96" w14:textId="77777777" w:rsidR="000B50B9" w:rsidRPr="00231D46" w:rsidRDefault="003F39BE">
      <w:pPr>
        <w:spacing w:line="360" w:lineRule="auto"/>
        <w:ind w:firstLineChars="200" w:firstLine="640"/>
        <w:rPr>
          <w:rFonts w:ascii="仿宋_GB2312" w:eastAsia="仿宋_GB2312" w:hAnsi="仿宋_GB2312" w:cs="仿宋_GB2312"/>
          <w:sz w:val="32"/>
          <w:szCs w:val="32"/>
        </w:rPr>
      </w:pPr>
      <w:r w:rsidRPr="00231D46">
        <w:rPr>
          <w:rFonts w:ascii="仿宋_GB2312" w:eastAsia="仿宋_GB2312" w:hAnsi="仿宋_GB2312" w:cs="仿宋_GB2312" w:hint="eastAsia"/>
          <w:sz w:val="32"/>
          <w:szCs w:val="32"/>
        </w:rPr>
        <w:t>1.外包费用按月支付结算，中标人根据当月外包人数及业务量实际情况开具发票，招标人每次收到中标人开具的符合国家税法等有关规定的等额发票和付款申请文件后15个工作日内，以银行转账的方式付款至中标人指定银行账户，如遇节假日顺延。</w:t>
      </w:r>
    </w:p>
    <w:p w14:paraId="4FAD53ED" w14:textId="77777777" w:rsidR="000B50B9" w:rsidRPr="00231D46" w:rsidRDefault="003F39BE">
      <w:pPr>
        <w:spacing w:line="360" w:lineRule="auto"/>
        <w:ind w:firstLineChars="200" w:firstLine="640"/>
        <w:rPr>
          <w:rFonts w:ascii="仿宋_GB2312" w:eastAsia="仿宋_GB2312" w:hAnsi="仿宋_GB2312" w:cs="仿宋_GB2312"/>
          <w:sz w:val="32"/>
          <w:szCs w:val="32"/>
        </w:rPr>
      </w:pPr>
      <w:r w:rsidRPr="00231D46">
        <w:rPr>
          <w:rFonts w:ascii="仿宋_GB2312" w:eastAsia="仿宋_GB2312" w:hAnsi="仿宋_GB2312" w:cs="仿宋_GB2312" w:hint="eastAsia"/>
          <w:sz w:val="32"/>
          <w:szCs w:val="32"/>
        </w:rPr>
        <w:t>2.中标人必须向招标人出具合法有效完整的服务费用完税发票及凭证进行支付结算。</w:t>
      </w:r>
    </w:p>
    <w:p w14:paraId="47799858" w14:textId="77777777" w:rsidR="000B50B9" w:rsidRPr="00231D46" w:rsidRDefault="003F39BE">
      <w:pPr>
        <w:spacing w:line="360" w:lineRule="auto"/>
        <w:ind w:firstLineChars="200" w:firstLine="640"/>
        <w:rPr>
          <w:rFonts w:ascii="仿宋_GB2312" w:eastAsia="仿宋_GB2312" w:hAnsi="仿宋_GB2312" w:cs="仿宋_GB2312"/>
          <w:sz w:val="32"/>
          <w:szCs w:val="32"/>
        </w:rPr>
      </w:pPr>
      <w:r w:rsidRPr="00231D46">
        <w:rPr>
          <w:rFonts w:ascii="仿宋_GB2312" w:eastAsia="仿宋_GB2312" w:hAnsi="仿宋_GB2312" w:cs="仿宋_GB2312" w:hint="eastAsia"/>
          <w:sz w:val="32"/>
          <w:szCs w:val="32"/>
        </w:rPr>
        <w:t>十一、项目预算：</w:t>
      </w:r>
    </w:p>
    <w:p w14:paraId="1ED63B5E" w14:textId="77777777" w:rsidR="000B50B9" w:rsidRPr="00231D46" w:rsidRDefault="003F39BE">
      <w:pPr>
        <w:pStyle w:val="2"/>
        <w:spacing w:after="0" w:line="360" w:lineRule="auto"/>
        <w:ind w:firstLineChars="200" w:firstLine="640"/>
        <w:rPr>
          <w:rFonts w:ascii="仿宋_GB2312" w:eastAsia="仿宋_GB2312" w:hAnsi="仿宋_GB2312" w:cs="仿宋_GB2312"/>
          <w:color w:val="auto"/>
          <w:kern w:val="2"/>
          <w:sz w:val="32"/>
          <w:szCs w:val="32"/>
          <w:u w:val="single"/>
        </w:rPr>
      </w:pPr>
      <w:r w:rsidRPr="00231D46">
        <w:rPr>
          <w:rFonts w:ascii="仿宋_GB2312" w:eastAsia="仿宋_GB2312" w:hAnsi="仿宋_GB2312" w:cs="仿宋_GB2312" w:hint="eastAsia"/>
          <w:color w:val="auto"/>
          <w:kern w:val="2"/>
          <w:sz w:val="32"/>
          <w:szCs w:val="32"/>
        </w:rPr>
        <w:t>1.项目合同三年总预算：</w:t>
      </w:r>
      <w:r w:rsidRPr="00231D46">
        <w:rPr>
          <w:rFonts w:ascii="仿宋_GB2312" w:eastAsia="仿宋_GB2312" w:hAnsi="仿宋_GB2312" w:cs="仿宋_GB2312" w:hint="eastAsia"/>
          <w:color w:val="auto"/>
          <w:sz w:val="32"/>
          <w:szCs w:val="32"/>
        </w:rPr>
        <w:t>劳务</w:t>
      </w:r>
      <w:r w:rsidRPr="00231D46">
        <w:rPr>
          <w:rFonts w:ascii="仿宋_GB2312" w:eastAsia="仿宋_GB2312" w:hAnsi="仿宋_GB2312" w:cs="仿宋_GB2312" w:hint="eastAsia"/>
          <w:color w:val="auto"/>
          <w:kern w:val="2"/>
          <w:sz w:val="32"/>
          <w:szCs w:val="32"/>
        </w:rPr>
        <w:t>外包人员薪酬+运营管理费+税费共计</w:t>
      </w:r>
      <w:r w:rsidRPr="00231D46">
        <w:rPr>
          <w:rFonts w:ascii="仿宋_GB2312" w:eastAsia="仿宋_GB2312" w:hAnsi="仿宋_GB2312" w:cs="仿宋_GB2312" w:hint="eastAsia"/>
          <w:color w:val="auto"/>
          <w:kern w:val="2"/>
          <w:sz w:val="32"/>
          <w:szCs w:val="32"/>
          <w:u w:val="single"/>
        </w:rPr>
        <w:t>约5000万元。</w:t>
      </w:r>
    </w:p>
    <w:p w14:paraId="1BB03EFF" w14:textId="77777777" w:rsidR="000B50B9" w:rsidRPr="00231D46" w:rsidRDefault="003F39BE">
      <w:pPr>
        <w:spacing w:line="360" w:lineRule="auto"/>
        <w:ind w:firstLineChars="200" w:firstLine="640"/>
        <w:rPr>
          <w:rFonts w:ascii="仿宋_GB2312" w:eastAsia="仿宋_GB2312" w:hAnsi="仿宋_GB2312" w:cs="仿宋_GB2312"/>
          <w:sz w:val="32"/>
          <w:szCs w:val="32"/>
        </w:rPr>
      </w:pPr>
      <w:r w:rsidRPr="00231D46">
        <w:rPr>
          <w:rFonts w:ascii="仿宋_GB2312" w:eastAsia="仿宋_GB2312" w:hAnsi="仿宋_GB2312" w:cs="仿宋_GB2312" w:hint="eastAsia"/>
          <w:sz w:val="32"/>
          <w:szCs w:val="32"/>
        </w:rPr>
        <w:t>2.劳务外包人员薪酬：劳务外包人员工资总额，含工资、</w:t>
      </w:r>
      <w:r w:rsidRPr="00231D46">
        <w:rPr>
          <w:rFonts w:ascii="仿宋_GB2312" w:eastAsia="仿宋_GB2312" w:hAnsi="仿宋_GB2312" w:cs="仿宋_GB2312" w:hint="eastAsia"/>
          <w:sz w:val="32"/>
          <w:szCs w:val="32"/>
        </w:rPr>
        <w:lastRenderedPageBreak/>
        <w:t>加班费、节日费用、福利补贴、奖金、五险一金、补充医疗费、单位社保、单位公积金、高温补助、交通运输、食宿补贴、通讯费、体检费、培训费、重疾险、商业保险、风险金、残保金、劳保服装费用、税费附加税等，本部分费用（除税费附加税）必须全部用于劳务外包人员薪酬发放，不得降低标准或无故克扣，外包人员薪酬部分报价固定不得调整，即</w:t>
      </w:r>
      <w:r w:rsidRPr="00231D46">
        <w:rPr>
          <w:rFonts w:ascii="仿宋_GB2312" w:eastAsia="仿宋_GB2312" w:hAnsi="仿宋_GB2312" w:cs="仿宋_GB2312" w:hint="eastAsia"/>
          <w:sz w:val="32"/>
          <w:szCs w:val="32"/>
          <w:u w:val="single"/>
        </w:rPr>
        <w:t>4600万元，以实际发生情况结算</w:t>
      </w:r>
      <w:r w:rsidRPr="00231D46">
        <w:rPr>
          <w:rFonts w:ascii="仿宋_GB2312" w:eastAsia="仿宋_GB2312" w:hAnsi="仿宋_GB2312" w:cs="仿宋_GB2312" w:hint="eastAsia"/>
          <w:sz w:val="32"/>
          <w:szCs w:val="32"/>
        </w:rPr>
        <w:t>。</w:t>
      </w:r>
    </w:p>
    <w:p w14:paraId="536D78CE" w14:textId="77777777" w:rsidR="000B50B9" w:rsidRPr="00231D46" w:rsidRDefault="003F39BE">
      <w:pPr>
        <w:spacing w:line="360" w:lineRule="auto"/>
        <w:ind w:firstLineChars="200" w:firstLine="640"/>
        <w:rPr>
          <w:rFonts w:ascii="仿宋_GB2312" w:eastAsia="仿宋_GB2312" w:hAnsi="仿宋_GB2312" w:cs="仿宋_GB2312"/>
          <w:sz w:val="32"/>
          <w:szCs w:val="32"/>
        </w:rPr>
      </w:pPr>
      <w:r w:rsidRPr="00231D46">
        <w:rPr>
          <w:rFonts w:ascii="仿宋_GB2312" w:eastAsia="仿宋_GB2312" w:hAnsi="仿宋_GB2312" w:cs="仿宋_GB2312" w:hint="eastAsia"/>
          <w:sz w:val="32"/>
          <w:szCs w:val="32"/>
        </w:rPr>
        <w:t>3.运营管理费：项目运营成本、管理费，本部分相关费用必须遵从国家政策及法律法规相关要求，不得低于国家政策及法律法规最低标准。</w:t>
      </w:r>
    </w:p>
    <w:p w14:paraId="29C04B35" w14:textId="77777777" w:rsidR="000B50B9" w:rsidRPr="00231D46" w:rsidRDefault="003F39BE">
      <w:pPr>
        <w:spacing w:line="360" w:lineRule="auto"/>
        <w:ind w:firstLineChars="200" w:firstLine="640"/>
      </w:pPr>
      <w:r w:rsidRPr="00231D46">
        <w:rPr>
          <w:rFonts w:ascii="仿宋_GB2312" w:eastAsia="仿宋_GB2312" w:hAnsi="仿宋_GB2312" w:cs="仿宋_GB2312" w:hint="eastAsia"/>
          <w:sz w:val="32"/>
          <w:szCs w:val="32"/>
        </w:rPr>
        <w:t>4.税费：（外包人员薪酬+运营管理费）*税率</w:t>
      </w:r>
    </w:p>
    <w:sectPr w:rsidR="000B50B9" w:rsidRPr="00231D46">
      <w:footerReference w:type="default" r:id="rId23"/>
      <w:headerReference w:type="first" r:id="rId24"/>
      <w:pgSz w:w="11906" w:h="16838"/>
      <w:pgMar w:top="1440" w:right="1797" w:bottom="1440" w:left="1797" w:header="720" w:footer="720" w:gutter="0"/>
      <w:cols w:space="720"/>
      <w:docGrid w:linePitch="28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AC864F" w14:textId="77777777" w:rsidR="00980044" w:rsidRDefault="00980044">
      <w:r>
        <w:separator/>
      </w:r>
    </w:p>
  </w:endnote>
  <w:endnote w:type="continuationSeparator" w:id="0">
    <w:p w14:paraId="17F5ED4F" w14:textId="77777777" w:rsidR="00980044" w:rsidRDefault="009800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幼圆">
    <w:panose1 w:val="0201050906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文鼎特粗宋简">
    <w:altName w:val="微软雅黑"/>
    <w:charset w:val="86"/>
    <w:family w:val="modern"/>
    <w:pitch w:val="default"/>
    <w:sig w:usb0="00000000" w:usb1="0000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Fang Song">
    <w:altName w:val="宋体"/>
    <w:charset w:val="86"/>
    <w:family w:val="roman"/>
    <w:pitch w:val="default"/>
    <w:sig w:usb0="00000000" w:usb1="00000000" w:usb2="00000010" w:usb3="00000000" w:csb0="00040000" w:csb1="00000000"/>
  </w:font>
  <w:font w:name="Tahoma">
    <w:panose1 w:val="020B0604030504040204"/>
    <w:charset w:val="00"/>
    <w:family w:val="swiss"/>
    <w:pitch w:val="variable"/>
    <w:sig w:usb0="E1002EFF" w:usb1="C000605B" w:usb2="00000029" w:usb3="00000000" w:csb0="000101FF"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ED549A" w14:textId="531BAC40" w:rsidR="003F39BE" w:rsidRDefault="003F39BE">
    <w:pPr>
      <w:pStyle w:val="aa"/>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260E00">
      <w:rPr>
        <w:b/>
        <w:bCs/>
        <w:noProof/>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260E00">
      <w:rPr>
        <w:b/>
        <w:bCs/>
        <w:noProof/>
      </w:rPr>
      <w:t>101</w:t>
    </w:r>
    <w:r>
      <w:rPr>
        <w:b/>
        <w:bCs/>
        <w:sz w:val="24"/>
        <w:szCs w:val="24"/>
      </w:rPr>
      <w:fldChar w:fldCharType="end"/>
    </w:r>
  </w:p>
  <w:p w14:paraId="36D3565D" w14:textId="77777777" w:rsidR="003F39BE" w:rsidRDefault="003F39BE">
    <w:pPr>
      <w:pStyle w:val="aa"/>
      <w:jc w:val="cen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164054" w14:textId="77777777" w:rsidR="003F39BE" w:rsidRDefault="003F39BE">
    <w:pPr>
      <w:pStyle w:val="aa"/>
      <w:jc w:val="center"/>
    </w:pPr>
    <w:r>
      <w:rPr>
        <w:lang w:val="zh-CN"/>
      </w:rPr>
      <w:t xml:space="preserve"> </w:t>
    </w:r>
  </w:p>
  <w:p w14:paraId="24AEBC58" w14:textId="77777777" w:rsidR="003F39BE" w:rsidRDefault="003F39BE">
    <w:pPr>
      <w:pStyle w:val="a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A94540" w14:textId="77777777" w:rsidR="003F39BE" w:rsidRDefault="003F39BE">
    <w:pPr>
      <w:pStyle w:val="aa"/>
    </w:pPr>
    <w:r>
      <w:rPr>
        <w:noProof/>
      </w:rPr>
      <mc:AlternateContent>
        <mc:Choice Requires="wps">
          <w:drawing>
            <wp:anchor distT="0" distB="0" distL="114300" distR="114300" simplePos="0" relativeHeight="251659264" behindDoc="0" locked="0" layoutInCell="1" allowOverlap="1" wp14:anchorId="3FD846DE" wp14:editId="67237EB3">
              <wp:simplePos x="0" y="0"/>
              <wp:positionH relativeFrom="margin">
                <wp:align>center</wp:align>
              </wp:positionH>
              <wp:positionV relativeFrom="paragraph">
                <wp:posOffset>0</wp:posOffset>
              </wp:positionV>
              <wp:extent cx="1828800" cy="1828800"/>
              <wp:effectExtent l="0" t="0" r="0" b="0"/>
              <wp:wrapNone/>
              <wp:docPr id="9"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57C080E0" w14:textId="219912BA" w:rsidR="003F39BE" w:rsidRDefault="003F39BE">
                          <w:pPr>
                            <w:pStyle w:val="aa"/>
                          </w:pPr>
                          <w:r>
                            <w:fldChar w:fldCharType="begin"/>
                          </w:r>
                          <w:r>
                            <w:instrText xml:space="preserve"> PAGE  \* MERGEFORMAT </w:instrText>
                          </w:r>
                          <w:r>
                            <w:fldChar w:fldCharType="separate"/>
                          </w:r>
                          <w:r w:rsidR="00260E00">
                            <w:rPr>
                              <w:noProof/>
                            </w:rPr>
                            <w:t>101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FD846DE"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" filled="f" stroked="f" strokeweight=".5pt">
              <v:textbox style="mso-fit-shape-to-text:t" inset="0,0,0,0">
                <w:txbxContent>
                  <w:p w14:paraId="57C080E0" w14:textId="219912BA" w:rsidR="003F39BE" w:rsidRDefault="003F39BE">
                    <w:pPr>
                      <w:pStyle w:val="aa"/>
                    </w:pPr>
                    <w:r>
                      <w:fldChar w:fldCharType="begin"/>
                    </w:r>
                    <w:r>
                      <w:instrText xml:space="preserve"> PAGE  \* MERGEFORMAT </w:instrText>
                    </w:r>
                    <w:r>
                      <w:fldChar w:fldCharType="separate"/>
                    </w:r>
                    <w:r w:rsidR="00260E00">
                      <w:rPr>
                        <w:noProof/>
                      </w:rPr>
                      <w:t>101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9AA043" w14:textId="77777777" w:rsidR="00980044" w:rsidRDefault="00980044">
      <w:r>
        <w:separator/>
      </w:r>
    </w:p>
  </w:footnote>
  <w:footnote w:type="continuationSeparator" w:id="0">
    <w:p w14:paraId="6105D343" w14:textId="77777777" w:rsidR="00980044" w:rsidRDefault="0098004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AC4676" w14:textId="77777777" w:rsidR="003F39BE" w:rsidRDefault="003F39BE">
    <w:pPr>
      <w:pStyle w:val="ab"/>
      <w:pBdr>
        <w:bottom w:val="thinThickSmallGap" w:sz="18" w:space="1" w:color="auto"/>
      </w:pBdr>
      <w:jc w:val="left"/>
    </w:pPr>
    <w:r>
      <w:rPr>
        <w:rFonts w:hint="eastAsia"/>
      </w:rPr>
      <w:t>深圳能源集团股份有限公司置业管理分公司（行政人事服务中心）</w:t>
    </w:r>
    <w:r>
      <w:rPr>
        <w:rFonts w:hint="eastAsia"/>
      </w:rPr>
      <w:t>2025-2028</w:t>
    </w:r>
    <w:r>
      <w:rPr>
        <w:rFonts w:hint="eastAsia"/>
      </w:rPr>
      <w:t>年劳务外包项目招标文件</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25E4B6" w14:textId="77777777" w:rsidR="003F39BE" w:rsidRDefault="003F39BE">
    <w:pPr>
      <w:pStyle w:val="ab"/>
      <w:pBdr>
        <w:bottom w:val="thinThickSmallGap" w:sz="18" w:space="1" w:color="auto"/>
      </w:pBdr>
      <w:jc w:val="left"/>
    </w:pPr>
    <w:r>
      <w:rPr>
        <w:rFonts w:hint="eastAsia"/>
      </w:rPr>
      <w:t>XXXX</w:t>
    </w:r>
    <w:r>
      <w:rPr>
        <w:rFonts w:hint="eastAsia"/>
      </w:rPr>
      <w:t>招标文件</w:t>
    </w:r>
  </w:p>
  <w:p w14:paraId="16C3D251" w14:textId="77777777" w:rsidR="003F39BE" w:rsidRDefault="003F39BE"/>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1761D4" w14:textId="77777777" w:rsidR="003F39BE" w:rsidRDefault="003F39BE">
    <w:pPr>
      <w:spacing w:line="500" w:lineRule="atLeast"/>
      <w:rPr>
        <w:sz w:val="18"/>
        <w:szCs w:val="18"/>
      </w:rPr>
    </w:pPr>
    <w:r>
      <w:rPr>
        <w:noProof/>
        <w:sz w:val="18"/>
        <w:szCs w:val="18"/>
      </w:rPr>
      <w:drawing>
        <wp:inline distT="0" distB="0" distL="114300" distR="114300" wp14:anchorId="0D749843" wp14:editId="4D01E8B4">
          <wp:extent cx="1185545" cy="277495"/>
          <wp:effectExtent l="0" t="0" r="14605" b="8255"/>
          <wp:docPr id="11" name="图片 3" descr="司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descr="司徽"/>
                  <pic:cNvPicPr>
                    <a:picLocks noChangeAspect="1"/>
                  </pic:cNvPicPr>
                </pic:nvPicPr>
                <pic:blipFill>
                  <a:blip r:embed="rId1"/>
                  <a:stretch>
                    <a:fillRect/>
                  </a:stretch>
                </pic:blipFill>
                <pic:spPr>
                  <a:xfrm>
                    <a:off x="0" y="0"/>
                    <a:ext cx="1185545" cy="277495"/>
                  </a:xfrm>
                  <a:prstGeom prst="rect">
                    <a:avLst/>
                  </a:prstGeom>
                  <a:noFill/>
                  <a:ln>
                    <a:noFill/>
                  </a:ln>
                </pic:spPr>
              </pic:pic>
            </a:graphicData>
          </a:graphic>
        </wp:inline>
      </w:drawing>
    </w:r>
    <w:r>
      <w:rPr>
        <w:rFonts w:hint="eastAsia"/>
        <w:sz w:val="18"/>
        <w:szCs w:val="18"/>
      </w:rPr>
      <w:t xml:space="preserve">                                </w:t>
    </w:r>
    <w:r>
      <w:rPr>
        <w:rFonts w:hint="eastAsia"/>
        <w:sz w:val="15"/>
        <w:szCs w:val="15"/>
      </w:rPr>
      <w:t xml:space="preserve"> </w:t>
    </w:r>
    <w:r>
      <w:rPr>
        <w:rFonts w:ascii="宋体" w:hAnsi="宋体" w:cs="宋体" w:hint="eastAsia"/>
        <w:bCs/>
        <w:sz w:val="15"/>
        <w:szCs w:val="15"/>
      </w:rPr>
      <w:t>桂林市山口生活垃圾焚烧发电工程汽轮发电机组设备采购招标文件</w: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4D8108" w14:textId="77777777" w:rsidR="003F39BE" w:rsidRDefault="003F39BE">
    <w:pPr>
      <w:spacing w:line="500" w:lineRule="atLeast"/>
      <w:rPr>
        <w:sz w:val="18"/>
        <w:szCs w:val="18"/>
      </w:rPr>
    </w:pPr>
    <w:r>
      <w:rPr>
        <w:noProof/>
        <w:sz w:val="18"/>
        <w:szCs w:val="18"/>
      </w:rPr>
      <w:drawing>
        <wp:inline distT="0" distB="0" distL="114300" distR="114300" wp14:anchorId="5D491B3A" wp14:editId="58A6781B">
          <wp:extent cx="1185545" cy="277495"/>
          <wp:effectExtent l="0" t="0" r="14605" b="8255"/>
          <wp:docPr id="12" name="图片 4" descr="司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descr="司徽"/>
                  <pic:cNvPicPr>
                    <a:picLocks noChangeAspect="1"/>
                  </pic:cNvPicPr>
                </pic:nvPicPr>
                <pic:blipFill>
                  <a:blip r:embed="rId1"/>
                  <a:stretch>
                    <a:fillRect/>
                  </a:stretch>
                </pic:blipFill>
                <pic:spPr>
                  <a:xfrm>
                    <a:off x="0" y="0"/>
                    <a:ext cx="1185545" cy="277495"/>
                  </a:xfrm>
                  <a:prstGeom prst="rect">
                    <a:avLst/>
                  </a:prstGeom>
                  <a:noFill/>
                  <a:ln>
                    <a:noFill/>
                  </a:ln>
                </pic:spPr>
              </pic:pic>
            </a:graphicData>
          </a:graphic>
        </wp:inline>
      </w:drawing>
    </w:r>
    <w:r>
      <w:rPr>
        <w:rFonts w:hint="eastAsia"/>
        <w:sz w:val="18"/>
        <w:szCs w:val="18"/>
      </w:rPr>
      <w:t xml:space="preserve">                                </w:t>
    </w:r>
    <w:r>
      <w:rPr>
        <w:rFonts w:hint="eastAsia"/>
        <w:sz w:val="15"/>
        <w:szCs w:val="15"/>
      </w:rPr>
      <w:t xml:space="preserve"> </w:t>
    </w:r>
    <w:r>
      <w:rPr>
        <w:rFonts w:ascii="宋体" w:hAnsi="宋体" w:cs="宋体" w:hint="eastAsia"/>
        <w:bCs/>
        <w:sz w:val="15"/>
        <w:szCs w:val="15"/>
      </w:rPr>
      <w:t>桂林市山口生活垃圾焚烧发电工程汽轮发电机组设备采购招标文件</w: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6B49D9" w14:textId="77777777" w:rsidR="003F39BE" w:rsidRDefault="003F39BE">
    <w:pPr>
      <w:spacing w:line="500" w:lineRule="atLeast"/>
      <w:rPr>
        <w:sz w:val="18"/>
        <w:szCs w:val="18"/>
      </w:rPr>
    </w:pPr>
    <w:r>
      <w:rPr>
        <w:noProof/>
        <w:sz w:val="18"/>
        <w:szCs w:val="18"/>
      </w:rPr>
      <w:drawing>
        <wp:inline distT="0" distB="0" distL="114300" distR="114300" wp14:anchorId="055A7D34" wp14:editId="7B81DBC0">
          <wp:extent cx="1181735" cy="276225"/>
          <wp:effectExtent l="0" t="0" r="18415" b="9525"/>
          <wp:docPr id="13" name="图片 5" descr="司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descr="司徽"/>
                  <pic:cNvPicPr>
                    <a:picLocks noChangeAspect="1"/>
                  </pic:cNvPicPr>
                </pic:nvPicPr>
                <pic:blipFill>
                  <a:blip r:embed="rId1"/>
                  <a:stretch>
                    <a:fillRect/>
                  </a:stretch>
                </pic:blipFill>
                <pic:spPr>
                  <a:xfrm>
                    <a:off x="0" y="0"/>
                    <a:ext cx="1181735" cy="276225"/>
                  </a:xfrm>
                  <a:prstGeom prst="rect">
                    <a:avLst/>
                  </a:prstGeom>
                  <a:noFill/>
                  <a:ln>
                    <a:noFill/>
                  </a:ln>
                </pic:spPr>
              </pic:pic>
            </a:graphicData>
          </a:graphic>
        </wp:inline>
      </w:drawing>
    </w:r>
  </w:p>
  <w:p w14:paraId="6EFCCD91" w14:textId="77777777" w:rsidR="003F39BE" w:rsidRDefault="003F39BE">
    <w:pPr>
      <w:spacing w:line="500" w:lineRule="atLeast"/>
      <w:rPr>
        <w:sz w:val="18"/>
        <w:szCs w:val="18"/>
      </w:rPr>
    </w:pPr>
    <w:r>
      <w:rPr>
        <w:rFonts w:hint="eastAsia"/>
        <w:b/>
        <w:sz w:val="18"/>
        <w:szCs w:val="18"/>
      </w:rPr>
      <w:t>广东河源电厂超超临界</w:t>
    </w:r>
    <w:r>
      <w:rPr>
        <w:rFonts w:hint="eastAsia"/>
        <w:b/>
        <w:sz w:val="18"/>
        <w:szCs w:val="18"/>
      </w:rPr>
      <w:t>2</w:t>
    </w:r>
    <w:r>
      <w:rPr>
        <w:rFonts w:hint="eastAsia"/>
        <w:b/>
        <w:sz w:val="18"/>
        <w:szCs w:val="18"/>
      </w:rPr>
      <w:t>×</w:t>
    </w:r>
    <w:r>
      <w:rPr>
        <w:rFonts w:hint="eastAsia"/>
        <w:b/>
        <w:sz w:val="18"/>
        <w:szCs w:val="18"/>
      </w:rPr>
      <w:t>600MW</w:t>
    </w:r>
    <w:r>
      <w:rPr>
        <w:rFonts w:hint="eastAsia"/>
        <w:b/>
        <w:sz w:val="18"/>
        <w:szCs w:val="18"/>
      </w:rPr>
      <w:t>机组烟气超净排放技改工程</w:t>
    </w:r>
    <w:r>
      <w:rPr>
        <w:rFonts w:hint="eastAsia"/>
        <w:b/>
        <w:sz w:val="18"/>
        <w:szCs w:val="18"/>
      </w:rPr>
      <w:t>2</w:t>
    </w:r>
    <w:r>
      <w:rPr>
        <w:rFonts w:hint="eastAsia"/>
        <w:b/>
        <w:sz w:val="18"/>
        <w:szCs w:val="18"/>
      </w:rPr>
      <w:t>号机组烟气余热回收</w:t>
    </w:r>
    <w:r>
      <w:rPr>
        <w:rFonts w:hint="eastAsia"/>
        <w:b/>
        <w:sz w:val="18"/>
        <w:szCs w:val="18"/>
      </w:rPr>
      <w:t>-</w:t>
    </w:r>
    <w:r>
      <w:rPr>
        <w:rFonts w:hint="eastAsia"/>
        <w:b/>
        <w:sz w:val="18"/>
        <w:szCs w:val="18"/>
      </w:rPr>
      <w:t>再热装置系统招标文件</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D57E07" w14:textId="77777777" w:rsidR="003F39BE" w:rsidRDefault="003F39BE">
    <w:pPr>
      <w:pStyle w:val="ab"/>
    </w:pPr>
    <w:r>
      <w:rPr>
        <w:rFonts w:hint="eastAsia"/>
      </w:rPr>
      <w:t>XXXXXXXX</w:t>
    </w:r>
    <w:r>
      <w:rPr>
        <w:rFonts w:hint="eastAsia"/>
      </w:rPr>
      <w:t>项目</w:t>
    </w:r>
    <w:r>
      <w:rPr>
        <w:rFonts w:hint="eastAsia"/>
      </w:rPr>
      <w:t xml:space="preserve">                                                  </w:t>
    </w:r>
    <w:r>
      <w:rPr>
        <w:rFonts w:hint="eastAsia"/>
      </w:rPr>
      <w:t>技术规范书</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multilevel"/>
    <w:tmpl w:val="00000002"/>
    <w:lvl w:ilvl="0">
      <w:start w:val="1"/>
      <w:numFmt w:val="decimal"/>
      <w:lvlText w:val="%1"/>
      <w:lvlJc w:val="left"/>
      <w:pPr>
        <w:tabs>
          <w:tab w:val="left" w:pos="375"/>
        </w:tabs>
        <w:ind w:left="375" w:hanging="375"/>
      </w:pPr>
      <w:rPr>
        <w:rFonts w:hint="default"/>
      </w:rPr>
    </w:lvl>
    <w:lvl w:ilvl="1">
      <w:start w:val="1"/>
      <w:numFmt w:val="decimal"/>
      <w:lvlText w:val="9.%2"/>
      <w:lvlJc w:val="left"/>
      <w:pPr>
        <w:tabs>
          <w:tab w:val="left" w:pos="915"/>
        </w:tabs>
        <w:ind w:left="915" w:hanging="375"/>
      </w:pPr>
      <w:rPr>
        <w:rFonts w:hint="eastAsia"/>
      </w:rPr>
    </w:lvl>
    <w:lvl w:ilvl="2">
      <w:start w:val="1"/>
      <w:numFmt w:val="decimal"/>
      <w:lvlText w:val="%1.%2.%3"/>
      <w:lvlJc w:val="left"/>
      <w:pPr>
        <w:tabs>
          <w:tab w:val="left" w:pos="960"/>
        </w:tabs>
        <w:ind w:left="960" w:hanging="720"/>
      </w:pPr>
      <w:rPr>
        <w:rFonts w:hint="default"/>
      </w:rPr>
    </w:lvl>
    <w:lvl w:ilvl="3">
      <w:start w:val="1"/>
      <w:numFmt w:val="decimal"/>
      <w:lvlText w:val="%1.%2.%3.%4"/>
      <w:lvlJc w:val="left"/>
      <w:pPr>
        <w:tabs>
          <w:tab w:val="left" w:pos="1080"/>
        </w:tabs>
        <w:ind w:left="1080" w:hanging="720"/>
      </w:pPr>
      <w:rPr>
        <w:rFonts w:hint="default"/>
      </w:rPr>
    </w:lvl>
    <w:lvl w:ilvl="4">
      <w:start w:val="1"/>
      <w:numFmt w:val="decimal"/>
      <w:lvlText w:val="%1.%2.%3.%4.%5"/>
      <w:lvlJc w:val="left"/>
      <w:pPr>
        <w:tabs>
          <w:tab w:val="left" w:pos="1560"/>
        </w:tabs>
        <w:ind w:left="1560" w:hanging="1080"/>
      </w:pPr>
      <w:rPr>
        <w:rFonts w:hint="default"/>
      </w:rPr>
    </w:lvl>
    <w:lvl w:ilvl="5">
      <w:start w:val="1"/>
      <w:numFmt w:val="decimal"/>
      <w:lvlText w:val="%1.%2.%3.%4.%5.%6"/>
      <w:lvlJc w:val="left"/>
      <w:pPr>
        <w:tabs>
          <w:tab w:val="left" w:pos="1680"/>
        </w:tabs>
        <w:ind w:left="1680" w:hanging="1080"/>
      </w:pPr>
      <w:rPr>
        <w:rFonts w:hint="default"/>
      </w:rPr>
    </w:lvl>
    <w:lvl w:ilvl="6">
      <w:start w:val="1"/>
      <w:numFmt w:val="decimal"/>
      <w:lvlText w:val="%1.%2.%3.%4.%5.%6.%7"/>
      <w:lvlJc w:val="left"/>
      <w:pPr>
        <w:tabs>
          <w:tab w:val="left" w:pos="1800"/>
        </w:tabs>
        <w:ind w:left="1800" w:hanging="1080"/>
      </w:pPr>
      <w:rPr>
        <w:rFonts w:hint="default"/>
      </w:rPr>
    </w:lvl>
    <w:lvl w:ilvl="7">
      <w:start w:val="1"/>
      <w:numFmt w:val="decimal"/>
      <w:lvlText w:val="%1.%2.%3.%4.%5.%6.%7.%8"/>
      <w:lvlJc w:val="left"/>
      <w:pPr>
        <w:tabs>
          <w:tab w:val="left" w:pos="2280"/>
        </w:tabs>
        <w:ind w:left="2280" w:hanging="1440"/>
      </w:pPr>
      <w:rPr>
        <w:rFonts w:hint="default"/>
      </w:rPr>
    </w:lvl>
    <w:lvl w:ilvl="8">
      <w:start w:val="1"/>
      <w:numFmt w:val="decimal"/>
      <w:lvlText w:val="%1.%2.%3.%4.%5.%6.%7.%8.%9"/>
      <w:lvlJc w:val="left"/>
      <w:pPr>
        <w:tabs>
          <w:tab w:val="left" w:pos="2400"/>
        </w:tabs>
        <w:ind w:left="2400" w:hanging="1440"/>
      </w:pPr>
      <w:rPr>
        <w:rFonts w:hint="default"/>
      </w:rPr>
    </w:lvl>
  </w:abstractNum>
  <w:abstractNum w:abstractNumId="1" w15:restartNumberingAfterBreak="0">
    <w:nsid w:val="00000003"/>
    <w:multiLevelType w:val="multilevel"/>
    <w:tmpl w:val="00000003"/>
    <w:lvl w:ilvl="0">
      <w:start w:val="1"/>
      <w:numFmt w:val="decimal"/>
      <w:lvlText w:val="%1"/>
      <w:lvlJc w:val="left"/>
      <w:pPr>
        <w:tabs>
          <w:tab w:val="left" w:pos="480"/>
        </w:tabs>
        <w:ind w:left="480" w:hanging="480"/>
      </w:pPr>
      <w:rPr>
        <w:rFonts w:hint="default"/>
      </w:rPr>
    </w:lvl>
    <w:lvl w:ilvl="1">
      <w:start w:val="1"/>
      <w:numFmt w:val="decimal"/>
      <w:lvlText w:val="1.%2"/>
      <w:lvlJc w:val="left"/>
      <w:pPr>
        <w:tabs>
          <w:tab w:val="left" w:pos="1304"/>
        </w:tabs>
        <w:ind w:left="1320" w:hanging="480"/>
      </w:pPr>
      <w:rPr>
        <w:rFonts w:hint="default"/>
      </w:rPr>
    </w:lvl>
    <w:lvl w:ilvl="2">
      <w:start w:val="1"/>
      <w:numFmt w:val="decimal"/>
      <w:lvlText w:val="%1.%2.%3"/>
      <w:lvlJc w:val="left"/>
      <w:pPr>
        <w:tabs>
          <w:tab w:val="left" w:pos="2400"/>
        </w:tabs>
        <w:ind w:left="2400" w:hanging="720"/>
      </w:pPr>
      <w:rPr>
        <w:rFonts w:hint="default"/>
      </w:rPr>
    </w:lvl>
    <w:lvl w:ilvl="3">
      <w:start w:val="1"/>
      <w:numFmt w:val="decimal"/>
      <w:lvlText w:val="%1.%2.%3.%4"/>
      <w:lvlJc w:val="left"/>
      <w:pPr>
        <w:tabs>
          <w:tab w:val="left" w:pos="3600"/>
        </w:tabs>
        <w:ind w:left="3600" w:hanging="1080"/>
      </w:pPr>
      <w:rPr>
        <w:rFonts w:hint="default"/>
      </w:rPr>
    </w:lvl>
    <w:lvl w:ilvl="4">
      <w:start w:val="1"/>
      <w:numFmt w:val="decimal"/>
      <w:lvlText w:val="%1.%2.%3.%4.%5"/>
      <w:lvlJc w:val="left"/>
      <w:pPr>
        <w:tabs>
          <w:tab w:val="left" w:pos="4440"/>
        </w:tabs>
        <w:ind w:left="4440" w:hanging="1080"/>
      </w:pPr>
      <w:rPr>
        <w:rFonts w:hint="default"/>
      </w:rPr>
    </w:lvl>
    <w:lvl w:ilvl="5">
      <w:start w:val="1"/>
      <w:numFmt w:val="decimal"/>
      <w:lvlText w:val="%1.%2.%3.%4.%5.%6"/>
      <w:lvlJc w:val="left"/>
      <w:pPr>
        <w:tabs>
          <w:tab w:val="left" w:pos="5640"/>
        </w:tabs>
        <w:ind w:left="5640" w:hanging="1440"/>
      </w:pPr>
      <w:rPr>
        <w:rFonts w:hint="default"/>
      </w:rPr>
    </w:lvl>
    <w:lvl w:ilvl="6">
      <w:start w:val="1"/>
      <w:numFmt w:val="decimal"/>
      <w:lvlText w:val="%1.%2.%3.%4.%5.%6.%7"/>
      <w:lvlJc w:val="left"/>
      <w:pPr>
        <w:tabs>
          <w:tab w:val="left" w:pos="6840"/>
        </w:tabs>
        <w:ind w:left="6840" w:hanging="1800"/>
      </w:pPr>
      <w:rPr>
        <w:rFonts w:hint="default"/>
      </w:rPr>
    </w:lvl>
    <w:lvl w:ilvl="7">
      <w:start w:val="1"/>
      <w:numFmt w:val="decimal"/>
      <w:lvlText w:val="%1.%2.%3.%4.%5.%6.%7.%8"/>
      <w:lvlJc w:val="left"/>
      <w:pPr>
        <w:tabs>
          <w:tab w:val="left" w:pos="7680"/>
        </w:tabs>
        <w:ind w:left="7680" w:hanging="1800"/>
      </w:pPr>
      <w:rPr>
        <w:rFonts w:hint="default"/>
      </w:rPr>
    </w:lvl>
    <w:lvl w:ilvl="8">
      <w:start w:val="1"/>
      <w:numFmt w:val="decimal"/>
      <w:lvlText w:val="%1.%2.%3.%4.%5.%6.%7.%8.%9"/>
      <w:lvlJc w:val="left"/>
      <w:pPr>
        <w:tabs>
          <w:tab w:val="left" w:pos="8880"/>
        </w:tabs>
        <w:ind w:left="8880" w:hanging="2160"/>
      </w:pPr>
      <w:rPr>
        <w:rFonts w:hint="default"/>
      </w:rPr>
    </w:lvl>
  </w:abstractNum>
  <w:abstractNum w:abstractNumId="2" w15:restartNumberingAfterBreak="0">
    <w:nsid w:val="00000004"/>
    <w:multiLevelType w:val="multilevel"/>
    <w:tmpl w:val="00000004"/>
    <w:lvl w:ilvl="0">
      <w:start w:val="1"/>
      <w:numFmt w:val="decimal"/>
      <w:lvlText w:val="%1"/>
      <w:lvlJc w:val="left"/>
      <w:pPr>
        <w:tabs>
          <w:tab w:val="left" w:pos="375"/>
        </w:tabs>
        <w:ind w:left="375" w:hanging="375"/>
      </w:pPr>
      <w:rPr>
        <w:rFonts w:hint="default"/>
      </w:rPr>
    </w:lvl>
    <w:lvl w:ilvl="1">
      <w:start w:val="1"/>
      <w:numFmt w:val="decimal"/>
      <w:lvlText w:val="19.%2"/>
      <w:lvlJc w:val="left"/>
      <w:pPr>
        <w:tabs>
          <w:tab w:val="left" w:pos="735"/>
        </w:tabs>
        <w:ind w:left="735" w:hanging="375"/>
      </w:pPr>
      <w:rPr>
        <w:rFonts w:hint="eastAsia"/>
      </w:rPr>
    </w:lvl>
    <w:lvl w:ilvl="2">
      <w:start w:val="1"/>
      <w:numFmt w:val="decimal"/>
      <w:lvlText w:val="%1.%2.%3"/>
      <w:lvlJc w:val="left"/>
      <w:pPr>
        <w:tabs>
          <w:tab w:val="left" w:pos="960"/>
        </w:tabs>
        <w:ind w:left="960" w:hanging="720"/>
      </w:pPr>
      <w:rPr>
        <w:rFonts w:hint="default"/>
      </w:rPr>
    </w:lvl>
    <w:lvl w:ilvl="3">
      <w:start w:val="1"/>
      <w:numFmt w:val="decimal"/>
      <w:lvlText w:val="%1.%2.%3.%4"/>
      <w:lvlJc w:val="left"/>
      <w:pPr>
        <w:tabs>
          <w:tab w:val="left" w:pos="1080"/>
        </w:tabs>
        <w:ind w:left="1080" w:hanging="720"/>
      </w:pPr>
      <w:rPr>
        <w:rFonts w:hint="default"/>
      </w:rPr>
    </w:lvl>
    <w:lvl w:ilvl="4">
      <w:start w:val="1"/>
      <w:numFmt w:val="decimal"/>
      <w:lvlText w:val="%1.%2.%3.%4.%5"/>
      <w:lvlJc w:val="left"/>
      <w:pPr>
        <w:tabs>
          <w:tab w:val="left" w:pos="1560"/>
        </w:tabs>
        <w:ind w:left="1560" w:hanging="1080"/>
      </w:pPr>
      <w:rPr>
        <w:rFonts w:hint="default"/>
      </w:rPr>
    </w:lvl>
    <w:lvl w:ilvl="5">
      <w:start w:val="1"/>
      <w:numFmt w:val="decimal"/>
      <w:lvlText w:val="%1.%2.%3.%4.%5.%6"/>
      <w:lvlJc w:val="left"/>
      <w:pPr>
        <w:tabs>
          <w:tab w:val="left" w:pos="1680"/>
        </w:tabs>
        <w:ind w:left="1680" w:hanging="1080"/>
      </w:pPr>
      <w:rPr>
        <w:rFonts w:hint="default"/>
      </w:rPr>
    </w:lvl>
    <w:lvl w:ilvl="6">
      <w:start w:val="1"/>
      <w:numFmt w:val="decimal"/>
      <w:lvlText w:val="%1.%2.%3.%4.%5.%6.%7"/>
      <w:lvlJc w:val="left"/>
      <w:pPr>
        <w:tabs>
          <w:tab w:val="left" w:pos="1800"/>
        </w:tabs>
        <w:ind w:left="1800" w:hanging="1080"/>
      </w:pPr>
      <w:rPr>
        <w:rFonts w:hint="default"/>
      </w:rPr>
    </w:lvl>
    <w:lvl w:ilvl="7">
      <w:start w:val="1"/>
      <w:numFmt w:val="decimal"/>
      <w:lvlText w:val="%1.%2.%3.%4.%5.%6.%7.%8"/>
      <w:lvlJc w:val="left"/>
      <w:pPr>
        <w:tabs>
          <w:tab w:val="left" w:pos="2280"/>
        </w:tabs>
        <w:ind w:left="2280" w:hanging="1440"/>
      </w:pPr>
      <w:rPr>
        <w:rFonts w:hint="default"/>
      </w:rPr>
    </w:lvl>
    <w:lvl w:ilvl="8">
      <w:start w:val="1"/>
      <w:numFmt w:val="decimal"/>
      <w:lvlText w:val="%1.%2.%3.%4.%5.%6.%7.%8.%9"/>
      <w:lvlJc w:val="left"/>
      <w:pPr>
        <w:tabs>
          <w:tab w:val="left" w:pos="2400"/>
        </w:tabs>
        <w:ind w:left="2400" w:hanging="1440"/>
      </w:pPr>
      <w:rPr>
        <w:rFonts w:hint="default"/>
      </w:rPr>
    </w:lvl>
  </w:abstractNum>
  <w:abstractNum w:abstractNumId="3" w15:restartNumberingAfterBreak="0">
    <w:nsid w:val="00000005"/>
    <w:multiLevelType w:val="multilevel"/>
    <w:tmpl w:val="00000005"/>
    <w:lvl w:ilvl="0">
      <w:start w:val="1"/>
      <w:numFmt w:val="decimal"/>
      <w:lvlText w:val="%1"/>
      <w:lvlJc w:val="left"/>
      <w:pPr>
        <w:tabs>
          <w:tab w:val="left" w:pos="375"/>
        </w:tabs>
        <w:ind w:left="375" w:hanging="375"/>
      </w:pPr>
      <w:rPr>
        <w:rFonts w:hint="default"/>
      </w:rPr>
    </w:lvl>
    <w:lvl w:ilvl="1">
      <w:start w:val="1"/>
      <w:numFmt w:val="decimal"/>
      <w:lvlText w:val="15.%2"/>
      <w:lvlJc w:val="left"/>
      <w:pPr>
        <w:tabs>
          <w:tab w:val="left" w:pos="735"/>
        </w:tabs>
        <w:ind w:left="735" w:hanging="375"/>
      </w:pPr>
      <w:rPr>
        <w:rFonts w:hint="eastAsia"/>
      </w:rPr>
    </w:lvl>
    <w:lvl w:ilvl="2">
      <w:start w:val="1"/>
      <w:numFmt w:val="decimal"/>
      <w:lvlText w:val="%1.%2.%3"/>
      <w:lvlJc w:val="left"/>
      <w:pPr>
        <w:tabs>
          <w:tab w:val="left" w:pos="960"/>
        </w:tabs>
        <w:ind w:left="960" w:hanging="720"/>
      </w:pPr>
      <w:rPr>
        <w:rFonts w:hint="default"/>
      </w:rPr>
    </w:lvl>
    <w:lvl w:ilvl="3">
      <w:start w:val="1"/>
      <w:numFmt w:val="decimal"/>
      <w:lvlText w:val="%1.%2.%3.%4"/>
      <w:lvlJc w:val="left"/>
      <w:pPr>
        <w:tabs>
          <w:tab w:val="left" w:pos="1080"/>
        </w:tabs>
        <w:ind w:left="1080" w:hanging="720"/>
      </w:pPr>
      <w:rPr>
        <w:rFonts w:hint="default"/>
      </w:rPr>
    </w:lvl>
    <w:lvl w:ilvl="4">
      <w:start w:val="1"/>
      <w:numFmt w:val="decimal"/>
      <w:lvlText w:val="%1.%2.%3.%4.%5"/>
      <w:lvlJc w:val="left"/>
      <w:pPr>
        <w:tabs>
          <w:tab w:val="left" w:pos="1560"/>
        </w:tabs>
        <w:ind w:left="1560" w:hanging="1080"/>
      </w:pPr>
      <w:rPr>
        <w:rFonts w:hint="default"/>
      </w:rPr>
    </w:lvl>
    <w:lvl w:ilvl="5">
      <w:start w:val="1"/>
      <w:numFmt w:val="decimal"/>
      <w:lvlText w:val="%1.%2.%3.%4.%5.%6"/>
      <w:lvlJc w:val="left"/>
      <w:pPr>
        <w:tabs>
          <w:tab w:val="left" w:pos="1680"/>
        </w:tabs>
        <w:ind w:left="1680" w:hanging="1080"/>
      </w:pPr>
      <w:rPr>
        <w:rFonts w:hint="default"/>
      </w:rPr>
    </w:lvl>
    <w:lvl w:ilvl="6">
      <w:start w:val="1"/>
      <w:numFmt w:val="decimal"/>
      <w:lvlText w:val="%1.%2.%3.%4.%5.%6.%7"/>
      <w:lvlJc w:val="left"/>
      <w:pPr>
        <w:tabs>
          <w:tab w:val="left" w:pos="1800"/>
        </w:tabs>
        <w:ind w:left="1800" w:hanging="1080"/>
      </w:pPr>
      <w:rPr>
        <w:rFonts w:hint="default"/>
      </w:rPr>
    </w:lvl>
    <w:lvl w:ilvl="7">
      <w:start w:val="1"/>
      <w:numFmt w:val="decimal"/>
      <w:lvlText w:val="%1.%2.%3.%4.%5.%6.%7.%8"/>
      <w:lvlJc w:val="left"/>
      <w:pPr>
        <w:tabs>
          <w:tab w:val="left" w:pos="2280"/>
        </w:tabs>
        <w:ind w:left="2280" w:hanging="1440"/>
      </w:pPr>
      <w:rPr>
        <w:rFonts w:hint="default"/>
      </w:rPr>
    </w:lvl>
    <w:lvl w:ilvl="8">
      <w:start w:val="1"/>
      <w:numFmt w:val="decimal"/>
      <w:lvlText w:val="%1.%2.%3.%4.%5.%6.%7.%8.%9"/>
      <w:lvlJc w:val="left"/>
      <w:pPr>
        <w:tabs>
          <w:tab w:val="left" w:pos="2400"/>
        </w:tabs>
        <w:ind w:left="2400" w:hanging="1440"/>
      </w:pPr>
      <w:rPr>
        <w:rFonts w:hint="default"/>
      </w:rPr>
    </w:lvl>
  </w:abstractNum>
  <w:abstractNum w:abstractNumId="4" w15:restartNumberingAfterBreak="0">
    <w:nsid w:val="00000006"/>
    <w:multiLevelType w:val="multilevel"/>
    <w:tmpl w:val="00000006"/>
    <w:lvl w:ilvl="0">
      <w:start w:val="1"/>
      <w:numFmt w:val="decimal"/>
      <w:lvlText w:val="%1、"/>
      <w:lvlJc w:val="left"/>
      <w:pPr>
        <w:ind w:left="363" w:hanging="363"/>
      </w:pPr>
      <w:rPr>
        <w:rFonts w:hint="eastAsia"/>
        <w:b w:val="0"/>
        <w:i w:val="0"/>
        <w:sz w:val="24"/>
      </w:rPr>
    </w:lvl>
    <w:lvl w:ilvl="1">
      <w:start w:val="1"/>
      <w:numFmt w:val="decimal"/>
      <w:suff w:val="space"/>
      <w:lvlText w:val="%1.%2"/>
      <w:lvlJc w:val="left"/>
      <w:pPr>
        <w:ind w:left="567" w:hanging="567"/>
      </w:pPr>
      <w:rPr>
        <w:rFonts w:hint="eastAsia"/>
        <w:b w:val="0"/>
        <w:i w:val="0"/>
        <w:sz w:val="24"/>
        <w:szCs w:val="24"/>
      </w:rPr>
    </w:lvl>
    <w:lvl w:ilvl="2">
      <w:start w:val="1"/>
      <w:numFmt w:val="decimal"/>
      <w:lvlText w:val="%1.%2.%3"/>
      <w:lvlJc w:val="left"/>
      <w:pPr>
        <w:ind w:left="709" w:hanging="709"/>
      </w:pPr>
      <w:rPr>
        <w:rFonts w:hint="eastAsia"/>
        <w:b w:val="0"/>
        <w:i w:val="0"/>
        <w:sz w:val="24"/>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 w15:restartNumberingAfterBreak="0">
    <w:nsid w:val="00000007"/>
    <w:multiLevelType w:val="multilevel"/>
    <w:tmpl w:val="00000007"/>
    <w:lvl w:ilvl="0">
      <w:start w:val="1"/>
      <w:numFmt w:val="decimal"/>
      <w:lvlText w:val="（%1）"/>
      <w:lvlJc w:val="left"/>
      <w:pPr>
        <w:tabs>
          <w:tab w:val="left" w:pos="375"/>
        </w:tabs>
        <w:ind w:left="375" w:hanging="375"/>
      </w:pPr>
      <w:rPr>
        <w:rFonts w:hint="eastAsia"/>
      </w:rPr>
    </w:lvl>
    <w:lvl w:ilvl="1">
      <w:start w:val="1"/>
      <w:numFmt w:val="decimal"/>
      <w:lvlText w:val="10.%2"/>
      <w:lvlJc w:val="left"/>
      <w:pPr>
        <w:tabs>
          <w:tab w:val="left" w:pos="495"/>
        </w:tabs>
        <w:ind w:left="495" w:hanging="375"/>
      </w:pPr>
      <w:rPr>
        <w:rFonts w:hint="eastAsia"/>
        <w:b w:val="0"/>
      </w:rPr>
    </w:lvl>
    <w:lvl w:ilvl="2">
      <w:start w:val="1"/>
      <w:numFmt w:val="decimal"/>
      <w:lvlText w:val="%1.%2.%3"/>
      <w:lvlJc w:val="left"/>
      <w:pPr>
        <w:tabs>
          <w:tab w:val="left" w:pos="960"/>
        </w:tabs>
        <w:ind w:left="960" w:hanging="720"/>
      </w:pPr>
      <w:rPr>
        <w:rFonts w:hint="default"/>
      </w:rPr>
    </w:lvl>
    <w:lvl w:ilvl="3">
      <w:start w:val="1"/>
      <w:numFmt w:val="decimal"/>
      <w:lvlText w:val="%1.%2.%3.%4"/>
      <w:lvlJc w:val="left"/>
      <w:pPr>
        <w:tabs>
          <w:tab w:val="left" w:pos="1080"/>
        </w:tabs>
        <w:ind w:left="1080" w:hanging="720"/>
      </w:pPr>
      <w:rPr>
        <w:rFonts w:hint="default"/>
      </w:rPr>
    </w:lvl>
    <w:lvl w:ilvl="4">
      <w:start w:val="1"/>
      <w:numFmt w:val="decimal"/>
      <w:lvlText w:val="%1.%2.%3.%4.%5"/>
      <w:lvlJc w:val="left"/>
      <w:pPr>
        <w:tabs>
          <w:tab w:val="left" w:pos="1560"/>
        </w:tabs>
        <w:ind w:left="1560" w:hanging="1080"/>
      </w:pPr>
      <w:rPr>
        <w:rFonts w:hint="default"/>
      </w:rPr>
    </w:lvl>
    <w:lvl w:ilvl="5">
      <w:start w:val="1"/>
      <w:numFmt w:val="decimal"/>
      <w:lvlText w:val="%1.%2.%3.%4.%5.%6"/>
      <w:lvlJc w:val="left"/>
      <w:pPr>
        <w:tabs>
          <w:tab w:val="left" w:pos="1680"/>
        </w:tabs>
        <w:ind w:left="1680" w:hanging="1080"/>
      </w:pPr>
      <w:rPr>
        <w:rFonts w:hint="default"/>
      </w:rPr>
    </w:lvl>
    <w:lvl w:ilvl="6">
      <w:start w:val="1"/>
      <w:numFmt w:val="decimal"/>
      <w:lvlText w:val="%1.%2.%3.%4.%5.%6.%7"/>
      <w:lvlJc w:val="left"/>
      <w:pPr>
        <w:tabs>
          <w:tab w:val="left" w:pos="1800"/>
        </w:tabs>
        <w:ind w:left="1800" w:hanging="1080"/>
      </w:pPr>
      <w:rPr>
        <w:rFonts w:hint="default"/>
      </w:rPr>
    </w:lvl>
    <w:lvl w:ilvl="7">
      <w:start w:val="1"/>
      <w:numFmt w:val="decimal"/>
      <w:lvlText w:val="%1.%2.%3.%4.%5.%6.%7.%8"/>
      <w:lvlJc w:val="left"/>
      <w:pPr>
        <w:tabs>
          <w:tab w:val="left" w:pos="2280"/>
        </w:tabs>
        <w:ind w:left="2280" w:hanging="1440"/>
      </w:pPr>
      <w:rPr>
        <w:rFonts w:hint="default"/>
      </w:rPr>
    </w:lvl>
    <w:lvl w:ilvl="8">
      <w:start w:val="1"/>
      <w:numFmt w:val="decimal"/>
      <w:lvlText w:val="%1.%2.%3.%4.%5.%6.%7.%8.%9"/>
      <w:lvlJc w:val="left"/>
      <w:pPr>
        <w:tabs>
          <w:tab w:val="left" w:pos="2400"/>
        </w:tabs>
        <w:ind w:left="2400" w:hanging="1440"/>
      </w:pPr>
      <w:rPr>
        <w:rFonts w:hint="default"/>
      </w:rPr>
    </w:lvl>
  </w:abstractNum>
  <w:abstractNum w:abstractNumId="6" w15:restartNumberingAfterBreak="0">
    <w:nsid w:val="0000000B"/>
    <w:multiLevelType w:val="multilevel"/>
    <w:tmpl w:val="0000000B"/>
    <w:lvl w:ilvl="0">
      <w:start w:val="1"/>
      <w:numFmt w:val="decimal"/>
      <w:lvlText w:val="%1"/>
      <w:lvlJc w:val="left"/>
      <w:pPr>
        <w:tabs>
          <w:tab w:val="left" w:pos="480"/>
        </w:tabs>
        <w:ind w:left="480" w:hanging="480"/>
      </w:pPr>
      <w:rPr>
        <w:rFonts w:hint="default"/>
      </w:rPr>
    </w:lvl>
    <w:lvl w:ilvl="1">
      <w:start w:val="1"/>
      <w:numFmt w:val="decimal"/>
      <w:lvlText w:val="20.1.%2"/>
      <w:lvlJc w:val="left"/>
      <w:pPr>
        <w:tabs>
          <w:tab w:val="left" w:pos="1304"/>
        </w:tabs>
        <w:ind w:left="1320" w:hanging="480"/>
      </w:pPr>
      <w:rPr>
        <w:rFonts w:hint="eastAsia"/>
      </w:rPr>
    </w:lvl>
    <w:lvl w:ilvl="2">
      <w:start w:val="1"/>
      <w:numFmt w:val="decimal"/>
      <w:lvlText w:val="2.5.%3"/>
      <w:lvlJc w:val="left"/>
      <w:pPr>
        <w:tabs>
          <w:tab w:val="left" w:pos="2400"/>
        </w:tabs>
        <w:ind w:left="2400" w:hanging="720"/>
      </w:pPr>
      <w:rPr>
        <w:rFonts w:hint="default"/>
      </w:rPr>
    </w:lvl>
    <w:lvl w:ilvl="3">
      <w:start w:val="1"/>
      <w:numFmt w:val="decimal"/>
      <w:lvlText w:val="16.5.%4"/>
      <w:lvlJc w:val="left"/>
      <w:pPr>
        <w:tabs>
          <w:tab w:val="left" w:pos="3600"/>
        </w:tabs>
        <w:ind w:left="3600" w:hanging="1080"/>
      </w:pPr>
      <w:rPr>
        <w:rFonts w:hint="default"/>
      </w:rPr>
    </w:lvl>
    <w:lvl w:ilvl="4">
      <w:start w:val="1"/>
      <w:numFmt w:val="decimal"/>
      <w:lvlText w:val="2.5.7.%5"/>
      <w:lvlJc w:val="left"/>
      <w:pPr>
        <w:tabs>
          <w:tab w:val="left" w:pos="4440"/>
        </w:tabs>
        <w:ind w:left="4440" w:hanging="1080"/>
      </w:pPr>
      <w:rPr>
        <w:rFonts w:hint="default"/>
      </w:rPr>
    </w:lvl>
    <w:lvl w:ilvl="5">
      <w:start w:val="1"/>
      <w:numFmt w:val="decimal"/>
      <w:lvlText w:val="%1.%2.%3.%4.%5.%6"/>
      <w:lvlJc w:val="left"/>
      <w:pPr>
        <w:tabs>
          <w:tab w:val="left" w:pos="5640"/>
        </w:tabs>
        <w:ind w:left="5640" w:hanging="1440"/>
      </w:pPr>
      <w:rPr>
        <w:rFonts w:hint="default"/>
      </w:rPr>
    </w:lvl>
    <w:lvl w:ilvl="6">
      <w:start w:val="1"/>
      <w:numFmt w:val="decimal"/>
      <w:lvlText w:val="%1.%2.%3.%4.%5.%6.%7"/>
      <w:lvlJc w:val="left"/>
      <w:pPr>
        <w:tabs>
          <w:tab w:val="left" w:pos="6840"/>
        </w:tabs>
        <w:ind w:left="6840" w:hanging="1800"/>
      </w:pPr>
      <w:rPr>
        <w:rFonts w:hint="default"/>
      </w:rPr>
    </w:lvl>
    <w:lvl w:ilvl="7">
      <w:start w:val="1"/>
      <w:numFmt w:val="decimal"/>
      <w:lvlText w:val="%1.%2.%3.%4.%5.%6.%7.%8"/>
      <w:lvlJc w:val="left"/>
      <w:pPr>
        <w:tabs>
          <w:tab w:val="left" w:pos="7680"/>
        </w:tabs>
        <w:ind w:left="7680" w:hanging="1800"/>
      </w:pPr>
      <w:rPr>
        <w:rFonts w:hint="default"/>
      </w:rPr>
    </w:lvl>
    <w:lvl w:ilvl="8">
      <w:start w:val="1"/>
      <w:numFmt w:val="decimal"/>
      <w:lvlText w:val="%1.%2.%3.%4.%5.%6.%7.%8.%9"/>
      <w:lvlJc w:val="left"/>
      <w:pPr>
        <w:tabs>
          <w:tab w:val="left" w:pos="8880"/>
        </w:tabs>
        <w:ind w:left="8880" w:hanging="2160"/>
      </w:pPr>
      <w:rPr>
        <w:rFonts w:hint="default"/>
      </w:rPr>
    </w:lvl>
  </w:abstractNum>
  <w:abstractNum w:abstractNumId="7" w15:restartNumberingAfterBreak="0">
    <w:nsid w:val="00000012"/>
    <w:multiLevelType w:val="multilevel"/>
    <w:tmpl w:val="00000012"/>
    <w:lvl w:ilvl="0">
      <w:start w:val="2"/>
      <w:numFmt w:val="decimal"/>
      <w:lvlText w:val="%1"/>
      <w:lvlJc w:val="left"/>
      <w:pPr>
        <w:tabs>
          <w:tab w:val="left" w:pos="480"/>
        </w:tabs>
        <w:ind w:left="480" w:hanging="480"/>
      </w:pPr>
      <w:rPr>
        <w:rFonts w:hint="default"/>
      </w:rPr>
    </w:lvl>
    <w:lvl w:ilvl="1">
      <w:start w:val="1"/>
      <w:numFmt w:val="decimal"/>
      <w:lvlText w:val="24.3.%2"/>
      <w:lvlJc w:val="left"/>
      <w:pPr>
        <w:tabs>
          <w:tab w:val="left" w:pos="1304"/>
        </w:tabs>
        <w:ind w:left="1320" w:hanging="480"/>
      </w:pPr>
      <w:rPr>
        <w:rFonts w:hint="eastAsia"/>
      </w:rPr>
    </w:lvl>
    <w:lvl w:ilvl="2">
      <w:start w:val="1"/>
      <w:numFmt w:val="decimal"/>
      <w:lvlText w:val="2.5.%3"/>
      <w:lvlJc w:val="left"/>
      <w:pPr>
        <w:tabs>
          <w:tab w:val="left" w:pos="2400"/>
        </w:tabs>
        <w:ind w:left="2400" w:hanging="720"/>
      </w:pPr>
      <w:rPr>
        <w:rFonts w:hint="default"/>
      </w:rPr>
    </w:lvl>
    <w:lvl w:ilvl="3">
      <w:start w:val="1"/>
      <w:numFmt w:val="decimal"/>
      <w:lvlText w:val="16.5.%4"/>
      <w:lvlJc w:val="left"/>
      <w:pPr>
        <w:tabs>
          <w:tab w:val="left" w:pos="3600"/>
        </w:tabs>
        <w:ind w:left="3600" w:hanging="1080"/>
      </w:pPr>
      <w:rPr>
        <w:rFonts w:hint="default"/>
      </w:rPr>
    </w:lvl>
    <w:lvl w:ilvl="4">
      <w:start w:val="1"/>
      <w:numFmt w:val="decimal"/>
      <w:lvlText w:val="2.5.7.%5"/>
      <w:lvlJc w:val="left"/>
      <w:pPr>
        <w:tabs>
          <w:tab w:val="left" w:pos="4440"/>
        </w:tabs>
        <w:ind w:left="4440" w:hanging="1080"/>
      </w:pPr>
      <w:rPr>
        <w:rFonts w:hint="default"/>
      </w:rPr>
    </w:lvl>
    <w:lvl w:ilvl="5">
      <w:start w:val="1"/>
      <w:numFmt w:val="decimal"/>
      <w:lvlText w:val="%1.%2.%3.%4.%5.%6"/>
      <w:lvlJc w:val="left"/>
      <w:pPr>
        <w:tabs>
          <w:tab w:val="left" w:pos="5640"/>
        </w:tabs>
        <w:ind w:left="5640" w:hanging="1440"/>
      </w:pPr>
      <w:rPr>
        <w:rFonts w:hint="default"/>
      </w:rPr>
    </w:lvl>
    <w:lvl w:ilvl="6">
      <w:start w:val="1"/>
      <w:numFmt w:val="decimal"/>
      <w:lvlText w:val="%1.%2.%3.%4.%5.%6.%7"/>
      <w:lvlJc w:val="left"/>
      <w:pPr>
        <w:tabs>
          <w:tab w:val="left" w:pos="6840"/>
        </w:tabs>
        <w:ind w:left="6840" w:hanging="1800"/>
      </w:pPr>
      <w:rPr>
        <w:rFonts w:hint="default"/>
      </w:rPr>
    </w:lvl>
    <w:lvl w:ilvl="7">
      <w:start w:val="1"/>
      <w:numFmt w:val="decimal"/>
      <w:lvlText w:val="%1.%2.%3.%4.%5.%6.%7.%8"/>
      <w:lvlJc w:val="left"/>
      <w:pPr>
        <w:tabs>
          <w:tab w:val="left" w:pos="7680"/>
        </w:tabs>
        <w:ind w:left="7680" w:hanging="1800"/>
      </w:pPr>
      <w:rPr>
        <w:rFonts w:hint="default"/>
      </w:rPr>
    </w:lvl>
    <w:lvl w:ilvl="8">
      <w:start w:val="1"/>
      <w:numFmt w:val="decimal"/>
      <w:lvlText w:val="%1.%2.%3.%4.%5.%6.%7.%8.%9"/>
      <w:lvlJc w:val="left"/>
      <w:pPr>
        <w:tabs>
          <w:tab w:val="left" w:pos="8880"/>
        </w:tabs>
        <w:ind w:left="8880" w:hanging="2160"/>
      </w:pPr>
      <w:rPr>
        <w:rFonts w:hint="default"/>
      </w:rPr>
    </w:lvl>
  </w:abstractNum>
  <w:abstractNum w:abstractNumId="8" w15:restartNumberingAfterBreak="0">
    <w:nsid w:val="00000016"/>
    <w:multiLevelType w:val="multilevel"/>
    <w:tmpl w:val="00000016"/>
    <w:lvl w:ilvl="0">
      <w:start w:val="1"/>
      <w:numFmt w:val="decimal"/>
      <w:lvlText w:val="%1"/>
      <w:lvlJc w:val="left"/>
      <w:pPr>
        <w:tabs>
          <w:tab w:val="left" w:pos="375"/>
        </w:tabs>
        <w:ind w:left="375" w:hanging="375"/>
      </w:pPr>
      <w:rPr>
        <w:rFonts w:hint="default"/>
      </w:rPr>
    </w:lvl>
    <w:lvl w:ilvl="1">
      <w:start w:val="1"/>
      <w:numFmt w:val="decimal"/>
      <w:lvlText w:val="38.%2"/>
      <w:lvlJc w:val="left"/>
      <w:pPr>
        <w:tabs>
          <w:tab w:val="left" w:pos="495"/>
        </w:tabs>
        <w:ind w:left="495" w:hanging="375"/>
      </w:pPr>
      <w:rPr>
        <w:rFonts w:hint="eastAsia"/>
      </w:rPr>
    </w:lvl>
    <w:lvl w:ilvl="2">
      <w:start w:val="1"/>
      <w:numFmt w:val="decimal"/>
      <w:lvlText w:val="%1.%2.%3"/>
      <w:lvlJc w:val="left"/>
      <w:pPr>
        <w:tabs>
          <w:tab w:val="left" w:pos="960"/>
        </w:tabs>
        <w:ind w:left="960" w:hanging="720"/>
      </w:pPr>
      <w:rPr>
        <w:rFonts w:hint="default"/>
      </w:rPr>
    </w:lvl>
    <w:lvl w:ilvl="3">
      <w:start w:val="1"/>
      <w:numFmt w:val="decimal"/>
      <w:lvlText w:val="%1.%2.%3.%4"/>
      <w:lvlJc w:val="left"/>
      <w:pPr>
        <w:tabs>
          <w:tab w:val="left" w:pos="1080"/>
        </w:tabs>
        <w:ind w:left="1080" w:hanging="720"/>
      </w:pPr>
      <w:rPr>
        <w:rFonts w:hint="default"/>
      </w:rPr>
    </w:lvl>
    <w:lvl w:ilvl="4">
      <w:start w:val="1"/>
      <w:numFmt w:val="decimal"/>
      <w:lvlText w:val="%1.%2.%3.%4.%5"/>
      <w:lvlJc w:val="left"/>
      <w:pPr>
        <w:tabs>
          <w:tab w:val="left" w:pos="1560"/>
        </w:tabs>
        <w:ind w:left="1560" w:hanging="1080"/>
      </w:pPr>
      <w:rPr>
        <w:rFonts w:hint="default"/>
      </w:rPr>
    </w:lvl>
    <w:lvl w:ilvl="5">
      <w:start w:val="1"/>
      <w:numFmt w:val="decimal"/>
      <w:lvlText w:val="%1.%2.%3.%4.%5.%6"/>
      <w:lvlJc w:val="left"/>
      <w:pPr>
        <w:tabs>
          <w:tab w:val="left" w:pos="1680"/>
        </w:tabs>
        <w:ind w:left="1680" w:hanging="1080"/>
      </w:pPr>
      <w:rPr>
        <w:rFonts w:hint="default"/>
      </w:rPr>
    </w:lvl>
    <w:lvl w:ilvl="6">
      <w:start w:val="1"/>
      <w:numFmt w:val="decimal"/>
      <w:lvlText w:val="%1.%2.%3.%4.%5.%6.%7"/>
      <w:lvlJc w:val="left"/>
      <w:pPr>
        <w:tabs>
          <w:tab w:val="left" w:pos="1800"/>
        </w:tabs>
        <w:ind w:left="1800" w:hanging="1080"/>
      </w:pPr>
      <w:rPr>
        <w:rFonts w:hint="default"/>
      </w:rPr>
    </w:lvl>
    <w:lvl w:ilvl="7">
      <w:start w:val="1"/>
      <w:numFmt w:val="decimal"/>
      <w:lvlText w:val="%1.%2.%3.%4.%5.%6.%7.%8"/>
      <w:lvlJc w:val="left"/>
      <w:pPr>
        <w:tabs>
          <w:tab w:val="left" w:pos="2280"/>
        </w:tabs>
        <w:ind w:left="2280" w:hanging="1440"/>
      </w:pPr>
      <w:rPr>
        <w:rFonts w:hint="default"/>
      </w:rPr>
    </w:lvl>
    <w:lvl w:ilvl="8">
      <w:start w:val="1"/>
      <w:numFmt w:val="decimal"/>
      <w:lvlText w:val="%1.%2.%3.%4.%5.%6.%7.%8.%9"/>
      <w:lvlJc w:val="left"/>
      <w:pPr>
        <w:tabs>
          <w:tab w:val="left" w:pos="2400"/>
        </w:tabs>
        <w:ind w:left="2400" w:hanging="1440"/>
      </w:pPr>
      <w:rPr>
        <w:rFonts w:hint="default"/>
      </w:rPr>
    </w:lvl>
  </w:abstractNum>
  <w:abstractNum w:abstractNumId="9" w15:restartNumberingAfterBreak="0">
    <w:nsid w:val="00000017"/>
    <w:multiLevelType w:val="multilevel"/>
    <w:tmpl w:val="00000017"/>
    <w:lvl w:ilvl="0">
      <w:start w:val="1"/>
      <w:numFmt w:val="decimal"/>
      <w:lvlText w:val="%1"/>
      <w:lvlJc w:val="left"/>
      <w:pPr>
        <w:tabs>
          <w:tab w:val="left" w:pos="375"/>
        </w:tabs>
        <w:ind w:left="375" w:hanging="375"/>
      </w:pPr>
      <w:rPr>
        <w:rFonts w:hint="default"/>
      </w:rPr>
    </w:lvl>
    <w:lvl w:ilvl="1">
      <w:start w:val="1"/>
      <w:numFmt w:val="decimal"/>
      <w:lvlText w:val="8.%2"/>
      <w:lvlJc w:val="left"/>
      <w:pPr>
        <w:tabs>
          <w:tab w:val="left" w:pos="495"/>
        </w:tabs>
        <w:ind w:left="495" w:hanging="375"/>
      </w:pPr>
      <w:rPr>
        <w:rFonts w:hint="eastAsia"/>
      </w:rPr>
    </w:lvl>
    <w:lvl w:ilvl="2">
      <w:start w:val="1"/>
      <w:numFmt w:val="decimal"/>
      <w:lvlText w:val="%1.%2.%3"/>
      <w:lvlJc w:val="left"/>
      <w:pPr>
        <w:tabs>
          <w:tab w:val="left" w:pos="960"/>
        </w:tabs>
        <w:ind w:left="960" w:hanging="720"/>
      </w:pPr>
      <w:rPr>
        <w:rFonts w:hint="default"/>
      </w:rPr>
    </w:lvl>
    <w:lvl w:ilvl="3">
      <w:start w:val="1"/>
      <w:numFmt w:val="decimal"/>
      <w:lvlText w:val="%1.%2.%3.%4"/>
      <w:lvlJc w:val="left"/>
      <w:pPr>
        <w:tabs>
          <w:tab w:val="left" w:pos="1080"/>
        </w:tabs>
        <w:ind w:left="1080" w:hanging="720"/>
      </w:pPr>
      <w:rPr>
        <w:rFonts w:hint="default"/>
      </w:rPr>
    </w:lvl>
    <w:lvl w:ilvl="4">
      <w:start w:val="1"/>
      <w:numFmt w:val="decimal"/>
      <w:lvlText w:val="%1.%2.%3.%4.%5"/>
      <w:lvlJc w:val="left"/>
      <w:pPr>
        <w:tabs>
          <w:tab w:val="left" w:pos="1560"/>
        </w:tabs>
        <w:ind w:left="1560" w:hanging="1080"/>
      </w:pPr>
      <w:rPr>
        <w:rFonts w:hint="default"/>
      </w:rPr>
    </w:lvl>
    <w:lvl w:ilvl="5">
      <w:start w:val="1"/>
      <w:numFmt w:val="decimal"/>
      <w:lvlText w:val="%1.%2.%3.%4.%5.%6"/>
      <w:lvlJc w:val="left"/>
      <w:pPr>
        <w:tabs>
          <w:tab w:val="left" w:pos="1680"/>
        </w:tabs>
        <w:ind w:left="1680" w:hanging="1080"/>
      </w:pPr>
      <w:rPr>
        <w:rFonts w:hint="default"/>
      </w:rPr>
    </w:lvl>
    <w:lvl w:ilvl="6">
      <w:start w:val="1"/>
      <w:numFmt w:val="decimal"/>
      <w:lvlText w:val="%1.%2.%3.%4.%5.%6.%7"/>
      <w:lvlJc w:val="left"/>
      <w:pPr>
        <w:tabs>
          <w:tab w:val="left" w:pos="1800"/>
        </w:tabs>
        <w:ind w:left="1800" w:hanging="1080"/>
      </w:pPr>
      <w:rPr>
        <w:rFonts w:hint="default"/>
      </w:rPr>
    </w:lvl>
    <w:lvl w:ilvl="7">
      <w:start w:val="1"/>
      <w:numFmt w:val="decimal"/>
      <w:lvlText w:val="%1.%2.%3.%4.%5.%6.%7.%8"/>
      <w:lvlJc w:val="left"/>
      <w:pPr>
        <w:tabs>
          <w:tab w:val="left" w:pos="2280"/>
        </w:tabs>
        <w:ind w:left="2280" w:hanging="1440"/>
      </w:pPr>
      <w:rPr>
        <w:rFonts w:hint="default"/>
      </w:rPr>
    </w:lvl>
    <w:lvl w:ilvl="8">
      <w:start w:val="1"/>
      <w:numFmt w:val="decimal"/>
      <w:lvlText w:val="%1.%2.%3.%4.%5.%6.%7.%8.%9"/>
      <w:lvlJc w:val="left"/>
      <w:pPr>
        <w:tabs>
          <w:tab w:val="left" w:pos="2400"/>
        </w:tabs>
        <w:ind w:left="2400" w:hanging="1440"/>
      </w:pPr>
      <w:rPr>
        <w:rFonts w:hint="default"/>
      </w:rPr>
    </w:lvl>
  </w:abstractNum>
  <w:abstractNum w:abstractNumId="10" w15:restartNumberingAfterBreak="0">
    <w:nsid w:val="00000018"/>
    <w:multiLevelType w:val="multilevel"/>
    <w:tmpl w:val="00000018"/>
    <w:lvl w:ilvl="0">
      <w:start w:val="1"/>
      <w:numFmt w:val="bullet"/>
      <w:lvlText w:val=""/>
      <w:lvlJc w:val="left"/>
      <w:pPr>
        <w:tabs>
          <w:tab w:val="left" w:pos="840"/>
        </w:tabs>
        <w:ind w:left="840" w:hanging="420"/>
      </w:pPr>
      <w:rPr>
        <w:rFonts w:ascii="Wingdings" w:hAnsi="Wingdings" w:hint="default"/>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11" w15:restartNumberingAfterBreak="0">
    <w:nsid w:val="00000019"/>
    <w:multiLevelType w:val="multilevel"/>
    <w:tmpl w:val="00000019"/>
    <w:lvl w:ilvl="0">
      <w:start w:val="1"/>
      <w:numFmt w:val="decimal"/>
      <w:lvlText w:val="%1"/>
      <w:lvlJc w:val="left"/>
      <w:pPr>
        <w:tabs>
          <w:tab w:val="left" w:pos="375"/>
        </w:tabs>
        <w:ind w:left="375" w:hanging="375"/>
      </w:pPr>
      <w:rPr>
        <w:rFonts w:hint="default"/>
      </w:rPr>
    </w:lvl>
    <w:lvl w:ilvl="1">
      <w:start w:val="1"/>
      <w:numFmt w:val="decimal"/>
      <w:lvlText w:val="37.%2"/>
      <w:lvlJc w:val="left"/>
      <w:pPr>
        <w:tabs>
          <w:tab w:val="left" w:pos="495"/>
        </w:tabs>
        <w:ind w:left="495" w:hanging="375"/>
      </w:pPr>
      <w:rPr>
        <w:rFonts w:hint="eastAsia"/>
      </w:rPr>
    </w:lvl>
    <w:lvl w:ilvl="2">
      <w:start w:val="1"/>
      <w:numFmt w:val="decimal"/>
      <w:lvlText w:val="%1.%2.%3"/>
      <w:lvlJc w:val="left"/>
      <w:pPr>
        <w:tabs>
          <w:tab w:val="left" w:pos="960"/>
        </w:tabs>
        <w:ind w:left="960" w:hanging="720"/>
      </w:pPr>
      <w:rPr>
        <w:rFonts w:hint="default"/>
      </w:rPr>
    </w:lvl>
    <w:lvl w:ilvl="3">
      <w:start w:val="1"/>
      <w:numFmt w:val="decimal"/>
      <w:lvlText w:val="%1.%2.%3.%4"/>
      <w:lvlJc w:val="left"/>
      <w:pPr>
        <w:tabs>
          <w:tab w:val="left" w:pos="1080"/>
        </w:tabs>
        <w:ind w:left="1080" w:hanging="720"/>
      </w:pPr>
      <w:rPr>
        <w:rFonts w:hint="default"/>
      </w:rPr>
    </w:lvl>
    <w:lvl w:ilvl="4">
      <w:start w:val="1"/>
      <w:numFmt w:val="decimal"/>
      <w:lvlText w:val="%1.%2.%3.%4.%5"/>
      <w:lvlJc w:val="left"/>
      <w:pPr>
        <w:tabs>
          <w:tab w:val="left" w:pos="1560"/>
        </w:tabs>
        <w:ind w:left="1560" w:hanging="1080"/>
      </w:pPr>
      <w:rPr>
        <w:rFonts w:hint="default"/>
      </w:rPr>
    </w:lvl>
    <w:lvl w:ilvl="5">
      <w:start w:val="1"/>
      <w:numFmt w:val="decimal"/>
      <w:lvlText w:val="%1.%2.%3.%4.%5.%6"/>
      <w:lvlJc w:val="left"/>
      <w:pPr>
        <w:tabs>
          <w:tab w:val="left" w:pos="1680"/>
        </w:tabs>
        <w:ind w:left="1680" w:hanging="1080"/>
      </w:pPr>
      <w:rPr>
        <w:rFonts w:hint="default"/>
      </w:rPr>
    </w:lvl>
    <w:lvl w:ilvl="6">
      <w:start w:val="1"/>
      <w:numFmt w:val="decimal"/>
      <w:lvlText w:val="%1.%2.%3.%4.%5.%6.%7"/>
      <w:lvlJc w:val="left"/>
      <w:pPr>
        <w:tabs>
          <w:tab w:val="left" w:pos="1800"/>
        </w:tabs>
        <w:ind w:left="1800" w:hanging="1080"/>
      </w:pPr>
      <w:rPr>
        <w:rFonts w:hint="default"/>
      </w:rPr>
    </w:lvl>
    <w:lvl w:ilvl="7">
      <w:start w:val="1"/>
      <w:numFmt w:val="decimal"/>
      <w:lvlText w:val="%1.%2.%3.%4.%5.%6.%7.%8"/>
      <w:lvlJc w:val="left"/>
      <w:pPr>
        <w:tabs>
          <w:tab w:val="left" w:pos="2280"/>
        </w:tabs>
        <w:ind w:left="2280" w:hanging="1440"/>
      </w:pPr>
      <w:rPr>
        <w:rFonts w:hint="default"/>
      </w:rPr>
    </w:lvl>
    <w:lvl w:ilvl="8">
      <w:start w:val="1"/>
      <w:numFmt w:val="decimal"/>
      <w:lvlText w:val="%1.%2.%3.%4.%5.%6.%7.%8.%9"/>
      <w:lvlJc w:val="left"/>
      <w:pPr>
        <w:tabs>
          <w:tab w:val="left" w:pos="2400"/>
        </w:tabs>
        <w:ind w:left="2400" w:hanging="1440"/>
      </w:pPr>
      <w:rPr>
        <w:rFonts w:hint="default"/>
      </w:rPr>
    </w:lvl>
  </w:abstractNum>
  <w:abstractNum w:abstractNumId="12" w15:restartNumberingAfterBreak="0">
    <w:nsid w:val="0000001A"/>
    <w:multiLevelType w:val="multilevel"/>
    <w:tmpl w:val="0000001A"/>
    <w:lvl w:ilvl="0">
      <w:start w:val="1"/>
      <w:numFmt w:val="decimal"/>
      <w:lvlText w:val="%1"/>
      <w:lvlJc w:val="left"/>
      <w:pPr>
        <w:tabs>
          <w:tab w:val="left" w:pos="375"/>
        </w:tabs>
        <w:ind w:left="375" w:hanging="375"/>
      </w:pPr>
      <w:rPr>
        <w:rFonts w:hint="default"/>
      </w:rPr>
    </w:lvl>
    <w:lvl w:ilvl="1">
      <w:start w:val="1"/>
      <w:numFmt w:val="decimal"/>
      <w:lvlText w:val="35.%2"/>
      <w:lvlJc w:val="left"/>
      <w:pPr>
        <w:tabs>
          <w:tab w:val="left" w:pos="495"/>
        </w:tabs>
        <w:ind w:left="495" w:hanging="375"/>
      </w:pPr>
      <w:rPr>
        <w:rFonts w:hint="eastAsia"/>
        <w:sz w:val="24"/>
        <w:szCs w:val="24"/>
      </w:rPr>
    </w:lvl>
    <w:lvl w:ilvl="2">
      <w:start w:val="1"/>
      <w:numFmt w:val="decimal"/>
      <w:lvlText w:val="%1.%2.%3"/>
      <w:lvlJc w:val="left"/>
      <w:pPr>
        <w:tabs>
          <w:tab w:val="left" w:pos="960"/>
        </w:tabs>
        <w:ind w:left="960" w:hanging="720"/>
      </w:pPr>
      <w:rPr>
        <w:rFonts w:hint="default"/>
      </w:rPr>
    </w:lvl>
    <w:lvl w:ilvl="3">
      <w:start w:val="1"/>
      <w:numFmt w:val="decimal"/>
      <w:lvlText w:val="%1.%2.%3.%4"/>
      <w:lvlJc w:val="left"/>
      <w:pPr>
        <w:tabs>
          <w:tab w:val="left" w:pos="1080"/>
        </w:tabs>
        <w:ind w:left="1080" w:hanging="720"/>
      </w:pPr>
      <w:rPr>
        <w:rFonts w:hint="default"/>
      </w:rPr>
    </w:lvl>
    <w:lvl w:ilvl="4">
      <w:start w:val="1"/>
      <w:numFmt w:val="decimal"/>
      <w:lvlText w:val="%1.%2.%3.%4.%5"/>
      <w:lvlJc w:val="left"/>
      <w:pPr>
        <w:tabs>
          <w:tab w:val="left" w:pos="1560"/>
        </w:tabs>
        <w:ind w:left="1560" w:hanging="1080"/>
      </w:pPr>
      <w:rPr>
        <w:rFonts w:hint="default"/>
      </w:rPr>
    </w:lvl>
    <w:lvl w:ilvl="5">
      <w:start w:val="1"/>
      <w:numFmt w:val="decimal"/>
      <w:lvlText w:val="%1.%2.%3.%4.%5.%6"/>
      <w:lvlJc w:val="left"/>
      <w:pPr>
        <w:tabs>
          <w:tab w:val="left" w:pos="1680"/>
        </w:tabs>
        <w:ind w:left="1680" w:hanging="1080"/>
      </w:pPr>
      <w:rPr>
        <w:rFonts w:hint="default"/>
      </w:rPr>
    </w:lvl>
    <w:lvl w:ilvl="6">
      <w:start w:val="1"/>
      <w:numFmt w:val="decimal"/>
      <w:lvlText w:val="%1.%2.%3.%4.%5.%6.%7"/>
      <w:lvlJc w:val="left"/>
      <w:pPr>
        <w:tabs>
          <w:tab w:val="left" w:pos="1800"/>
        </w:tabs>
        <w:ind w:left="1800" w:hanging="1080"/>
      </w:pPr>
      <w:rPr>
        <w:rFonts w:hint="default"/>
      </w:rPr>
    </w:lvl>
    <w:lvl w:ilvl="7">
      <w:start w:val="1"/>
      <w:numFmt w:val="decimal"/>
      <w:lvlText w:val="%1.%2.%3.%4.%5.%6.%7.%8"/>
      <w:lvlJc w:val="left"/>
      <w:pPr>
        <w:tabs>
          <w:tab w:val="left" w:pos="2280"/>
        </w:tabs>
        <w:ind w:left="2280" w:hanging="1440"/>
      </w:pPr>
      <w:rPr>
        <w:rFonts w:hint="default"/>
      </w:rPr>
    </w:lvl>
    <w:lvl w:ilvl="8">
      <w:start w:val="1"/>
      <w:numFmt w:val="decimal"/>
      <w:lvlText w:val="%1.%2.%3.%4.%5.%6.%7.%8.%9"/>
      <w:lvlJc w:val="left"/>
      <w:pPr>
        <w:tabs>
          <w:tab w:val="left" w:pos="2400"/>
        </w:tabs>
        <w:ind w:left="2400" w:hanging="1440"/>
      </w:pPr>
      <w:rPr>
        <w:rFonts w:hint="default"/>
      </w:rPr>
    </w:lvl>
  </w:abstractNum>
  <w:abstractNum w:abstractNumId="13" w15:restartNumberingAfterBreak="0">
    <w:nsid w:val="0000001B"/>
    <w:multiLevelType w:val="multilevel"/>
    <w:tmpl w:val="0000001B"/>
    <w:lvl w:ilvl="0">
      <w:start w:val="1"/>
      <w:numFmt w:val="japaneseCounting"/>
      <w:lvlText w:val="第%1节"/>
      <w:lvlJc w:val="left"/>
      <w:pPr>
        <w:tabs>
          <w:tab w:val="left" w:pos="750"/>
        </w:tabs>
        <w:ind w:left="750" w:hanging="750"/>
      </w:pPr>
      <w:rPr>
        <w:rFonts w:hint="default"/>
        <w:b/>
      </w:rPr>
    </w:lvl>
    <w:lvl w:ilvl="1">
      <w:start w:val="1"/>
      <w:numFmt w:val="lowerLetter"/>
      <w:lvlText w:val="%2)"/>
      <w:lvlJc w:val="left"/>
      <w:pPr>
        <w:tabs>
          <w:tab w:val="left" w:pos="840"/>
        </w:tabs>
        <w:ind w:left="840" w:hanging="420"/>
      </w:pPr>
    </w:lvl>
    <w:lvl w:ilvl="2">
      <w:start w:val="10"/>
      <w:numFmt w:val="decimal"/>
      <w:lvlText w:val="%3、"/>
      <w:lvlJc w:val="left"/>
      <w:pPr>
        <w:tabs>
          <w:tab w:val="left" w:pos="1320"/>
        </w:tabs>
        <w:ind w:left="1320" w:hanging="480"/>
      </w:pPr>
      <w:rPr>
        <w:rFonts w:hint="default"/>
      </w:r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4" w15:restartNumberingAfterBreak="0">
    <w:nsid w:val="0000001C"/>
    <w:multiLevelType w:val="multilevel"/>
    <w:tmpl w:val="0000001C"/>
    <w:lvl w:ilvl="0">
      <w:start w:val="1"/>
      <w:numFmt w:val="decimal"/>
      <w:lvlText w:val="%1"/>
      <w:lvlJc w:val="left"/>
      <w:pPr>
        <w:tabs>
          <w:tab w:val="left" w:pos="480"/>
        </w:tabs>
        <w:ind w:left="480" w:hanging="480"/>
      </w:pPr>
      <w:rPr>
        <w:rFonts w:hint="default"/>
      </w:rPr>
    </w:lvl>
    <w:lvl w:ilvl="1">
      <w:start w:val="1"/>
      <w:numFmt w:val="decimal"/>
      <w:lvlText w:val="20.3.%2"/>
      <w:lvlJc w:val="left"/>
      <w:pPr>
        <w:tabs>
          <w:tab w:val="left" w:pos="1304"/>
        </w:tabs>
        <w:ind w:left="1320" w:hanging="480"/>
      </w:pPr>
      <w:rPr>
        <w:rFonts w:hint="eastAsia"/>
      </w:rPr>
    </w:lvl>
    <w:lvl w:ilvl="2">
      <w:start w:val="1"/>
      <w:numFmt w:val="decimal"/>
      <w:lvlText w:val="2.5.%3"/>
      <w:lvlJc w:val="left"/>
      <w:pPr>
        <w:tabs>
          <w:tab w:val="left" w:pos="2400"/>
        </w:tabs>
        <w:ind w:left="2400" w:hanging="720"/>
      </w:pPr>
      <w:rPr>
        <w:rFonts w:hint="default"/>
      </w:rPr>
    </w:lvl>
    <w:lvl w:ilvl="3">
      <w:start w:val="1"/>
      <w:numFmt w:val="decimal"/>
      <w:lvlText w:val="16.5.%4"/>
      <w:lvlJc w:val="left"/>
      <w:pPr>
        <w:tabs>
          <w:tab w:val="left" w:pos="3600"/>
        </w:tabs>
        <w:ind w:left="3600" w:hanging="1080"/>
      </w:pPr>
      <w:rPr>
        <w:rFonts w:hint="default"/>
      </w:rPr>
    </w:lvl>
    <w:lvl w:ilvl="4">
      <w:start w:val="1"/>
      <w:numFmt w:val="decimal"/>
      <w:lvlText w:val="2.5.7.%5"/>
      <w:lvlJc w:val="left"/>
      <w:pPr>
        <w:tabs>
          <w:tab w:val="left" w:pos="4440"/>
        </w:tabs>
        <w:ind w:left="4440" w:hanging="1080"/>
      </w:pPr>
      <w:rPr>
        <w:rFonts w:hint="default"/>
      </w:rPr>
    </w:lvl>
    <w:lvl w:ilvl="5">
      <w:start w:val="1"/>
      <w:numFmt w:val="decimal"/>
      <w:lvlText w:val="%1.%2.%3.%4.%5.%6"/>
      <w:lvlJc w:val="left"/>
      <w:pPr>
        <w:tabs>
          <w:tab w:val="left" w:pos="5640"/>
        </w:tabs>
        <w:ind w:left="5640" w:hanging="1440"/>
      </w:pPr>
      <w:rPr>
        <w:rFonts w:hint="default"/>
      </w:rPr>
    </w:lvl>
    <w:lvl w:ilvl="6">
      <w:start w:val="1"/>
      <w:numFmt w:val="decimal"/>
      <w:lvlText w:val="%1.%2.%3.%4.%5.%6.%7"/>
      <w:lvlJc w:val="left"/>
      <w:pPr>
        <w:tabs>
          <w:tab w:val="left" w:pos="6840"/>
        </w:tabs>
        <w:ind w:left="6840" w:hanging="1800"/>
      </w:pPr>
      <w:rPr>
        <w:rFonts w:hint="default"/>
      </w:rPr>
    </w:lvl>
    <w:lvl w:ilvl="7">
      <w:start w:val="1"/>
      <w:numFmt w:val="decimal"/>
      <w:lvlText w:val="%1.%2.%3.%4.%5.%6.%7.%8"/>
      <w:lvlJc w:val="left"/>
      <w:pPr>
        <w:tabs>
          <w:tab w:val="left" w:pos="7680"/>
        </w:tabs>
        <w:ind w:left="7680" w:hanging="1800"/>
      </w:pPr>
      <w:rPr>
        <w:rFonts w:hint="default"/>
      </w:rPr>
    </w:lvl>
    <w:lvl w:ilvl="8">
      <w:start w:val="1"/>
      <w:numFmt w:val="decimal"/>
      <w:lvlText w:val="%1.%2.%3.%4.%5.%6.%7.%8.%9"/>
      <w:lvlJc w:val="left"/>
      <w:pPr>
        <w:tabs>
          <w:tab w:val="left" w:pos="8880"/>
        </w:tabs>
        <w:ind w:left="8880" w:hanging="2160"/>
      </w:pPr>
      <w:rPr>
        <w:rFonts w:hint="default"/>
      </w:rPr>
    </w:lvl>
  </w:abstractNum>
  <w:abstractNum w:abstractNumId="15" w15:restartNumberingAfterBreak="0">
    <w:nsid w:val="0000001D"/>
    <w:multiLevelType w:val="multilevel"/>
    <w:tmpl w:val="0000001D"/>
    <w:lvl w:ilvl="0">
      <w:start w:val="2"/>
      <w:numFmt w:val="decimal"/>
      <w:lvlText w:val="%1"/>
      <w:lvlJc w:val="left"/>
      <w:pPr>
        <w:tabs>
          <w:tab w:val="left" w:pos="480"/>
        </w:tabs>
        <w:ind w:left="480" w:hanging="480"/>
      </w:pPr>
      <w:rPr>
        <w:rFonts w:hint="default"/>
      </w:rPr>
    </w:lvl>
    <w:lvl w:ilvl="1">
      <w:start w:val="1"/>
      <w:numFmt w:val="decimal"/>
      <w:lvlText w:val="21.%2"/>
      <w:lvlJc w:val="left"/>
      <w:pPr>
        <w:tabs>
          <w:tab w:val="left" w:pos="1304"/>
        </w:tabs>
        <w:ind w:left="1320" w:hanging="480"/>
      </w:pPr>
      <w:rPr>
        <w:rFonts w:hint="eastAsia"/>
      </w:rPr>
    </w:lvl>
    <w:lvl w:ilvl="2">
      <w:start w:val="1"/>
      <w:numFmt w:val="decimal"/>
      <w:lvlText w:val="2.5.%3"/>
      <w:lvlJc w:val="left"/>
      <w:pPr>
        <w:tabs>
          <w:tab w:val="left" w:pos="2400"/>
        </w:tabs>
        <w:ind w:left="2400" w:hanging="720"/>
      </w:pPr>
      <w:rPr>
        <w:rFonts w:hint="default"/>
      </w:rPr>
    </w:lvl>
    <w:lvl w:ilvl="3">
      <w:start w:val="1"/>
      <w:numFmt w:val="decimal"/>
      <w:lvlText w:val="16.5.%4"/>
      <w:lvlJc w:val="left"/>
      <w:pPr>
        <w:tabs>
          <w:tab w:val="left" w:pos="3600"/>
        </w:tabs>
        <w:ind w:left="3600" w:hanging="1080"/>
      </w:pPr>
      <w:rPr>
        <w:rFonts w:hint="default"/>
      </w:rPr>
    </w:lvl>
    <w:lvl w:ilvl="4">
      <w:start w:val="1"/>
      <w:numFmt w:val="decimal"/>
      <w:lvlText w:val="2.5.7.%5"/>
      <w:lvlJc w:val="left"/>
      <w:pPr>
        <w:tabs>
          <w:tab w:val="left" w:pos="4440"/>
        </w:tabs>
        <w:ind w:left="4440" w:hanging="1080"/>
      </w:pPr>
      <w:rPr>
        <w:rFonts w:hint="default"/>
      </w:rPr>
    </w:lvl>
    <w:lvl w:ilvl="5">
      <w:start w:val="1"/>
      <w:numFmt w:val="decimal"/>
      <w:lvlText w:val="%1.%2.%3.%4.%5.%6"/>
      <w:lvlJc w:val="left"/>
      <w:pPr>
        <w:tabs>
          <w:tab w:val="left" w:pos="5640"/>
        </w:tabs>
        <w:ind w:left="5640" w:hanging="1440"/>
      </w:pPr>
      <w:rPr>
        <w:rFonts w:hint="default"/>
      </w:rPr>
    </w:lvl>
    <w:lvl w:ilvl="6">
      <w:start w:val="1"/>
      <w:numFmt w:val="decimal"/>
      <w:lvlText w:val="%1.%2.%3.%4.%5.%6.%7"/>
      <w:lvlJc w:val="left"/>
      <w:pPr>
        <w:tabs>
          <w:tab w:val="left" w:pos="6840"/>
        </w:tabs>
        <w:ind w:left="6840" w:hanging="1800"/>
      </w:pPr>
      <w:rPr>
        <w:rFonts w:hint="default"/>
      </w:rPr>
    </w:lvl>
    <w:lvl w:ilvl="7">
      <w:start w:val="1"/>
      <w:numFmt w:val="decimal"/>
      <w:lvlText w:val="%1.%2.%3.%4.%5.%6.%7.%8"/>
      <w:lvlJc w:val="left"/>
      <w:pPr>
        <w:tabs>
          <w:tab w:val="left" w:pos="7680"/>
        </w:tabs>
        <w:ind w:left="7680" w:hanging="1800"/>
      </w:pPr>
      <w:rPr>
        <w:rFonts w:hint="default"/>
      </w:rPr>
    </w:lvl>
    <w:lvl w:ilvl="8">
      <w:start w:val="1"/>
      <w:numFmt w:val="decimal"/>
      <w:lvlText w:val="%1.%2.%3.%4.%5.%6.%7.%8.%9"/>
      <w:lvlJc w:val="left"/>
      <w:pPr>
        <w:tabs>
          <w:tab w:val="left" w:pos="8880"/>
        </w:tabs>
        <w:ind w:left="8880" w:hanging="2160"/>
      </w:pPr>
      <w:rPr>
        <w:rFonts w:hint="default"/>
      </w:rPr>
    </w:lvl>
  </w:abstractNum>
  <w:abstractNum w:abstractNumId="16" w15:restartNumberingAfterBreak="0">
    <w:nsid w:val="0000001E"/>
    <w:multiLevelType w:val="multilevel"/>
    <w:tmpl w:val="0000001E"/>
    <w:lvl w:ilvl="0">
      <w:start w:val="1"/>
      <w:numFmt w:val="decimal"/>
      <w:lvlText w:val="%1."/>
      <w:lvlJc w:val="left"/>
      <w:pPr>
        <w:tabs>
          <w:tab w:val="left" w:pos="840"/>
        </w:tabs>
        <w:ind w:left="840" w:hanging="420"/>
      </w:pPr>
      <w:rPr>
        <w:rFonts w:eastAsia="宋体" w:hint="eastAsia"/>
      </w:rPr>
    </w:lvl>
    <w:lvl w:ilvl="1">
      <w:start w:val="1"/>
      <w:numFmt w:val="lowerLetter"/>
      <w:lvlText w:val="%2)"/>
      <w:lvlJc w:val="left"/>
      <w:pPr>
        <w:tabs>
          <w:tab w:val="left" w:pos="1260"/>
        </w:tabs>
        <w:ind w:left="1260" w:hanging="420"/>
      </w:p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17" w15:restartNumberingAfterBreak="0">
    <w:nsid w:val="00000020"/>
    <w:multiLevelType w:val="multilevel"/>
    <w:tmpl w:val="00000020"/>
    <w:lvl w:ilvl="0">
      <w:start w:val="1"/>
      <w:numFmt w:val="decimal"/>
      <w:lvlText w:val="%1"/>
      <w:lvlJc w:val="left"/>
      <w:pPr>
        <w:tabs>
          <w:tab w:val="left" w:pos="375"/>
        </w:tabs>
        <w:ind w:left="375" w:hanging="375"/>
      </w:pPr>
      <w:rPr>
        <w:rFonts w:hint="default"/>
      </w:rPr>
    </w:lvl>
    <w:lvl w:ilvl="1">
      <w:start w:val="1"/>
      <w:numFmt w:val="decimal"/>
      <w:lvlText w:val="19.%2"/>
      <w:lvlJc w:val="left"/>
      <w:pPr>
        <w:tabs>
          <w:tab w:val="left" w:pos="735"/>
        </w:tabs>
        <w:ind w:left="735" w:hanging="375"/>
      </w:pPr>
      <w:rPr>
        <w:rFonts w:hint="eastAsia"/>
      </w:rPr>
    </w:lvl>
    <w:lvl w:ilvl="2">
      <w:start w:val="1"/>
      <w:numFmt w:val="decimal"/>
      <w:lvlText w:val="%1.%2.%3"/>
      <w:lvlJc w:val="left"/>
      <w:pPr>
        <w:tabs>
          <w:tab w:val="left" w:pos="960"/>
        </w:tabs>
        <w:ind w:left="960" w:hanging="720"/>
      </w:pPr>
      <w:rPr>
        <w:rFonts w:hint="default"/>
      </w:rPr>
    </w:lvl>
    <w:lvl w:ilvl="3">
      <w:start w:val="1"/>
      <w:numFmt w:val="decimal"/>
      <w:lvlText w:val="%1.%2.%3.%4"/>
      <w:lvlJc w:val="left"/>
      <w:pPr>
        <w:tabs>
          <w:tab w:val="left" w:pos="1080"/>
        </w:tabs>
        <w:ind w:left="1080" w:hanging="720"/>
      </w:pPr>
      <w:rPr>
        <w:rFonts w:hint="default"/>
      </w:rPr>
    </w:lvl>
    <w:lvl w:ilvl="4">
      <w:start w:val="1"/>
      <w:numFmt w:val="decimal"/>
      <w:lvlText w:val="%1.%2.%3.%4.%5"/>
      <w:lvlJc w:val="left"/>
      <w:pPr>
        <w:tabs>
          <w:tab w:val="left" w:pos="1560"/>
        </w:tabs>
        <w:ind w:left="1560" w:hanging="1080"/>
      </w:pPr>
      <w:rPr>
        <w:rFonts w:hint="default"/>
      </w:rPr>
    </w:lvl>
    <w:lvl w:ilvl="5">
      <w:start w:val="1"/>
      <w:numFmt w:val="decimal"/>
      <w:lvlText w:val="%1.%2.%3.%4.%5.%6"/>
      <w:lvlJc w:val="left"/>
      <w:pPr>
        <w:tabs>
          <w:tab w:val="left" w:pos="1680"/>
        </w:tabs>
        <w:ind w:left="1680" w:hanging="1080"/>
      </w:pPr>
      <w:rPr>
        <w:rFonts w:hint="default"/>
      </w:rPr>
    </w:lvl>
    <w:lvl w:ilvl="6">
      <w:start w:val="1"/>
      <w:numFmt w:val="decimal"/>
      <w:lvlText w:val="%1.%2.%3.%4.%5.%6.%7"/>
      <w:lvlJc w:val="left"/>
      <w:pPr>
        <w:tabs>
          <w:tab w:val="left" w:pos="1800"/>
        </w:tabs>
        <w:ind w:left="1800" w:hanging="1080"/>
      </w:pPr>
      <w:rPr>
        <w:rFonts w:hint="default"/>
      </w:rPr>
    </w:lvl>
    <w:lvl w:ilvl="7">
      <w:start w:val="1"/>
      <w:numFmt w:val="decimal"/>
      <w:lvlText w:val="%1.%2.%3.%4.%5.%6.%7.%8"/>
      <w:lvlJc w:val="left"/>
      <w:pPr>
        <w:tabs>
          <w:tab w:val="left" w:pos="2280"/>
        </w:tabs>
        <w:ind w:left="2280" w:hanging="1440"/>
      </w:pPr>
      <w:rPr>
        <w:rFonts w:hint="default"/>
      </w:rPr>
    </w:lvl>
    <w:lvl w:ilvl="8">
      <w:start w:val="1"/>
      <w:numFmt w:val="decimal"/>
      <w:lvlText w:val="%1.%2.%3.%4.%5.%6.%7.%8.%9"/>
      <w:lvlJc w:val="left"/>
      <w:pPr>
        <w:tabs>
          <w:tab w:val="left" w:pos="2400"/>
        </w:tabs>
        <w:ind w:left="2400" w:hanging="1440"/>
      </w:pPr>
      <w:rPr>
        <w:rFonts w:hint="default"/>
      </w:rPr>
    </w:lvl>
  </w:abstractNum>
  <w:abstractNum w:abstractNumId="18" w15:restartNumberingAfterBreak="0">
    <w:nsid w:val="00000021"/>
    <w:multiLevelType w:val="multilevel"/>
    <w:tmpl w:val="00000021"/>
    <w:lvl w:ilvl="0">
      <w:start w:val="1"/>
      <w:numFmt w:val="decimal"/>
      <w:lvlText w:val="%1"/>
      <w:lvlJc w:val="left"/>
      <w:pPr>
        <w:tabs>
          <w:tab w:val="left" w:pos="480"/>
        </w:tabs>
        <w:ind w:left="480" w:hanging="480"/>
      </w:pPr>
      <w:rPr>
        <w:rFonts w:hint="default"/>
      </w:rPr>
    </w:lvl>
    <w:lvl w:ilvl="1">
      <w:start w:val="1"/>
      <w:numFmt w:val="decimal"/>
      <w:lvlText w:val="2.%2"/>
      <w:lvlJc w:val="left"/>
      <w:pPr>
        <w:tabs>
          <w:tab w:val="left" w:pos="1304"/>
        </w:tabs>
        <w:ind w:left="1320" w:hanging="480"/>
      </w:pPr>
      <w:rPr>
        <w:rFonts w:hint="default"/>
      </w:rPr>
    </w:lvl>
    <w:lvl w:ilvl="2">
      <w:start w:val="1"/>
      <w:numFmt w:val="decimal"/>
      <w:lvlText w:val="%1.%2.%3"/>
      <w:lvlJc w:val="left"/>
      <w:pPr>
        <w:tabs>
          <w:tab w:val="left" w:pos="2400"/>
        </w:tabs>
        <w:ind w:left="2400" w:hanging="720"/>
      </w:pPr>
      <w:rPr>
        <w:rFonts w:hint="default"/>
      </w:rPr>
    </w:lvl>
    <w:lvl w:ilvl="3">
      <w:start w:val="1"/>
      <w:numFmt w:val="decimal"/>
      <w:lvlText w:val="%1.%2.%3.%4"/>
      <w:lvlJc w:val="left"/>
      <w:pPr>
        <w:tabs>
          <w:tab w:val="left" w:pos="3600"/>
        </w:tabs>
        <w:ind w:left="3600" w:hanging="1080"/>
      </w:pPr>
      <w:rPr>
        <w:rFonts w:hint="default"/>
      </w:rPr>
    </w:lvl>
    <w:lvl w:ilvl="4">
      <w:start w:val="1"/>
      <w:numFmt w:val="decimal"/>
      <w:lvlText w:val="%1.%2.%3.%4.%5"/>
      <w:lvlJc w:val="left"/>
      <w:pPr>
        <w:tabs>
          <w:tab w:val="left" w:pos="4440"/>
        </w:tabs>
        <w:ind w:left="4440" w:hanging="1080"/>
      </w:pPr>
      <w:rPr>
        <w:rFonts w:hint="default"/>
      </w:rPr>
    </w:lvl>
    <w:lvl w:ilvl="5">
      <w:start w:val="1"/>
      <w:numFmt w:val="decimal"/>
      <w:lvlText w:val="%1.%2.%3.%4.%5.%6"/>
      <w:lvlJc w:val="left"/>
      <w:pPr>
        <w:tabs>
          <w:tab w:val="left" w:pos="5640"/>
        </w:tabs>
        <w:ind w:left="5640" w:hanging="1440"/>
      </w:pPr>
      <w:rPr>
        <w:rFonts w:hint="default"/>
      </w:rPr>
    </w:lvl>
    <w:lvl w:ilvl="6">
      <w:start w:val="1"/>
      <w:numFmt w:val="decimal"/>
      <w:lvlText w:val="%1.%2.%3.%4.%5.%6.%7"/>
      <w:lvlJc w:val="left"/>
      <w:pPr>
        <w:tabs>
          <w:tab w:val="left" w:pos="6840"/>
        </w:tabs>
        <w:ind w:left="6840" w:hanging="1800"/>
      </w:pPr>
      <w:rPr>
        <w:rFonts w:hint="default"/>
      </w:rPr>
    </w:lvl>
    <w:lvl w:ilvl="7">
      <w:start w:val="1"/>
      <w:numFmt w:val="decimal"/>
      <w:lvlText w:val="%1.%2.%3.%4.%5.%6.%7.%8"/>
      <w:lvlJc w:val="left"/>
      <w:pPr>
        <w:tabs>
          <w:tab w:val="left" w:pos="7680"/>
        </w:tabs>
        <w:ind w:left="7680" w:hanging="1800"/>
      </w:pPr>
      <w:rPr>
        <w:rFonts w:hint="default"/>
      </w:rPr>
    </w:lvl>
    <w:lvl w:ilvl="8">
      <w:start w:val="1"/>
      <w:numFmt w:val="decimal"/>
      <w:lvlText w:val="%1.%2.%3.%4.%5.%6.%7.%8.%9"/>
      <w:lvlJc w:val="left"/>
      <w:pPr>
        <w:tabs>
          <w:tab w:val="left" w:pos="8880"/>
        </w:tabs>
        <w:ind w:left="8880" w:hanging="2160"/>
      </w:pPr>
      <w:rPr>
        <w:rFonts w:hint="default"/>
      </w:rPr>
    </w:lvl>
  </w:abstractNum>
  <w:abstractNum w:abstractNumId="19" w15:restartNumberingAfterBreak="0">
    <w:nsid w:val="00000022"/>
    <w:multiLevelType w:val="multilevel"/>
    <w:tmpl w:val="00000022"/>
    <w:lvl w:ilvl="0">
      <w:start w:val="1"/>
      <w:numFmt w:val="lowerLetter"/>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0" w15:restartNumberingAfterBreak="0">
    <w:nsid w:val="00000023"/>
    <w:multiLevelType w:val="multilevel"/>
    <w:tmpl w:val="00000023"/>
    <w:lvl w:ilvl="0">
      <w:start w:val="1"/>
      <w:numFmt w:val="decimal"/>
      <w:lvlText w:val="%1、"/>
      <w:lvlJc w:val="left"/>
      <w:pPr>
        <w:ind w:left="1713" w:hanging="720"/>
      </w:pPr>
      <w:rPr>
        <w:rFonts w:hint="default"/>
        <w:sz w:val="24"/>
        <w:szCs w:val="24"/>
      </w:rPr>
    </w:lvl>
    <w:lvl w:ilvl="1">
      <w:start w:val="1"/>
      <w:numFmt w:val="lowerLetter"/>
      <w:lvlText w:val="%2)"/>
      <w:lvlJc w:val="left"/>
      <w:pPr>
        <w:ind w:left="1401" w:hanging="420"/>
      </w:pPr>
    </w:lvl>
    <w:lvl w:ilvl="2">
      <w:start w:val="1"/>
      <w:numFmt w:val="lowerRoman"/>
      <w:lvlText w:val="%3."/>
      <w:lvlJc w:val="right"/>
      <w:pPr>
        <w:ind w:left="1821" w:hanging="420"/>
      </w:pPr>
    </w:lvl>
    <w:lvl w:ilvl="3">
      <w:start w:val="1"/>
      <w:numFmt w:val="decimal"/>
      <w:lvlText w:val="%4."/>
      <w:lvlJc w:val="left"/>
      <w:pPr>
        <w:ind w:left="2241" w:hanging="420"/>
      </w:pPr>
    </w:lvl>
    <w:lvl w:ilvl="4">
      <w:start w:val="1"/>
      <w:numFmt w:val="lowerLetter"/>
      <w:lvlText w:val="%5)"/>
      <w:lvlJc w:val="left"/>
      <w:pPr>
        <w:ind w:left="2661" w:hanging="420"/>
      </w:pPr>
    </w:lvl>
    <w:lvl w:ilvl="5">
      <w:start w:val="1"/>
      <w:numFmt w:val="lowerRoman"/>
      <w:lvlText w:val="%6."/>
      <w:lvlJc w:val="right"/>
      <w:pPr>
        <w:ind w:left="3081" w:hanging="420"/>
      </w:pPr>
    </w:lvl>
    <w:lvl w:ilvl="6">
      <w:start w:val="1"/>
      <w:numFmt w:val="decimal"/>
      <w:lvlText w:val="%7."/>
      <w:lvlJc w:val="left"/>
      <w:pPr>
        <w:ind w:left="3501" w:hanging="420"/>
      </w:pPr>
    </w:lvl>
    <w:lvl w:ilvl="7">
      <w:start w:val="1"/>
      <w:numFmt w:val="lowerLetter"/>
      <w:lvlText w:val="%8)"/>
      <w:lvlJc w:val="left"/>
      <w:pPr>
        <w:ind w:left="3921" w:hanging="420"/>
      </w:pPr>
    </w:lvl>
    <w:lvl w:ilvl="8">
      <w:start w:val="1"/>
      <w:numFmt w:val="lowerRoman"/>
      <w:lvlText w:val="%9."/>
      <w:lvlJc w:val="right"/>
      <w:pPr>
        <w:ind w:left="4341" w:hanging="420"/>
      </w:pPr>
    </w:lvl>
  </w:abstractNum>
  <w:abstractNum w:abstractNumId="21" w15:restartNumberingAfterBreak="0">
    <w:nsid w:val="00000024"/>
    <w:multiLevelType w:val="multilevel"/>
    <w:tmpl w:val="00000024"/>
    <w:lvl w:ilvl="0">
      <w:start w:val="1"/>
      <w:numFmt w:val="decimal"/>
      <w:lvlText w:val="%1"/>
      <w:lvlJc w:val="left"/>
      <w:pPr>
        <w:tabs>
          <w:tab w:val="left" w:pos="375"/>
        </w:tabs>
        <w:ind w:left="375" w:hanging="375"/>
      </w:pPr>
      <w:rPr>
        <w:rFonts w:hint="default"/>
      </w:rPr>
    </w:lvl>
    <w:lvl w:ilvl="1">
      <w:start w:val="1"/>
      <w:numFmt w:val="decimal"/>
      <w:lvlText w:val="5.%2"/>
      <w:lvlJc w:val="left"/>
      <w:pPr>
        <w:tabs>
          <w:tab w:val="left" w:pos="495"/>
        </w:tabs>
        <w:ind w:left="495" w:hanging="375"/>
      </w:pPr>
      <w:rPr>
        <w:rFonts w:ascii="宋体" w:eastAsia="宋体" w:hAnsi="宋体" w:hint="default"/>
      </w:rPr>
    </w:lvl>
    <w:lvl w:ilvl="2">
      <w:start w:val="1"/>
      <w:numFmt w:val="decimal"/>
      <w:lvlText w:val="%1.%2.%3"/>
      <w:lvlJc w:val="left"/>
      <w:pPr>
        <w:tabs>
          <w:tab w:val="left" w:pos="960"/>
        </w:tabs>
        <w:ind w:left="960" w:hanging="720"/>
      </w:pPr>
      <w:rPr>
        <w:rFonts w:hint="default"/>
      </w:rPr>
    </w:lvl>
    <w:lvl w:ilvl="3">
      <w:start w:val="1"/>
      <w:numFmt w:val="decimal"/>
      <w:lvlText w:val="20.3.2.%4"/>
      <w:lvlJc w:val="left"/>
      <w:pPr>
        <w:tabs>
          <w:tab w:val="left" w:pos="1571"/>
        </w:tabs>
        <w:ind w:left="1571" w:hanging="720"/>
      </w:pPr>
      <w:rPr>
        <w:rFonts w:hint="eastAsia"/>
      </w:rPr>
    </w:lvl>
    <w:lvl w:ilvl="4">
      <w:start w:val="1"/>
      <w:numFmt w:val="decimal"/>
      <w:lvlText w:val="%1.%2.%3.%4.%5"/>
      <w:lvlJc w:val="left"/>
      <w:pPr>
        <w:tabs>
          <w:tab w:val="left" w:pos="1560"/>
        </w:tabs>
        <w:ind w:left="1560" w:hanging="1080"/>
      </w:pPr>
      <w:rPr>
        <w:rFonts w:hint="default"/>
      </w:rPr>
    </w:lvl>
    <w:lvl w:ilvl="5">
      <w:start w:val="1"/>
      <w:numFmt w:val="decimal"/>
      <w:lvlText w:val="%1.%2.%3.%4.%5.%6"/>
      <w:lvlJc w:val="left"/>
      <w:pPr>
        <w:tabs>
          <w:tab w:val="left" w:pos="1680"/>
        </w:tabs>
        <w:ind w:left="1680" w:hanging="1080"/>
      </w:pPr>
      <w:rPr>
        <w:rFonts w:hint="default"/>
      </w:rPr>
    </w:lvl>
    <w:lvl w:ilvl="6">
      <w:start w:val="1"/>
      <w:numFmt w:val="decimal"/>
      <w:lvlText w:val="%1.%2.%3.%4.%5.%6.%7"/>
      <w:lvlJc w:val="left"/>
      <w:pPr>
        <w:tabs>
          <w:tab w:val="left" w:pos="1800"/>
        </w:tabs>
        <w:ind w:left="1800" w:hanging="1080"/>
      </w:pPr>
      <w:rPr>
        <w:rFonts w:hint="default"/>
      </w:rPr>
    </w:lvl>
    <w:lvl w:ilvl="7">
      <w:start w:val="1"/>
      <w:numFmt w:val="decimal"/>
      <w:lvlText w:val="%1.%2.%3.%4.%5.%6.%7.%8"/>
      <w:lvlJc w:val="left"/>
      <w:pPr>
        <w:tabs>
          <w:tab w:val="left" w:pos="2280"/>
        </w:tabs>
        <w:ind w:left="2280" w:hanging="1440"/>
      </w:pPr>
      <w:rPr>
        <w:rFonts w:hint="default"/>
      </w:rPr>
    </w:lvl>
    <w:lvl w:ilvl="8">
      <w:start w:val="1"/>
      <w:numFmt w:val="decimal"/>
      <w:lvlText w:val="%1.%2.%3.%4.%5.%6.%7.%8.%9"/>
      <w:lvlJc w:val="left"/>
      <w:pPr>
        <w:tabs>
          <w:tab w:val="left" w:pos="2400"/>
        </w:tabs>
        <w:ind w:left="2400" w:hanging="1440"/>
      </w:pPr>
      <w:rPr>
        <w:rFonts w:hint="default"/>
      </w:rPr>
    </w:lvl>
  </w:abstractNum>
  <w:abstractNum w:abstractNumId="22" w15:restartNumberingAfterBreak="0">
    <w:nsid w:val="00000025"/>
    <w:multiLevelType w:val="multilevel"/>
    <w:tmpl w:val="00000025"/>
    <w:lvl w:ilvl="0">
      <w:start w:val="1"/>
      <w:numFmt w:val="japaneseCounting"/>
      <w:lvlText w:val="第%1节"/>
      <w:lvlJc w:val="left"/>
      <w:pPr>
        <w:tabs>
          <w:tab w:val="left" w:pos="982"/>
        </w:tabs>
        <w:ind w:left="982" w:hanging="840"/>
      </w:pPr>
      <w:rPr>
        <w:rFonts w:hint="default"/>
      </w:rPr>
    </w:lvl>
    <w:lvl w:ilvl="1">
      <w:start w:val="1"/>
      <w:numFmt w:val="decimal"/>
      <w:lvlText w:val="%2、"/>
      <w:lvlJc w:val="left"/>
      <w:pPr>
        <w:tabs>
          <w:tab w:val="left" w:pos="1068"/>
        </w:tabs>
        <w:ind w:left="1068" w:hanging="360"/>
      </w:pPr>
      <w:rPr>
        <w:rFonts w:ascii="宋体" w:hAnsi="宋体" w:hint="default"/>
        <w:color w:val="auto"/>
      </w:rPr>
    </w:lvl>
    <w:lvl w:ilvl="2">
      <w:start w:val="1"/>
      <w:numFmt w:val="decimal"/>
      <w:lvlText w:val="（%3）"/>
      <w:lvlJc w:val="left"/>
      <w:pPr>
        <w:tabs>
          <w:tab w:val="left" w:pos="720"/>
        </w:tabs>
        <w:ind w:left="720" w:hanging="720"/>
      </w:pPr>
      <w:rPr>
        <w:rFonts w:hint="default"/>
        <w:color w:val="auto"/>
      </w:rPr>
    </w:lvl>
    <w:lvl w:ilvl="3">
      <w:start w:val="1"/>
      <w:numFmt w:val="decimal"/>
      <w:lvlText w:val="%4."/>
      <w:lvlJc w:val="left"/>
      <w:pPr>
        <w:tabs>
          <w:tab w:val="left" w:pos="1964"/>
        </w:tabs>
        <w:ind w:left="1964" w:hanging="420"/>
      </w:pPr>
    </w:lvl>
    <w:lvl w:ilvl="4">
      <w:start w:val="1"/>
      <w:numFmt w:val="lowerLetter"/>
      <w:lvlText w:val="%5)"/>
      <w:lvlJc w:val="left"/>
      <w:pPr>
        <w:tabs>
          <w:tab w:val="left" w:pos="2384"/>
        </w:tabs>
        <w:ind w:left="2384" w:hanging="420"/>
      </w:pPr>
    </w:lvl>
    <w:lvl w:ilvl="5">
      <w:start w:val="1"/>
      <w:numFmt w:val="lowerRoman"/>
      <w:lvlText w:val="%6."/>
      <w:lvlJc w:val="right"/>
      <w:pPr>
        <w:tabs>
          <w:tab w:val="left" w:pos="2804"/>
        </w:tabs>
        <w:ind w:left="2804" w:hanging="420"/>
      </w:pPr>
    </w:lvl>
    <w:lvl w:ilvl="6">
      <w:start w:val="1"/>
      <w:numFmt w:val="decimal"/>
      <w:lvlText w:val="%7."/>
      <w:lvlJc w:val="left"/>
      <w:pPr>
        <w:tabs>
          <w:tab w:val="left" w:pos="3224"/>
        </w:tabs>
        <w:ind w:left="3224" w:hanging="420"/>
      </w:pPr>
    </w:lvl>
    <w:lvl w:ilvl="7">
      <w:start w:val="1"/>
      <w:numFmt w:val="lowerLetter"/>
      <w:lvlText w:val="%8)"/>
      <w:lvlJc w:val="left"/>
      <w:pPr>
        <w:tabs>
          <w:tab w:val="left" w:pos="3644"/>
        </w:tabs>
        <w:ind w:left="3644" w:hanging="420"/>
      </w:pPr>
    </w:lvl>
    <w:lvl w:ilvl="8">
      <w:start w:val="1"/>
      <w:numFmt w:val="lowerRoman"/>
      <w:lvlText w:val="%9."/>
      <w:lvlJc w:val="right"/>
      <w:pPr>
        <w:tabs>
          <w:tab w:val="left" w:pos="4064"/>
        </w:tabs>
        <w:ind w:left="4064" w:hanging="420"/>
      </w:pPr>
    </w:lvl>
  </w:abstractNum>
  <w:abstractNum w:abstractNumId="23" w15:restartNumberingAfterBreak="0">
    <w:nsid w:val="00000026"/>
    <w:multiLevelType w:val="multilevel"/>
    <w:tmpl w:val="00000026"/>
    <w:lvl w:ilvl="0">
      <w:start w:val="1"/>
      <w:numFmt w:val="decimal"/>
      <w:lvlText w:val="%1"/>
      <w:lvlJc w:val="left"/>
      <w:pPr>
        <w:tabs>
          <w:tab w:val="left" w:pos="375"/>
        </w:tabs>
        <w:ind w:left="375" w:hanging="375"/>
      </w:pPr>
      <w:rPr>
        <w:rFonts w:hint="default"/>
      </w:rPr>
    </w:lvl>
    <w:lvl w:ilvl="1">
      <w:start w:val="1"/>
      <w:numFmt w:val="decimal"/>
      <w:lvlText w:val="20.%2"/>
      <w:lvlJc w:val="left"/>
      <w:pPr>
        <w:tabs>
          <w:tab w:val="left" w:pos="735"/>
        </w:tabs>
        <w:ind w:left="735" w:hanging="375"/>
      </w:pPr>
      <w:rPr>
        <w:rFonts w:hint="eastAsia"/>
      </w:rPr>
    </w:lvl>
    <w:lvl w:ilvl="2">
      <w:start w:val="1"/>
      <w:numFmt w:val="decimal"/>
      <w:lvlText w:val="%1.%2.%3"/>
      <w:lvlJc w:val="left"/>
      <w:pPr>
        <w:tabs>
          <w:tab w:val="left" w:pos="960"/>
        </w:tabs>
        <w:ind w:left="960" w:hanging="720"/>
      </w:pPr>
      <w:rPr>
        <w:rFonts w:hint="default"/>
      </w:rPr>
    </w:lvl>
    <w:lvl w:ilvl="3">
      <w:start w:val="1"/>
      <w:numFmt w:val="decimal"/>
      <w:lvlText w:val="%1.%2.%3.%4"/>
      <w:lvlJc w:val="left"/>
      <w:pPr>
        <w:tabs>
          <w:tab w:val="left" w:pos="1080"/>
        </w:tabs>
        <w:ind w:left="1080" w:hanging="720"/>
      </w:pPr>
      <w:rPr>
        <w:rFonts w:hint="default"/>
      </w:rPr>
    </w:lvl>
    <w:lvl w:ilvl="4">
      <w:start w:val="1"/>
      <w:numFmt w:val="decimal"/>
      <w:lvlText w:val="%1.%2.%3.%4.%5"/>
      <w:lvlJc w:val="left"/>
      <w:pPr>
        <w:tabs>
          <w:tab w:val="left" w:pos="1560"/>
        </w:tabs>
        <w:ind w:left="1560" w:hanging="1080"/>
      </w:pPr>
      <w:rPr>
        <w:rFonts w:hint="default"/>
      </w:rPr>
    </w:lvl>
    <w:lvl w:ilvl="5">
      <w:start w:val="1"/>
      <w:numFmt w:val="decimal"/>
      <w:lvlText w:val="%1.%2.%3.%4.%5.%6"/>
      <w:lvlJc w:val="left"/>
      <w:pPr>
        <w:tabs>
          <w:tab w:val="left" w:pos="1680"/>
        </w:tabs>
        <w:ind w:left="1680" w:hanging="1080"/>
      </w:pPr>
      <w:rPr>
        <w:rFonts w:hint="default"/>
      </w:rPr>
    </w:lvl>
    <w:lvl w:ilvl="6">
      <w:start w:val="1"/>
      <w:numFmt w:val="decimal"/>
      <w:lvlText w:val="%1.%2.%3.%4.%5.%6.%7"/>
      <w:lvlJc w:val="left"/>
      <w:pPr>
        <w:tabs>
          <w:tab w:val="left" w:pos="1800"/>
        </w:tabs>
        <w:ind w:left="1800" w:hanging="1080"/>
      </w:pPr>
      <w:rPr>
        <w:rFonts w:hint="default"/>
      </w:rPr>
    </w:lvl>
    <w:lvl w:ilvl="7">
      <w:start w:val="1"/>
      <w:numFmt w:val="decimal"/>
      <w:lvlText w:val="%1.%2.%3.%4.%5.%6.%7.%8"/>
      <w:lvlJc w:val="left"/>
      <w:pPr>
        <w:tabs>
          <w:tab w:val="left" w:pos="2280"/>
        </w:tabs>
        <w:ind w:left="2280" w:hanging="1440"/>
      </w:pPr>
      <w:rPr>
        <w:rFonts w:hint="default"/>
      </w:rPr>
    </w:lvl>
    <w:lvl w:ilvl="8">
      <w:start w:val="1"/>
      <w:numFmt w:val="decimal"/>
      <w:lvlText w:val="%1.%2.%3.%4.%5.%6.%7.%8.%9"/>
      <w:lvlJc w:val="left"/>
      <w:pPr>
        <w:tabs>
          <w:tab w:val="left" w:pos="2400"/>
        </w:tabs>
        <w:ind w:left="2400" w:hanging="1440"/>
      </w:pPr>
      <w:rPr>
        <w:rFonts w:hint="default"/>
      </w:rPr>
    </w:lvl>
  </w:abstractNum>
  <w:abstractNum w:abstractNumId="24" w15:restartNumberingAfterBreak="0">
    <w:nsid w:val="00000027"/>
    <w:multiLevelType w:val="multilevel"/>
    <w:tmpl w:val="00000027"/>
    <w:lvl w:ilvl="0">
      <w:start w:val="1"/>
      <w:numFmt w:val="decimal"/>
      <w:lvlText w:val="%1"/>
      <w:lvlJc w:val="left"/>
      <w:pPr>
        <w:tabs>
          <w:tab w:val="left" w:pos="375"/>
        </w:tabs>
        <w:ind w:left="375" w:hanging="375"/>
      </w:pPr>
      <w:rPr>
        <w:rFonts w:hint="default"/>
      </w:rPr>
    </w:lvl>
    <w:lvl w:ilvl="1">
      <w:start w:val="1"/>
      <w:numFmt w:val="decimal"/>
      <w:lvlText w:val="39.%2"/>
      <w:lvlJc w:val="left"/>
      <w:pPr>
        <w:tabs>
          <w:tab w:val="left" w:pos="495"/>
        </w:tabs>
        <w:ind w:left="495" w:hanging="375"/>
      </w:pPr>
      <w:rPr>
        <w:rFonts w:hint="eastAsia"/>
        <w:b w:val="0"/>
        <w:sz w:val="24"/>
        <w:szCs w:val="24"/>
      </w:rPr>
    </w:lvl>
    <w:lvl w:ilvl="2">
      <w:start w:val="1"/>
      <w:numFmt w:val="decimal"/>
      <w:lvlText w:val="%1.%2.%3"/>
      <w:lvlJc w:val="left"/>
      <w:pPr>
        <w:tabs>
          <w:tab w:val="left" w:pos="960"/>
        </w:tabs>
        <w:ind w:left="960" w:hanging="720"/>
      </w:pPr>
      <w:rPr>
        <w:rFonts w:hint="default"/>
      </w:rPr>
    </w:lvl>
    <w:lvl w:ilvl="3">
      <w:start w:val="1"/>
      <w:numFmt w:val="decimal"/>
      <w:lvlText w:val="%1.%2.%3.%4"/>
      <w:lvlJc w:val="left"/>
      <w:pPr>
        <w:tabs>
          <w:tab w:val="left" w:pos="1080"/>
        </w:tabs>
        <w:ind w:left="1080" w:hanging="720"/>
      </w:pPr>
      <w:rPr>
        <w:rFonts w:hint="default"/>
      </w:rPr>
    </w:lvl>
    <w:lvl w:ilvl="4">
      <w:start w:val="1"/>
      <w:numFmt w:val="decimal"/>
      <w:lvlText w:val="%1.%2.%3.%4.%5"/>
      <w:lvlJc w:val="left"/>
      <w:pPr>
        <w:tabs>
          <w:tab w:val="left" w:pos="1560"/>
        </w:tabs>
        <w:ind w:left="1560" w:hanging="1080"/>
      </w:pPr>
      <w:rPr>
        <w:rFonts w:hint="default"/>
      </w:rPr>
    </w:lvl>
    <w:lvl w:ilvl="5">
      <w:start w:val="1"/>
      <w:numFmt w:val="decimal"/>
      <w:lvlText w:val="%1.%2.%3.%4.%5.%6"/>
      <w:lvlJc w:val="left"/>
      <w:pPr>
        <w:tabs>
          <w:tab w:val="left" w:pos="1680"/>
        </w:tabs>
        <w:ind w:left="1680" w:hanging="1080"/>
      </w:pPr>
      <w:rPr>
        <w:rFonts w:hint="default"/>
      </w:rPr>
    </w:lvl>
    <w:lvl w:ilvl="6">
      <w:start w:val="1"/>
      <w:numFmt w:val="decimal"/>
      <w:lvlText w:val="%1.%2.%3.%4.%5.%6.%7"/>
      <w:lvlJc w:val="left"/>
      <w:pPr>
        <w:tabs>
          <w:tab w:val="left" w:pos="1800"/>
        </w:tabs>
        <w:ind w:left="1800" w:hanging="1080"/>
      </w:pPr>
      <w:rPr>
        <w:rFonts w:hint="default"/>
      </w:rPr>
    </w:lvl>
    <w:lvl w:ilvl="7">
      <w:start w:val="1"/>
      <w:numFmt w:val="decimal"/>
      <w:lvlText w:val="%1.%2.%3.%4.%5.%6.%7.%8"/>
      <w:lvlJc w:val="left"/>
      <w:pPr>
        <w:tabs>
          <w:tab w:val="left" w:pos="2280"/>
        </w:tabs>
        <w:ind w:left="2280" w:hanging="1440"/>
      </w:pPr>
      <w:rPr>
        <w:rFonts w:hint="default"/>
      </w:rPr>
    </w:lvl>
    <w:lvl w:ilvl="8">
      <w:start w:val="1"/>
      <w:numFmt w:val="decimal"/>
      <w:lvlText w:val="%1.%2.%3.%4.%5.%6.%7.%8.%9"/>
      <w:lvlJc w:val="left"/>
      <w:pPr>
        <w:tabs>
          <w:tab w:val="left" w:pos="2400"/>
        </w:tabs>
        <w:ind w:left="2400" w:hanging="1440"/>
      </w:pPr>
      <w:rPr>
        <w:rFonts w:hint="default"/>
      </w:rPr>
    </w:lvl>
  </w:abstractNum>
  <w:abstractNum w:abstractNumId="25" w15:restartNumberingAfterBreak="0">
    <w:nsid w:val="00000029"/>
    <w:multiLevelType w:val="multilevel"/>
    <w:tmpl w:val="00000029"/>
    <w:lvl w:ilvl="0">
      <w:start w:val="1"/>
      <w:numFmt w:val="decimal"/>
      <w:lvlText w:val="%1"/>
      <w:lvlJc w:val="left"/>
      <w:pPr>
        <w:tabs>
          <w:tab w:val="left" w:pos="375"/>
        </w:tabs>
        <w:ind w:left="375" w:hanging="375"/>
      </w:pPr>
      <w:rPr>
        <w:rFonts w:hint="default"/>
      </w:rPr>
    </w:lvl>
    <w:lvl w:ilvl="1">
      <w:start w:val="1"/>
      <w:numFmt w:val="decimal"/>
      <w:lvlText w:val="26.%2"/>
      <w:lvlJc w:val="left"/>
      <w:pPr>
        <w:tabs>
          <w:tab w:val="left" w:pos="735"/>
        </w:tabs>
        <w:ind w:left="735" w:hanging="375"/>
      </w:pPr>
      <w:rPr>
        <w:rFonts w:hint="eastAsia"/>
      </w:rPr>
    </w:lvl>
    <w:lvl w:ilvl="2">
      <w:start w:val="1"/>
      <w:numFmt w:val="decimal"/>
      <w:lvlText w:val="%1.%2.%3"/>
      <w:lvlJc w:val="left"/>
      <w:pPr>
        <w:tabs>
          <w:tab w:val="left" w:pos="960"/>
        </w:tabs>
        <w:ind w:left="960" w:hanging="720"/>
      </w:pPr>
      <w:rPr>
        <w:rFonts w:hint="default"/>
      </w:rPr>
    </w:lvl>
    <w:lvl w:ilvl="3">
      <w:start w:val="1"/>
      <w:numFmt w:val="decimal"/>
      <w:lvlText w:val="%1.%2.%3.%4"/>
      <w:lvlJc w:val="left"/>
      <w:pPr>
        <w:tabs>
          <w:tab w:val="left" w:pos="1080"/>
        </w:tabs>
        <w:ind w:left="1080" w:hanging="720"/>
      </w:pPr>
      <w:rPr>
        <w:rFonts w:hint="default"/>
      </w:rPr>
    </w:lvl>
    <w:lvl w:ilvl="4">
      <w:start w:val="1"/>
      <w:numFmt w:val="decimal"/>
      <w:lvlText w:val="%1.%2.%3.%4.%5"/>
      <w:lvlJc w:val="left"/>
      <w:pPr>
        <w:tabs>
          <w:tab w:val="left" w:pos="1560"/>
        </w:tabs>
        <w:ind w:left="1560" w:hanging="1080"/>
      </w:pPr>
      <w:rPr>
        <w:rFonts w:hint="default"/>
      </w:rPr>
    </w:lvl>
    <w:lvl w:ilvl="5">
      <w:start w:val="1"/>
      <w:numFmt w:val="decimal"/>
      <w:lvlText w:val="%1.%2.%3.%4.%5.%6"/>
      <w:lvlJc w:val="left"/>
      <w:pPr>
        <w:tabs>
          <w:tab w:val="left" w:pos="1680"/>
        </w:tabs>
        <w:ind w:left="1680" w:hanging="1080"/>
      </w:pPr>
      <w:rPr>
        <w:rFonts w:hint="default"/>
      </w:rPr>
    </w:lvl>
    <w:lvl w:ilvl="6">
      <w:start w:val="1"/>
      <w:numFmt w:val="decimal"/>
      <w:lvlText w:val="%1.%2.%3.%4.%5.%6.%7"/>
      <w:lvlJc w:val="left"/>
      <w:pPr>
        <w:tabs>
          <w:tab w:val="left" w:pos="1800"/>
        </w:tabs>
        <w:ind w:left="1800" w:hanging="1080"/>
      </w:pPr>
      <w:rPr>
        <w:rFonts w:hint="default"/>
      </w:rPr>
    </w:lvl>
    <w:lvl w:ilvl="7">
      <w:start w:val="1"/>
      <w:numFmt w:val="decimal"/>
      <w:lvlText w:val="%1.%2.%3.%4.%5.%6.%7.%8"/>
      <w:lvlJc w:val="left"/>
      <w:pPr>
        <w:tabs>
          <w:tab w:val="left" w:pos="2280"/>
        </w:tabs>
        <w:ind w:left="2280" w:hanging="1440"/>
      </w:pPr>
      <w:rPr>
        <w:rFonts w:hint="default"/>
      </w:rPr>
    </w:lvl>
    <w:lvl w:ilvl="8">
      <w:start w:val="1"/>
      <w:numFmt w:val="decimal"/>
      <w:lvlText w:val="%1.%2.%3.%4.%5.%6.%7.%8.%9"/>
      <w:lvlJc w:val="left"/>
      <w:pPr>
        <w:tabs>
          <w:tab w:val="left" w:pos="2400"/>
        </w:tabs>
        <w:ind w:left="2400" w:hanging="1440"/>
      </w:pPr>
      <w:rPr>
        <w:rFonts w:hint="default"/>
      </w:rPr>
    </w:lvl>
  </w:abstractNum>
  <w:abstractNum w:abstractNumId="26" w15:restartNumberingAfterBreak="0">
    <w:nsid w:val="0000002A"/>
    <w:multiLevelType w:val="multilevel"/>
    <w:tmpl w:val="0000002A"/>
    <w:lvl w:ilvl="0">
      <w:start w:val="2"/>
      <w:numFmt w:val="decimal"/>
      <w:lvlText w:val="%1"/>
      <w:lvlJc w:val="left"/>
      <w:pPr>
        <w:tabs>
          <w:tab w:val="left" w:pos="480"/>
        </w:tabs>
        <w:ind w:left="480" w:hanging="480"/>
      </w:pPr>
      <w:rPr>
        <w:rFonts w:hint="default"/>
      </w:rPr>
    </w:lvl>
    <w:lvl w:ilvl="1">
      <w:start w:val="1"/>
      <w:numFmt w:val="decimal"/>
      <w:lvlText w:val="24.2.%2"/>
      <w:lvlJc w:val="left"/>
      <w:pPr>
        <w:tabs>
          <w:tab w:val="left" w:pos="1304"/>
        </w:tabs>
        <w:ind w:left="1320" w:hanging="480"/>
      </w:pPr>
      <w:rPr>
        <w:rFonts w:hint="eastAsia"/>
      </w:rPr>
    </w:lvl>
    <w:lvl w:ilvl="2">
      <w:start w:val="1"/>
      <w:numFmt w:val="decimal"/>
      <w:lvlText w:val="2.5.%3"/>
      <w:lvlJc w:val="left"/>
      <w:pPr>
        <w:tabs>
          <w:tab w:val="left" w:pos="2400"/>
        </w:tabs>
        <w:ind w:left="2400" w:hanging="720"/>
      </w:pPr>
      <w:rPr>
        <w:rFonts w:hint="default"/>
      </w:rPr>
    </w:lvl>
    <w:lvl w:ilvl="3">
      <w:start w:val="1"/>
      <w:numFmt w:val="decimal"/>
      <w:lvlText w:val="16.5.%4"/>
      <w:lvlJc w:val="left"/>
      <w:pPr>
        <w:tabs>
          <w:tab w:val="left" w:pos="3600"/>
        </w:tabs>
        <w:ind w:left="3600" w:hanging="1080"/>
      </w:pPr>
      <w:rPr>
        <w:rFonts w:hint="default"/>
      </w:rPr>
    </w:lvl>
    <w:lvl w:ilvl="4">
      <w:start w:val="1"/>
      <w:numFmt w:val="decimal"/>
      <w:lvlText w:val="2.5.7.%5"/>
      <w:lvlJc w:val="left"/>
      <w:pPr>
        <w:tabs>
          <w:tab w:val="left" w:pos="4440"/>
        </w:tabs>
        <w:ind w:left="4440" w:hanging="1080"/>
      </w:pPr>
      <w:rPr>
        <w:rFonts w:hint="default"/>
      </w:rPr>
    </w:lvl>
    <w:lvl w:ilvl="5">
      <w:start w:val="1"/>
      <w:numFmt w:val="decimal"/>
      <w:lvlText w:val="%1.%2.%3.%4.%5.%6"/>
      <w:lvlJc w:val="left"/>
      <w:pPr>
        <w:tabs>
          <w:tab w:val="left" w:pos="5640"/>
        </w:tabs>
        <w:ind w:left="5640" w:hanging="1440"/>
      </w:pPr>
      <w:rPr>
        <w:rFonts w:hint="default"/>
      </w:rPr>
    </w:lvl>
    <w:lvl w:ilvl="6">
      <w:start w:val="1"/>
      <w:numFmt w:val="decimal"/>
      <w:lvlText w:val="%1.%2.%3.%4.%5.%6.%7"/>
      <w:lvlJc w:val="left"/>
      <w:pPr>
        <w:tabs>
          <w:tab w:val="left" w:pos="6840"/>
        </w:tabs>
        <w:ind w:left="6840" w:hanging="1800"/>
      </w:pPr>
      <w:rPr>
        <w:rFonts w:hint="default"/>
      </w:rPr>
    </w:lvl>
    <w:lvl w:ilvl="7">
      <w:start w:val="1"/>
      <w:numFmt w:val="decimal"/>
      <w:lvlText w:val="%1.%2.%3.%4.%5.%6.%7.%8"/>
      <w:lvlJc w:val="left"/>
      <w:pPr>
        <w:tabs>
          <w:tab w:val="left" w:pos="7680"/>
        </w:tabs>
        <w:ind w:left="7680" w:hanging="1800"/>
      </w:pPr>
      <w:rPr>
        <w:rFonts w:hint="default"/>
      </w:rPr>
    </w:lvl>
    <w:lvl w:ilvl="8">
      <w:start w:val="1"/>
      <w:numFmt w:val="decimal"/>
      <w:lvlText w:val="%1.%2.%3.%4.%5.%6.%7.%8.%9"/>
      <w:lvlJc w:val="left"/>
      <w:pPr>
        <w:tabs>
          <w:tab w:val="left" w:pos="8880"/>
        </w:tabs>
        <w:ind w:left="8880" w:hanging="2160"/>
      </w:pPr>
      <w:rPr>
        <w:rFonts w:hint="default"/>
      </w:rPr>
    </w:lvl>
  </w:abstractNum>
  <w:abstractNum w:abstractNumId="27" w15:restartNumberingAfterBreak="0">
    <w:nsid w:val="0000002B"/>
    <w:multiLevelType w:val="multilevel"/>
    <w:tmpl w:val="0000002B"/>
    <w:lvl w:ilvl="0">
      <w:start w:val="1"/>
      <w:numFmt w:val="decimal"/>
      <w:lvlText w:val="%1"/>
      <w:lvlJc w:val="left"/>
      <w:pPr>
        <w:tabs>
          <w:tab w:val="left" w:pos="375"/>
        </w:tabs>
        <w:ind w:left="375" w:hanging="375"/>
      </w:pPr>
      <w:rPr>
        <w:rFonts w:hint="default"/>
      </w:rPr>
    </w:lvl>
    <w:lvl w:ilvl="1">
      <w:start w:val="1"/>
      <w:numFmt w:val="decimal"/>
      <w:lvlText w:val="6.%2"/>
      <w:lvlJc w:val="left"/>
      <w:pPr>
        <w:tabs>
          <w:tab w:val="left" w:pos="495"/>
        </w:tabs>
        <w:ind w:left="495" w:hanging="375"/>
      </w:pPr>
      <w:rPr>
        <w:rFonts w:hint="eastAsia"/>
      </w:rPr>
    </w:lvl>
    <w:lvl w:ilvl="2">
      <w:start w:val="1"/>
      <w:numFmt w:val="decimal"/>
      <w:lvlText w:val="%1.%2.%3"/>
      <w:lvlJc w:val="left"/>
      <w:pPr>
        <w:tabs>
          <w:tab w:val="left" w:pos="960"/>
        </w:tabs>
        <w:ind w:left="960" w:hanging="720"/>
      </w:pPr>
      <w:rPr>
        <w:rFonts w:hint="default"/>
      </w:rPr>
    </w:lvl>
    <w:lvl w:ilvl="3">
      <w:start w:val="1"/>
      <w:numFmt w:val="decimal"/>
      <w:lvlText w:val="%1.%2.%3.%4"/>
      <w:lvlJc w:val="left"/>
      <w:pPr>
        <w:tabs>
          <w:tab w:val="left" w:pos="1080"/>
        </w:tabs>
        <w:ind w:left="1080" w:hanging="720"/>
      </w:pPr>
      <w:rPr>
        <w:rFonts w:hint="default"/>
      </w:rPr>
    </w:lvl>
    <w:lvl w:ilvl="4">
      <w:start w:val="1"/>
      <w:numFmt w:val="decimal"/>
      <w:lvlText w:val="%1.%2.%3.%4.%5"/>
      <w:lvlJc w:val="left"/>
      <w:pPr>
        <w:tabs>
          <w:tab w:val="left" w:pos="1560"/>
        </w:tabs>
        <w:ind w:left="1560" w:hanging="1080"/>
      </w:pPr>
      <w:rPr>
        <w:rFonts w:hint="default"/>
      </w:rPr>
    </w:lvl>
    <w:lvl w:ilvl="5">
      <w:start w:val="1"/>
      <w:numFmt w:val="decimal"/>
      <w:lvlText w:val="%1.%2.%3.%4.%5.%6"/>
      <w:lvlJc w:val="left"/>
      <w:pPr>
        <w:tabs>
          <w:tab w:val="left" w:pos="1680"/>
        </w:tabs>
        <w:ind w:left="1680" w:hanging="1080"/>
      </w:pPr>
      <w:rPr>
        <w:rFonts w:hint="default"/>
      </w:rPr>
    </w:lvl>
    <w:lvl w:ilvl="6">
      <w:start w:val="1"/>
      <w:numFmt w:val="decimal"/>
      <w:lvlText w:val="%1.%2.%3.%4.%5.%6.%7"/>
      <w:lvlJc w:val="left"/>
      <w:pPr>
        <w:tabs>
          <w:tab w:val="left" w:pos="1800"/>
        </w:tabs>
        <w:ind w:left="1800" w:hanging="1080"/>
      </w:pPr>
      <w:rPr>
        <w:rFonts w:hint="default"/>
      </w:rPr>
    </w:lvl>
    <w:lvl w:ilvl="7">
      <w:start w:val="1"/>
      <w:numFmt w:val="decimal"/>
      <w:lvlText w:val="%1.%2.%3.%4.%5.%6.%7.%8"/>
      <w:lvlJc w:val="left"/>
      <w:pPr>
        <w:tabs>
          <w:tab w:val="left" w:pos="2280"/>
        </w:tabs>
        <w:ind w:left="2280" w:hanging="1440"/>
      </w:pPr>
      <w:rPr>
        <w:rFonts w:hint="default"/>
      </w:rPr>
    </w:lvl>
    <w:lvl w:ilvl="8">
      <w:start w:val="1"/>
      <w:numFmt w:val="decimal"/>
      <w:lvlText w:val="%1.%2.%3.%4.%5.%6.%7.%8.%9"/>
      <w:lvlJc w:val="left"/>
      <w:pPr>
        <w:tabs>
          <w:tab w:val="left" w:pos="2400"/>
        </w:tabs>
        <w:ind w:left="2400" w:hanging="1440"/>
      </w:pPr>
      <w:rPr>
        <w:rFonts w:hint="default"/>
      </w:rPr>
    </w:lvl>
  </w:abstractNum>
  <w:abstractNum w:abstractNumId="28" w15:restartNumberingAfterBreak="0">
    <w:nsid w:val="0000002C"/>
    <w:multiLevelType w:val="multilevel"/>
    <w:tmpl w:val="0000002C"/>
    <w:lvl w:ilvl="0">
      <w:start w:val="1"/>
      <w:numFmt w:val="decimal"/>
      <w:lvlText w:val="%1."/>
      <w:lvlJc w:val="left"/>
      <w:pPr>
        <w:tabs>
          <w:tab w:val="left" w:pos="375"/>
        </w:tabs>
        <w:ind w:left="375" w:hanging="375"/>
      </w:pPr>
      <w:rPr>
        <w:rFonts w:hint="default"/>
      </w:rPr>
    </w:lvl>
    <w:lvl w:ilvl="1">
      <w:start w:val="1"/>
      <w:numFmt w:val="decimal"/>
      <w:lvlText w:val="5.2.%2"/>
      <w:lvlJc w:val="left"/>
      <w:pPr>
        <w:tabs>
          <w:tab w:val="left" w:pos="1510"/>
        </w:tabs>
        <w:ind w:left="1510" w:hanging="375"/>
      </w:pPr>
      <w:rPr>
        <w:rFonts w:hint="eastAsia"/>
        <w:b w:val="0"/>
      </w:rPr>
    </w:lvl>
    <w:lvl w:ilvl="2">
      <w:start w:val="1"/>
      <w:numFmt w:val="decimal"/>
      <w:lvlText w:val="%1.%2.%3"/>
      <w:lvlJc w:val="left"/>
      <w:pPr>
        <w:tabs>
          <w:tab w:val="left" w:pos="960"/>
        </w:tabs>
        <w:ind w:left="960" w:hanging="720"/>
      </w:pPr>
      <w:rPr>
        <w:rFonts w:hint="default"/>
      </w:rPr>
    </w:lvl>
    <w:lvl w:ilvl="3">
      <w:start w:val="1"/>
      <w:numFmt w:val="decimal"/>
      <w:lvlText w:val="%1.%2.%3.%4"/>
      <w:lvlJc w:val="left"/>
      <w:pPr>
        <w:tabs>
          <w:tab w:val="left" w:pos="1080"/>
        </w:tabs>
        <w:ind w:left="1080" w:hanging="720"/>
      </w:pPr>
      <w:rPr>
        <w:rFonts w:hint="default"/>
      </w:rPr>
    </w:lvl>
    <w:lvl w:ilvl="4">
      <w:start w:val="1"/>
      <w:numFmt w:val="decimal"/>
      <w:lvlText w:val="%1.%2.%3.%4.%5"/>
      <w:lvlJc w:val="left"/>
      <w:pPr>
        <w:tabs>
          <w:tab w:val="left" w:pos="1560"/>
        </w:tabs>
        <w:ind w:left="1560" w:hanging="1080"/>
      </w:pPr>
      <w:rPr>
        <w:rFonts w:hint="default"/>
      </w:rPr>
    </w:lvl>
    <w:lvl w:ilvl="5">
      <w:start w:val="1"/>
      <w:numFmt w:val="decimal"/>
      <w:lvlText w:val="%1.%2.%3.%4.%5.%6"/>
      <w:lvlJc w:val="left"/>
      <w:pPr>
        <w:tabs>
          <w:tab w:val="left" w:pos="1680"/>
        </w:tabs>
        <w:ind w:left="1680" w:hanging="1080"/>
      </w:pPr>
      <w:rPr>
        <w:rFonts w:hint="default"/>
      </w:rPr>
    </w:lvl>
    <w:lvl w:ilvl="6">
      <w:start w:val="1"/>
      <w:numFmt w:val="decimal"/>
      <w:lvlText w:val="%1.%2.%3.%4.%5.%6.%7"/>
      <w:lvlJc w:val="left"/>
      <w:pPr>
        <w:tabs>
          <w:tab w:val="left" w:pos="1800"/>
        </w:tabs>
        <w:ind w:left="1800" w:hanging="1080"/>
      </w:pPr>
      <w:rPr>
        <w:rFonts w:hint="default"/>
      </w:rPr>
    </w:lvl>
    <w:lvl w:ilvl="7">
      <w:start w:val="1"/>
      <w:numFmt w:val="decimal"/>
      <w:lvlText w:val="%1.%2.%3.%4.%5.%6.%7.%8"/>
      <w:lvlJc w:val="left"/>
      <w:pPr>
        <w:tabs>
          <w:tab w:val="left" w:pos="2280"/>
        </w:tabs>
        <w:ind w:left="2280" w:hanging="1440"/>
      </w:pPr>
      <w:rPr>
        <w:rFonts w:hint="default"/>
      </w:rPr>
    </w:lvl>
    <w:lvl w:ilvl="8">
      <w:start w:val="1"/>
      <w:numFmt w:val="decimal"/>
      <w:lvlText w:val="%1.%2.%3.%4.%5.%6.%7.%8.%9"/>
      <w:lvlJc w:val="left"/>
      <w:pPr>
        <w:tabs>
          <w:tab w:val="left" w:pos="2400"/>
        </w:tabs>
        <w:ind w:left="2400" w:hanging="1440"/>
      </w:pPr>
      <w:rPr>
        <w:rFonts w:hint="default"/>
      </w:rPr>
    </w:lvl>
  </w:abstractNum>
  <w:abstractNum w:abstractNumId="29" w15:restartNumberingAfterBreak="0">
    <w:nsid w:val="0000002D"/>
    <w:multiLevelType w:val="multilevel"/>
    <w:tmpl w:val="0000002D"/>
    <w:lvl w:ilvl="0">
      <w:start w:val="1"/>
      <w:numFmt w:val="decimal"/>
      <w:lvlText w:val="%1"/>
      <w:lvlJc w:val="left"/>
      <w:pPr>
        <w:tabs>
          <w:tab w:val="left" w:pos="375"/>
        </w:tabs>
        <w:ind w:left="375" w:hanging="375"/>
      </w:pPr>
      <w:rPr>
        <w:rFonts w:hint="default"/>
      </w:rPr>
    </w:lvl>
    <w:lvl w:ilvl="1">
      <w:start w:val="1"/>
      <w:numFmt w:val="decimal"/>
      <w:lvlText w:val="5.1.%2"/>
      <w:lvlJc w:val="left"/>
      <w:pPr>
        <w:tabs>
          <w:tab w:val="left" w:pos="495"/>
        </w:tabs>
        <w:ind w:left="495" w:hanging="375"/>
      </w:pPr>
      <w:rPr>
        <w:rFonts w:hint="eastAsia"/>
      </w:rPr>
    </w:lvl>
    <w:lvl w:ilvl="2">
      <w:start w:val="1"/>
      <w:numFmt w:val="decimal"/>
      <w:lvlText w:val="%1.%2.%3"/>
      <w:lvlJc w:val="left"/>
      <w:pPr>
        <w:tabs>
          <w:tab w:val="left" w:pos="960"/>
        </w:tabs>
        <w:ind w:left="960" w:hanging="720"/>
      </w:pPr>
      <w:rPr>
        <w:rFonts w:hint="default"/>
      </w:rPr>
    </w:lvl>
    <w:lvl w:ilvl="3">
      <w:start w:val="1"/>
      <w:numFmt w:val="decimal"/>
      <w:lvlText w:val="%1.%2.%3.%4"/>
      <w:lvlJc w:val="left"/>
      <w:pPr>
        <w:tabs>
          <w:tab w:val="left" w:pos="1080"/>
        </w:tabs>
        <w:ind w:left="1080" w:hanging="720"/>
      </w:pPr>
      <w:rPr>
        <w:rFonts w:hint="default"/>
      </w:rPr>
    </w:lvl>
    <w:lvl w:ilvl="4">
      <w:start w:val="1"/>
      <w:numFmt w:val="decimal"/>
      <w:lvlText w:val="%1.%2.%3.%4.%5"/>
      <w:lvlJc w:val="left"/>
      <w:pPr>
        <w:tabs>
          <w:tab w:val="left" w:pos="1560"/>
        </w:tabs>
        <w:ind w:left="1560" w:hanging="1080"/>
      </w:pPr>
      <w:rPr>
        <w:rFonts w:hint="default"/>
      </w:rPr>
    </w:lvl>
    <w:lvl w:ilvl="5">
      <w:start w:val="1"/>
      <w:numFmt w:val="decimal"/>
      <w:lvlText w:val="%1.%2.%3.%4.%5.%6"/>
      <w:lvlJc w:val="left"/>
      <w:pPr>
        <w:tabs>
          <w:tab w:val="left" w:pos="1680"/>
        </w:tabs>
        <w:ind w:left="1680" w:hanging="1080"/>
      </w:pPr>
      <w:rPr>
        <w:rFonts w:hint="default"/>
      </w:rPr>
    </w:lvl>
    <w:lvl w:ilvl="6">
      <w:start w:val="1"/>
      <w:numFmt w:val="decimal"/>
      <w:lvlText w:val="%1.%2.%3.%4.%5.%6.%7"/>
      <w:lvlJc w:val="left"/>
      <w:pPr>
        <w:tabs>
          <w:tab w:val="left" w:pos="1800"/>
        </w:tabs>
        <w:ind w:left="1800" w:hanging="1080"/>
      </w:pPr>
      <w:rPr>
        <w:rFonts w:hint="default"/>
      </w:rPr>
    </w:lvl>
    <w:lvl w:ilvl="7">
      <w:start w:val="1"/>
      <w:numFmt w:val="decimal"/>
      <w:lvlText w:val="%1.%2.%3.%4.%5.%6.%7.%8"/>
      <w:lvlJc w:val="left"/>
      <w:pPr>
        <w:tabs>
          <w:tab w:val="left" w:pos="2280"/>
        </w:tabs>
        <w:ind w:left="2280" w:hanging="1440"/>
      </w:pPr>
      <w:rPr>
        <w:rFonts w:hint="default"/>
      </w:rPr>
    </w:lvl>
    <w:lvl w:ilvl="8">
      <w:start w:val="1"/>
      <w:numFmt w:val="decimal"/>
      <w:lvlText w:val="%1.%2.%3.%4.%5.%6.%7.%8.%9"/>
      <w:lvlJc w:val="left"/>
      <w:pPr>
        <w:tabs>
          <w:tab w:val="left" w:pos="2400"/>
        </w:tabs>
        <w:ind w:left="2400" w:hanging="1440"/>
      </w:pPr>
      <w:rPr>
        <w:rFonts w:hint="default"/>
      </w:rPr>
    </w:lvl>
  </w:abstractNum>
  <w:abstractNum w:abstractNumId="30" w15:restartNumberingAfterBreak="0">
    <w:nsid w:val="0000002E"/>
    <w:multiLevelType w:val="multilevel"/>
    <w:tmpl w:val="0000002E"/>
    <w:lvl w:ilvl="0">
      <w:start w:val="1"/>
      <w:numFmt w:val="decimal"/>
      <w:lvlText w:val="%1"/>
      <w:lvlJc w:val="left"/>
      <w:pPr>
        <w:tabs>
          <w:tab w:val="left" w:pos="480"/>
        </w:tabs>
        <w:ind w:left="480" w:hanging="480"/>
      </w:pPr>
      <w:rPr>
        <w:rFonts w:hint="default"/>
      </w:rPr>
    </w:lvl>
    <w:lvl w:ilvl="1">
      <w:start w:val="1"/>
      <w:numFmt w:val="decimal"/>
      <w:lvlText w:val="2.5.%2"/>
      <w:lvlJc w:val="left"/>
      <w:pPr>
        <w:tabs>
          <w:tab w:val="left" w:pos="1304"/>
        </w:tabs>
        <w:ind w:left="1320" w:hanging="480"/>
      </w:pPr>
      <w:rPr>
        <w:rFonts w:hint="default"/>
      </w:rPr>
    </w:lvl>
    <w:lvl w:ilvl="2">
      <w:start w:val="1"/>
      <w:numFmt w:val="decimal"/>
      <w:lvlText w:val="2.5.4.%3"/>
      <w:lvlJc w:val="left"/>
      <w:pPr>
        <w:tabs>
          <w:tab w:val="left" w:pos="2400"/>
        </w:tabs>
        <w:ind w:left="2400" w:hanging="720"/>
      </w:pPr>
      <w:rPr>
        <w:rFonts w:hint="eastAsia"/>
      </w:rPr>
    </w:lvl>
    <w:lvl w:ilvl="3">
      <w:start w:val="1"/>
      <w:numFmt w:val="decimal"/>
      <w:lvlText w:val="%1.%2.%3.%4"/>
      <w:lvlJc w:val="left"/>
      <w:pPr>
        <w:tabs>
          <w:tab w:val="left" w:pos="3600"/>
        </w:tabs>
        <w:ind w:left="3600" w:hanging="1080"/>
      </w:pPr>
      <w:rPr>
        <w:rFonts w:hint="default"/>
      </w:rPr>
    </w:lvl>
    <w:lvl w:ilvl="4">
      <w:start w:val="1"/>
      <w:numFmt w:val="decimal"/>
      <w:lvlText w:val="%1.%2.%3.%4.%5"/>
      <w:lvlJc w:val="left"/>
      <w:pPr>
        <w:tabs>
          <w:tab w:val="left" w:pos="4440"/>
        </w:tabs>
        <w:ind w:left="4440" w:hanging="1080"/>
      </w:pPr>
      <w:rPr>
        <w:rFonts w:hint="default"/>
      </w:rPr>
    </w:lvl>
    <w:lvl w:ilvl="5">
      <w:start w:val="1"/>
      <w:numFmt w:val="decimal"/>
      <w:lvlText w:val="%1.%2.%3.%4.%5.%6"/>
      <w:lvlJc w:val="left"/>
      <w:pPr>
        <w:tabs>
          <w:tab w:val="left" w:pos="5640"/>
        </w:tabs>
        <w:ind w:left="5640" w:hanging="1440"/>
      </w:pPr>
      <w:rPr>
        <w:rFonts w:hint="default"/>
      </w:rPr>
    </w:lvl>
    <w:lvl w:ilvl="6">
      <w:start w:val="1"/>
      <w:numFmt w:val="decimal"/>
      <w:lvlText w:val="%1.%2.%3.%4.%5.%6.%7"/>
      <w:lvlJc w:val="left"/>
      <w:pPr>
        <w:tabs>
          <w:tab w:val="left" w:pos="6840"/>
        </w:tabs>
        <w:ind w:left="6840" w:hanging="1800"/>
      </w:pPr>
      <w:rPr>
        <w:rFonts w:hint="default"/>
      </w:rPr>
    </w:lvl>
    <w:lvl w:ilvl="7">
      <w:start w:val="1"/>
      <w:numFmt w:val="decimal"/>
      <w:lvlText w:val="%1.%2.%3.%4.%5.%6.%7.%8"/>
      <w:lvlJc w:val="left"/>
      <w:pPr>
        <w:tabs>
          <w:tab w:val="left" w:pos="7680"/>
        </w:tabs>
        <w:ind w:left="7680" w:hanging="1800"/>
      </w:pPr>
      <w:rPr>
        <w:rFonts w:hint="default"/>
      </w:rPr>
    </w:lvl>
    <w:lvl w:ilvl="8">
      <w:start w:val="1"/>
      <w:numFmt w:val="decimal"/>
      <w:lvlText w:val="%1.%2.%3.%4.%5.%6.%7.%8.%9"/>
      <w:lvlJc w:val="left"/>
      <w:pPr>
        <w:tabs>
          <w:tab w:val="left" w:pos="8880"/>
        </w:tabs>
        <w:ind w:left="8880" w:hanging="2160"/>
      </w:pPr>
      <w:rPr>
        <w:rFonts w:hint="default"/>
      </w:rPr>
    </w:lvl>
  </w:abstractNum>
  <w:abstractNum w:abstractNumId="31" w15:restartNumberingAfterBreak="0">
    <w:nsid w:val="00000034"/>
    <w:multiLevelType w:val="multilevel"/>
    <w:tmpl w:val="00000034"/>
    <w:lvl w:ilvl="0">
      <w:start w:val="2"/>
      <w:numFmt w:val="decimal"/>
      <w:lvlText w:val="%1"/>
      <w:lvlJc w:val="left"/>
      <w:pPr>
        <w:tabs>
          <w:tab w:val="left" w:pos="480"/>
        </w:tabs>
        <w:ind w:left="480" w:hanging="480"/>
      </w:pPr>
      <w:rPr>
        <w:rFonts w:hint="default"/>
      </w:rPr>
    </w:lvl>
    <w:lvl w:ilvl="1">
      <w:start w:val="1"/>
      <w:numFmt w:val="decimal"/>
      <w:lvlText w:val="24.1.%2"/>
      <w:lvlJc w:val="left"/>
      <w:pPr>
        <w:tabs>
          <w:tab w:val="left" w:pos="1304"/>
        </w:tabs>
        <w:ind w:left="1320" w:hanging="480"/>
      </w:pPr>
      <w:rPr>
        <w:rFonts w:hint="eastAsia"/>
      </w:rPr>
    </w:lvl>
    <w:lvl w:ilvl="2">
      <w:start w:val="1"/>
      <w:numFmt w:val="decimal"/>
      <w:lvlText w:val="2.5.%3"/>
      <w:lvlJc w:val="left"/>
      <w:pPr>
        <w:tabs>
          <w:tab w:val="left" w:pos="2400"/>
        </w:tabs>
        <w:ind w:left="2400" w:hanging="720"/>
      </w:pPr>
      <w:rPr>
        <w:rFonts w:hint="default"/>
      </w:rPr>
    </w:lvl>
    <w:lvl w:ilvl="3">
      <w:start w:val="1"/>
      <w:numFmt w:val="decimal"/>
      <w:lvlText w:val="16.5.%4"/>
      <w:lvlJc w:val="left"/>
      <w:pPr>
        <w:tabs>
          <w:tab w:val="left" w:pos="3600"/>
        </w:tabs>
        <w:ind w:left="3600" w:hanging="1080"/>
      </w:pPr>
      <w:rPr>
        <w:rFonts w:hint="default"/>
      </w:rPr>
    </w:lvl>
    <w:lvl w:ilvl="4">
      <w:start w:val="1"/>
      <w:numFmt w:val="decimal"/>
      <w:lvlText w:val="2.5.7.%5"/>
      <w:lvlJc w:val="left"/>
      <w:pPr>
        <w:tabs>
          <w:tab w:val="left" w:pos="4440"/>
        </w:tabs>
        <w:ind w:left="4440" w:hanging="1080"/>
      </w:pPr>
      <w:rPr>
        <w:rFonts w:hint="default"/>
      </w:rPr>
    </w:lvl>
    <w:lvl w:ilvl="5">
      <w:start w:val="1"/>
      <w:numFmt w:val="decimal"/>
      <w:lvlText w:val="%1.%2.%3.%4.%5.%6"/>
      <w:lvlJc w:val="left"/>
      <w:pPr>
        <w:tabs>
          <w:tab w:val="left" w:pos="5640"/>
        </w:tabs>
        <w:ind w:left="5640" w:hanging="1440"/>
      </w:pPr>
      <w:rPr>
        <w:rFonts w:hint="default"/>
      </w:rPr>
    </w:lvl>
    <w:lvl w:ilvl="6">
      <w:start w:val="1"/>
      <w:numFmt w:val="decimal"/>
      <w:lvlText w:val="%1.%2.%3.%4.%5.%6.%7"/>
      <w:lvlJc w:val="left"/>
      <w:pPr>
        <w:tabs>
          <w:tab w:val="left" w:pos="6840"/>
        </w:tabs>
        <w:ind w:left="6840" w:hanging="1800"/>
      </w:pPr>
      <w:rPr>
        <w:rFonts w:hint="default"/>
      </w:rPr>
    </w:lvl>
    <w:lvl w:ilvl="7">
      <w:start w:val="1"/>
      <w:numFmt w:val="decimal"/>
      <w:lvlText w:val="%1.%2.%3.%4.%5.%6.%7.%8"/>
      <w:lvlJc w:val="left"/>
      <w:pPr>
        <w:tabs>
          <w:tab w:val="left" w:pos="7680"/>
        </w:tabs>
        <w:ind w:left="7680" w:hanging="1800"/>
      </w:pPr>
      <w:rPr>
        <w:rFonts w:hint="default"/>
      </w:rPr>
    </w:lvl>
    <w:lvl w:ilvl="8">
      <w:start w:val="1"/>
      <w:numFmt w:val="decimal"/>
      <w:lvlText w:val="%1.%2.%3.%4.%5.%6.%7.%8.%9"/>
      <w:lvlJc w:val="left"/>
      <w:pPr>
        <w:tabs>
          <w:tab w:val="left" w:pos="8880"/>
        </w:tabs>
        <w:ind w:left="8880" w:hanging="2160"/>
      </w:pPr>
      <w:rPr>
        <w:rFonts w:hint="default"/>
      </w:rPr>
    </w:lvl>
  </w:abstractNum>
  <w:abstractNum w:abstractNumId="32" w15:restartNumberingAfterBreak="0">
    <w:nsid w:val="00000035"/>
    <w:multiLevelType w:val="multilevel"/>
    <w:tmpl w:val="00000035"/>
    <w:lvl w:ilvl="0">
      <w:start w:val="1"/>
      <w:numFmt w:val="decimal"/>
      <w:lvlText w:val="%1"/>
      <w:lvlJc w:val="left"/>
      <w:pPr>
        <w:tabs>
          <w:tab w:val="left" w:pos="375"/>
        </w:tabs>
        <w:ind w:left="375" w:hanging="375"/>
      </w:pPr>
      <w:rPr>
        <w:rFonts w:hint="default"/>
      </w:rPr>
    </w:lvl>
    <w:lvl w:ilvl="1">
      <w:start w:val="1"/>
      <w:numFmt w:val="decimal"/>
      <w:lvlText w:val="32.%2"/>
      <w:lvlJc w:val="left"/>
      <w:pPr>
        <w:tabs>
          <w:tab w:val="left" w:pos="495"/>
        </w:tabs>
        <w:ind w:left="495" w:hanging="375"/>
      </w:pPr>
      <w:rPr>
        <w:rFonts w:ascii="宋体" w:eastAsia="宋体" w:hAnsi="宋体" w:hint="default"/>
        <w:sz w:val="24"/>
        <w:szCs w:val="24"/>
      </w:rPr>
    </w:lvl>
    <w:lvl w:ilvl="2">
      <w:start w:val="1"/>
      <w:numFmt w:val="decimal"/>
      <w:lvlText w:val="%1.%2.%3"/>
      <w:lvlJc w:val="left"/>
      <w:pPr>
        <w:tabs>
          <w:tab w:val="left" w:pos="960"/>
        </w:tabs>
        <w:ind w:left="960" w:hanging="720"/>
      </w:pPr>
      <w:rPr>
        <w:rFonts w:hint="default"/>
      </w:rPr>
    </w:lvl>
    <w:lvl w:ilvl="3">
      <w:start w:val="1"/>
      <w:numFmt w:val="decimal"/>
      <w:lvlText w:val="%1.%2.%3.%4"/>
      <w:lvlJc w:val="left"/>
      <w:pPr>
        <w:tabs>
          <w:tab w:val="left" w:pos="1080"/>
        </w:tabs>
        <w:ind w:left="1080" w:hanging="720"/>
      </w:pPr>
      <w:rPr>
        <w:rFonts w:hint="default"/>
      </w:rPr>
    </w:lvl>
    <w:lvl w:ilvl="4">
      <w:start w:val="1"/>
      <w:numFmt w:val="decimal"/>
      <w:lvlText w:val="%1.%2.%3.%4.%5"/>
      <w:lvlJc w:val="left"/>
      <w:pPr>
        <w:tabs>
          <w:tab w:val="left" w:pos="1560"/>
        </w:tabs>
        <w:ind w:left="1560" w:hanging="1080"/>
      </w:pPr>
      <w:rPr>
        <w:rFonts w:hint="default"/>
      </w:rPr>
    </w:lvl>
    <w:lvl w:ilvl="5">
      <w:start w:val="1"/>
      <w:numFmt w:val="decimal"/>
      <w:lvlText w:val="%1.%2.%3.%4.%5.%6"/>
      <w:lvlJc w:val="left"/>
      <w:pPr>
        <w:tabs>
          <w:tab w:val="left" w:pos="1680"/>
        </w:tabs>
        <w:ind w:left="1680" w:hanging="1080"/>
      </w:pPr>
      <w:rPr>
        <w:rFonts w:hint="default"/>
      </w:rPr>
    </w:lvl>
    <w:lvl w:ilvl="6">
      <w:start w:val="1"/>
      <w:numFmt w:val="decimal"/>
      <w:lvlText w:val="%1.%2.%3.%4.%5.%6.%7"/>
      <w:lvlJc w:val="left"/>
      <w:pPr>
        <w:tabs>
          <w:tab w:val="left" w:pos="1800"/>
        </w:tabs>
        <w:ind w:left="1800" w:hanging="1080"/>
      </w:pPr>
      <w:rPr>
        <w:rFonts w:hint="default"/>
      </w:rPr>
    </w:lvl>
    <w:lvl w:ilvl="7">
      <w:start w:val="1"/>
      <w:numFmt w:val="decimal"/>
      <w:lvlText w:val="%1.%2.%3.%4.%5.%6.%7.%8"/>
      <w:lvlJc w:val="left"/>
      <w:pPr>
        <w:tabs>
          <w:tab w:val="left" w:pos="2280"/>
        </w:tabs>
        <w:ind w:left="2280" w:hanging="1440"/>
      </w:pPr>
      <w:rPr>
        <w:rFonts w:hint="default"/>
      </w:rPr>
    </w:lvl>
    <w:lvl w:ilvl="8">
      <w:start w:val="1"/>
      <w:numFmt w:val="decimal"/>
      <w:lvlText w:val="%1.%2.%3.%4.%5.%6.%7.%8.%9"/>
      <w:lvlJc w:val="left"/>
      <w:pPr>
        <w:tabs>
          <w:tab w:val="left" w:pos="2400"/>
        </w:tabs>
        <w:ind w:left="2400" w:hanging="1440"/>
      </w:pPr>
      <w:rPr>
        <w:rFonts w:hint="default"/>
      </w:rPr>
    </w:lvl>
  </w:abstractNum>
  <w:abstractNum w:abstractNumId="33" w15:restartNumberingAfterBreak="0">
    <w:nsid w:val="00000036"/>
    <w:multiLevelType w:val="multilevel"/>
    <w:tmpl w:val="00000036"/>
    <w:lvl w:ilvl="0">
      <w:start w:val="1"/>
      <w:numFmt w:val="decimal"/>
      <w:lvlText w:val="%1"/>
      <w:lvlJc w:val="left"/>
      <w:pPr>
        <w:tabs>
          <w:tab w:val="left" w:pos="480"/>
        </w:tabs>
        <w:ind w:left="480" w:hanging="480"/>
      </w:pPr>
      <w:rPr>
        <w:rFonts w:hint="default"/>
      </w:rPr>
    </w:lvl>
    <w:lvl w:ilvl="1">
      <w:start w:val="1"/>
      <w:numFmt w:val="decimal"/>
      <w:lvlText w:val="20.2.%2"/>
      <w:lvlJc w:val="left"/>
      <w:pPr>
        <w:tabs>
          <w:tab w:val="left" w:pos="1304"/>
        </w:tabs>
        <w:ind w:left="1320" w:hanging="480"/>
      </w:pPr>
      <w:rPr>
        <w:rFonts w:hint="eastAsia"/>
      </w:rPr>
    </w:lvl>
    <w:lvl w:ilvl="2">
      <w:start w:val="1"/>
      <w:numFmt w:val="decimal"/>
      <w:lvlText w:val="2.5.%3"/>
      <w:lvlJc w:val="left"/>
      <w:pPr>
        <w:tabs>
          <w:tab w:val="left" w:pos="2400"/>
        </w:tabs>
        <w:ind w:left="2400" w:hanging="720"/>
      </w:pPr>
      <w:rPr>
        <w:rFonts w:hint="default"/>
      </w:rPr>
    </w:lvl>
    <w:lvl w:ilvl="3">
      <w:start w:val="1"/>
      <w:numFmt w:val="decimal"/>
      <w:lvlText w:val="16.5.%4"/>
      <w:lvlJc w:val="left"/>
      <w:pPr>
        <w:tabs>
          <w:tab w:val="left" w:pos="3600"/>
        </w:tabs>
        <w:ind w:left="3600" w:hanging="1080"/>
      </w:pPr>
      <w:rPr>
        <w:rFonts w:hint="default"/>
      </w:rPr>
    </w:lvl>
    <w:lvl w:ilvl="4">
      <w:start w:val="1"/>
      <w:numFmt w:val="decimal"/>
      <w:lvlText w:val="2.5.7.%5"/>
      <w:lvlJc w:val="left"/>
      <w:pPr>
        <w:tabs>
          <w:tab w:val="left" w:pos="4440"/>
        </w:tabs>
        <w:ind w:left="4440" w:hanging="1080"/>
      </w:pPr>
      <w:rPr>
        <w:rFonts w:hint="default"/>
      </w:rPr>
    </w:lvl>
    <w:lvl w:ilvl="5">
      <w:start w:val="1"/>
      <w:numFmt w:val="decimal"/>
      <w:lvlText w:val="%1.%2.%3.%4.%5.%6"/>
      <w:lvlJc w:val="left"/>
      <w:pPr>
        <w:tabs>
          <w:tab w:val="left" w:pos="5640"/>
        </w:tabs>
        <w:ind w:left="5640" w:hanging="1440"/>
      </w:pPr>
      <w:rPr>
        <w:rFonts w:hint="default"/>
      </w:rPr>
    </w:lvl>
    <w:lvl w:ilvl="6">
      <w:start w:val="1"/>
      <w:numFmt w:val="decimal"/>
      <w:lvlText w:val="%1.%2.%3.%4.%5.%6.%7"/>
      <w:lvlJc w:val="left"/>
      <w:pPr>
        <w:tabs>
          <w:tab w:val="left" w:pos="6840"/>
        </w:tabs>
        <w:ind w:left="6840" w:hanging="1800"/>
      </w:pPr>
      <w:rPr>
        <w:rFonts w:hint="default"/>
      </w:rPr>
    </w:lvl>
    <w:lvl w:ilvl="7">
      <w:start w:val="1"/>
      <w:numFmt w:val="decimal"/>
      <w:lvlText w:val="%1.%2.%3.%4.%5.%6.%7.%8"/>
      <w:lvlJc w:val="left"/>
      <w:pPr>
        <w:tabs>
          <w:tab w:val="left" w:pos="7680"/>
        </w:tabs>
        <w:ind w:left="7680" w:hanging="1800"/>
      </w:pPr>
      <w:rPr>
        <w:rFonts w:hint="default"/>
      </w:rPr>
    </w:lvl>
    <w:lvl w:ilvl="8">
      <w:start w:val="1"/>
      <w:numFmt w:val="decimal"/>
      <w:lvlText w:val="%1.%2.%3.%4.%5.%6.%7.%8.%9"/>
      <w:lvlJc w:val="left"/>
      <w:pPr>
        <w:tabs>
          <w:tab w:val="left" w:pos="8880"/>
        </w:tabs>
        <w:ind w:left="8880" w:hanging="2160"/>
      </w:pPr>
      <w:rPr>
        <w:rFonts w:hint="default"/>
      </w:rPr>
    </w:lvl>
  </w:abstractNum>
  <w:abstractNum w:abstractNumId="34" w15:restartNumberingAfterBreak="0">
    <w:nsid w:val="00000037"/>
    <w:multiLevelType w:val="multilevel"/>
    <w:tmpl w:val="00000037"/>
    <w:lvl w:ilvl="0">
      <w:start w:val="1"/>
      <w:numFmt w:val="decimal"/>
      <w:lvlText w:val="%1"/>
      <w:lvlJc w:val="left"/>
      <w:pPr>
        <w:tabs>
          <w:tab w:val="left" w:pos="375"/>
        </w:tabs>
        <w:ind w:left="375" w:hanging="375"/>
      </w:pPr>
      <w:rPr>
        <w:rFonts w:hint="default"/>
      </w:rPr>
    </w:lvl>
    <w:lvl w:ilvl="1">
      <w:start w:val="1"/>
      <w:numFmt w:val="decimal"/>
      <w:lvlText w:val="16.%2"/>
      <w:lvlJc w:val="left"/>
      <w:pPr>
        <w:tabs>
          <w:tab w:val="left" w:pos="495"/>
        </w:tabs>
        <w:ind w:left="495" w:hanging="375"/>
      </w:pPr>
      <w:rPr>
        <w:rFonts w:hint="eastAsia"/>
      </w:rPr>
    </w:lvl>
    <w:lvl w:ilvl="2">
      <w:start w:val="1"/>
      <w:numFmt w:val="decimal"/>
      <w:lvlText w:val="%1.%2.%3"/>
      <w:lvlJc w:val="left"/>
      <w:pPr>
        <w:tabs>
          <w:tab w:val="left" w:pos="960"/>
        </w:tabs>
        <w:ind w:left="960" w:hanging="720"/>
      </w:pPr>
      <w:rPr>
        <w:rFonts w:hint="default"/>
      </w:rPr>
    </w:lvl>
    <w:lvl w:ilvl="3">
      <w:start w:val="1"/>
      <w:numFmt w:val="decimal"/>
      <w:lvlText w:val="%1.%2.%3.%4"/>
      <w:lvlJc w:val="left"/>
      <w:pPr>
        <w:tabs>
          <w:tab w:val="left" w:pos="1080"/>
        </w:tabs>
        <w:ind w:left="1080" w:hanging="720"/>
      </w:pPr>
      <w:rPr>
        <w:rFonts w:hint="default"/>
      </w:rPr>
    </w:lvl>
    <w:lvl w:ilvl="4">
      <w:start w:val="1"/>
      <w:numFmt w:val="decimal"/>
      <w:lvlText w:val="%1.%2.%3.%4.%5"/>
      <w:lvlJc w:val="left"/>
      <w:pPr>
        <w:tabs>
          <w:tab w:val="left" w:pos="1560"/>
        </w:tabs>
        <w:ind w:left="1560" w:hanging="1080"/>
      </w:pPr>
      <w:rPr>
        <w:rFonts w:hint="default"/>
      </w:rPr>
    </w:lvl>
    <w:lvl w:ilvl="5">
      <w:start w:val="1"/>
      <w:numFmt w:val="decimal"/>
      <w:lvlText w:val="%1.%2.%3.%4.%5.%6"/>
      <w:lvlJc w:val="left"/>
      <w:pPr>
        <w:tabs>
          <w:tab w:val="left" w:pos="1680"/>
        </w:tabs>
        <w:ind w:left="1680" w:hanging="1080"/>
      </w:pPr>
      <w:rPr>
        <w:rFonts w:hint="default"/>
      </w:rPr>
    </w:lvl>
    <w:lvl w:ilvl="6">
      <w:start w:val="1"/>
      <w:numFmt w:val="decimal"/>
      <w:lvlText w:val="%1.%2.%3.%4.%5.%6.%7"/>
      <w:lvlJc w:val="left"/>
      <w:pPr>
        <w:tabs>
          <w:tab w:val="left" w:pos="1800"/>
        </w:tabs>
        <w:ind w:left="1800" w:hanging="1080"/>
      </w:pPr>
      <w:rPr>
        <w:rFonts w:hint="default"/>
      </w:rPr>
    </w:lvl>
    <w:lvl w:ilvl="7">
      <w:start w:val="1"/>
      <w:numFmt w:val="decimal"/>
      <w:lvlText w:val="%1.%2.%3.%4.%5.%6.%7.%8"/>
      <w:lvlJc w:val="left"/>
      <w:pPr>
        <w:tabs>
          <w:tab w:val="left" w:pos="2280"/>
        </w:tabs>
        <w:ind w:left="2280" w:hanging="1440"/>
      </w:pPr>
      <w:rPr>
        <w:rFonts w:hint="default"/>
      </w:rPr>
    </w:lvl>
    <w:lvl w:ilvl="8">
      <w:start w:val="1"/>
      <w:numFmt w:val="decimal"/>
      <w:lvlText w:val="%1.%2.%3.%4.%5.%6.%7.%8.%9"/>
      <w:lvlJc w:val="left"/>
      <w:pPr>
        <w:tabs>
          <w:tab w:val="left" w:pos="2400"/>
        </w:tabs>
        <w:ind w:left="2400" w:hanging="1440"/>
      </w:pPr>
      <w:rPr>
        <w:rFonts w:hint="default"/>
      </w:rPr>
    </w:lvl>
  </w:abstractNum>
  <w:abstractNum w:abstractNumId="35" w15:restartNumberingAfterBreak="0">
    <w:nsid w:val="00000038"/>
    <w:multiLevelType w:val="multilevel"/>
    <w:tmpl w:val="00000038"/>
    <w:lvl w:ilvl="0">
      <w:start w:val="1"/>
      <w:numFmt w:val="decimal"/>
      <w:lvlText w:val="25.1.%1"/>
      <w:lvlJc w:val="left"/>
      <w:pPr>
        <w:tabs>
          <w:tab w:val="left" w:pos="2880"/>
        </w:tabs>
        <w:ind w:left="2880" w:hanging="720"/>
      </w:pPr>
      <w:rPr>
        <w:rFonts w:hint="default"/>
        <w:b w:val="0"/>
      </w:rPr>
    </w:lvl>
    <w:lvl w:ilvl="1">
      <w:start w:val="1"/>
      <w:numFmt w:val="decimal"/>
      <w:lvlText w:val="18.1.%2"/>
      <w:lvlJc w:val="left"/>
      <w:pPr>
        <w:tabs>
          <w:tab w:val="left" w:pos="1140"/>
        </w:tabs>
        <w:ind w:left="1140" w:hanging="720"/>
      </w:pPr>
      <w:rPr>
        <w:rFonts w:hint="eastAsia"/>
        <w:b w:val="0"/>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6" w15:restartNumberingAfterBreak="0">
    <w:nsid w:val="00000039"/>
    <w:multiLevelType w:val="multilevel"/>
    <w:tmpl w:val="00000039"/>
    <w:lvl w:ilvl="0">
      <w:start w:val="1"/>
      <w:numFmt w:val="decimal"/>
      <w:lvlText w:val="18.2.%1"/>
      <w:lvlJc w:val="left"/>
      <w:pPr>
        <w:tabs>
          <w:tab w:val="left" w:pos="1140"/>
        </w:tabs>
        <w:ind w:left="1140" w:hanging="720"/>
      </w:pPr>
      <w:rPr>
        <w:rFonts w:hint="eastAsia"/>
        <w:b w:val="0"/>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7" w15:restartNumberingAfterBreak="0">
    <w:nsid w:val="0000003A"/>
    <w:multiLevelType w:val="multilevel"/>
    <w:tmpl w:val="0000003A"/>
    <w:lvl w:ilvl="0">
      <w:start w:val="1"/>
      <w:numFmt w:val="decimal"/>
      <w:lvlText w:val="%1"/>
      <w:lvlJc w:val="left"/>
      <w:pPr>
        <w:tabs>
          <w:tab w:val="left" w:pos="375"/>
        </w:tabs>
        <w:ind w:left="375" w:hanging="375"/>
      </w:pPr>
      <w:rPr>
        <w:rFonts w:hint="default"/>
      </w:rPr>
    </w:lvl>
    <w:lvl w:ilvl="1">
      <w:start w:val="1"/>
      <w:numFmt w:val="decimal"/>
      <w:lvlText w:val="25.%2"/>
      <w:lvlJc w:val="left"/>
      <w:pPr>
        <w:tabs>
          <w:tab w:val="left" w:pos="735"/>
        </w:tabs>
        <w:ind w:left="735" w:hanging="375"/>
      </w:pPr>
      <w:rPr>
        <w:rFonts w:hint="eastAsia"/>
      </w:rPr>
    </w:lvl>
    <w:lvl w:ilvl="2">
      <w:start w:val="1"/>
      <w:numFmt w:val="decimal"/>
      <w:lvlText w:val="%1.%2.%3"/>
      <w:lvlJc w:val="left"/>
      <w:pPr>
        <w:tabs>
          <w:tab w:val="left" w:pos="960"/>
        </w:tabs>
        <w:ind w:left="960" w:hanging="720"/>
      </w:pPr>
      <w:rPr>
        <w:rFonts w:hint="default"/>
      </w:rPr>
    </w:lvl>
    <w:lvl w:ilvl="3">
      <w:start w:val="1"/>
      <w:numFmt w:val="decimal"/>
      <w:lvlText w:val="%1.%2.%3.%4"/>
      <w:lvlJc w:val="left"/>
      <w:pPr>
        <w:tabs>
          <w:tab w:val="left" w:pos="1080"/>
        </w:tabs>
        <w:ind w:left="1080" w:hanging="720"/>
      </w:pPr>
      <w:rPr>
        <w:rFonts w:hint="default"/>
      </w:rPr>
    </w:lvl>
    <w:lvl w:ilvl="4">
      <w:start w:val="1"/>
      <w:numFmt w:val="decimal"/>
      <w:lvlText w:val="%1.%2.%3.%4.%5"/>
      <w:lvlJc w:val="left"/>
      <w:pPr>
        <w:tabs>
          <w:tab w:val="left" w:pos="1560"/>
        </w:tabs>
        <w:ind w:left="1560" w:hanging="1080"/>
      </w:pPr>
      <w:rPr>
        <w:rFonts w:hint="default"/>
      </w:rPr>
    </w:lvl>
    <w:lvl w:ilvl="5">
      <w:start w:val="1"/>
      <w:numFmt w:val="decimal"/>
      <w:lvlText w:val="%1.%2.%3.%4.%5.%6"/>
      <w:lvlJc w:val="left"/>
      <w:pPr>
        <w:tabs>
          <w:tab w:val="left" w:pos="1680"/>
        </w:tabs>
        <w:ind w:left="1680" w:hanging="1080"/>
      </w:pPr>
      <w:rPr>
        <w:rFonts w:hint="default"/>
      </w:rPr>
    </w:lvl>
    <w:lvl w:ilvl="6">
      <w:start w:val="1"/>
      <w:numFmt w:val="decimal"/>
      <w:lvlText w:val="%1.%2.%3.%4.%5.%6.%7"/>
      <w:lvlJc w:val="left"/>
      <w:pPr>
        <w:tabs>
          <w:tab w:val="left" w:pos="1800"/>
        </w:tabs>
        <w:ind w:left="1800" w:hanging="1080"/>
      </w:pPr>
      <w:rPr>
        <w:rFonts w:hint="default"/>
      </w:rPr>
    </w:lvl>
    <w:lvl w:ilvl="7">
      <w:start w:val="1"/>
      <w:numFmt w:val="decimal"/>
      <w:lvlText w:val="%1.%2.%3.%4.%5.%6.%7.%8"/>
      <w:lvlJc w:val="left"/>
      <w:pPr>
        <w:tabs>
          <w:tab w:val="left" w:pos="2280"/>
        </w:tabs>
        <w:ind w:left="2280" w:hanging="1440"/>
      </w:pPr>
      <w:rPr>
        <w:rFonts w:hint="default"/>
      </w:rPr>
    </w:lvl>
    <w:lvl w:ilvl="8">
      <w:start w:val="1"/>
      <w:numFmt w:val="decimal"/>
      <w:lvlText w:val="%1.%2.%3.%4.%5.%6.%7.%8.%9"/>
      <w:lvlJc w:val="left"/>
      <w:pPr>
        <w:tabs>
          <w:tab w:val="left" w:pos="2400"/>
        </w:tabs>
        <w:ind w:left="2400" w:hanging="1440"/>
      </w:pPr>
      <w:rPr>
        <w:rFonts w:hint="default"/>
      </w:rPr>
    </w:lvl>
  </w:abstractNum>
  <w:abstractNum w:abstractNumId="38" w15:restartNumberingAfterBreak="0">
    <w:nsid w:val="0000003B"/>
    <w:multiLevelType w:val="multilevel"/>
    <w:tmpl w:val="0000003B"/>
    <w:lvl w:ilvl="0">
      <w:start w:val="1"/>
      <w:numFmt w:val="decimal"/>
      <w:lvlText w:val="%1"/>
      <w:lvlJc w:val="left"/>
      <w:pPr>
        <w:tabs>
          <w:tab w:val="left" w:pos="375"/>
        </w:tabs>
        <w:ind w:left="375" w:hanging="375"/>
      </w:pPr>
      <w:rPr>
        <w:rFonts w:hint="default"/>
      </w:rPr>
    </w:lvl>
    <w:lvl w:ilvl="1">
      <w:start w:val="1"/>
      <w:numFmt w:val="decimal"/>
      <w:lvlText w:val="34.%2"/>
      <w:lvlJc w:val="left"/>
      <w:pPr>
        <w:tabs>
          <w:tab w:val="left" w:pos="495"/>
        </w:tabs>
        <w:ind w:left="495" w:hanging="375"/>
      </w:pPr>
      <w:rPr>
        <w:rFonts w:hint="eastAsia"/>
        <w:sz w:val="24"/>
        <w:szCs w:val="24"/>
      </w:rPr>
    </w:lvl>
    <w:lvl w:ilvl="2">
      <w:start w:val="1"/>
      <w:numFmt w:val="decimal"/>
      <w:lvlText w:val="%1.%2.%3"/>
      <w:lvlJc w:val="left"/>
      <w:pPr>
        <w:tabs>
          <w:tab w:val="left" w:pos="960"/>
        </w:tabs>
        <w:ind w:left="960" w:hanging="720"/>
      </w:pPr>
      <w:rPr>
        <w:rFonts w:hint="default"/>
      </w:rPr>
    </w:lvl>
    <w:lvl w:ilvl="3">
      <w:start w:val="1"/>
      <w:numFmt w:val="decimal"/>
      <w:lvlText w:val="%1.%2.%3.%4"/>
      <w:lvlJc w:val="left"/>
      <w:pPr>
        <w:tabs>
          <w:tab w:val="left" w:pos="1080"/>
        </w:tabs>
        <w:ind w:left="1080" w:hanging="720"/>
      </w:pPr>
      <w:rPr>
        <w:rFonts w:hint="default"/>
      </w:rPr>
    </w:lvl>
    <w:lvl w:ilvl="4">
      <w:start w:val="1"/>
      <w:numFmt w:val="decimal"/>
      <w:lvlText w:val="%1.%2.%3.%4.%5"/>
      <w:lvlJc w:val="left"/>
      <w:pPr>
        <w:tabs>
          <w:tab w:val="left" w:pos="1560"/>
        </w:tabs>
        <w:ind w:left="1560" w:hanging="1080"/>
      </w:pPr>
      <w:rPr>
        <w:rFonts w:hint="default"/>
      </w:rPr>
    </w:lvl>
    <w:lvl w:ilvl="5">
      <w:start w:val="1"/>
      <w:numFmt w:val="decimal"/>
      <w:lvlText w:val="%1.%2.%3.%4.%5.%6"/>
      <w:lvlJc w:val="left"/>
      <w:pPr>
        <w:tabs>
          <w:tab w:val="left" w:pos="1680"/>
        </w:tabs>
        <w:ind w:left="1680" w:hanging="1080"/>
      </w:pPr>
      <w:rPr>
        <w:rFonts w:hint="default"/>
      </w:rPr>
    </w:lvl>
    <w:lvl w:ilvl="6">
      <w:start w:val="1"/>
      <w:numFmt w:val="decimal"/>
      <w:lvlText w:val="%1.%2.%3.%4.%5.%6.%7"/>
      <w:lvlJc w:val="left"/>
      <w:pPr>
        <w:tabs>
          <w:tab w:val="left" w:pos="1800"/>
        </w:tabs>
        <w:ind w:left="1800" w:hanging="1080"/>
      </w:pPr>
      <w:rPr>
        <w:rFonts w:hint="default"/>
      </w:rPr>
    </w:lvl>
    <w:lvl w:ilvl="7">
      <w:start w:val="1"/>
      <w:numFmt w:val="decimal"/>
      <w:lvlText w:val="%1.%2.%3.%4.%5.%6.%7.%8"/>
      <w:lvlJc w:val="left"/>
      <w:pPr>
        <w:tabs>
          <w:tab w:val="left" w:pos="2280"/>
        </w:tabs>
        <w:ind w:left="2280" w:hanging="1440"/>
      </w:pPr>
      <w:rPr>
        <w:rFonts w:hint="default"/>
      </w:rPr>
    </w:lvl>
    <w:lvl w:ilvl="8">
      <w:start w:val="1"/>
      <w:numFmt w:val="decimal"/>
      <w:lvlText w:val="%1.%2.%3.%4.%5.%6.%7.%8.%9"/>
      <w:lvlJc w:val="left"/>
      <w:pPr>
        <w:tabs>
          <w:tab w:val="left" w:pos="2400"/>
        </w:tabs>
        <w:ind w:left="2400" w:hanging="1440"/>
      </w:pPr>
      <w:rPr>
        <w:rFonts w:hint="default"/>
      </w:rPr>
    </w:lvl>
  </w:abstractNum>
  <w:abstractNum w:abstractNumId="39" w15:restartNumberingAfterBreak="0">
    <w:nsid w:val="0000003C"/>
    <w:multiLevelType w:val="multilevel"/>
    <w:tmpl w:val="0000003C"/>
    <w:lvl w:ilvl="0">
      <w:start w:val="1"/>
      <w:numFmt w:val="decimal"/>
      <w:lvlText w:val="%1"/>
      <w:lvlJc w:val="left"/>
      <w:pPr>
        <w:tabs>
          <w:tab w:val="left" w:pos="480"/>
        </w:tabs>
        <w:ind w:left="480" w:hanging="480"/>
      </w:pPr>
      <w:rPr>
        <w:rFonts w:hint="default"/>
      </w:rPr>
    </w:lvl>
    <w:lvl w:ilvl="1">
      <w:start w:val="1"/>
      <w:numFmt w:val="decimal"/>
      <w:lvlText w:val="2.5.%2"/>
      <w:lvlJc w:val="left"/>
      <w:pPr>
        <w:tabs>
          <w:tab w:val="left" w:pos="1304"/>
        </w:tabs>
        <w:ind w:left="1320" w:hanging="480"/>
      </w:pPr>
      <w:rPr>
        <w:rFonts w:hint="default"/>
      </w:rPr>
    </w:lvl>
    <w:lvl w:ilvl="2">
      <w:start w:val="1"/>
      <w:numFmt w:val="decimal"/>
      <w:lvlText w:val="2.5.%3"/>
      <w:lvlJc w:val="left"/>
      <w:pPr>
        <w:tabs>
          <w:tab w:val="left" w:pos="2400"/>
        </w:tabs>
        <w:ind w:left="2400" w:hanging="720"/>
      </w:pPr>
      <w:rPr>
        <w:rFonts w:hint="eastAsia"/>
      </w:rPr>
    </w:lvl>
    <w:lvl w:ilvl="3">
      <w:start w:val="1"/>
      <w:numFmt w:val="decimal"/>
      <w:lvlText w:val="%1.%2.%3.%4"/>
      <w:lvlJc w:val="left"/>
      <w:pPr>
        <w:tabs>
          <w:tab w:val="left" w:pos="3600"/>
        </w:tabs>
        <w:ind w:left="3600" w:hanging="1080"/>
      </w:pPr>
      <w:rPr>
        <w:rFonts w:hint="default"/>
      </w:rPr>
    </w:lvl>
    <w:lvl w:ilvl="4">
      <w:start w:val="1"/>
      <w:numFmt w:val="decimal"/>
      <w:lvlText w:val="%1.%2.%3.%4.%5"/>
      <w:lvlJc w:val="left"/>
      <w:pPr>
        <w:tabs>
          <w:tab w:val="left" w:pos="4440"/>
        </w:tabs>
        <w:ind w:left="4440" w:hanging="1080"/>
      </w:pPr>
      <w:rPr>
        <w:rFonts w:hint="default"/>
      </w:rPr>
    </w:lvl>
    <w:lvl w:ilvl="5">
      <w:start w:val="1"/>
      <w:numFmt w:val="decimal"/>
      <w:lvlText w:val="%1.%2.%3.%4.%5.%6"/>
      <w:lvlJc w:val="left"/>
      <w:pPr>
        <w:tabs>
          <w:tab w:val="left" w:pos="5640"/>
        </w:tabs>
        <w:ind w:left="5640" w:hanging="1440"/>
      </w:pPr>
      <w:rPr>
        <w:rFonts w:hint="default"/>
      </w:rPr>
    </w:lvl>
    <w:lvl w:ilvl="6">
      <w:start w:val="1"/>
      <w:numFmt w:val="decimal"/>
      <w:lvlText w:val="%1.%2.%3.%4.%5.%6.%7"/>
      <w:lvlJc w:val="left"/>
      <w:pPr>
        <w:tabs>
          <w:tab w:val="left" w:pos="6840"/>
        </w:tabs>
        <w:ind w:left="6840" w:hanging="1800"/>
      </w:pPr>
      <w:rPr>
        <w:rFonts w:hint="default"/>
      </w:rPr>
    </w:lvl>
    <w:lvl w:ilvl="7">
      <w:start w:val="1"/>
      <w:numFmt w:val="decimal"/>
      <w:lvlText w:val="%1.%2.%3.%4.%5.%6.%7.%8"/>
      <w:lvlJc w:val="left"/>
      <w:pPr>
        <w:tabs>
          <w:tab w:val="left" w:pos="7680"/>
        </w:tabs>
        <w:ind w:left="7680" w:hanging="1800"/>
      </w:pPr>
      <w:rPr>
        <w:rFonts w:hint="default"/>
      </w:rPr>
    </w:lvl>
    <w:lvl w:ilvl="8">
      <w:start w:val="1"/>
      <w:numFmt w:val="decimal"/>
      <w:lvlText w:val="%1.%2.%3.%4.%5.%6.%7.%8.%9"/>
      <w:lvlJc w:val="left"/>
      <w:pPr>
        <w:tabs>
          <w:tab w:val="left" w:pos="8880"/>
        </w:tabs>
        <w:ind w:left="8880" w:hanging="2160"/>
      </w:pPr>
      <w:rPr>
        <w:rFonts w:hint="default"/>
      </w:rPr>
    </w:lvl>
  </w:abstractNum>
  <w:abstractNum w:abstractNumId="40" w15:restartNumberingAfterBreak="0">
    <w:nsid w:val="0000003D"/>
    <w:multiLevelType w:val="singleLevel"/>
    <w:tmpl w:val="0000003D"/>
    <w:lvl w:ilvl="0">
      <w:start w:val="1"/>
      <w:numFmt w:val="lowerLetter"/>
      <w:lvlText w:val="%1．"/>
      <w:lvlJc w:val="left"/>
      <w:pPr>
        <w:tabs>
          <w:tab w:val="left" w:pos="1260"/>
        </w:tabs>
        <w:ind w:left="1260" w:hanging="360"/>
      </w:pPr>
      <w:rPr>
        <w:rFonts w:hint="eastAsia"/>
      </w:rPr>
    </w:lvl>
  </w:abstractNum>
  <w:abstractNum w:abstractNumId="41" w15:restartNumberingAfterBreak="0">
    <w:nsid w:val="0000003E"/>
    <w:multiLevelType w:val="multilevel"/>
    <w:tmpl w:val="0000003E"/>
    <w:lvl w:ilvl="0">
      <w:start w:val="1"/>
      <w:numFmt w:val="decimal"/>
      <w:lvlText w:val="%1)"/>
      <w:lvlJc w:val="left"/>
      <w:pPr>
        <w:tabs>
          <w:tab w:val="left" w:pos="375"/>
        </w:tabs>
        <w:ind w:left="375" w:hanging="375"/>
      </w:pPr>
      <w:rPr>
        <w:rFonts w:hint="default"/>
      </w:rPr>
    </w:lvl>
    <w:lvl w:ilvl="1">
      <w:start w:val="1"/>
      <w:numFmt w:val="decimal"/>
      <w:lvlText w:val="30.%2"/>
      <w:lvlJc w:val="left"/>
      <w:pPr>
        <w:tabs>
          <w:tab w:val="left" w:pos="495"/>
        </w:tabs>
        <w:ind w:left="495" w:hanging="375"/>
      </w:pPr>
      <w:rPr>
        <w:rFonts w:ascii="宋体" w:eastAsia="宋体" w:hAnsi="宋体" w:hint="default"/>
        <w:sz w:val="24"/>
        <w:szCs w:val="24"/>
      </w:rPr>
    </w:lvl>
    <w:lvl w:ilvl="2">
      <w:start w:val="1"/>
      <w:numFmt w:val="decimal"/>
      <w:lvlText w:val="%1.%2.%3"/>
      <w:lvlJc w:val="left"/>
      <w:pPr>
        <w:tabs>
          <w:tab w:val="left" w:pos="960"/>
        </w:tabs>
        <w:ind w:left="960" w:hanging="720"/>
      </w:pPr>
      <w:rPr>
        <w:rFonts w:hint="default"/>
      </w:rPr>
    </w:lvl>
    <w:lvl w:ilvl="3">
      <w:start w:val="1"/>
      <w:numFmt w:val="decimal"/>
      <w:lvlText w:val="%1.%2.%3.%4"/>
      <w:lvlJc w:val="left"/>
      <w:pPr>
        <w:tabs>
          <w:tab w:val="left" w:pos="1080"/>
        </w:tabs>
        <w:ind w:left="1080" w:hanging="720"/>
      </w:pPr>
      <w:rPr>
        <w:rFonts w:hint="default"/>
      </w:rPr>
    </w:lvl>
    <w:lvl w:ilvl="4">
      <w:start w:val="1"/>
      <w:numFmt w:val="decimal"/>
      <w:lvlText w:val="%1.%2.%3.%4.%5"/>
      <w:lvlJc w:val="left"/>
      <w:pPr>
        <w:tabs>
          <w:tab w:val="left" w:pos="1560"/>
        </w:tabs>
        <w:ind w:left="1560" w:hanging="1080"/>
      </w:pPr>
      <w:rPr>
        <w:rFonts w:hint="default"/>
      </w:rPr>
    </w:lvl>
    <w:lvl w:ilvl="5">
      <w:start w:val="1"/>
      <w:numFmt w:val="decimal"/>
      <w:lvlText w:val="%1.%2.%3.%4.%5.%6"/>
      <w:lvlJc w:val="left"/>
      <w:pPr>
        <w:tabs>
          <w:tab w:val="left" w:pos="1680"/>
        </w:tabs>
        <w:ind w:left="1680" w:hanging="1080"/>
      </w:pPr>
      <w:rPr>
        <w:rFonts w:hint="default"/>
      </w:rPr>
    </w:lvl>
    <w:lvl w:ilvl="6">
      <w:start w:val="1"/>
      <w:numFmt w:val="decimal"/>
      <w:lvlText w:val="%1.%2.%3.%4.%5.%6.%7"/>
      <w:lvlJc w:val="left"/>
      <w:pPr>
        <w:tabs>
          <w:tab w:val="left" w:pos="1800"/>
        </w:tabs>
        <w:ind w:left="1800" w:hanging="1080"/>
      </w:pPr>
      <w:rPr>
        <w:rFonts w:hint="default"/>
      </w:rPr>
    </w:lvl>
    <w:lvl w:ilvl="7">
      <w:start w:val="1"/>
      <w:numFmt w:val="decimal"/>
      <w:lvlText w:val="%1.%2.%3.%4.%5.%6.%7.%8"/>
      <w:lvlJc w:val="left"/>
      <w:pPr>
        <w:tabs>
          <w:tab w:val="left" w:pos="2280"/>
        </w:tabs>
        <w:ind w:left="2280" w:hanging="1440"/>
      </w:pPr>
      <w:rPr>
        <w:rFonts w:hint="default"/>
      </w:rPr>
    </w:lvl>
    <w:lvl w:ilvl="8">
      <w:start w:val="1"/>
      <w:numFmt w:val="decimal"/>
      <w:lvlText w:val="%1.%2.%3.%4.%5.%6.%7.%8.%9"/>
      <w:lvlJc w:val="left"/>
      <w:pPr>
        <w:tabs>
          <w:tab w:val="left" w:pos="2400"/>
        </w:tabs>
        <w:ind w:left="2400" w:hanging="1440"/>
      </w:pPr>
      <w:rPr>
        <w:rFonts w:hint="default"/>
      </w:rPr>
    </w:lvl>
  </w:abstractNum>
  <w:abstractNum w:abstractNumId="42" w15:restartNumberingAfterBreak="0">
    <w:nsid w:val="00000041"/>
    <w:multiLevelType w:val="multilevel"/>
    <w:tmpl w:val="00000041"/>
    <w:lvl w:ilvl="0">
      <w:start w:val="1"/>
      <w:numFmt w:val="decimal"/>
      <w:lvlText w:val="%1."/>
      <w:lvlJc w:val="left"/>
      <w:pPr>
        <w:tabs>
          <w:tab w:val="left" w:pos="375"/>
        </w:tabs>
        <w:ind w:left="375" w:hanging="375"/>
      </w:pPr>
      <w:rPr>
        <w:rFonts w:hint="eastAsia"/>
      </w:rPr>
    </w:lvl>
    <w:lvl w:ilvl="1">
      <w:start w:val="1"/>
      <w:numFmt w:val="decimal"/>
      <w:lvlText w:val="8.1.%2"/>
      <w:lvlJc w:val="left"/>
      <w:pPr>
        <w:tabs>
          <w:tab w:val="left" w:pos="495"/>
        </w:tabs>
        <w:ind w:left="495" w:hanging="375"/>
      </w:pPr>
      <w:rPr>
        <w:rFonts w:hint="eastAsia"/>
      </w:rPr>
    </w:lvl>
    <w:lvl w:ilvl="2">
      <w:start w:val="1"/>
      <w:numFmt w:val="decimal"/>
      <w:lvlText w:val="%1.%2.%3"/>
      <w:lvlJc w:val="left"/>
      <w:pPr>
        <w:tabs>
          <w:tab w:val="left" w:pos="960"/>
        </w:tabs>
        <w:ind w:left="960" w:hanging="720"/>
      </w:pPr>
      <w:rPr>
        <w:rFonts w:hint="default"/>
      </w:rPr>
    </w:lvl>
    <w:lvl w:ilvl="3">
      <w:start w:val="1"/>
      <w:numFmt w:val="decimal"/>
      <w:lvlText w:val="%1.%2.%3.%4"/>
      <w:lvlJc w:val="left"/>
      <w:pPr>
        <w:tabs>
          <w:tab w:val="left" w:pos="1080"/>
        </w:tabs>
        <w:ind w:left="1080" w:hanging="720"/>
      </w:pPr>
      <w:rPr>
        <w:rFonts w:hint="default"/>
      </w:rPr>
    </w:lvl>
    <w:lvl w:ilvl="4">
      <w:start w:val="1"/>
      <w:numFmt w:val="decimal"/>
      <w:lvlText w:val="%1.%2.%3.%4.%5"/>
      <w:lvlJc w:val="left"/>
      <w:pPr>
        <w:tabs>
          <w:tab w:val="left" w:pos="1560"/>
        </w:tabs>
        <w:ind w:left="1560" w:hanging="1080"/>
      </w:pPr>
      <w:rPr>
        <w:rFonts w:hint="default"/>
      </w:rPr>
    </w:lvl>
    <w:lvl w:ilvl="5">
      <w:start w:val="1"/>
      <w:numFmt w:val="decimal"/>
      <w:lvlText w:val="%1.%2.%3.%4.%5.%6"/>
      <w:lvlJc w:val="left"/>
      <w:pPr>
        <w:tabs>
          <w:tab w:val="left" w:pos="1680"/>
        </w:tabs>
        <w:ind w:left="1680" w:hanging="1080"/>
      </w:pPr>
      <w:rPr>
        <w:rFonts w:hint="default"/>
      </w:rPr>
    </w:lvl>
    <w:lvl w:ilvl="6">
      <w:start w:val="1"/>
      <w:numFmt w:val="decimal"/>
      <w:lvlText w:val="%1.%2.%3.%4.%5.%6.%7"/>
      <w:lvlJc w:val="left"/>
      <w:pPr>
        <w:tabs>
          <w:tab w:val="left" w:pos="1800"/>
        </w:tabs>
        <w:ind w:left="1800" w:hanging="1080"/>
      </w:pPr>
      <w:rPr>
        <w:rFonts w:hint="default"/>
      </w:rPr>
    </w:lvl>
    <w:lvl w:ilvl="7">
      <w:start w:val="1"/>
      <w:numFmt w:val="decimal"/>
      <w:lvlText w:val="%1.%2.%3.%4.%5.%6.%7.%8"/>
      <w:lvlJc w:val="left"/>
      <w:pPr>
        <w:tabs>
          <w:tab w:val="left" w:pos="2280"/>
        </w:tabs>
        <w:ind w:left="2280" w:hanging="1440"/>
      </w:pPr>
      <w:rPr>
        <w:rFonts w:hint="default"/>
      </w:rPr>
    </w:lvl>
    <w:lvl w:ilvl="8">
      <w:start w:val="1"/>
      <w:numFmt w:val="decimal"/>
      <w:lvlText w:val="%1.%2.%3.%4.%5.%6.%7.%8.%9"/>
      <w:lvlJc w:val="left"/>
      <w:pPr>
        <w:tabs>
          <w:tab w:val="left" w:pos="2400"/>
        </w:tabs>
        <w:ind w:left="2400" w:hanging="1440"/>
      </w:pPr>
      <w:rPr>
        <w:rFonts w:hint="default"/>
      </w:rPr>
    </w:lvl>
  </w:abstractNum>
  <w:abstractNum w:abstractNumId="43" w15:restartNumberingAfterBreak="0">
    <w:nsid w:val="00000043"/>
    <w:multiLevelType w:val="multilevel"/>
    <w:tmpl w:val="00000043"/>
    <w:lvl w:ilvl="0">
      <w:start w:val="1"/>
      <w:numFmt w:val="decimal"/>
      <w:lvlText w:val="%1"/>
      <w:lvlJc w:val="left"/>
      <w:pPr>
        <w:tabs>
          <w:tab w:val="left" w:pos="480"/>
        </w:tabs>
        <w:ind w:left="480" w:hanging="480"/>
      </w:pPr>
      <w:rPr>
        <w:rFonts w:hint="default"/>
      </w:rPr>
    </w:lvl>
    <w:lvl w:ilvl="1">
      <w:start w:val="1"/>
      <w:numFmt w:val="decimal"/>
      <w:lvlText w:val="2.22.%2"/>
      <w:lvlJc w:val="left"/>
      <w:pPr>
        <w:tabs>
          <w:tab w:val="left" w:pos="1304"/>
        </w:tabs>
        <w:ind w:left="1320" w:hanging="480"/>
      </w:pPr>
      <w:rPr>
        <w:rFonts w:hint="eastAsia"/>
      </w:rPr>
    </w:lvl>
    <w:lvl w:ilvl="2">
      <w:start w:val="1"/>
      <w:numFmt w:val="decimal"/>
      <w:lvlText w:val="2.5.%3"/>
      <w:lvlJc w:val="left"/>
      <w:pPr>
        <w:tabs>
          <w:tab w:val="left" w:pos="2400"/>
        </w:tabs>
        <w:ind w:left="2400" w:hanging="720"/>
      </w:pPr>
      <w:rPr>
        <w:rFonts w:hint="default"/>
      </w:rPr>
    </w:lvl>
    <w:lvl w:ilvl="3">
      <w:start w:val="1"/>
      <w:numFmt w:val="decimal"/>
      <w:lvlText w:val="%1.%2.%3.%4"/>
      <w:lvlJc w:val="left"/>
      <w:pPr>
        <w:tabs>
          <w:tab w:val="left" w:pos="3600"/>
        </w:tabs>
        <w:ind w:left="3600" w:hanging="1080"/>
      </w:pPr>
      <w:rPr>
        <w:rFonts w:hint="default"/>
      </w:rPr>
    </w:lvl>
    <w:lvl w:ilvl="4">
      <w:start w:val="1"/>
      <w:numFmt w:val="decimal"/>
      <w:lvlText w:val="2.5.7.%5"/>
      <w:lvlJc w:val="left"/>
      <w:pPr>
        <w:tabs>
          <w:tab w:val="left" w:pos="4440"/>
        </w:tabs>
        <w:ind w:left="4440" w:hanging="1080"/>
      </w:pPr>
      <w:rPr>
        <w:rFonts w:hint="default"/>
      </w:rPr>
    </w:lvl>
    <w:lvl w:ilvl="5">
      <w:start w:val="1"/>
      <w:numFmt w:val="decimal"/>
      <w:lvlText w:val="%1.%2.%3.%4.%5.%6"/>
      <w:lvlJc w:val="left"/>
      <w:pPr>
        <w:tabs>
          <w:tab w:val="left" w:pos="5640"/>
        </w:tabs>
        <w:ind w:left="5640" w:hanging="1440"/>
      </w:pPr>
      <w:rPr>
        <w:rFonts w:hint="default"/>
      </w:rPr>
    </w:lvl>
    <w:lvl w:ilvl="6">
      <w:start w:val="1"/>
      <w:numFmt w:val="decimal"/>
      <w:lvlText w:val="%1.%2.%3.%4.%5.%6.%7"/>
      <w:lvlJc w:val="left"/>
      <w:pPr>
        <w:tabs>
          <w:tab w:val="left" w:pos="6840"/>
        </w:tabs>
        <w:ind w:left="6840" w:hanging="1800"/>
      </w:pPr>
      <w:rPr>
        <w:rFonts w:hint="default"/>
      </w:rPr>
    </w:lvl>
    <w:lvl w:ilvl="7">
      <w:start w:val="1"/>
      <w:numFmt w:val="decimal"/>
      <w:lvlText w:val="%1.%2.%3.%4.%5.%6.%7.%8"/>
      <w:lvlJc w:val="left"/>
      <w:pPr>
        <w:tabs>
          <w:tab w:val="left" w:pos="7680"/>
        </w:tabs>
        <w:ind w:left="7680" w:hanging="1800"/>
      </w:pPr>
      <w:rPr>
        <w:rFonts w:hint="default"/>
      </w:rPr>
    </w:lvl>
    <w:lvl w:ilvl="8">
      <w:start w:val="1"/>
      <w:numFmt w:val="decimal"/>
      <w:lvlText w:val="%1.%2.%3.%4.%5.%6.%7.%8.%9"/>
      <w:lvlJc w:val="left"/>
      <w:pPr>
        <w:tabs>
          <w:tab w:val="left" w:pos="8880"/>
        </w:tabs>
        <w:ind w:left="8880" w:hanging="2160"/>
      </w:pPr>
      <w:rPr>
        <w:rFonts w:hint="default"/>
      </w:rPr>
    </w:lvl>
  </w:abstractNum>
  <w:abstractNum w:abstractNumId="44" w15:restartNumberingAfterBreak="0">
    <w:nsid w:val="00000044"/>
    <w:multiLevelType w:val="multilevel"/>
    <w:tmpl w:val="00000044"/>
    <w:lvl w:ilvl="0">
      <w:start w:val="1"/>
      <w:numFmt w:val="decimal"/>
      <w:lvlText w:val="%1"/>
      <w:lvlJc w:val="left"/>
      <w:pPr>
        <w:tabs>
          <w:tab w:val="left" w:pos="480"/>
        </w:tabs>
        <w:ind w:left="480" w:hanging="480"/>
      </w:pPr>
      <w:rPr>
        <w:rFonts w:hint="default"/>
      </w:rPr>
    </w:lvl>
    <w:lvl w:ilvl="1">
      <w:start w:val="1"/>
      <w:numFmt w:val="decimal"/>
      <w:lvlText w:val="4.2.%2"/>
      <w:lvlJc w:val="left"/>
      <w:pPr>
        <w:tabs>
          <w:tab w:val="left" w:pos="1304"/>
        </w:tabs>
        <w:ind w:left="1320" w:hanging="480"/>
      </w:pPr>
      <w:rPr>
        <w:rFonts w:hint="default"/>
      </w:rPr>
    </w:lvl>
    <w:lvl w:ilvl="2">
      <w:start w:val="1"/>
      <w:numFmt w:val="decimal"/>
      <w:lvlText w:val="2.5.%3"/>
      <w:lvlJc w:val="left"/>
      <w:pPr>
        <w:tabs>
          <w:tab w:val="left" w:pos="2400"/>
        </w:tabs>
        <w:ind w:left="2400" w:hanging="720"/>
      </w:pPr>
      <w:rPr>
        <w:rFonts w:hint="default"/>
      </w:rPr>
    </w:lvl>
    <w:lvl w:ilvl="3">
      <w:start w:val="1"/>
      <w:numFmt w:val="decimal"/>
      <w:lvlText w:val="%1.%2.%3.%4"/>
      <w:lvlJc w:val="left"/>
      <w:pPr>
        <w:tabs>
          <w:tab w:val="left" w:pos="3600"/>
        </w:tabs>
        <w:ind w:left="3600" w:hanging="1080"/>
      </w:pPr>
      <w:rPr>
        <w:rFonts w:hint="default"/>
      </w:rPr>
    </w:lvl>
    <w:lvl w:ilvl="4">
      <w:start w:val="1"/>
      <w:numFmt w:val="decimal"/>
      <w:lvlText w:val="2.5.7.%5"/>
      <w:lvlJc w:val="left"/>
      <w:pPr>
        <w:tabs>
          <w:tab w:val="left" w:pos="4440"/>
        </w:tabs>
        <w:ind w:left="4440" w:hanging="1080"/>
      </w:pPr>
      <w:rPr>
        <w:rFonts w:hint="default"/>
      </w:rPr>
    </w:lvl>
    <w:lvl w:ilvl="5">
      <w:start w:val="1"/>
      <w:numFmt w:val="decimal"/>
      <w:lvlText w:val="%1.%2.%3.%4.%5.%6"/>
      <w:lvlJc w:val="left"/>
      <w:pPr>
        <w:tabs>
          <w:tab w:val="left" w:pos="5640"/>
        </w:tabs>
        <w:ind w:left="5640" w:hanging="1440"/>
      </w:pPr>
      <w:rPr>
        <w:rFonts w:hint="default"/>
      </w:rPr>
    </w:lvl>
    <w:lvl w:ilvl="6">
      <w:start w:val="1"/>
      <w:numFmt w:val="decimal"/>
      <w:lvlText w:val="%1.%2.%3.%4.%5.%6.%7"/>
      <w:lvlJc w:val="left"/>
      <w:pPr>
        <w:tabs>
          <w:tab w:val="left" w:pos="6840"/>
        </w:tabs>
        <w:ind w:left="6840" w:hanging="1800"/>
      </w:pPr>
      <w:rPr>
        <w:rFonts w:hint="default"/>
      </w:rPr>
    </w:lvl>
    <w:lvl w:ilvl="7">
      <w:start w:val="1"/>
      <w:numFmt w:val="decimal"/>
      <w:lvlText w:val="%1.%2.%3.%4.%5.%6.%7.%8"/>
      <w:lvlJc w:val="left"/>
      <w:pPr>
        <w:tabs>
          <w:tab w:val="left" w:pos="7680"/>
        </w:tabs>
        <w:ind w:left="7680" w:hanging="1800"/>
      </w:pPr>
      <w:rPr>
        <w:rFonts w:hint="default"/>
      </w:rPr>
    </w:lvl>
    <w:lvl w:ilvl="8">
      <w:start w:val="1"/>
      <w:numFmt w:val="decimal"/>
      <w:lvlText w:val="%1.%2.%3.%4.%5.%6.%7.%8.%9"/>
      <w:lvlJc w:val="left"/>
      <w:pPr>
        <w:tabs>
          <w:tab w:val="left" w:pos="8880"/>
        </w:tabs>
        <w:ind w:left="8880" w:hanging="2160"/>
      </w:pPr>
      <w:rPr>
        <w:rFonts w:hint="default"/>
      </w:rPr>
    </w:lvl>
  </w:abstractNum>
  <w:abstractNum w:abstractNumId="45" w15:restartNumberingAfterBreak="0">
    <w:nsid w:val="00000045"/>
    <w:multiLevelType w:val="multilevel"/>
    <w:tmpl w:val="00000045"/>
    <w:lvl w:ilvl="0">
      <w:start w:val="1"/>
      <w:numFmt w:val="decimal"/>
      <w:lvlText w:val="%1"/>
      <w:lvlJc w:val="left"/>
      <w:pPr>
        <w:tabs>
          <w:tab w:val="left" w:pos="375"/>
        </w:tabs>
        <w:ind w:left="375" w:hanging="375"/>
      </w:pPr>
      <w:rPr>
        <w:rFonts w:hint="default"/>
      </w:rPr>
    </w:lvl>
    <w:lvl w:ilvl="1">
      <w:start w:val="1"/>
      <w:numFmt w:val="decimal"/>
      <w:lvlText w:val="31.%2"/>
      <w:lvlJc w:val="left"/>
      <w:pPr>
        <w:tabs>
          <w:tab w:val="left" w:pos="495"/>
        </w:tabs>
        <w:ind w:left="495" w:hanging="375"/>
      </w:pPr>
      <w:rPr>
        <w:rFonts w:ascii="宋体" w:eastAsia="宋体" w:hAnsi="宋体" w:hint="default"/>
        <w:sz w:val="24"/>
        <w:szCs w:val="24"/>
      </w:rPr>
    </w:lvl>
    <w:lvl w:ilvl="2">
      <w:start w:val="1"/>
      <w:numFmt w:val="decimal"/>
      <w:lvlText w:val="%1.%2.%3"/>
      <w:lvlJc w:val="left"/>
      <w:pPr>
        <w:tabs>
          <w:tab w:val="left" w:pos="960"/>
        </w:tabs>
        <w:ind w:left="960" w:hanging="720"/>
      </w:pPr>
      <w:rPr>
        <w:rFonts w:hint="default"/>
      </w:rPr>
    </w:lvl>
    <w:lvl w:ilvl="3">
      <w:start w:val="1"/>
      <w:numFmt w:val="decimal"/>
      <w:lvlText w:val="%1.%2.%3.%4"/>
      <w:lvlJc w:val="left"/>
      <w:pPr>
        <w:tabs>
          <w:tab w:val="left" w:pos="1080"/>
        </w:tabs>
        <w:ind w:left="1080" w:hanging="720"/>
      </w:pPr>
      <w:rPr>
        <w:rFonts w:hint="default"/>
      </w:rPr>
    </w:lvl>
    <w:lvl w:ilvl="4">
      <w:start w:val="1"/>
      <w:numFmt w:val="decimal"/>
      <w:lvlText w:val="%1.%2.%3.%4.%5"/>
      <w:lvlJc w:val="left"/>
      <w:pPr>
        <w:tabs>
          <w:tab w:val="left" w:pos="1560"/>
        </w:tabs>
        <w:ind w:left="1560" w:hanging="1080"/>
      </w:pPr>
      <w:rPr>
        <w:rFonts w:hint="default"/>
      </w:rPr>
    </w:lvl>
    <w:lvl w:ilvl="5">
      <w:start w:val="1"/>
      <w:numFmt w:val="decimal"/>
      <w:lvlText w:val="%1.%2.%3.%4.%5.%6"/>
      <w:lvlJc w:val="left"/>
      <w:pPr>
        <w:tabs>
          <w:tab w:val="left" w:pos="1680"/>
        </w:tabs>
        <w:ind w:left="1680" w:hanging="1080"/>
      </w:pPr>
      <w:rPr>
        <w:rFonts w:hint="default"/>
      </w:rPr>
    </w:lvl>
    <w:lvl w:ilvl="6">
      <w:start w:val="1"/>
      <w:numFmt w:val="decimal"/>
      <w:lvlText w:val="%1.%2.%3.%4.%5.%6.%7"/>
      <w:lvlJc w:val="left"/>
      <w:pPr>
        <w:tabs>
          <w:tab w:val="left" w:pos="1800"/>
        </w:tabs>
        <w:ind w:left="1800" w:hanging="1080"/>
      </w:pPr>
      <w:rPr>
        <w:rFonts w:hint="default"/>
      </w:rPr>
    </w:lvl>
    <w:lvl w:ilvl="7">
      <w:start w:val="1"/>
      <w:numFmt w:val="decimal"/>
      <w:lvlText w:val="%1.%2.%3.%4.%5.%6.%7.%8"/>
      <w:lvlJc w:val="left"/>
      <w:pPr>
        <w:tabs>
          <w:tab w:val="left" w:pos="2280"/>
        </w:tabs>
        <w:ind w:left="2280" w:hanging="1440"/>
      </w:pPr>
      <w:rPr>
        <w:rFonts w:hint="default"/>
      </w:rPr>
    </w:lvl>
    <w:lvl w:ilvl="8">
      <w:start w:val="1"/>
      <w:numFmt w:val="decimal"/>
      <w:lvlText w:val="%1.%2.%3.%4.%5.%6.%7.%8.%9"/>
      <w:lvlJc w:val="left"/>
      <w:pPr>
        <w:tabs>
          <w:tab w:val="left" w:pos="2400"/>
        </w:tabs>
        <w:ind w:left="2400" w:hanging="1440"/>
      </w:pPr>
      <w:rPr>
        <w:rFonts w:hint="default"/>
      </w:rPr>
    </w:lvl>
  </w:abstractNum>
  <w:abstractNum w:abstractNumId="46" w15:restartNumberingAfterBreak="0">
    <w:nsid w:val="00000046"/>
    <w:multiLevelType w:val="multilevel"/>
    <w:tmpl w:val="00000046"/>
    <w:lvl w:ilvl="0">
      <w:start w:val="2"/>
      <w:numFmt w:val="decimal"/>
      <w:lvlText w:val="%1"/>
      <w:lvlJc w:val="left"/>
      <w:pPr>
        <w:tabs>
          <w:tab w:val="left" w:pos="480"/>
        </w:tabs>
        <w:ind w:left="480" w:hanging="480"/>
      </w:pPr>
      <w:rPr>
        <w:rFonts w:hint="default"/>
      </w:rPr>
    </w:lvl>
    <w:lvl w:ilvl="1">
      <w:start w:val="1"/>
      <w:numFmt w:val="decimal"/>
      <w:lvlText w:val="25.2.%2"/>
      <w:lvlJc w:val="left"/>
      <w:pPr>
        <w:tabs>
          <w:tab w:val="left" w:pos="1316"/>
        </w:tabs>
        <w:ind w:left="1332" w:hanging="480"/>
      </w:pPr>
      <w:rPr>
        <w:rFonts w:hint="eastAsia"/>
      </w:rPr>
    </w:lvl>
    <w:lvl w:ilvl="2">
      <w:start w:val="1"/>
      <w:numFmt w:val="decimal"/>
      <w:lvlText w:val="2.5.%3"/>
      <w:lvlJc w:val="left"/>
      <w:pPr>
        <w:tabs>
          <w:tab w:val="left" w:pos="2400"/>
        </w:tabs>
        <w:ind w:left="2400" w:hanging="720"/>
      </w:pPr>
      <w:rPr>
        <w:rFonts w:hint="default"/>
      </w:rPr>
    </w:lvl>
    <w:lvl w:ilvl="3">
      <w:start w:val="1"/>
      <w:numFmt w:val="decimal"/>
      <w:lvlText w:val="16.5.%4"/>
      <w:lvlJc w:val="left"/>
      <w:pPr>
        <w:tabs>
          <w:tab w:val="left" w:pos="3600"/>
        </w:tabs>
        <w:ind w:left="3600" w:hanging="1080"/>
      </w:pPr>
      <w:rPr>
        <w:rFonts w:hint="default"/>
      </w:rPr>
    </w:lvl>
    <w:lvl w:ilvl="4">
      <w:start w:val="1"/>
      <w:numFmt w:val="decimal"/>
      <w:lvlText w:val="2.5.7.%5"/>
      <w:lvlJc w:val="left"/>
      <w:pPr>
        <w:tabs>
          <w:tab w:val="left" w:pos="4440"/>
        </w:tabs>
        <w:ind w:left="4440" w:hanging="1080"/>
      </w:pPr>
      <w:rPr>
        <w:rFonts w:hint="default"/>
      </w:rPr>
    </w:lvl>
    <w:lvl w:ilvl="5">
      <w:start w:val="1"/>
      <w:numFmt w:val="decimal"/>
      <w:lvlText w:val="%1.%2.%3.%4.%5.%6"/>
      <w:lvlJc w:val="left"/>
      <w:pPr>
        <w:tabs>
          <w:tab w:val="left" w:pos="5640"/>
        </w:tabs>
        <w:ind w:left="5640" w:hanging="1440"/>
      </w:pPr>
      <w:rPr>
        <w:rFonts w:hint="default"/>
      </w:rPr>
    </w:lvl>
    <w:lvl w:ilvl="6">
      <w:start w:val="1"/>
      <w:numFmt w:val="decimal"/>
      <w:lvlText w:val="%1.%2.%3.%4.%5.%6.%7"/>
      <w:lvlJc w:val="left"/>
      <w:pPr>
        <w:tabs>
          <w:tab w:val="left" w:pos="6840"/>
        </w:tabs>
        <w:ind w:left="6840" w:hanging="1800"/>
      </w:pPr>
      <w:rPr>
        <w:rFonts w:hint="default"/>
      </w:rPr>
    </w:lvl>
    <w:lvl w:ilvl="7">
      <w:start w:val="1"/>
      <w:numFmt w:val="decimal"/>
      <w:lvlText w:val="%1.%2.%3.%4.%5.%6.%7.%8"/>
      <w:lvlJc w:val="left"/>
      <w:pPr>
        <w:tabs>
          <w:tab w:val="left" w:pos="7680"/>
        </w:tabs>
        <w:ind w:left="7680" w:hanging="1800"/>
      </w:pPr>
      <w:rPr>
        <w:rFonts w:hint="default"/>
      </w:rPr>
    </w:lvl>
    <w:lvl w:ilvl="8">
      <w:start w:val="1"/>
      <w:numFmt w:val="decimal"/>
      <w:lvlText w:val="%1.%2.%3.%4.%5.%6.%7.%8.%9"/>
      <w:lvlJc w:val="left"/>
      <w:pPr>
        <w:tabs>
          <w:tab w:val="left" w:pos="8880"/>
        </w:tabs>
        <w:ind w:left="8880" w:hanging="2160"/>
      </w:pPr>
      <w:rPr>
        <w:rFonts w:hint="default"/>
      </w:rPr>
    </w:lvl>
  </w:abstractNum>
  <w:abstractNum w:abstractNumId="47" w15:restartNumberingAfterBreak="0">
    <w:nsid w:val="00000047"/>
    <w:multiLevelType w:val="multilevel"/>
    <w:tmpl w:val="00000047"/>
    <w:lvl w:ilvl="0">
      <w:start w:val="1"/>
      <w:numFmt w:val="decimal"/>
      <w:lvlText w:val="%1"/>
      <w:lvlJc w:val="left"/>
      <w:pPr>
        <w:tabs>
          <w:tab w:val="left" w:pos="375"/>
        </w:tabs>
        <w:ind w:left="375" w:hanging="375"/>
      </w:pPr>
      <w:rPr>
        <w:rFonts w:hint="default"/>
      </w:rPr>
    </w:lvl>
    <w:lvl w:ilvl="1">
      <w:start w:val="1"/>
      <w:numFmt w:val="decimal"/>
      <w:lvlText w:val="13.%2"/>
      <w:lvlJc w:val="left"/>
      <w:pPr>
        <w:tabs>
          <w:tab w:val="left" w:pos="495"/>
        </w:tabs>
        <w:ind w:left="495" w:hanging="375"/>
      </w:pPr>
      <w:rPr>
        <w:rFonts w:ascii="宋体" w:eastAsia="宋体" w:hAnsi="宋体" w:hint="default"/>
      </w:rPr>
    </w:lvl>
    <w:lvl w:ilvl="2">
      <w:start w:val="1"/>
      <w:numFmt w:val="decimal"/>
      <w:lvlText w:val="%1.%2.%3"/>
      <w:lvlJc w:val="left"/>
      <w:pPr>
        <w:tabs>
          <w:tab w:val="left" w:pos="960"/>
        </w:tabs>
        <w:ind w:left="960" w:hanging="720"/>
      </w:pPr>
      <w:rPr>
        <w:rFonts w:hint="default"/>
      </w:rPr>
    </w:lvl>
    <w:lvl w:ilvl="3">
      <w:start w:val="1"/>
      <w:numFmt w:val="decimal"/>
      <w:lvlText w:val="%1.%2.%3.%4"/>
      <w:lvlJc w:val="left"/>
      <w:pPr>
        <w:tabs>
          <w:tab w:val="left" w:pos="1080"/>
        </w:tabs>
        <w:ind w:left="1080" w:hanging="720"/>
      </w:pPr>
      <w:rPr>
        <w:rFonts w:hint="default"/>
      </w:rPr>
    </w:lvl>
    <w:lvl w:ilvl="4">
      <w:start w:val="1"/>
      <w:numFmt w:val="decimal"/>
      <w:lvlText w:val="%1.%2.%3.%4.%5"/>
      <w:lvlJc w:val="left"/>
      <w:pPr>
        <w:tabs>
          <w:tab w:val="left" w:pos="1560"/>
        </w:tabs>
        <w:ind w:left="1560" w:hanging="1080"/>
      </w:pPr>
      <w:rPr>
        <w:rFonts w:hint="default"/>
      </w:rPr>
    </w:lvl>
    <w:lvl w:ilvl="5">
      <w:start w:val="1"/>
      <w:numFmt w:val="decimal"/>
      <w:lvlText w:val="%1.%2.%3.%4.%5.%6"/>
      <w:lvlJc w:val="left"/>
      <w:pPr>
        <w:tabs>
          <w:tab w:val="left" w:pos="1680"/>
        </w:tabs>
        <w:ind w:left="1680" w:hanging="1080"/>
      </w:pPr>
      <w:rPr>
        <w:rFonts w:hint="default"/>
      </w:rPr>
    </w:lvl>
    <w:lvl w:ilvl="6">
      <w:start w:val="1"/>
      <w:numFmt w:val="decimal"/>
      <w:lvlText w:val="%1.%2.%3.%4.%5.%6.%7"/>
      <w:lvlJc w:val="left"/>
      <w:pPr>
        <w:tabs>
          <w:tab w:val="left" w:pos="1800"/>
        </w:tabs>
        <w:ind w:left="1800" w:hanging="1080"/>
      </w:pPr>
      <w:rPr>
        <w:rFonts w:hint="default"/>
      </w:rPr>
    </w:lvl>
    <w:lvl w:ilvl="7">
      <w:start w:val="1"/>
      <w:numFmt w:val="decimal"/>
      <w:lvlText w:val="%1.%2.%3.%4.%5.%6.%7.%8"/>
      <w:lvlJc w:val="left"/>
      <w:pPr>
        <w:tabs>
          <w:tab w:val="left" w:pos="2280"/>
        </w:tabs>
        <w:ind w:left="2280" w:hanging="1440"/>
      </w:pPr>
      <w:rPr>
        <w:rFonts w:hint="default"/>
      </w:rPr>
    </w:lvl>
    <w:lvl w:ilvl="8">
      <w:start w:val="1"/>
      <w:numFmt w:val="decimal"/>
      <w:lvlText w:val="%1.%2.%3.%4.%5.%6.%7.%8.%9"/>
      <w:lvlJc w:val="left"/>
      <w:pPr>
        <w:tabs>
          <w:tab w:val="left" w:pos="2400"/>
        </w:tabs>
        <w:ind w:left="2400" w:hanging="1440"/>
      </w:pPr>
      <w:rPr>
        <w:rFonts w:hint="default"/>
      </w:rPr>
    </w:lvl>
  </w:abstractNum>
  <w:abstractNum w:abstractNumId="48" w15:restartNumberingAfterBreak="0">
    <w:nsid w:val="00000049"/>
    <w:multiLevelType w:val="multilevel"/>
    <w:tmpl w:val="00000049"/>
    <w:lvl w:ilvl="0">
      <w:start w:val="1"/>
      <w:numFmt w:val="decimal"/>
      <w:lvlText w:val="（%1）"/>
      <w:lvlJc w:val="left"/>
      <w:pPr>
        <w:tabs>
          <w:tab w:val="left" w:pos="480"/>
        </w:tabs>
        <w:ind w:left="480" w:hanging="480"/>
      </w:pPr>
      <w:rPr>
        <w:rFonts w:hint="eastAsia"/>
        <w:lang w:val="en-US"/>
      </w:rPr>
    </w:lvl>
    <w:lvl w:ilvl="1">
      <w:start w:val="1"/>
      <w:numFmt w:val="decimal"/>
      <w:lvlText w:val="26.2.%2"/>
      <w:lvlJc w:val="left"/>
      <w:pPr>
        <w:tabs>
          <w:tab w:val="left" w:pos="1304"/>
        </w:tabs>
        <w:ind w:left="1320" w:hanging="480"/>
      </w:pPr>
      <w:rPr>
        <w:rFonts w:hint="eastAsia"/>
      </w:rPr>
    </w:lvl>
    <w:lvl w:ilvl="2">
      <w:start w:val="1"/>
      <w:numFmt w:val="decimal"/>
      <w:lvlText w:val="2.5.%3"/>
      <w:lvlJc w:val="left"/>
      <w:pPr>
        <w:tabs>
          <w:tab w:val="left" w:pos="2400"/>
        </w:tabs>
        <w:ind w:left="2400" w:hanging="720"/>
      </w:pPr>
      <w:rPr>
        <w:rFonts w:hint="default"/>
      </w:rPr>
    </w:lvl>
    <w:lvl w:ilvl="3">
      <w:start w:val="1"/>
      <w:numFmt w:val="decimal"/>
      <w:lvlText w:val="16.5.%4"/>
      <w:lvlJc w:val="left"/>
      <w:pPr>
        <w:tabs>
          <w:tab w:val="left" w:pos="3600"/>
        </w:tabs>
        <w:ind w:left="3600" w:hanging="1080"/>
      </w:pPr>
      <w:rPr>
        <w:rFonts w:hint="default"/>
      </w:rPr>
    </w:lvl>
    <w:lvl w:ilvl="4">
      <w:start w:val="1"/>
      <w:numFmt w:val="decimal"/>
      <w:lvlText w:val="2.5.7.%5"/>
      <w:lvlJc w:val="left"/>
      <w:pPr>
        <w:tabs>
          <w:tab w:val="left" w:pos="4440"/>
        </w:tabs>
        <w:ind w:left="4440" w:hanging="1080"/>
      </w:pPr>
      <w:rPr>
        <w:rFonts w:hint="default"/>
      </w:rPr>
    </w:lvl>
    <w:lvl w:ilvl="5">
      <w:start w:val="1"/>
      <w:numFmt w:val="decimal"/>
      <w:lvlText w:val="%1.%2.%3.%4.%5.%6"/>
      <w:lvlJc w:val="left"/>
      <w:pPr>
        <w:tabs>
          <w:tab w:val="left" w:pos="5640"/>
        </w:tabs>
        <w:ind w:left="5640" w:hanging="1440"/>
      </w:pPr>
      <w:rPr>
        <w:rFonts w:hint="default"/>
      </w:rPr>
    </w:lvl>
    <w:lvl w:ilvl="6">
      <w:start w:val="1"/>
      <w:numFmt w:val="decimal"/>
      <w:lvlText w:val="%1.%2.%3.%4.%5.%6.%7"/>
      <w:lvlJc w:val="left"/>
      <w:pPr>
        <w:tabs>
          <w:tab w:val="left" w:pos="6840"/>
        </w:tabs>
        <w:ind w:left="6840" w:hanging="1800"/>
      </w:pPr>
      <w:rPr>
        <w:rFonts w:hint="default"/>
      </w:rPr>
    </w:lvl>
    <w:lvl w:ilvl="7">
      <w:start w:val="1"/>
      <w:numFmt w:val="decimal"/>
      <w:lvlText w:val="%1.%2.%3.%4.%5.%6.%7.%8"/>
      <w:lvlJc w:val="left"/>
      <w:pPr>
        <w:tabs>
          <w:tab w:val="left" w:pos="7680"/>
        </w:tabs>
        <w:ind w:left="7680" w:hanging="1800"/>
      </w:pPr>
      <w:rPr>
        <w:rFonts w:hint="default"/>
      </w:rPr>
    </w:lvl>
    <w:lvl w:ilvl="8">
      <w:start w:val="1"/>
      <w:numFmt w:val="decimal"/>
      <w:lvlText w:val="%1.%2.%3.%4.%5.%6.%7.%8.%9"/>
      <w:lvlJc w:val="left"/>
      <w:pPr>
        <w:tabs>
          <w:tab w:val="left" w:pos="8880"/>
        </w:tabs>
        <w:ind w:left="8880" w:hanging="2160"/>
      </w:pPr>
      <w:rPr>
        <w:rFonts w:hint="default"/>
      </w:rPr>
    </w:lvl>
  </w:abstractNum>
  <w:abstractNum w:abstractNumId="49" w15:restartNumberingAfterBreak="0">
    <w:nsid w:val="0000004A"/>
    <w:multiLevelType w:val="multilevel"/>
    <w:tmpl w:val="0000004A"/>
    <w:lvl w:ilvl="0">
      <w:start w:val="1"/>
      <w:numFmt w:val="decimal"/>
      <w:lvlText w:val="%1"/>
      <w:lvlJc w:val="left"/>
      <w:pPr>
        <w:tabs>
          <w:tab w:val="left" w:pos="375"/>
        </w:tabs>
        <w:ind w:left="375" w:hanging="375"/>
      </w:pPr>
      <w:rPr>
        <w:rFonts w:hint="default"/>
      </w:rPr>
    </w:lvl>
    <w:lvl w:ilvl="1">
      <w:start w:val="1"/>
      <w:numFmt w:val="decimal"/>
      <w:lvlText w:val="14.%2"/>
      <w:lvlJc w:val="left"/>
      <w:pPr>
        <w:tabs>
          <w:tab w:val="left" w:pos="495"/>
        </w:tabs>
        <w:ind w:left="495" w:hanging="375"/>
      </w:pPr>
      <w:rPr>
        <w:rFonts w:hint="eastAsia"/>
      </w:rPr>
    </w:lvl>
    <w:lvl w:ilvl="2">
      <w:start w:val="1"/>
      <w:numFmt w:val="decimal"/>
      <w:lvlText w:val="%1.%2.%3"/>
      <w:lvlJc w:val="left"/>
      <w:pPr>
        <w:tabs>
          <w:tab w:val="left" w:pos="960"/>
        </w:tabs>
        <w:ind w:left="960" w:hanging="720"/>
      </w:pPr>
      <w:rPr>
        <w:rFonts w:hint="default"/>
      </w:rPr>
    </w:lvl>
    <w:lvl w:ilvl="3">
      <w:start w:val="1"/>
      <w:numFmt w:val="decimal"/>
      <w:lvlText w:val="%1.%2.%3.%4"/>
      <w:lvlJc w:val="left"/>
      <w:pPr>
        <w:tabs>
          <w:tab w:val="left" w:pos="1080"/>
        </w:tabs>
        <w:ind w:left="1080" w:hanging="720"/>
      </w:pPr>
      <w:rPr>
        <w:rFonts w:hint="default"/>
      </w:rPr>
    </w:lvl>
    <w:lvl w:ilvl="4">
      <w:start w:val="1"/>
      <w:numFmt w:val="decimal"/>
      <w:lvlText w:val="%1.%2.%3.%4.%5"/>
      <w:lvlJc w:val="left"/>
      <w:pPr>
        <w:tabs>
          <w:tab w:val="left" w:pos="1560"/>
        </w:tabs>
        <w:ind w:left="1560" w:hanging="1080"/>
      </w:pPr>
      <w:rPr>
        <w:rFonts w:hint="default"/>
      </w:rPr>
    </w:lvl>
    <w:lvl w:ilvl="5">
      <w:start w:val="1"/>
      <w:numFmt w:val="decimal"/>
      <w:lvlText w:val="%1.%2.%3.%4.%5.%6"/>
      <w:lvlJc w:val="left"/>
      <w:pPr>
        <w:tabs>
          <w:tab w:val="left" w:pos="1680"/>
        </w:tabs>
        <w:ind w:left="1680" w:hanging="1080"/>
      </w:pPr>
      <w:rPr>
        <w:rFonts w:hint="default"/>
      </w:rPr>
    </w:lvl>
    <w:lvl w:ilvl="6">
      <w:start w:val="1"/>
      <w:numFmt w:val="decimal"/>
      <w:lvlText w:val="%1.%2.%3.%4.%5.%6.%7"/>
      <w:lvlJc w:val="left"/>
      <w:pPr>
        <w:tabs>
          <w:tab w:val="left" w:pos="1800"/>
        </w:tabs>
        <w:ind w:left="1800" w:hanging="1080"/>
      </w:pPr>
      <w:rPr>
        <w:rFonts w:hint="default"/>
      </w:rPr>
    </w:lvl>
    <w:lvl w:ilvl="7">
      <w:start w:val="1"/>
      <w:numFmt w:val="decimal"/>
      <w:lvlText w:val="%1.%2.%3.%4.%5.%6.%7.%8"/>
      <w:lvlJc w:val="left"/>
      <w:pPr>
        <w:tabs>
          <w:tab w:val="left" w:pos="2280"/>
        </w:tabs>
        <w:ind w:left="2280" w:hanging="1440"/>
      </w:pPr>
      <w:rPr>
        <w:rFonts w:hint="default"/>
      </w:rPr>
    </w:lvl>
    <w:lvl w:ilvl="8">
      <w:start w:val="1"/>
      <w:numFmt w:val="decimal"/>
      <w:lvlText w:val="%1.%2.%3.%4.%5.%6.%7.%8.%9"/>
      <w:lvlJc w:val="left"/>
      <w:pPr>
        <w:tabs>
          <w:tab w:val="left" w:pos="2400"/>
        </w:tabs>
        <w:ind w:left="2400" w:hanging="1440"/>
      </w:pPr>
      <w:rPr>
        <w:rFonts w:hint="default"/>
      </w:rPr>
    </w:lvl>
  </w:abstractNum>
  <w:abstractNum w:abstractNumId="50" w15:restartNumberingAfterBreak="0">
    <w:nsid w:val="0000004B"/>
    <w:multiLevelType w:val="multilevel"/>
    <w:tmpl w:val="0000004B"/>
    <w:lvl w:ilvl="0">
      <w:start w:val="1"/>
      <w:numFmt w:val="decimal"/>
      <w:lvlText w:val="%1"/>
      <w:lvlJc w:val="left"/>
      <w:pPr>
        <w:tabs>
          <w:tab w:val="left" w:pos="375"/>
        </w:tabs>
        <w:ind w:left="375" w:hanging="375"/>
      </w:pPr>
      <w:rPr>
        <w:rFonts w:hint="default"/>
      </w:rPr>
    </w:lvl>
    <w:lvl w:ilvl="1">
      <w:start w:val="1"/>
      <w:numFmt w:val="decimal"/>
      <w:lvlText w:val="33.%2"/>
      <w:lvlJc w:val="left"/>
      <w:pPr>
        <w:tabs>
          <w:tab w:val="left" w:pos="495"/>
        </w:tabs>
        <w:ind w:left="495" w:hanging="375"/>
      </w:pPr>
      <w:rPr>
        <w:rFonts w:hint="eastAsia"/>
        <w:sz w:val="24"/>
        <w:szCs w:val="24"/>
      </w:rPr>
    </w:lvl>
    <w:lvl w:ilvl="2">
      <w:start w:val="1"/>
      <w:numFmt w:val="decimal"/>
      <w:lvlText w:val="%1.%2.%3"/>
      <w:lvlJc w:val="left"/>
      <w:pPr>
        <w:tabs>
          <w:tab w:val="left" w:pos="960"/>
        </w:tabs>
        <w:ind w:left="960" w:hanging="720"/>
      </w:pPr>
      <w:rPr>
        <w:rFonts w:hint="default"/>
      </w:rPr>
    </w:lvl>
    <w:lvl w:ilvl="3">
      <w:start w:val="1"/>
      <w:numFmt w:val="decimal"/>
      <w:lvlText w:val="%1.%2.%3.%4"/>
      <w:lvlJc w:val="left"/>
      <w:pPr>
        <w:tabs>
          <w:tab w:val="left" w:pos="1080"/>
        </w:tabs>
        <w:ind w:left="1080" w:hanging="720"/>
      </w:pPr>
      <w:rPr>
        <w:rFonts w:hint="default"/>
      </w:rPr>
    </w:lvl>
    <w:lvl w:ilvl="4">
      <w:start w:val="1"/>
      <w:numFmt w:val="decimal"/>
      <w:lvlText w:val="%1.%2.%3.%4.%5"/>
      <w:lvlJc w:val="left"/>
      <w:pPr>
        <w:tabs>
          <w:tab w:val="left" w:pos="1560"/>
        </w:tabs>
        <w:ind w:left="1560" w:hanging="1080"/>
      </w:pPr>
      <w:rPr>
        <w:rFonts w:hint="default"/>
      </w:rPr>
    </w:lvl>
    <w:lvl w:ilvl="5">
      <w:start w:val="1"/>
      <w:numFmt w:val="decimal"/>
      <w:lvlText w:val="%1.%2.%3.%4.%5.%6"/>
      <w:lvlJc w:val="left"/>
      <w:pPr>
        <w:tabs>
          <w:tab w:val="left" w:pos="1680"/>
        </w:tabs>
        <w:ind w:left="1680" w:hanging="1080"/>
      </w:pPr>
      <w:rPr>
        <w:rFonts w:hint="default"/>
      </w:rPr>
    </w:lvl>
    <w:lvl w:ilvl="6">
      <w:start w:val="1"/>
      <w:numFmt w:val="decimal"/>
      <w:lvlText w:val="%1.%2.%3.%4.%5.%6.%7"/>
      <w:lvlJc w:val="left"/>
      <w:pPr>
        <w:tabs>
          <w:tab w:val="left" w:pos="1800"/>
        </w:tabs>
        <w:ind w:left="1800" w:hanging="1080"/>
      </w:pPr>
      <w:rPr>
        <w:rFonts w:hint="default"/>
      </w:rPr>
    </w:lvl>
    <w:lvl w:ilvl="7">
      <w:start w:val="1"/>
      <w:numFmt w:val="decimal"/>
      <w:lvlText w:val="%1.%2.%3.%4.%5.%6.%7.%8"/>
      <w:lvlJc w:val="left"/>
      <w:pPr>
        <w:tabs>
          <w:tab w:val="left" w:pos="2280"/>
        </w:tabs>
        <w:ind w:left="2280" w:hanging="1440"/>
      </w:pPr>
      <w:rPr>
        <w:rFonts w:hint="default"/>
      </w:rPr>
    </w:lvl>
    <w:lvl w:ilvl="8">
      <w:start w:val="1"/>
      <w:numFmt w:val="decimal"/>
      <w:lvlText w:val="%1.%2.%3.%4.%5.%6.%7.%8.%9"/>
      <w:lvlJc w:val="left"/>
      <w:pPr>
        <w:tabs>
          <w:tab w:val="left" w:pos="2400"/>
        </w:tabs>
        <w:ind w:left="2400" w:hanging="1440"/>
      </w:pPr>
      <w:rPr>
        <w:rFonts w:hint="default"/>
      </w:rPr>
    </w:lvl>
  </w:abstractNum>
  <w:abstractNum w:abstractNumId="51" w15:restartNumberingAfterBreak="0">
    <w:nsid w:val="0000004C"/>
    <w:multiLevelType w:val="multilevel"/>
    <w:tmpl w:val="0000004C"/>
    <w:lvl w:ilvl="0">
      <w:start w:val="1"/>
      <w:numFmt w:val="decimal"/>
      <w:lvlText w:val="%1."/>
      <w:lvlJc w:val="left"/>
      <w:pPr>
        <w:tabs>
          <w:tab w:val="left" w:pos="780"/>
        </w:tabs>
        <w:ind w:left="780" w:hanging="420"/>
      </w:pPr>
      <w:rPr>
        <w:rFonts w:eastAsia="宋体" w:hint="eastAsia"/>
      </w:rPr>
    </w:lvl>
    <w:lvl w:ilvl="1">
      <w:start w:val="1"/>
      <w:numFmt w:val="decimal"/>
      <w:lvlText w:val="%2．"/>
      <w:lvlJc w:val="left"/>
      <w:pPr>
        <w:tabs>
          <w:tab w:val="left" w:pos="1140"/>
        </w:tabs>
        <w:ind w:left="1140" w:hanging="360"/>
      </w:pPr>
      <w:rPr>
        <w:rFonts w:hint="eastAsia"/>
      </w:rPr>
    </w:lvl>
    <w:lvl w:ilvl="2">
      <w:start w:val="2"/>
      <w:numFmt w:val="decimal"/>
      <w:lvlText w:val="%3、"/>
      <w:lvlJc w:val="left"/>
      <w:pPr>
        <w:tabs>
          <w:tab w:val="left" w:pos="1560"/>
        </w:tabs>
        <w:ind w:left="1560" w:hanging="360"/>
      </w:pPr>
      <w:rPr>
        <w:rFonts w:hint="eastAsia"/>
      </w:rPr>
    </w:lvl>
    <w:lvl w:ilvl="3">
      <w:start w:val="7"/>
      <w:numFmt w:val="decimal"/>
      <w:lvlText w:val="(%4)"/>
      <w:lvlJc w:val="left"/>
      <w:pPr>
        <w:tabs>
          <w:tab w:val="left" w:pos="1980"/>
        </w:tabs>
        <w:ind w:left="1980" w:hanging="360"/>
      </w:pPr>
      <w:rPr>
        <w:rFonts w:hint="eastAsia"/>
      </w:rPr>
    </w:lvl>
    <w:lvl w:ilvl="4">
      <w:start w:val="4"/>
      <w:numFmt w:val="japaneseCounting"/>
      <w:lvlText w:val="第%5部"/>
      <w:lvlJc w:val="left"/>
      <w:pPr>
        <w:tabs>
          <w:tab w:val="left" w:pos="3840"/>
        </w:tabs>
        <w:ind w:left="3840" w:hanging="1800"/>
      </w:pPr>
      <w:rPr>
        <w:rFonts w:hint="default"/>
      </w:rPr>
    </w:lvl>
    <w:lvl w:ilvl="5">
      <w:start w:val="8"/>
      <w:numFmt w:val="japaneseCounting"/>
      <w:lvlText w:val="第%6章"/>
      <w:lvlJc w:val="left"/>
      <w:pPr>
        <w:ind w:left="3180" w:hanging="720"/>
      </w:pPr>
      <w:rPr>
        <w:rFonts w:hint="default"/>
      </w:rPr>
    </w:lvl>
    <w:lvl w:ilvl="6">
      <w:start w:val="1"/>
      <w:numFmt w:val="decimal"/>
      <w:lvlText w:val="%7"/>
      <w:lvlJc w:val="left"/>
      <w:pPr>
        <w:ind w:left="1352" w:hanging="360"/>
      </w:pPr>
      <w:rPr>
        <w:rFonts w:hint="default"/>
        <w:b w:val="0"/>
      </w:rPr>
    </w:lvl>
    <w:lvl w:ilvl="7">
      <w:start w:val="4"/>
      <w:numFmt w:val="japaneseCounting"/>
      <w:lvlText w:val="%8、"/>
      <w:lvlJc w:val="left"/>
      <w:pPr>
        <w:ind w:left="3720" w:hanging="420"/>
      </w:pPr>
      <w:rPr>
        <w:rFonts w:hint="default"/>
      </w:rPr>
    </w:lvl>
    <w:lvl w:ilvl="8">
      <w:start w:val="1"/>
      <w:numFmt w:val="lowerRoman"/>
      <w:lvlText w:val="%9."/>
      <w:lvlJc w:val="right"/>
      <w:pPr>
        <w:tabs>
          <w:tab w:val="left" w:pos="4140"/>
        </w:tabs>
        <w:ind w:left="4140" w:hanging="420"/>
      </w:pPr>
    </w:lvl>
  </w:abstractNum>
  <w:abstractNum w:abstractNumId="52" w15:restartNumberingAfterBreak="0">
    <w:nsid w:val="0000004D"/>
    <w:multiLevelType w:val="multilevel"/>
    <w:tmpl w:val="0000004D"/>
    <w:lvl w:ilvl="0">
      <w:start w:val="1"/>
      <w:numFmt w:val="japaneseCounting"/>
      <w:lvlText w:val="%1、"/>
      <w:lvlJc w:val="left"/>
      <w:pPr>
        <w:ind w:left="1665" w:hanging="945"/>
      </w:pPr>
      <w:rPr>
        <w:rFonts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53" w15:restartNumberingAfterBreak="0">
    <w:nsid w:val="0000004F"/>
    <w:multiLevelType w:val="multilevel"/>
    <w:tmpl w:val="0000004F"/>
    <w:lvl w:ilvl="0">
      <w:start w:val="2"/>
      <w:numFmt w:val="decimal"/>
      <w:lvlText w:val="%1"/>
      <w:lvlJc w:val="left"/>
      <w:pPr>
        <w:tabs>
          <w:tab w:val="left" w:pos="480"/>
        </w:tabs>
        <w:ind w:left="480" w:hanging="480"/>
      </w:pPr>
      <w:rPr>
        <w:rFonts w:hint="default"/>
      </w:rPr>
    </w:lvl>
    <w:lvl w:ilvl="1">
      <w:start w:val="1"/>
      <w:numFmt w:val="decimal"/>
      <w:lvlText w:val="25.1.%2"/>
      <w:lvlJc w:val="left"/>
      <w:pPr>
        <w:tabs>
          <w:tab w:val="left" w:pos="1316"/>
        </w:tabs>
        <w:ind w:left="1332" w:hanging="480"/>
      </w:pPr>
      <w:rPr>
        <w:rFonts w:hint="eastAsia"/>
      </w:rPr>
    </w:lvl>
    <w:lvl w:ilvl="2">
      <w:start w:val="1"/>
      <w:numFmt w:val="decimal"/>
      <w:lvlText w:val="2.5.%3"/>
      <w:lvlJc w:val="left"/>
      <w:pPr>
        <w:tabs>
          <w:tab w:val="left" w:pos="2400"/>
        </w:tabs>
        <w:ind w:left="2400" w:hanging="720"/>
      </w:pPr>
      <w:rPr>
        <w:rFonts w:hint="default"/>
      </w:rPr>
    </w:lvl>
    <w:lvl w:ilvl="3">
      <w:start w:val="1"/>
      <w:numFmt w:val="decimal"/>
      <w:lvlText w:val="16.5.%4"/>
      <w:lvlJc w:val="left"/>
      <w:pPr>
        <w:tabs>
          <w:tab w:val="left" w:pos="3600"/>
        </w:tabs>
        <w:ind w:left="3600" w:hanging="1080"/>
      </w:pPr>
      <w:rPr>
        <w:rFonts w:hint="default"/>
      </w:rPr>
    </w:lvl>
    <w:lvl w:ilvl="4">
      <w:start w:val="1"/>
      <w:numFmt w:val="decimal"/>
      <w:lvlText w:val="2.5.7.%5"/>
      <w:lvlJc w:val="left"/>
      <w:pPr>
        <w:tabs>
          <w:tab w:val="left" w:pos="4440"/>
        </w:tabs>
        <w:ind w:left="4440" w:hanging="1080"/>
      </w:pPr>
      <w:rPr>
        <w:rFonts w:hint="default"/>
      </w:rPr>
    </w:lvl>
    <w:lvl w:ilvl="5">
      <w:start w:val="1"/>
      <w:numFmt w:val="decimal"/>
      <w:lvlText w:val="%1.%2.%3.%4.%5.%6"/>
      <w:lvlJc w:val="left"/>
      <w:pPr>
        <w:tabs>
          <w:tab w:val="left" w:pos="5640"/>
        </w:tabs>
        <w:ind w:left="5640" w:hanging="1440"/>
      </w:pPr>
      <w:rPr>
        <w:rFonts w:hint="default"/>
      </w:rPr>
    </w:lvl>
    <w:lvl w:ilvl="6">
      <w:start w:val="1"/>
      <w:numFmt w:val="decimal"/>
      <w:lvlText w:val="%1.%2.%3.%4.%5.%6.%7"/>
      <w:lvlJc w:val="left"/>
      <w:pPr>
        <w:tabs>
          <w:tab w:val="left" w:pos="6840"/>
        </w:tabs>
        <w:ind w:left="6840" w:hanging="1800"/>
      </w:pPr>
      <w:rPr>
        <w:rFonts w:hint="default"/>
      </w:rPr>
    </w:lvl>
    <w:lvl w:ilvl="7">
      <w:start w:val="1"/>
      <w:numFmt w:val="decimal"/>
      <w:lvlText w:val="%1.%2.%3.%4.%5.%6.%7.%8"/>
      <w:lvlJc w:val="left"/>
      <w:pPr>
        <w:tabs>
          <w:tab w:val="left" w:pos="7680"/>
        </w:tabs>
        <w:ind w:left="7680" w:hanging="1800"/>
      </w:pPr>
      <w:rPr>
        <w:rFonts w:hint="default"/>
      </w:rPr>
    </w:lvl>
    <w:lvl w:ilvl="8">
      <w:start w:val="1"/>
      <w:numFmt w:val="decimal"/>
      <w:lvlText w:val="%1.%2.%3.%4.%5.%6.%7.%8.%9"/>
      <w:lvlJc w:val="left"/>
      <w:pPr>
        <w:tabs>
          <w:tab w:val="left" w:pos="8880"/>
        </w:tabs>
        <w:ind w:left="8880" w:hanging="2160"/>
      </w:pPr>
      <w:rPr>
        <w:rFonts w:hint="default"/>
      </w:rPr>
    </w:lvl>
  </w:abstractNum>
  <w:abstractNum w:abstractNumId="54" w15:restartNumberingAfterBreak="0">
    <w:nsid w:val="00000050"/>
    <w:multiLevelType w:val="multilevel"/>
    <w:tmpl w:val="00000050"/>
    <w:lvl w:ilvl="0">
      <w:start w:val="1"/>
      <w:numFmt w:val="decimal"/>
      <w:lvlText w:val="%1"/>
      <w:lvlJc w:val="left"/>
      <w:pPr>
        <w:tabs>
          <w:tab w:val="left" w:pos="375"/>
        </w:tabs>
        <w:ind w:left="375" w:hanging="375"/>
      </w:pPr>
      <w:rPr>
        <w:rFonts w:hint="default"/>
      </w:rPr>
    </w:lvl>
    <w:lvl w:ilvl="1">
      <w:start w:val="1"/>
      <w:numFmt w:val="decimal"/>
      <w:lvlText w:val="7.%2"/>
      <w:lvlJc w:val="left"/>
      <w:pPr>
        <w:tabs>
          <w:tab w:val="left" w:pos="495"/>
        </w:tabs>
        <w:ind w:left="495" w:hanging="375"/>
      </w:pPr>
      <w:rPr>
        <w:rFonts w:hint="eastAsia"/>
        <w:b w:val="0"/>
      </w:rPr>
    </w:lvl>
    <w:lvl w:ilvl="2">
      <w:start w:val="1"/>
      <w:numFmt w:val="decimal"/>
      <w:lvlText w:val="%1.%2.%3"/>
      <w:lvlJc w:val="left"/>
      <w:pPr>
        <w:tabs>
          <w:tab w:val="left" w:pos="960"/>
        </w:tabs>
        <w:ind w:left="960" w:hanging="720"/>
      </w:pPr>
      <w:rPr>
        <w:rFonts w:hint="default"/>
      </w:rPr>
    </w:lvl>
    <w:lvl w:ilvl="3">
      <w:start w:val="1"/>
      <w:numFmt w:val="decimal"/>
      <w:lvlText w:val="%1.%2.%3.%4"/>
      <w:lvlJc w:val="left"/>
      <w:pPr>
        <w:tabs>
          <w:tab w:val="left" w:pos="1080"/>
        </w:tabs>
        <w:ind w:left="1080" w:hanging="720"/>
      </w:pPr>
      <w:rPr>
        <w:rFonts w:hint="default"/>
      </w:rPr>
    </w:lvl>
    <w:lvl w:ilvl="4">
      <w:start w:val="1"/>
      <w:numFmt w:val="decimal"/>
      <w:lvlText w:val="%1.%2.%3.%4.%5"/>
      <w:lvlJc w:val="left"/>
      <w:pPr>
        <w:tabs>
          <w:tab w:val="left" w:pos="1560"/>
        </w:tabs>
        <w:ind w:left="1560" w:hanging="1080"/>
      </w:pPr>
      <w:rPr>
        <w:rFonts w:hint="default"/>
      </w:rPr>
    </w:lvl>
    <w:lvl w:ilvl="5">
      <w:start w:val="1"/>
      <w:numFmt w:val="decimal"/>
      <w:lvlText w:val="%1.%2.%3.%4.%5.%6"/>
      <w:lvlJc w:val="left"/>
      <w:pPr>
        <w:tabs>
          <w:tab w:val="left" w:pos="1680"/>
        </w:tabs>
        <w:ind w:left="1680" w:hanging="1080"/>
      </w:pPr>
      <w:rPr>
        <w:rFonts w:hint="default"/>
      </w:rPr>
    </w:lvl>
    <w:lvl w:ilvl="6">
      <w:start w:val="1"/>
      <w:numFmt w:val="decimal"/>
      <w:lvlText w:val="%1.%2.%3.%4.%5.%6.%7"/>
      <w:lvlJc w:val="left"/>
      <w:pPr>
        <w:tabs>
          <w:tab w:val="left" w:pos="1800"/>
        </w:tabs>
        <w:ind w:left="1800" w:hanging="1080"/>
      </w:pPr>
      <w:rPr>
        <w:rFonts w:hint="default"/>
      </w:rPr>
    </w:lvl>
    <w:lvl w:ilvl="7">
      <w:start w:val="1"/>
      <w:numFmt w:val="decimal"/>
      <w:lvlText w:val="%1.%2.%3.%4.%5.%6.%7.%8"/>
      <w:lvlJc w:val="left"/>
      <w:pPr>
        <w:tabs>
          <w:tab w:val="left" w:pos="2280"/>
        </w:tabs>
        <w:ind w:left="2280" w:hanging="1440"/>
      </w:pPr>
      <w:rPr>
        <w:rFonts w:hint="default"/>
      </w:rPr>
    </w:lvl>
    <w:lvl w:ilvl="8">
      <w:start w:val="1"/>
      <w:numFmt w:val="decimal"/>
      <w:lvlText w:val="%1.%2.%3.%4.%5.%6.%7.%8.%9"/>
      <w:lvlJc w:val="left"/>
      <w:pPr>
        <w:tabs>
          <w:tab w:val="left" w:pos="2400"/>
        </w:tabs>
        <w:ind w:left="2400" w:hanging="1440"/>
      </w:pPr>
      <w:rPr>
        <w:rFonts w:hint="default"/>
      </w:rPr>
    </w:lvl>
  </w:abstractNum>
  <w:abstractNum w:abstractNumId="55" w15:restartNumberingAfterBreak="0">
    <w:nsid w:val="00000051"/>
    <w:multiLevelType w:val="multilevel"/>
    <w:tmpl w:val="00000051"/>
    <w:lvl w:ilvl="0">
      <w:start w:val="2"/>
      <w:numFmt w:val="decimal"/>
      <w:lvlText w:val="%1"/>
      <w:lvlJc w:val="left"/>
      <w:pPr>
        <w:tabs>
          <w:tab w:val="left" w:pos="480"/>
        </w:tabs>
        <w:ind w:left="480" w:hanging="480"/>
      </w:pPr>
      <w:rPr>
        <w:rFonts w:hint="default"/>
      </w:rPr>
    </w:lvl>
    <w:lvl w:ilvl="1">
      <w:start w:val="1"/>
      <w:numFmt w:val="decimal"/>
      <w:lvlText w:val="26.1.%2"/>
      <w:lvlJc w:val="left"/>
      <w:pPr>
        <w:tabs>
          <w:tab w:val="left" w:pos="1304"/>
        </w:tabs>
        <w:ind w:left="1320" w:hanging="480"/>
      </w:pPr>
      <w:rPr>
        <w:rFonts w:hint="eastAsia"/>
      </w:rPr>
    </w:lvl>
    <w:lvl w:ilvl="2">
      <w:start w:val="1"/>
      <w:numFmt w:val="decimal"/>
      <w:lvlText w:val="2.5.%3"/>
      <w:lvlJc w:val="left"/>
      <w:pPr>
        <w:tabs>
          <w:tab w:val="left" w:pos="2400"/>
        </w:tabs>
        <w:ind w:left="2400" w:hanging="720"/>
      </w:pPr>
      <w:rPr>
        <w:rFonts w:hint="default"/>
      </w:rPr>
    </w:lvl>
    <w:lvl w:ilvl="3">
      <w:start w:val="1"/>
      <w:numFmt w:val="decimal"/>
      <w:lvlText w:val="16.5.%4"/>
      <w:lvlJc w:val="left"/>
      <w:pPr>
        <w:tabs>
          <w:tab w:val="left" w:pos="3600"/>
        </w:tabs>
        <w:ind w:left="3600" w:hanging="1080"/>
      </w:pPr>
      <w:rPr>
        <w:rFonts w:hint="default"/>
      </w:rPr>
    </w:lvl>
    <w:lvl w:ilvl="4">
      <w:start w:val="1"/>
      <w:numFmt w:val="decimal"/>
      <w:lvlText w:val="2.5.7.%5"/>
      <w:lvlJc w:val="left"/>
      <w:pPr>
        <w:tabs>
          <w:tab w:val="left" w:pos="4440"/>
        </w:tabs>
        <w:ind w:left="4440" w:hanging="1080"/>
      </w:pPr>
      <w:rPr>
        <w:rFonts w:hint="default"/>
      </w:rPr>
    </w:lvl>
    <w:lvl w:ilvl="5">
      <w:start w:val="1"/>
      <w:numFmt w:val="decimal"/>
      <w:lvlText w:val="%1.%2.%3.%4.%5.%6"/>
      <w:lvlJc w:val="left"/>
      <w:pPr>
        <w:tabs>
          <w:tab w:val="left" w:pos="5640"/>
        </w:tabs>
        <w:ind w:left="5640" w:hanging="1440"/>
      </w:pPr>
      <w:rPr>
        <w:rFonts w:hint="default"/>
      </w:rPr>
    </w:lvl>
    <w:lvl w:ilvl="6">
      <w:start w:val="1"/>
      <w:numFmt w:val="decimal"/>
      <w:lvlText w:val="%1.%2.%3.%4.%5.%6.%7"/>
      <w:lvlJc w:val="left"/>
      <w:pPr>
        <w:tabs>
          <w:tab w:val="left" w:pos="6840"/>
        </w:tabs>
        <w:ind w:left="6840" w:hanging="1800"/>
      </w:pPr>
      <w:rPr>
        <w:rFonts w:hint="default"/>
      </w:rPr>
    </w:lvl>
    <w:lvl w:ilvl="7">
      <w:start w:val="1"/>
      <w:numFmt w:val="decimal"/>
      <w:lvlText w:val="%1.%2.%3.%4.%5.%6.%7.%8"/>
      <w:lvlJc w:val="left"/>
      <w:pPr>
        <w:tabs>
          <w:tab w:val="left" w:pos="7680"/>
        </w:tabs>
        <w:ind w:left="7680" w:hanging="1800"/>
      </w:pPr>
      <w:rPr>
        <w:rFonts w:hint="default"/>
      </w:rPr>
    </w:lvl>
    <w:lvl w:ilvl="8">
      <w:start w:val="1"/>
      <w:numFmt w:val="decimal"/>
      <w:lvlText w:val="%1.%2.%3.%4.%5.%6.%7.%8.%9"/>
      <w:lvlJc w:val="left"/>
      <w:pPr>
        <w:tabs>
          <w:tab w:val="left" w:pos="8880"/>
        </w:tabs>
        <w:ind w:left="8880" w:hanging="2160"/>
      </w:pPr>
      <w:rPr>
        <w:rFonts w:hint="default"/>
      </w:rPr>
    </w:lvl>
  </w:abstractNum>
  <w:abstractNum w:abstractNumId="56" w15:restartNumberingAfterBreak="0">
    <w:nsid w:val="00000052"/>
    <w:multiLevelType w:val="multilevel"/>
    <w:tmpl w:val="00000052"/>
    <w:lvl w:ilvl="0">
      <w:start w:val="1"/>
      <w:numFmt w:val="bullet"/>
      <w:lvlText w:val=""/>
      <w:lvlJc w:val="left"/>
      <w:pPr>
        <w:tabs>
          <w:tab w:val="left" w:pos="420"/>
        </w:tabs>
        <w:ind w:left="420" w:hanging="420"/>
      </w:pPr>
      <w:rPr>
        <w:rFonts w:ascii="Wingdings" w:hAnsi="Wingdings"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bullet"/>
      <w:lvlText w:val=""/>
      <w:lvlJc w:val="left"/>
      <w:pPr>
        <w:tabs>
          <w:tab w:val="left" w:pos="562"/>
        </w:tabs>
        <w:ind w:left="562" w:hanging="420"/>
      </w:pPr>
      <w:rPr>
        <w:rFonts w:ascii="Wingdings" w:hAnsi="Wingdings" w:hint="default"/>
      </w:rPr>
    </w:lvl>
    <w:lvl w:ilvl="7">
      <w:start w:val="1"/>
      <w:numFmt w:val="bullet"/>
      <w:lvlText w:val=""/>
      <w:lvlJc w:val="left"/>
      <w:pPr>
        <w:tabs>
          <w:tab w:val="left" w:pos="2940"/>
        </w:tabs>
        <w:ind w:left="2940" w:hanging="420"/>
      </w:pPr>
      <w:rPr>
        <w:rFonts w:ascii="Wingdings" w:hAnsi="Wingdings" w:hint="default"/>
      </w:rPr>
    </w:lvl>
    <w:lvl w:ilvl="8">
      <w:start w:val="1"/>
      <w:numFmt w:val="decimal"/>
      <w:lvlText w:val="%9."/>
      <w:lvlJc w:val="left"/>
      <w:pPr>
        <w:tabs>
          <w:tab w:val="left" w:pos="6480"/>
        </w:tabs>
        <w:ind w:left="6480" w:hanging="360"/>
      </w:pPr>
    </w:lvl>
  </w:abstractNum>
  <w:abstractNum w:abstractNumId="57" w15:restartNumberingAfterBreak="0">
    <w:nsid w:val="00000053"/>
    <w:multiLevelType w:val="multilevel"/>
    <w:tmpl w:val="00000053"/>
    <w:lvl w:ilvl="0">
      <w:start w:val="1"/>
      <w:numFmt w:val="decimal"/>
      <w:lvlText w:val="（%1）"/>
      <w:lvlJc w:val="left"/>
      <w:pPr>
        <w:tabs>
          <w:tab w:val="left" w:pos="1560"/>
        </w:tabs>
        <w:ind w:left="1260" w:hanging="4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58" w15:restartNumberingAfterBreak="0">
    <w:nsid w:val="00000054"/>
    <w:multiLevelType w:val="multilevel"/>
    <w:tmpl w:val="00000054"/>
    <w:lvl w:ilvl="0">
      <w:start w:val="1"/>
      <w:numFmt w:val="decimal"/>
      <w:lvlText w:val="%1"/>
      <w:lvlJc w:val="left"/>
      <w:pPr>
        <w:tabs>
          <w:tab w:val="left" w:pos="480"/>
        </w:tabs>
        <w:ind w:left="480" w:hanging="480"/>
      </w:pPr>
      <w:rPr>
        <w:rFonts w:hint="default"/>
      </w:rPr>
    </w:lvl>
    <w:lvl w:ilvl="1">
      <w:start w:val="1"/>
      <w:numFmt w:val="decimal"/>
      <w:lvlText w:val="3.%2"/>
      <w:lvlJc w:val="left"/>
      <w:pPr>
        <w:tabs>
          <w:tab w:val="left" w:pos="464"/>
        </w:tabs>
        <w:ind w:left="480" w:hanging="480"/>
      </w:pPr>
      <w:rPr>
        <w:rFonts w:hint="default"/>
      </w:rPr>
    </w:lvl>
    <w:lvl w:ilvl="2">
      <w:start w:val="1"/>
      <w:numFmt w:val="decimal"/>
      <w:lvlText w:val="%1.%2.%3"/>
      <w:lvlJc w:val="left"/>
      <w:pPr>
        <w:tabs>
          <w:tab w:val="left" w:pos="2400"/>
        </w:tabs>
        <w:ind w:left="2400" w:hanging="720"/>
      </w:pPr>
      <w:rPr>
        <w:rFonts w:hint="default"/>
      </w:rPr>
    </w:lvl>
    <w:lvl w:ilvl="3">
      <w:start w:val="1"/>
      <w:numFmt w:val="decimal"/>
      <w:lvlText w:val="%1.%2.%3.%4"/>
      <w:lvlJc w:val="left"/>
      <w:pPr>
        <w:tabs>
          <w:tab w:val="left" w:pos="3600"/>
        </w:tabs>
        <w:ind w:left="3600" w:hanging="1080"/>
      </w:pPr>
      <w:rPr>
        <w:rFonts w:hint="default"/>
      </w:rPr>
    </w:lvl>
    <w:lvl w:ilvl="4">
      <w:start w:val="1"/>
      <w:numFmt w:val="decimal"/>
      <w:lvlText w:val="%1.%2.%3.%4.%5"/>
      <w:lvlJc w:val="left"/>
      <w:pPr>
        <w:tabs>
          <w:tab w:val="left" w:pos="4440"/>
        </w:tabs>
        <w:ind w:left="4440" w:hanging="1080"/>
      </w:pPr>
      <w:rPr>
        <w:rFonts w:hint="default"/>
      </w:rPr>
    </w:lvl>
    <w:lvl w:ilvl="5">
      <w:start w:val="1"/>
      <w:numFmt w:val="decimal"/>
      <w:lvlText w:val="%1.%2.%3.%4.%5.%6"/>
      <w:lvlJc w:val="left"/>
      <w:pPr>
        <w:tabs>
          <w:tab w:val="left" w:pos="5640"/>
        </w:tabs>
        <w:ind w:left="5640" w:hanging="1440"/>
      </w:pPr>
      <w:rPr>
        <w:rFonts w:hint="default"/>
      </w:rPr>
    </w:lvl>
    <w:lvl w:ilvl="6">
      <w:start w:val="1"/>
      <w:numFmt w:val="decimal"/>
      <w:lvlText w:val="%1.%2.%3.%4.%5.%6.%7"/>
      <w:lvlJc w:val="left"/>
      <w:pPr>
        <w:tabs>
          <w:tab w:val="left" w:pos="6840"/>
        </w:tabs>
        <w:ind w:left="6840" w:hanging="1800"/>
      </w:pPr>
      <w:rPr>
        <w:rFonts w:hint="default"/>
      </w:rPr>
    </w:lvl>
    <w:lvl w:ilvl="7">
      <w:start w:val="1"/>
      <w:numFmt w:val="decimal"/>
      <w:lvlText w:val="%1.%2.%3.%4.%5.%6.%7.%8"/>
      <w:lvlJc w:val="left"/>
      <w:pPr>
        <w:tabs>
          <w:tab w:val="left" w:pos="7680"/>
        </w:tabs>
        <w:ind w:left="7680" w:hanging="1800"/>
      </w:pPr>
      <w:rPr>
        <w:rFonts w:hint="default"/>
      </w:rPr>
    </w:lvl>
    <w:lvl w:ilvl="8">
      <w:start w:val="1"/>
      <w:numFmt w:val="decimal"/>
      <w:lvlText w:val="%1.%2.%3.%4.%5.%6.%7.%8.%9"/>
      <w:lvlJc w:val="left"/>
      <w:pPr>
        <w:tabs>
          <w:tab w:val="left" w:pos="8880"/>
        </w:tabs>
        <w:ind w:left="8880" w:hanging="2160"/>
      </w:pPr>
      <w:rPr>
        <w:rFonts w:hint="default"/>
      </w:rPr>
    </w:lvl>
  </w:abstractNum>
  <w:abstractNum w:abstractNumId="59" w15:restartNumberingAfterBreak="0">
    <w:nsid w:val="00000055"/>
    <w:multiLevelType w:val="multilevel"/>
    <w:tmpl w:val="00000055"/>
    <w:lvl w:ilvl="0">
      <w:start w:val="1"/>
      <w:numFmt w:val="decimal"/>
      <w:lvlText w:val="%1"/>
      <w:lvlJc w:val="left"/>
      <w:pPr>
        <w:tabs>
          <w:tab w:val="left" w:pos="375"/>
        </w:tabs>
        <w:ind w:left="375" w:hanging="375"/>
      </w:pPr>
      <w:rPr>
        <w:rFonts w:hint="default"/>
      </w:rPr>
    </w:lvl>
    <w:lvl w:ilvl="1">
      <w:start w:val="1"/>
      <w:numFmt w:val="decimal"/>
      <w:lvlText w:val="28.%2"/>
      <w:lvlJc w:val="left"/>
      <w:pPr>
        <w:tabs>
          <w:tab w:val="left" w:pos="495"/>
        </w:tabs>
        <w:ind w:left="495" w:hanging="375"/>
      </w:pPr>
      <w:rPr>
        <w:rFonts w:hint="eastAsia"/>
        <w:sz w:val="24"/>
        <w:szCs w:val="24"/>
      </w:rPr>
    </w:lvl>
    <w:lvl w:ilvl="2">
      <w:start w:val="1"/>
      <w:numFmt w:val="decimal"/>
      <w:lvlText w:val="%1.%2.%3"/>
      <w:lvlJc w:val="left"/>
      <w:pPr>
        <w:tabs>
          <w:tab w:val="left" w:pos="960"/>
        </w:tabs>
        <w:ind w:left="960" w:hanging="720"/>
      </w:pPr>
      <w:rPr>
        <w:rFonts w:hint="default"/>
      </w:rPr>
    </w:lvl>
    <w:lvl w:ilvl="3">
      <w:start w:val="1"/>
      <w:numFmt w:val="decimal"/>
      <w:lvlText w:val="%1.%2.%3.%4"/>
      <w:lvlJc w:val="left"/>
      <w:pPr>
        <w:tabs>
          <w:tab w:val="left" w:pos="1080"/>
        </w:tabs>
        <w:ind w:left="1080" w:hanging="720"/>
      </w:pPr>
      <w:rPr>
        <w:rFonts w:hint="default"/>
      </w:rPr>
    </w:lvl>
    <w:lvl w:ilvl="4">
      <w:start w:val="1"/>
      <w:numFmt w:val="decimal"/>
      <w:lvlText w:val="%1.%2.%3.%4.%5"/>
      <w:lvlJc w:val="left"/>
      <w:pPr>
        <w:tabs>
          <w:tab w:val="left" w:pos="1560"/>
        </w:tabs>
        <w:ind w:left="1560" w:hanging="1080"/>
      </w:pPr>
      <w:rPr>
        <w:rFonts w:hint="default"/>
      </w:rPr>
    </w:lvl>
    <w:lvl w:ilvl="5">
      <w:start w:val="1"/>
      <w:numFmt w:val="decimal"/>
      <w:lvlText w:val="%1.%2.%3.%4.%5.%6"/>
      <w:lvlJc w:val="left"/>
      <w:pPr>
        <w:tabs>
          <w:tab w:val="left" w:pos="1680"/>
        </w:tabs>
        <w:ind w:left="1680" w:hanging="1080"/>
      </w:pPr>
      <w:rPr>
        <w:rFonts w:hint="default"/>
      </w:rPr>
    </w:lvl>
    <w:lvl w:ilvl="6">
      <w:start w:val="1"/>
      <w:numFmt w:val="decimal"/>
      <w:lvlText w:val="%1.%2.%3.%4.%5.%6.%7"/>
      <w:lvlJc w:val="left"/>
      <w:pPr>
        <w:tabs>
          <w:tab w:val="left" w:pos="1800"/>
        </w:tabs>
        <w:ind w:left="1800" w:hanging="1080"/>
      </w:pPr>
      <w:rPr>
        <w:rFonts w:hint="default"/>
      </w:rPr>
    </w:lvl>
    <w:lvl w:ilvl="7">
      <w:start w:val="1"/>
      <w:numFmt w:val="decimal"/>
      <w:lvlText w:val="%1.%2.%3.%4.%5.%6.%7.%8"/>
      <w:lvlJc w:val="left"/>
      <w:pPr>
        <w:tabs>
          <w:tab w:val="left" w:pos="2280"/>
        </w:tabs>
        <w:ind w:left="2280" w:hanging="1440"/>
      </w:pPr>
      <w:rPr>
        <w:rFonts w:hint="default"/>
      </w:rPr>
    </w:lvl>
    <w:lvl w:ilvl="8">
      <w:start w:val="1"/>
      <w:numFmt w:val="decimal"/>
      <w:lvlText w:val="%1.%2.%3.%4.%5.%6.%7.%8.%9"/>
      <w:lvlJc w:val="left"/>
      <w:pPr>
        <w:tabs>
          <w:tab w:val="left" w:pos="2400"/>
        </w:tabs>
        <w:ind w:left="2400" w:hanging="1440"/>
      </w:pPr>
      <w:rPr>
        <w:rFonts w:hint="default"/>
      </w:rPr>
    </w:lvl>
  </w:abstractNum>
  <w:abstractNum w:abstractNumId="60" w15:restartNumberingAfterBreak="0">
    <w:nsid w:val="00000056"/>
    <w:multiLevelType w:val="multilevel"/>
    <w:tmpl w:val="00000056"/>
    <w:lvl w:ilvl="0">
      <w:start w:val="1"/>
      <w:numFmt w:val="decimal"/>
      <w:lvlText w:val="%1"/>
      <w:lvlJc w:val="left"/>
      <w:pPr>
        <w:tabs>
          <w:tab w:val="left" w:pos="375"/>
        </w:tabs>
        <w:ind w:left="375" w:hanging="375"/>
      </w:pPr>
      <w:rPr>
        <w:rFonts w:hint="default"/>
      </w:rPr>
    </w:lvl>
    <w:lvl w:ilvl="1">
      <w:start w:val="1"/>
      <w:numFmt w:val="decimal"/>
      <w:lvlText w:val="12.%2"/>
      <w:lvlJc w:val="left"/>
      <w:pPr>
        <w:tabs>
          <w:tab w:val="left" w:pos="495"/>
        </w:tabs>
        <w:ind w:left="495" w:hanging="375"/>
      </w:pPr>
      <w:rPr>
        <w:rFonts w:ascii="宋体" w:eastAsia="宋体" w:hAnsi="宋体" w:hint="default"/>
        <w:color w:val="auto"/>
      </w:rPr>
    </w:lvl>
    <w:lvl w:ilvl="2">
      <w:start w:val="1"/>
      <w:numFmt w:val="decimal"/>
      <w:lvlText w:val="%1.%2.%3"/>
      <w:lvlJc w:val="left"/>
      <w:pPr>
        <w:tabs>
          <w:tab w:val="left" w:pos="960"/>
        </w:tabs>
        <w:ind w:left="960" w:hanging="720"/>
      </w:pPr>
      <w:rPr>
        <w:rFonts w:hint="default"/>
      </w:rPr>
    </w:lvl>
    <w:lvl w:ilvl="3">
      <w:start w:val="1"/>
      <w:numFmt w:val="decimal"/>
      <w:lvlText w:val="%1.%2.%3.%4"/>
      <w:lvlJc w:val="left"/>
      <w:pPr>
        <w:tabs>
          <w:tab w:val="left" w:pos="1080"/>
        </w:tabs>
        <w:ind w:left="1080" w:hanging="720"/>
      </w:pPr>
      <w:rPr>
        <w:rFonts w:hint="default"/>
      </w:rPr>
    </w:lvl>
    <w:lvl w:ilvl="4">
      <w:start w:val="1"/>
      <w:numFmt w:val="decimal"/>
      <w:lvlText w:val="%1.%2.%3.%4.%5"/>
      <w:lvlJc w:val="left"/>
      <w:pPr>
        <w:tabs>
          <w:tab w:val="left" w:pos="1560"/>
        </w:tabs>
        <w:ind w:left="1560" w:hanging="1080"/>
      </w:pPr>
      <w:rPr>
        <w:rFonts w:hint="default"/>
      </w:rPr>
    </w:lvl>
    <w:lvl w:ilvl="5">
      <w:start w:val="1"/>
      <w:numFmt w:val="decimal"/>
      <w:lvlText w:val="%1.%2.%3.%4.%5.%6"/>
      <w:lvlJc w:val="left"/>
      <w:pPr>
        <w:tabs>
          <w:tab w:val="left" w:pos="1680"/>
        </w:tabs>
        <w:ind w:left="1680" w:hanging="1080"/>
      </w:pPr>
      <w:rPr>
        <w:rFonts w:hint="default"/>
      </w:rPr>
    </w:lvl>
    <w:lvl w:ilvl="6">
      <w:start w:val="1"/>
      <w:numFmt w:val="decimal"/>
      <w:lvlText w:val="%1.%2.%3.%4.%5.%6.%7"/>
      <w:lvlJc w:val="left"/>
      <w:pPr>
        <w:tabs>
          <w:tab w:val="left" w:pos="1800"/>
        </w:tabs>
        <w:ind w:left="1800" w:hanging="1080"/>
      </w:pPr>
      <w:rPr>
        <w:rFonts w:hint="default"/>
      </w:rPr>
    </w:lvl>
    <w:lvl w:ilvl="7">
      <w:start w:val="1"/>
      <w:numFmt w:val="decimal"/>
      <w:lvlText w:val="%1.%2.%3.%4.%5.%6.%7.%8"/>
      <w:lvlJc w:val="left"/>
      <w:pPr>
        <w:tabs>
          <w:tab w:val="left" w:pos="2280"/>
        </w:tabs>
        <w:ind w:left="2280" w:hanging="1440"/>
      </w:pPr>
      <w:rPr>
        <w:rFonts w:hint="default"/>
      </w:rPr>
    </w:lvl>
    <w:lvl w:ilvl="8">
      <w:start w:val="1"/>
      <w:numFmt w:val="decimal"/>
      <w:lvlText w:val="%1.%2.%3.%4.%5.%6.%7.%8.%9"/>
      <w:lvlJc w:val="left"/>
      <w:pPr>
        <w:tabs>
          <w:tab w:val="left" w:pos="2400"/>
        </w:tabs>
        <w:ind w:left="2400" w:hanging="1440"/>
      </w:pPr>
      <w:rPr>
        <w:rFonts w:hint="default"/>
      </w:rPr>
    </w:lvl>
  </w:abstractNum>
  <w:abstractNum w:abstractNumId="61" w15:restartNumberingAfterBreak="0">
    <w:nsid w:val="00000057"/>
    <w:multiLevelType w:val="multilevel"/>
    <w:tmpl w:val="00000057"/>
    <w:lvl w:ilvl="0">
      <w:start w:val="1"/>
      <w:numFmt w:val="bullet"/>
      <w:lvlText w:val=""/>
      <w:lvlJc w:val="left"/>
      <w:pPr>
        <w:tabs>
          <w:tab w:val="left" w:pos="840"/>
        </w:tabs>
        <w:ind w:left="840" w:hanging="420"/>
      </w:pPr>
      <w:rPr>
        <w:rFonts w:ascii="Wingdings" w:hAnsi="Wingdings" w:hint="default"/>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62" w15:restartNumberingAfterBreak="0">
    <w:nsid w:val="00000058"/>
    <w:multiLevelType w:val="multilevel"/>
    <w:tmpl w:val="00000058"/>
    <w:lvl w:ilvl="0">
      <w:start w:val="2"/>
      <w:numFmt w:val="decimal"/>
      <w:lvlText w:val="%1"/>
      <w:lvlJc w:val="left"/>
      <w:pPr>
        <w:tabs>
          <w:tab w:val="left" w:pos="480"/>
        </w:tabs>
        <w:ind w:left="480" w:hanging="480"/>
      </w:pPr>
      <w:rPr>
        <w:rFonts w:hint="default"/>
      </w:rPr>
    </w:lvl>
    <w:lvl w:ilvl="1">
      <w:start w:val="1"/>
      <w:numFmt w:val="decimal"/>
      <w:lvlText w:val="24.%2"/>
      <w:lvlJc w:val="left"/>
      <w:pPr>
        <w:tabs>
          <w:tab w:val="left" w:pos="748"/>
        </w:tabs>
        <w:ind w:left="764" w:hanging="480"/>
      </w:pPr>
      <w:rPr>
        <w:rFonts w:hint="eastAsia"/>
      </w:rPr>
    </w:lvl>
    <w:lvl w:ilvl="2">
      <w:start w:val="1"/>
      <w:numFmt w:val="decimal"/>
      <w:lvlText w:val="2.5.%3"/>
      <w:lvlJc w:val="left"/>
      <w:pPr>
        <w:tabs>
          <w:tab w:val="left" w:pos="2400"/>
        </w:tabs>
        <w:ind w:left="2400" w:hanging="720"/>
      </w:pPr>
      <w:rPr>
        <w:rFonts w:hint="default"/>
      </w:rPr>
    </w:lvl>
    <w:lvl w:ilvl="3">
      <w:start w:val="1"/>
      <w:numFmt w:val="decimal"/>
      <w:lvlText w:val="16.5.%4"/>
      <w:lvlJc w:val="left"/>
      <w:pPr>
        <w:tabs>
          <w:tab w:val="left" w:pos="3600"/>
        </w:tabs>
        <w:ind w:left="3600" w:hanging="1080"/>
      </w:pPr>
      <w:rPr>
        <w:rFonts w:hint="default"/>
      </w:rPr>
    </w:lvl>
    <w:lvl w:ilvl="4">
      <w:start w:val="1"/>
      <w:numFmt w:val="decimal"/>
      <w:lvlText w:val="2.5.7.%5"/>
      <w:lvlJc w:val="left"/>
      <w:pPr>
        <w:tabs>
          <w:tab w:val="left" w:pos="4440"/>
        </w:tabs>
        <w:ind w:left="4440" w:hanging="1080"/>
      </w:pPr>
      <w:rPr>
        <w:rFonts w:hint="default"/>
      </w:rPr>
    </w:lvl>
    <w:lvl w:ilvl="5">
      <w:start w:val="1"/>
      <w:numFmt w:val="decimal"/>
      <w:lvlText w:val="%1.%2.%3.%4.%5.%6"/>
      <w:lvlJc w:val="left"/>
      <w:pPr>
        <w:tabs>
          <w:tab w:val="left" w:pos="5640"/>
        </w:tabs>
        <w:ind w:left="5640" w:hanging="1440"/>
      </w:pPr>
      <w:rPr>
        <w:rFonts w:hint="default"/>
      </w:rPr>
    </w:lvl>
    <w:lvl w:ilvl="6">
      <w:start w:val="1"/>
      <w:numFmt w:val="decimal"/>
      <w:lvlText w:val="%1.%2.%3.%4.%5.%6.%7"/>
      <w:lvlJc w:val="left"/>
      <w:pPr>
        <w:tabs>
          <w:tab w:val="left" w:pos="6840"/>
        </w:tabs>
        <w:ind w:left="6840" w:hanging="1800"/>
      </w:pPr>
      <w:rPr>
        <w:rFonts w:hint="default"/>
      </w:rPr>
    </w:lvl>
    <w:lvl w:ilvl="7">
      <w:start w:val="1"/>
      <w:numFmt w:val="decimal"/>
      <w:lvlText w:val="%1.%2.%3.%4.%5.%6.%7.%8"/>
      <w:lvlJc w:val="left"/>
      <w:pPr>
        <w:tabs>
          <w:tab w:val="left" w:pos="7680"/>
        </w:tabs>
        <w:ind w:left="7680" w:hanging="1800"/>
      </w:pPr>
      <w:rPr>
        <w:rFonts w:hint="default"/>
      </w:rPr>
    </w:lvl>
    <w:lvl w:ilvl="8">
      <w:start w:val="1"/>
      <w:numFmt w:val="decimal"/>
      <w:lvlText w:val="%1.%2.%3.%4.%5.%6.%7.%8.%9"/>
      <w:lvlJc w:val="left"/>
      <w:pPr>
        <w:tabs>
          <w:tab w:val="left" w:pos="8880"/>
        </w:tabs>
        <w:ind w:left="8880" w:hanging="2160"/>
      </w:pPr>
      <w:rPr>
        <w:rFonts w:hint="default"/>
      </w:rPr>
    </w:lvl>
  </w:abstractNum>
  <w:abstractNum w:abstractNumId="63" w15:restartNumberingAfterBreak="0">
    <w:nsid w:val="00000059"/>
    <w:multiLevelType w:val="multilevel"/>
    <w:tmpl w:val="00000059"/>
    <w:lvl w:ilvl="0">
      <w:start w:val="1"/>
      <w:numFmt w:val="decimal"/>
      <w:lvlText w:val="%1"/>
      <w:lvlJc w:val="left"/>
      <w:pPr>
        <w:tabs>
          <w:tab w:val="left" w:pos="480"/>
        </w:tabs>
        <w:ind w:left="480" w:hanging="480"/>
      </w:pPr>
      <w:rPr>
        <w:rFonts w:hint="default"/>
      </w:rPr>
    </w:lvl>
    <w:lvl w:ilvl="1">
      <w:start w:val="1"/>
      <w:numFmt w:val="decimal"/>
      <w:lvlText w:val="19.1.%2"/>
      <w:lvlJc w:val="left"/>
      <w:pPr>
        <w:tabs>
          <w:tab w:val="left" w:pos="464"/>
        </w:tabs>
        <w:ind w:left="480" w:hanging="480"/>
      </w:pPr>
      <w:rPr>
        <w:rFonts w:hint="eastAsia"/>
      </w:rPr>
    </w:lvl>
    <w:lvl w:ilvl="2">
      <w:start w:val="1"/>
      <w:numFmt w:val="decimal"/>
      <w:lvlText w:val="2.5.%3"/>
      <w:lvlJc w:val="left"/>
      <w:pPr>
        <w:tabs>
          <w:tab w:val="left" w:pos="2400"/>
        </w:tabs>
        <w:ind w:left="2400" w:hanging="720"/>
      </w:pPr>
      <w:rPr>
        <w:rFonts w:hint="default"/>
      </w:rPr>
    </w:lvl>
    <w:lvl w:ilvl="3">
      <w:start w:val="1"/>
      <w:numFmt w:val="decimal"/>
      <w:lvlText w:val="16.5.%4"/>
      <w:lvlJc w:val="left"/>
      <w:pPr>
        <w:tabs>
          <w:tab w:val="left" w:pos="3600"/>
        </w:tabs>
        <w:ind w:left="3600" w:hanging="1080"/>
      </w:pPr>
      <w:rPr>
        <w:rFonts w:hint="default"/>
      </w:rPr>
    </w:lvl>
    <w:lvl w:ilvl="4">
      <w:start w:val="1"/>
      <w:numFmt w:val="decimal"/>
      <w:lvlText w:val="2.5.7.%5"/>
      <w:lvlJc w:val="left"/>
      <w:pPr>
        <w:tabs>
          <w:tab w:val="left" w:pos="4440"/>
        </w:tabs>
        <w:ind w:left="4440" w:hanging="1080"/>
      </w:pPr>
      <w:rPr>
        <w:rFonts w:hint="default"/>
      </w:rPr>
    </w:lvl>
    <w:lvl w:ilvl="5">
      <w:start w:val="1"/>
      <w:numFmt w:val="decimal"/>
      <w:lvlText w:val="%1.%2.%3.%4.%5.%6"/>
      <w:lvlJc w:val="left"/>
      <w:pPr>
        <w:tabs>
          <w:tab w:val="left" w:pos="5640"/>
        </w:tabs>
        <w:ind w:left="5640" w:hanging="1440"/>
      </w:pPr>
      <w:rPr>
        <w:rFonts w:hint="default"/>
      </w:rPr>
    </w:lvl>
    <w:lvl w:ilvl="6">
      <w:start w:val="1"/>
      <w:numFmt w:val="decimal"/>
      <w:lvlText w:val="%1.%2.%3.%4.%5.%6.%7"/>
      <w:lvlJc w:val="left"/>
      <w:pPr>
        <w:tabs>
          <w:tab w:val="left" w:pos="6840"/>
        </w:tabs>
        <w:ind w:left="6840" w:hanging="1800"/>
      </w:pPr>
      <w:rPr>
        <w:rFonts w:hint="default"/>
      </w:rPr>
    </w:lvl>
    <w:lvl w:ilvl="7">
      <w:start w:val="1"/>
      <w:numFmt w:val="decimal"/>
      <w:lvlText w:val="%1.%2.%3.%4.%5.%6.%7.%8"/>
      <w:lvlJc w:val="left"/>
      <w:pPr>
        <w:tabs>
          <w:tab w:val="left" w:pos="7680"/>
        </w:tabs>
        <w:ind w:left="7680" w:hanging="1800"/>
      </w:pPr>
      <w:rPr>
        <w:rFonts w:hint="default"/>
      </w:rPr>
    </w:lvl>
    <w:lvl w:ilvl="8">
      <w:start w:val="1"/>
      <w:numFmt w:val="decimal"/>
      <w:lvlText w:val="%1.%2.%3.%4.%5.%6.%7.%8.%9"/>
      <w:lvlJc w:val="left"/>
      <w:pPr>
        <w:tabs>
          <w:tab w:val="left" w:pos="8880"/>
        </w:tabs>
        <w:ind w:left="8880" w:hanging="2160"/>
      </w:pPr>
      <w:rPr>
        <w:rFonts w:hint="default"/>
      </w:rPr>
    </w:lvl>
  </w:abstractNum>
  <w:abstractNum w:abstractNumId="64" w15:restartNumberingAfterBreak="0">
    <w:nsid w:val="0000005A"/>
    <w:multiLevelType w:val="multilevel"/>
    <w:tmpl w:val="0000005A"/>
    <w:lvl w:ilvl="0">
      <w:start w:val="1"/>
      <w:numFmt w:val="decimal"/>
      <w:lvlText w:val="%1"/>
      <w:lvlJc w:val="left"/>
      <w:pPr>
        <w:tabs>
          <w:tab w:val="left" w:pos="375"/>
        </w:tabs>
        <w:ind w:left="375" w:hanging="375"/>
      </w:pPr>
      <w:rPr>
        <w:rFonts w:hint="default"/>
      </w:rPr>
    </w:lvl>
    <w:lvl w:ilvl="1">
      <w:start w:val="1"/>
      <w:numFmt w:val="decimal"/>
      <w:lvlText w:val="18.%2"/>
      <w:lvlJc w:val="left"/>
      <w:pPr>
        <w:tabs>
          <w:tab w:val="left" w:pos="1110"/>
        </w:tabs>
        <w:ind w:left="1110" w:hanging="375"/>
      </w:pPr>
      <w:rPr>
        <w:rFonts w:hint="eastAsia"/>
      </w:rPr>
    </w:lvl>
    <w:lvl w:ilvl="2">
      <w:start w:val="1"/>
      <w:numFmt w:val="decimal"/>
      <w:lvlText w:val="%1.%2.%3"/>
      <w:lvlJc w:val="left"/>
      <w:pPr>
        <w:tabs>
          <w:tab w:val="left" w:pos="960"/>
        </w:tabs>
        <w:ind w:left="960" w:hanging="720"/>
      </w:pPr>
      <w:rPr>
        <w:rFonts w:hint="default"/>
      </w:rPr>
    </w:lvl>
    <w:lvl w:ilvl="3">
      <w:start w:val="1"/>
      <w:numFmt w:val="decimal"/>
      <w:lvlText w:val="%1.%2.%3.%4"/>
      <w:lvlJc w:val="left"/>
      <w:pPr>
        <w:tabs>
          <w:tab w:val="left" w:pos="1080"/>
        </w:tabs>
        <w:ind w:left="1080" w:hanging="720"/>
      </w:pPr>
      <w:rPr>
        <w:rFonts w:hint="default"/>
      </w:rPr>
    </w:lvl>
    <w:lvl w:ilvl="4">
      <w:start w:val="1"/>
      <w:numFmt w:val="decimal"/>
      <w:lvlText w:val="%1.%2.%3.%4.%5"/>
      <w:lvlJc w:val="left"/>
      <w:pPr>
        <w:tabs>
          <w:tab w:val="left" w:pos="1560"/>
        </w:tabs>
        <w:ind w:left="1560" w:hanging="1080"/>
      </w:pPr>
      <w:rPr>
        <w:rFonts w:hint="default"/>
      </w:rPr>
    </w:lvl>
    <w:lvl w:ilvl="5">
      <w:start w:val="1"/>
      <w:numFmt w:val="decimal"/>
      <w:lvlText w:val="%1.%2.%3.%4.%5.%6"/>
      <w:lvlJc w:val="left"/>
      <w:pPr>
        <w:tabs>
          <w:tab w:val="left" w:pos="1680"/>
        </w:tabs>
        <w:ind w:left="1680" w:hanging="1080"/>
      </w:pPr>
      <w:rPr>
        <w:rFonts w:hint="default"/>
      </w:rPr>
    </w:lvl>
    <w:lvl w:ilvl="6">
      <w:start w:val="1"/>
      <w:numFmt w:val="decimal"/>
      <w:lvlText w:val="%1.%2.%3.%4.%5.%6.%7"/>
      <w:lvlJc w:val="left"/>
      <w:pPr>
        <w:tabs>
          <w:tab w:val="left" w:pos="1800"/>
        </w:tabs>
        <w:ind w:left="1800" w:hanging="1080"/>
      </w:pPr>
      <w:rPr>
        <w:rFonts w:hint="default"/>
      </w:rPr>
    </w:lvl>
    <w:lvl w:ilvl="7">
      <w:start w:val="1"/>
      <w:numFmt w:val="decimal"/>
      <w:lvlText w:val="%1.%2.%3.%4.%5.%6.%7.%8"/>
      <w:lvlJc w:val="left"/>
      <w:pPr>
        <w:tabs>
          <w:tab w:val="left" w:pos="2280"/>
        </w:tabs>
        <w:ind w:left="2280" w:hanging="1440"/>
      </w:pPr>
      <w:rPr>
        <w:rFonts w:hint="default"/>
      </w:rPr>
    </w:lvl>
    <w:lvl w:ilvl="8">
      <w:start w:val="1"/>
      <w:numFmt w:val="decimal"/>
      <w:lvlText w:val="%1.%2.%3.%4.%5.%6.%7.%8.%9"/>
      <w:lvlJc w:val="left"/>
      <w:pPr>
        <w:tabs>
          <w:tab w:val="left" w:pos="2400"/>
        </w:tabs>
        <w:ind w:left="2400" w:hanging="1440"/>
      </w:pPr>
      <w:rPr>
        <w:rFonts w:hint="default"/>
      </w:rPr>
    </w:lvl>
  </w:abstractNum>
  <w:abstractNum w:abstractNumId="65" w15:restartNumberingAfterBreak="0">
    <w:nsid w:val="0000005B"/>
    <w:multiLevelType w:val="multilevel"/>
    <w:tmpl w:val="0000005B"/>
    <w:lvl w:ilvl="0">
      <w:start w:val="2"/>
      <w:numFmt w:val="decimal"/>
      <w:lvlText w:val="%1"/>
      <w:lvlJc w:val="left"/>
      <w:pPr>
        <w:tabs>
          <w:tab w:val="left" w:pos="480"/>
        </w:tabs>
        <w:ind w:left="480" w:hanging="480"/>
      </w:pPr>
      <w:rPr>
        <w:rFonts w:hint="default"/>
      </w:rPr>
    </w:lvl>
    <w:lvl w:ilvl="1">
      <w:start w:val="1"/>
      <w:numFmt w:val="decimal"/>
      <w:lvlText w:val="21.2.%2"/>
      <w:lvlJc w:val="left"/>
      <w:pPr>
        <w:tabs>
          <w:tab w:val="left" w:pos="1304"/>
        </w:tabs>
        <w:ind w:left="1320" w:hanging="480"/>
      </w:pPr>
      <w:rPr>
        <w:rFonts w:hint="eastAsia"/>
      </w:rPr>
    </w:lvl>
    <w:lvl w:ilvl="2">
      <w:start w:val="1"/>
      <w:numFmt w:val="decimal"/>
      <w:lvlText w:val="2.5.%3"/>
      <w:lvlJc w:val="left"/>
      <w:pPr>
        <w:tabs>
          <w:tab w:val="left" w:pos="2400"/>
        </w:tabs>
        <w:ind w:left="2400" w:hanging="720"/>
      </w:pPr>
      <w:rPr>
        <w:rFonts w:hint="default"/>
      </w:rPr>
    </w:lvl>
    <w:lvl w:ilvl="3">
      <w:start w:val="1"/>
      <w:numFmt w:val="decimal"/>
      <w:lvlText w:val="16.5.%4"/>
      <w:lvlJc w:val="left"/>
      <w:pPr>
        <w:tabs>
          <w:tab w:val="left" w:pos="3600"/>
        </w:tabs>
        <w:ind w:left="3600" w:hanging="1080"/>
      </w:pPr>
      <w:rPr>
        <w:rFonts w:hint="default"/>
      </w:rPr>
    </w:lvl>
    <w:lvl w:ilvl="4">
      <w:start w:val="1"/>
      <w:numFmt w:val="decimal"/>
      <w:lvlText w:val="2.5.7.%5"/>
      <w:lvlJc w:val="left"/>
      <w:pPr>
        <w:tabs>
          <w:tab w:val="left" w:pos="4440"/>
        </w:tabs>
        <w:ind w:left="4440" w:hanging="1080"/>
      </w:pPr>
      <w:rPr>
        <w:rFonts w:hint="default"/>
      </w:rPr>
    </w:lvl>
    <w:lvl w:ilvl="5">
      <w:start w:val="1"/>
      <w:numFmt w:val="decimal"/>
      <w:lvlText w:val="%1.%2.%3.%4.%5.%6"/>
      <w:lvlJc w:val="left"/>
      <w:pPr>
        <w:tabs>
          <w:tab w:val="left" w:pos="5640"/>
        </w:tabs>
        <w:ind w:left="5640" w:hanging="1440"/>
      </w:pPr>
      <w:rPr>
        <w:rFonts w:hint="default"/>
      </w:rPr>
    </w:lvl>
    <w:lvl w:ilvl="6">
      <w:start w:val="1"/>
      <w:numFmt w:val="decimal"/>
      <w:lvlText w:val="%1.%2.%3.%4.%5.%6.%7"/>
      <w:lvlJc w:val="left"/>
      <w:pPr>
        <w:tabs>
          <w:tab w:val="left" w:pos="6840"/>
        </w:tabs>
        <w:ind w:left="6840" w:hanging="1800"/>
      </w:pPr>
      <w:rPr>
        <w:rFonts w:hint="default"/>
      </w:rPr>
    </w:lvl>
    <w:lvl w:ilvl="7">
      <w:start w:val="1"/>
      <w:numFmt w:val="decimal"/>
      <w:lvlText w:val="%1.%2.%3.%4.%5.%6.%7.%8"/>
      <w:lvlJc w:val="left"/>
      <w:pPr>
        <w:tabs>
          <w:tab w:val="left" w:pos="7680"/>
        </w:tabs>
        <w:ind w:left="7680" w:hanging="1800"/>
      </w:pPr>
      <w:rPr>
        <w:rFonts w:hint="default"/>
      </w:rPr>
    </w:lvl>
    <w:lvl w:ilvl="8">
      <w:start w:val="1"/>
      <w:numFmt w:val="decimal"/>
      <w:lvlText w:val="%1.%2.%3.%4.%5.%6.%7.%8.%9"/>
      <w:lvlJc w:val="left"/>
      <w:pPr>
        <w:tabs>
          <w:tab w:val="left" w:pos="8880"/>
        </w:tabs>
        <w:ind w:left="8880" w:hanging="2160"/>
      </w:pPr>
      <w:rPr>
        <w:rFonts w:hint="default"/>
      </w:rPr>
    </w:lvl>
  </w:abstractNum>
  <w:abstractNum w:abstractNumId="66" w15:restartNumberingAfterBreak="0">
    <w:nsid w:val="0000005C"/>
    <w:multiLevelType w:val="multilevel"/>
    <w:tmpl w:val="0000005C"/>
    <w:lvl w:ilvl="0">
      <w:start w:val="1"/>
      <w:numFmt w:val="decimal"/>
      <w:lvlText w:val="%1"/>
      <w:lvlJc w:val="left"/>
      <w:pPr>
        <w:tabs>
          <w:tab w:val="left" w:pos="375"/>
        </w:tabs>
        <w:ind w:left="375" w:hanging="375"/>
      </w:pPr>
      <w:rPr>
        <w:rFonts w:hint="default"/>
      </w:rPr>
    </w:lvl>
    <w:lvl w:ilvl="1">
      <w:start w:val="1"/>
      <w:numFmt w:val="decimal"/>
      <w:lvlText w:val="39.%2"/>
      <w:lvlJc w:val="left"/>
      <w:pPr>
        <w:tabs>
          <w:tab w:val="left" w:pos="495"/>
        </w:tabs>
        <w:ind w:left="495" w:hanging="375"/>
      </w:pPr>
      <w:rPr>
        <w:rFonts w:hint="eastAsia"/>
        <w:b w:val="0"/>
        <w:sz w:val="24"/>
        <w:szCs w:val="24"/>
      </w:rPr>
    </w:lvl>
    <w:lvl w:ilvl="2">
      <w:start w:val="1"/>
      <w:numFmt w:val="decimal"/>
      <w:lvlText w:val="%1.%2.%3"/>
      <w:lvlJc w:val="left"/>
      <w:pPr>
        <w:tabs>
          <w:tab w:val="left" w:pos="960"/>
        </w:tabs>
        <w:ind w:left="960" w:hanging="720"/>
      </w:pPr>
      <w:rPr>
        <w:rFonts w:hint="default"/>
      </w:rPr>
    </w:lvl>
    <w:lvl w:ilvl="3">
      <w:start w:val="1"/>
      <w:numFmt w:val="decimal"/>
      <w:lvlText w:val="%1.%2.%3.%4"/>
      <w:lvlJc w:val="left"/>
      <w:pPr>
        <w:tabs>
          <w:tab w:val="left" w:pos="1080"/>
        </w:tabs>
        <w:ind w:left="1080" w:hanging="720"/>
      </w:pPr>
      <w:rPr>
        <w:rFonts w:hint="default"/>
      </w:rPr>
    </w:lvl>
    <w:lvl w:ilvl="4">
      <w:start w:val="1"/>
      <w:numFmt w:val="decimal"/>
      <w:lvlText w:val="%1.%2.%3.%4.%5"/>
      <w:lvlJc w:val="left"/>
      <w:pPr>
        <w:tabs>
          <w:tab w:val="left" w:pos="1560"/>
        </w:tabs>
        <w:ind w:left="1560" w:hanging="1080"/>
      </w:pPr>
      <w:rPr>
        <w:rFonts w:hint="default"/>
      </w:rPr>
    </w:lvl>
    <w:lvl w:ilvl="5">
      <w:start w:val="1"/>
      <w:numFmt w:val="decimal"/>
      <w:lvlText w:val="%1.%2.%3.%4.%5.%6"/>
      <w:lvlJc w:val="left"/>
      <w:pPr>
        <w:tabs>
          <w:tab w:val="left" w:pos="1680"/>
        </w:tabs>
        <w:ind w:left="1680" w:hanging="1080"/>
      </w:pPr>
      <w:rPr>
        <w:rFonts w:hint="default"/>
      </w:rPr>
    </w:lvl>
    <w:lvl w:ilvl="6">
      <w:start w:val="1"/>
      <w:numFmt w:val="decimal"/>
      <w:lvlText w:val="%1.%2.%3.%4.%5.%6.%7"/>
      <w:lvlJc w:val="left"/>
      <w:pPr>
        <w:tabs>
          <w:tab w:val="left" w:pos="1800"/>
        </w:tabs>
        <w:ind w:left="1800" w:hanging="1080"/>
      </w:pPr>
      <w:rPr>
        <w:rFonts w:hint="default"/>
      </w:rPr>
    </w:lvl>
    <w:lvl w:ilvl="7">
      <w:start w:val="1"/>
      <w:numFmt w:val="decimal"/>
      <w:lvlText w:val="%1.%2.%3.%4.%5.%6.%7.%8"/>
      <w:lvlJc w:val="left"/>
      <w:pPr>
        <w:tabs>
          <w:tab w:val="left" w:pos="2280"/>
        </w:tabs>
        <w:ind w:left="2280" w:hanging="1440"/>
      </w:pPr>
      <w:rPr>
        <w:rFonts w:hint="default"/>
      </w:rPr>
    </w:lvl>
    <w:lvl w:ilvl="8">
      <w:start w:val="1"/>
      <w:numFmt w:val="decimal"/>
      <w:lvlText w:val="%1.%2.%3.%4.%5.%6.%7.%8.%9"/>
      <w:lvlJc w:val="left"/>
      <w:pPr>
        <w:tabs>
          <w:tab w:val="left" w:pos="2400"/>
        </w:tabs>
        <w:ind w:left="2400" w:hanging="1440"/>
      </w:pPr>
      <w:rPr>
        <w:rFonts w:hint="default"/>
      </w:rPr>
    </w:lvl>
  </w:abstractNum>
  <w:abstractNum w:abstractNumId="67" w15:restartNumberingAfterBreak="0">
    <w:nsid w:val="0000005D"/>
    <w:multiLevelType w:val="multilevel"/>
    <w:tmpl w:val="0000005D"/>
    <w:lvl w:ilvl="0">
      <w:start w:val="1"/>
      <w:numFmt w:val="decimal"/>
      <w:lvlText w:val="第%1条"/>
      <w:lvlJc w:val="left"/>
      <w:pPr>
        <w:tabs>
          <w:tab w:val="left" w:pos="750"/>
        </w:tabs>
        <w:ind w:left="750" w:hanging="750"/>
      </w:pPr>
      <w:rPr>
        <w:rFonts w:hint="default"/>
        <w:b/>
        <w:lang w:val="en-US"/>
      </w:rPr>
    </w:lvl>
    <w:lvl w:ilvl="1">
      <w:start w:val="1"/>
      <w:numFmt w:val="decimal"/>
      <w:lvlText w:val="11.2.3.%2."/>
      <w:lvlJc w:val="left"/>
      <w:pPr>
        <w:tabs>
          <w:tab w:val="left" w:pos="840"/>
        </w:tabs>
        <w:ind w:left="840" w:hanging="420"/>
      </w:pPr>
      <w:rPr>
        <w:rFonts w:hint="eastAsia"/>
        <w:b/>
        <w:lang w:val="en-US"/>
      </w:rPr>
    </w:lvl>
    <w:lvl w:ilvl="2">
      <w:start w:val="1"/>
      <w:numFmt w:val="lowerRoman"/>
      <w:lvlText w:val="%3."/>
      <w:lvlJc w:val="right"/>
      <w:pPr>
        <w:tabs>
          <w:tab w:val="left" w:pos="1260"/>
        </w:tabs>
        <w:ind w:left="1260" w:hanging="420"/>
      </w:pPr>
    </w:lvl>
    <w:lvl w:ilvl="3">
      <w:start w:val="1"/>
      <w:numFmt w:val="decimal"/>
      <w:lvlText w:val="%4、"/>
      <w:lvlJc w:val="left"/>
      <w:pPr>
        <w:tabs>
          <w:tab w:val="left" w:pos="720"/>
        </w:tabs>
        <w:ind w:left="720" w:hanging="360"/>
      </w:pPr>
      <w:rPr>
        <w:rFonts w:hint="default"/>
      </w:r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68" w15:restartNumberingAfterBreak="0">
    <w:nsid w:val="0000005E"/>
    <w:multiLevelType w:val="multilevel"/>
    <w:tmpl w:val="0000005E"/>
    <w:lvl w:ilvl="0">
      <w:start w:val="1"/>
      <w:numFmt w:val="lowerLetter"/>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69" w15:restartNumberingAfterBreak="0">
    <w:nsid w:val="00000060"/>
    <w:multiLevelType w:val="multilevel"/>
    <w:tmpl w:val="00000060"/>
    <w:lvl w:ilvl="0">
      <w:start w:val="1"/>
      <w:numFmt w:val="decimal"/>
      <w:lvlText w:val="%1"/>
      <w:lvlJc w:val="left"/>
      <w:pPr>
        <w:tabs>
          <w:tab w:val="left" w:pos="375"/>
        </w:tabs>
        <w:ind w:left="375" w:hanging="375"/>
      </w:pPr>
      <w:rPr>
        <w:rFonts w:hint="default"/>
      </w:rPr>
    </w:lvl>
    <w:lvl w:ilvl="1">
      <w:start w:val="1"/>
      <w:numFmt w:val="decimal"/>
      <w:lvlText w:val="17.%2"/>
      <w:lvlJc w:val="left"/>
      <w:pPr>
        <w:tabs>
          <w:tab w:val="left" w:pos="495"/>
        </w:tabs>
        <w:ind w:left="495" w:hanging="375"/>
      </w:pPr>
      <w:rPr>
        <w:rFonts w:hint="eastAsia"/>
      </w:rPr>
    </w:lvl>
    <w:lvl w:ilvl="2">
      <w:start w:val="1"/>
      <w:numFmt w:val="decimal"/>
      <w:lvlText w:val="%1.%2.%3"/>
      <w:lvlJc w:val="left"/>
      <w:pPr>
        <w:tabs>
          <w:tab w:val="left" w:pos="960"/>
        </w:tabs>
        <w:ind w:left="960" w:hanging="720"/>
      </w:pPr>
      <w:rPr>
        <w:rFonts w:hint="default"/>
      </w:rPr>
    </w:lvl>
    <w:lvl w:ilvl="3">
      <w:start w:val="1"/>
      <w:numFmt w:val="decimal"/>
      <w:lvlText w:val="%1.%2.%3.%4"/>
      <w:lvlJc w:val="left"/>
      <w:pPr>
        <w:tabs>
          <w:tab w:val="left" w:pos="1080"/>
        </w:tabs>
        <w:ind w:left="1080" w:hanging="720"/>
      </w:pPr>
      <w:rPr>
        <w:rFonts w:hint="default"/>
      </w:rPr>
    </w:lvl>
    <w:lvl w:ilvl="4">
      <w:start w:val="1"/>
      <w:numFmt w:val="decimal"/>
      <w:lvlText w:val="%1.%2.%3.%4.%5"/>
      <w:lvlJc w:val="left"/>
      <w:pPr>
        <w:tabs>
          <w:tab w:val="left" w:pos="1560"/>
        </w:tabs>
        <w:ind w:left="1560" w:hanging="1080"/>
      </w:pPr>
      <w:rPr>
        <w:rFonts w:hint="default"/>
      </w:rPr>
    </w:lvl>
    <w:lvl w:ilvl="5">
      <w:start w:val="1"/>
      <w:numFmt w:val="decimal"/>
      <w:lvlText w:val="%1.%2.%3.%4.%5.%6"/>
      <w:lvlJc w:val="left"/>
      <w:pPr>
        <w:tabs>
          <w:tab w:val="left" w:pos="1680"/>
        </w:tabs>
        <w:ind w:left="1680" w:hanging="1080"/>
      </w:pPr>
      <w:rPr>
        <w:rFonts w:hint="default"/>
      </w:rPr>
    </w:lvl>
    <w:lvl w:ilvl="6">
      <w:start w:val="1"/>
      <w:numFmt w:val="decimal"/>
      <w:lvlText w:val="%1.%2.%3.%4.%5.%6.%7"/>
      <w:lvlJc w:val="left"/>
      <w:pPr>
        <w:tabs>
          <w:tab w:val="left" w:pos="1800"/>
        </w:tabs>
        <w:ind w:left="1800" w:hanging="1080"/>
      </w:pPr>
      <w:rPr>
        <w:rFonts w:hint="default"/>
      </w:rPr>
    </w:lvl>
    <w:lvl w:ilvl="7">
      <w:start w:val="1"/>
      <w:numFmt w:val="decimal"/>
      <w:lvlText w:val="%1.%2.%3.%4.%5.%6.%7.%8"/>
      <w:lvlJc w:val="left"/>
      <w:pPr>
        <w:tabs>
          <w:tab w:val="left" w:pos="2280"/>
        </w:tabs>
        <w:ind w:left="2280" w:hanging="1440"/>
      </w:pPr>
      <w:rPr>
        <w:rFonts w:hint="default"/>
      </w:rPr>
    </w:lvl>
    <w:lvl w:ilvl="8">
      <w:start w:val="1"/>
      <w:numFmt w:val="decimal"/>
      <w:lvlText w:val="%1.%2.%3.%4.%5.%6.%7.%8.%9"/>
      <w:lvlJc w:val="left"/>
      <w:pPr>
        <w:tabs>
          <w:tab w:val="left" w:pos="2400"/>
        </w:tabs>
        <w:ind w:left="2400" w:hanging="1440"/>
      </w:pPr>
      <w:rPr>
        <w:rFonts w:hint="default"/>
      </w:rPr>
    </w:lvl>
  </w:abstractNum>
  <w:abstractNum w:abstractNumId="70" w15:restartNumberingAfterBreak="0">
    <w:nsid w:val="00000061"/>
    <w:multiLevelType w:val="multilevel"/>
    <w:tmpl w:val="00000061"/>
    <w:lvl w:ilvl="0">
      <w:start w:val="1"/>
      <w:numFmt w:val="decimal"/>
      <w:lvlText w:val="%1"/>
      <w:lvlJc w:val="left"/>
      <w:pPr>
        <w:tabs>
          <w:tab w:val="left" w:pos="375"/>
        </w:tabs>
        <w:ind w:left="375" w:hanging="375"/>
      </w:pPr>
      <w:rPr>
        <w:rFonts w:hint="default"/>
      </w:rPr>
    </w:lvl>
    <w:lvl w:ilvl="1">
      <w:start w:val="1"/>
      <w:numFmt w:val="decimal"/>
      <w:lvlText w:val="36.%2"/>
      <w:lvlJc w:val="left"/>
      <w:pPr>
        <w:tabs>
          <w:tab w:val="left" w:pos="495"/>
        </w:tabs>
        <w:ind w:left="495" w:hanging="375"/>
      </w:pPr>
      <w:rPr>
        <w:rFonts w:hint="eastAsia"/>
        <w:sz w:val="24"/>
        <w:szCs w:val="24"/>
      </w:rPr>
    </w:lvl>
    <w:lvl w:ilvl="2">
      <w:start w:val="1"/>
      <w:numFmt w:val="decimal"/>
      <w:lvlText w:val="%1.%2.%3"/>
      <w:lvlJc w:val="left"/>
      <w:pPr>
        <w:tabs>
          <w:tab w:val="left" w:pos="960"/>
        </w:tabs>
        <w:ind w:left="960" w:hanging="720"/>
      </w:pPr>
      <w:rPr>
        <w:rFonts w:hint="default"/>
      </w:rPr>
    </w:lvl>
    <w:lvl w:ilvl="3">
      <w:start w:val="1"/>
      <w:numFmt w:val="decimal"/>
      <w:lvlText w:val="%1.%2.%3.%4"/>
      <w:lvlJc w:val="left"/>
      <w:pPr>
        <w:tabs>
          <w:tab w:val="left" w:pos="1080"/>
        </w:tabs>
        <w:ind w:left="1080" w:hanging="720"/>
      </w:pPr>
      <w:rPr>
        <w:rFonts w:hint="default"/>
      </w:rPr>
    </w:lvl>
    <w:lvl w:ilvl="4">
      <w:start w:val="1"/>
      <w:numFmt w:val="decimal"/>
      <w:lvlText w:val="%1.%2.%3.%4.%5"/>
      <w:lvlJc w:val="left"/>
      <w:pPr>
        <w:tabs>
          <w:tab w:val="left" w:pos="1560"/>
        </w:tabs>
        <w:ind w:left="1560" w:hanging="1080"/>
      </w:pPr>
      <w:rPr>
        <w:rFonts w:hint="default"/>
      </w:rPr>
    </w:lvl>
    <w:lvl w:ilvl="5">
      <w:start w:val="1"/>
      <w:numFmt w:val="decimal"/>
      <w:lvlText w:val="%1.%2.%3.%4.%5.%6"/>
      <w:lvlJc w:val="left"/>
      <w:pPr>
        <w:tabs>
          <w:tab w:val="left" w:pos="1680"/>
        </w:tabs>
        <w:ind w:left="1680" w:hanging="1080"/>
      </w:pPr>
      <w:rPr>
        <w:rFonts w:hint="default"/>
      </w:rPr>
    </w:lvl>
    <w:lvl w:ilvl="6">
      <w:start w:val="1"/>
      <w:numFmt w:val="decimal"/>
      <w:lvlText w:val="%1.%2.%3.%4.%5.%6.%7"/>
      <w:lvlJc w:val="left"/>
      <w:pPr>
        <w:tabs>
          <w:tab w:val="left" w:pos="1800"/>
        </w:tabs>
        <w:ind w:left="1800" w:hanging="1080"/>
      </w:pPr>
      <w:rPr>
        <w:rFonts w:hint="default"/>
      </w:rPr>
    </w:lvl>
    <w:lvl w:ilvl="7">
      <w:start w:val="1"/>
      <w:numFmt w:val="decimal"/>
      <w:lvlText w:val="%1.%2.%3.%4.%5.%6.%7.%8"/>
      <w:lvlJc w:val="left"/>
      <w:pPr>
        <w:tabs>
          <w:tab w:val="left" w:pos="2280"/>
        </w:tabs>
        <w:ind w:left="2280" w:hanging="1440"/>
      </w:pPr>
      <w:rPr>
        <w:rFonts w:hint="default"/>
      </w:rPr>
    </w:lvl>
    <w:lvl w:ilvl="8">
      <w:start w:val="1"/>
      <w:numFmt w:val="decimal"/>
      <w:lvlText w:val="%1.%2.%3.%4.%5.%6.%7.%8.%9"/>
      <w:lvlJc w:val="left"/>
      <w:pPr>
        <w:tabs>
          <w:tab w:val="left" w:pos="2400"/>
        </w:tabs>
        <w:ind w:left="2400" w:hanging="1440"/>
      </w:pPr>
      <w:rPr>
        <w:rFonts w:hint="default"/>
      </w:rPr>
    </w:lvl>
  </w:abstractNum>
  <w:abstractNum w:abstractNumId="71" w15:restartNumberingAfterBreak="0">
    <w:nsid w:val="00000062"/>
    <w:multiLevelType w:val="multilevel"/>
    <w:tmpl w:val="00000062"/>
    <w:lvl w:ilvl="0">
      <w:start w:val="1"/>
      <w:numFmt w:val="decimal"/>
      <w:lvlText w:val="%1"/>
      <w:lvlJc w:val="left"/>
      <w:pPr>
        <w:tabs>
          <w:tab w:val="left" w:pos="375"/>
        </w:tabs>
        <w:ind w:left="375" w:hanging="375"/>
      </w:pPr>
      <w:rPr>
        <w:rFonts w:hint="default"/>
      </w:rPr>
    </w:lvl>
    <w:lvl w:ilvl="1">
      <w:start w:val="1"/>
      <w:numFmt w:val="decimal"/>
      <w:lvlText w:val="4.%2"/>
      <w:lvlJc w:val="left"/>
      <w:pPr>
        <w:tabs>
          <w:tab w:val="left" w:pos="801"/>
        </w:tabs>
        <w:ind w:left="801" w:hanging="375"/>
      </w:pPr>
      <w:rPr>
        <w:rFonts w:ascii="宋体" w:eastAsia="宋体" w:hAnsi="宋体" w:hint="default"/>
      </w:rPr>
    </w:lvl>
    <w:lvl w:ilvl="2">
      <w:start w:val="1"/>
      <w:numFmt w:val="decimal"/>
      <w:lvlText w:val="%1.%2.%3"/>
      <w:lvlJc w:val="left"/>
      <w:pPr>
        <w:tabs>
          <w:tab w:val="left" w:pos="960"/>
        </w:tabs>
        <w:ind w:left="960" w:hanging="720"/>
      </w:pPr>
      <w:rPr>
        <w:rFonts w:hint="default"/>
      </w:rPr>
    </w:lvl>
    <w:lvl w:ilvl="3">
      <w:start w:val="1"/>
      <w:numFmt w:val="decimal"/>
      <w:lvlText w:val="%1.%2.%3.%4"/>
      <w:lvlJc w:val="left"/>
      <w:pPr>
        <w:tabs>
          <w:tab w:val="left" w:pos="1080"/>
        </w:tabs>
        <w:ind w:left="1080" w:hanging="720"/>
      </w:pPr>
      <w:rPr>
        <w:rFonts w:hint="default"/>
      </w:rPr>
    </w:lvl>
    <w:lvl w:ilvl="4">
      <w:start w:val="1"/>
      <w:numFmt w:val="decimal"/>
      <w:lvlText w:val="%1.%2.%3.%4.%5"/>
      <w:lvlJc w:val="left"/>
      <w:pPr>
        <w:tabs>
          <w:tab w:val="left" w:pos="1560"/>
        </w:tabs>
        <w:ind w:left="1560" w:hanging="1080"/>
      </w:pPr>
      <w:rPr>
        <w:rFonts w:hint="default"/>
      </w:rPr>
    </w:lvl>
    <w:lvl w:ilvl="5">
      <w:start w:val="1"/>
      <w:numFmt w:val="decimal"/>
      <w:lvlText w:val="%1.%2.%3.%4.%5.%6"/>
      <w:lvlJc w:val="left"/>
      <w:pPr>
        <w:tabs>
          <w:tab w:val="left" w:pos="1680"/>
        </w:tabs>
        <w:ind w:left="1680" w:hanging="1080"/>
      </w:pPr>
      <w:rPr>
        <w:rFonts w:hint="default"/>
      </w:rPr>
    </w:lvl>
    <w:lvl w:ilvl="6">
      <w:start w:val="1"/>
      <w:numFmt w:val="decimal"/>
      <w:lvlText w:val="%1.%2.%3.%4.%5.%6.%7"/>
      <w:lvlJc w:val="left"/>
      <w:pPr>
        <w:tabs>
          <w:tab w:val="left" w:pos="1800"/>
        </w:tabs>
        <w:ind w:left="1800" w:hanging="1080"/>
      </w:pPr>
      <w:rPr>
        <w:rFonts w:hint="default"/>
      </w:rPr>
    </w:lvl>
    <w:lvl w:ilvl="7">
      <w:start w:val="1"/>
      <w:numFmt w:val="decimal"/>
      <w:lvlText w:val="%1.%2.%3.%4.%5.%6.%7.%8"/>
      <w:lvlJc w:val="left"/>
      <w:pPr>
        <w:tabs>
          <w:tab w:val="left" w:pos="2280"/>
        </w:tabs>
        <w:ind w:left="2280" w:hanging="1440"/>
      </w:pPr>
      <w:rPr>
        <w:rFonts w:hint="default"/>
      </w:rPr>
    </w:lvl>
    <w:lvl w:ilvl="8">
      <w:start w:val="1"/>
      <w:numFmt w:val="decimal"/>
      <w:lvlText w:val="%1.%2.%3.%4.%5.%6.%7.%8.%9"/>
      <w:lvlJc w:val="left"/>
      <w:pPr>
        <w:tabs>
          <w:tab w:val="left" w:pos="2400"/>
        </w:tabs>
        <w:ind w:left="2400" w:hanging="1440"/>
      </w:pPr>
      <w:rPr>
        <w:rFonts w:hint="default"/>
      </w:rPr>
    </w:lvl>
  </w:abstractNum>
  <w:abstractNum w:abstractNumId="72" w15:restartNumberingAfterBreak="0">
    <w:nsid w:val="00000063"/>
    <w:multiLevelType w:val="multilevel"/>
    <w:tmpl w:val="00000063"/>
    <w:lvl w:ilvl="0">
      <w:start w:val="1"/>
      <w:numFmt w:val="decimal"/>
      <w:lvlText w:val="%1"/>
      <w:lvlJc w:val="left"/>
      <w:pPr>
        <w:tabs>
          <w:tab w:val="left" w:pos="375"/>
        </w:tabs>
        <w:ind w:left="375" w:hanging="375"/>
      </w:pPr>
      <w:rPr>
        <w:rFonts w:hint="default"/>
      </w:rPr>
    </w:lvl>
    <w:lvl w:ilvl="1">
      <w:start w:val="1"/>
      <w:numFmt w:val="decimal"/>
      <w:lvlText w:val="5.%2"/>
      <w:lvlJc w:val="left"/>
      <w:pPr>
        <w:tabs>
          <w:tab w:val="left" w:pos="3210"/>
        </w:tabs>
        <w:ind w:left="3210" w:hanging="375"/>
      </w:pPr>
      <w:rPr>
        <w:rFonts w:hint="eastAsia"/>
        <w:b w:val="0"/>
      </w:rPr>
    </w:lvl>
    <w:lvl w:ilvl="2">
      <w:start w:val="1"/>
      <w:numFmt w:val="decimal"/>
      <w:lvlText w:val="%1.%2.%3"/>
      <w:lvlJc w:val="left"/>
      <w:pPr>
        <w:tabs>
          <w:tab w:val="left" w:pos="960"/>
        </w:tabs>
        <w:ind w:left="960" w:hanging="720"/>
      </w:pPr>
      <w:rPr>
        <w:rFonts w:hint="default"/>
      </w:rPr>
    </w:lvl>
    <w:lvl w:ilvl="3">
      <w:start w:val="1"/>
      <w:numFmt w:val="decimal"/>
      <w:lvlText w:val="%1.%2.%3.%4"/>
      <w:lvlJc w:val="left"/>
      <w:pPr>
        <w:tabs>
          <w:tab w:val="left" w:pos="1080"/>
        </w:tabs>
        <w:ind w:left="1080" w:hanging="720"/>
      </w:pPr>
      <w:rPr>
        <w:rFonts w:hint="default"/>
      </w:rPr>
    </w:lvl>
    <w:lvl w:ilvl="4">
      <w:start w:val="1"/>
      <w:numFmt w:val="decimal"/>
      <w:lvlText w:val="%1.%2.%3.%4.%5"/>
      <w:lvlJc w:val="left"/>
      <w:pPr>
        <w:tabs>
          <w:tab w:val="left" w:pos="1560"/>
        </w:tabs>
        <w:ind w:left="1560" w:hanging="1080"/>
      </w:pPr>
      <w:rPr>
        <w:rFonts w:hint="default"/>
      </w:rPr>
    </w:lvl>
    <w:lvl w:ilvl="5">
      <w:start w:val="1"/>
      <w:numFmt w:val="decimal"/>
      <w:lvlText w:val="%1.%2.%3.%4.%5.%6"/>
      <w:lvlJc w:val="left"/>
      <w:pPr>
        <w:tabs>
          <w:tab w:val="left" w:pos="1680"/>
        </w:tabs>
        <w:ind w:left="1680" w:hanging="1080"/>
      </w:pPr>
      <w:rPr>
        <w:rFonts w:hint="default"/>
      </w:rPr>
    </w:lvl>
    <w:lvl w:ilvl="6">
      <w:start w:val="1"/>
      <w:numFmt w:val="decimal"/>
      <w:lvlText w:val="%1.%2.%3.%4.%5.%6.%7"/>
      <w:lvlJc w:val="left"/>
      <w:pPr>
        <w:tabs>
          <w:tab w:val="left" w:pos="1800"/>
        </w:tabs>
        <w:ind w:left="1800" w:hanging="1080"/>
      </w:pPr>
      <w:rPr>
        <w:rFonts w:hint="default"/>
      </w:rPr>
    </w:lvl>
    <w:lvl w:ilvl="7">
      <w:start w:val="1"/>
      <w:numFmt w:val="decimal"/>
      <w:lvlText w:val="%1.%2.%3.%4.%5.%6.%7.%8"/>
      <w:lvlJc w:val="left"/>
      <w:pPr>
        <w:tabs>
          <w:tab w:val="left" w:pos="2280"/>
        </w:tabs>
        <w:ind w:left="2280" w:hanging="1440"/>
      </w:pPr>
      <w:rPr>
        <w:rFonts w:hint="default"/>
      </w:rPr>
    </w:lvl>
    <w:lvl w:ilvl="8">
      <w:start w:val="1"/>
      <w:numFmt w:val="decimal"/>
      <w:lvlText w:val="%1.%2.%3.%4.%5.%6.%7.%8.%9"/>
      <w:lvlJc w:val="left"/>
      <w:pPr>
        <w:tabs>
          <w:tab w:val="left" w:pos="2400"/>
        </w:tabs>
        <w:ind w:left="2400" w:hanging="1440"/>
      </w:pPr>
      <w:rPr>
        <w:rFonts w:hint="default"/>
      </w:rPr>
    </w:lvl>
  </w:abstractNum>
  <w:abstractNum w:abstractNumId="73" w15:restartNumberingAfterBreak="0">
    <w:nsid w:val="00000064"/>
    <w:multiLevelType w:val="multilevel"/>
    <w:tmpl w:val="00000064"/>
    <w:lvl w:ilvl="0">
      <w:start w:val="1"/>
      <w:numFmt w:val="decimal"/>
      <w:lvlText w:val="%1"/>
      <w:lvlJc w:val="left"/>
      <w:pPr>
        <w:tabs>
          <w:tab w:val="left" w:pos="480"/>
        </w:tabs>
        <w:ind w:left="480" w:hanging="480"/>
      </w:pPr>
      <w:rPr>
        <w:rFonts w:hint="default"/>
      </w:rPr>
    </w:lvl>
    <w:lvl w:ilvl="1">
      <w:start w:val="1"/>
      <w:numFmt w:val="decimal"/>
      <w:lvlText w:val="2.5.%2"/>
      <w:lvlJc w:val="left"/>
      <w:pPr>
        <w:tabs>
          <w:tab w:val="left" w:pos="1304"/>
        </w:tabs>
        <w:ind w:left="1320" w:hanging="480"/>
      </w:pPr>
      <w:rPr>
        <w:rFonts w:hint="default"/>
      </w:rPr>
    </w:lvl>
    <w:lvl w:ilvl="2">
      <w:start w:val="1"/>
      <w:numFmt w:val="decimal"/>
      <w:lvlText w:val="2.5.%3"/>
      <w:lvlJc w:val="left"/>
      <w:pPr>
        <w:tabs>
          <w:tab w:val="left" w:pos="2400"/>
        </w:tabs>
        <w:ind w:left="2400" w:hanging="720"/>
      </w:pPr>
      <w:rPr>
        <w:rFonts w:hint="eastAsia"/>
      </w:rPr>
    </w:lvl>
    <w:lvl w:ilvl="3">
      <w:start w:val="1"/>
      <w:numFmt w:val="decimal"/>
      <w:lvlText w:val="%1.%2.%3.%4"/>
      <w:lvlJc w:val="left"/>
      <w:pPr>
        <w:tabs>
          <w:tab w:val="left" w:pos="3600"/>
        </w:tabs>
        <w:ind w:left="3600" w:hanging="1080"/>
      </w:pPr>
      <w:rPr>
        <w:rFonts w:hint="default"/>
      </w:rPr>
    </w:lvl>
    <w:lvl w:ilvl="4">
      <w:start w:val="1"/>
      <w:numFmt w:val="decimal"/>
      <w:lvlText w:val="%1.%2.%3.%4.%5"/>
      <w:lvlJc w:val="left"/>
      <w:pPr>
        <w:tabs>
          <w:tab w:val="left" w:pos="4440"/>
        </w:tabs>
        <w:ind w:left="4440" w:hanging="1080"/>
      </w:pPr>
      <w:rPr>
        <w:rFonts w:hint="default"/>
      </w:rPr>
    </w:lvl>
    <w:lvl w:ilvl="5">
      <w:start w:val="1"/>
      <w:numFmt w:val="decimal"/>
      <w:lvlText w:val="%1.%2.%3.%4.%5.%6"/>
      <w:lvlJc w:val="left"/>
      <w:pPr>
        <w:tabs>
          <w:tab w:val="left" w:pos="5640"/>
        </w:tabs>
        <w:ind w:left="5640" w:hanging="1440"/>
      </w:pPr>
      <w:rPr>
        <w:rFonts w:hint="default"/>
      </w:rPr>
    </w:lvl>
    <w:lvl w:ilvl="6">
      <w:start w:val="1"/>
      <w:numFmt w:val="decimal"/>
      <w:lvlText w:val="%1.%2.%3.%4.%5.%6.%7"/>
      <w:lvlJc w:val="left"/>
      <w:pPr>
        <w:tabs>
          <w:tab w:val="left" w:pos="6840"/>
        </w:tabs>
        <w:ind w:left="6840" w:hanging="1800"/>
      </w:pPr>
      <w:rPr>
        <w:rFonts w:hint="default"/>
      </w:rPr>
    </w:lvl>
    <w:lvl w:ilvl="7">
      <w:start w:val="1"/>
      <w:numFmt w:val="decimal"/>
      <w:lvlText w:val="%1.%2.%3.%4.%5.%6.%7.%8"/>
      <w:lvlJc w:val="left"/>
      <w:pPr>
        <w:tabs>
          <w:tab w:val="left" w:pos="7680"/>
        </w:tabs>
        <w:ind w:left="7680" w:hanging="1800"/>
      </w:pPr>
      <w:rPr>
        <w:rFonts w:hint="default"/>
      </w:rPr>
    </w:lvl>
    <w:lvl w:ilvl="8">
      <w:start w:val="1"/>
      <w:numFmt w:val="decimal"/>
      <w:lvlText w:val="%1.%2.%3.%4.%5.%6.%7.%8.%9"/>
      <w:lvlJc w:val="left"/>
      <w:pPr>
        <w:tabs>
          <w:tab w:val="left" w:pos="8880"/>
        </w:tabs>
        <w:ind w:left="8880" w:hanging="2160"/>
      </w:pPr>
      <w:rPr>
        <w:rFonts w:hint="default"/>
      </w:rPr>
    </w:lvl>
  </w:abstractNum>
  <w:abstractNum w:abstractNumId="74" w15:restartNumberingAfterBreak="0">
    <w:nsid w:val="00000067"/>
    <w:multiLevelType w:val="multilevel"/>
    <w:tmpl w:val="00000067"/>
    <w:lvl w:ilvl="0">
      <w:start w:val="1"/>
      <w:numFmt w:val="decimal"/>
      <w:lvlText w:val="%1"/>
      <w:lvlJc w:val="left"/>
      <w:pPr>
        <w:tabs>
          <w:tab w:val="left" w:pos="480"/>
        </w:tabs>
        <w:ind w:left="480" w:hanging="480"/>
      </w:pPr>
      <w:rPr>
        <w:rFonts w:hint="default"/>
      </w:rPr>
    </w:lvl>
    <w:lvl w:ilvl="1">
      <w:start w:val="1"/>
      <w:numFmt w:val="decimal"/>
      <w:lvlText w:val="2.5.%2"/>
      <w:lvlJc w:val="left"/>
      <w:pPr>
        <w:tabs>
          <w:tab w:val="left" w:pos="1304"/>
        </w:tabs>
        <w:ind w:left="1320" w:hanging="480"/>
      </w:pPr>
      <w:rPr>
        <w:rFonts w:hint="default"/>
      </w:rPr>
    </w:lvl>
    <w:lvl w:ilvl="2">
      <w:start w:val="1"/>
      <w:numFmt w:val="decimal"/>
      <w:lvlText w:val="2.5.4.%3"/>
      <w:lvlJc w:val="left"/>
      <w:pPr>
        <w:tabs>
          <w:tab w:val="left" w:pos="2400"/>
        </w:tabs>
        <w:ind w:left="2400" w:hanging="720"/>
      </w:pPr>
      <w:rPr>
        <w:rFonts w:hint="eastAsia"/>
      </w:rPr>
    </w:lvl>
    <w:lvl w:ilvl="3">
      <w:start w:val="1"/>
      <w:numFmt w:val="decimal"/>
      <w:lvlText w:val="%1.%2.%3.%4"/>
      <w:lvlJc w:val="left"/>
      <w:pPr>
        <w:tabs>
          <w:tab w:val="left" w:pos="3600"/>
        </w:tabs>
        <w:ind w:left="3600" w:hanging="1080"/>
      </w:pPr>
      <w:rPr>
        <w:rFonts w:hint="default"/>
      </w:rPr>
    </w:lvl>
    <w:lvl w:ilvl="4">
      <w:start w:val="1"/>
      <w:numFmt w:val="decimal"/>
      <w:lvlText w:val="%1.%2.%3.%4.%5"/>
      <w:lvlJc w:val="left"/>
      <w:pPr>
        <w:tabs>
          <w:tab w:val="left" w:pos="4440"/>
        </w:tabs>
        <w:ind w:left="4440" w:hanging="1080"/>
      </w:pPr>
      <w:rPr>
        <w:rFonts w:hint="default"/>
      </w:rPr>
    </w:lvl>
    <w:lvl w:ilvl="5">
      <w:start w:val="1"/>
      <w:numFmt w:val="decimal"/>
      <w:lvlText w:val="%1.%2.%3.%4.%5.%6"/>
      <w:lvlJc w:val="left"/>
      <w:pPr>
        <w:tabs>
          <w:tab w:val="left" w:pos="5640"/>
        </w:tabs>
        <w:ind w:left="5640" w:hanging="1440"/>
      </w:pPr>
      <w:rPr>
        <w:rFonts w:hint="default"/>
      </w:rPr>
    </w:lvl>
    <w:lvl w:ilvl="6">
      <w:start w:val="1"/>
      <w:numFmt w:val="decimal"/>
      <w:lvlText w:val="%1.%2.%3.%4.%5.%6.%7"/>
      <w:lvlJc w:val="left"/>
      <w:pPr>
        <w:tabs>
          <w:tab w:val="left" w:pos="6840"/>
        </w:tabs>
        <w:ind w:left="6840" w:hanging="1800"/>
      </w:pPr>
      <w:rPr>
        <w:rFonts w:hint="default"/>
      </w:rPr>
    </w:lvl>
    <w:lvl w:ilvl="7">
      <w:start w:val="1"/>
      <w:numFmt w:val="decimal"/>
      <w:lvlText w:val="%1.%2.%3.%4.%5.%6.%7.%8"/>
      <w:lvlJc w:val="left"/>
      <w:pPr>
        <w:tabs>
          <w:tab w:val="left" w:pos="7680"/>
        </w:tabs>
        <w:ind w:left="7680" w:hanging="1800"/>
      </w:pPr>
      <w:rPr>
        <w:rFonts w:hint="default"/>
      </w:rPr>
    </w:lvl>
    <w:lvl w:ilvl="8">
      <w:start w:val="1"/>
      <w:numFmt w:val="decimal"/>
      <w:lvlText w:val="%1.%2.%3.%4.%5.%6.%7.%8.%9"/>
      <w:lvlJc w:val="left"/>
      <w:pPr>
        <w:tabs>
          <w:tab w:val="left" w:pos="8880"/>
        </w:tabs>
        <w:ind w:left="8880" w:hanging="2160"/>
      </w:pPr>
      <w:rPr>
        <w:rFonts w:hint="default"/>
      </w:rPr>
    </w:lvl>
  </w:abstractNum>
  <w:abstractNum w:abstractNumId="75" w15:restartNumberingAfterBreak="0">
    <w:nsid w:val="00000068"/>
    <w:multiLevelType w:val="multilevel"/>
    <w:tmpl w:val="00000068"/>
    <w:lvl w:ilvl="0">
      <w:start w:val="2"/>
      <w:numFmt w:val="decimal"/>
      <w:lvlText w:val="%1"/>
      <w:lvlJc w:val="left"/>
      <w:pPr>
        <w:tabs>
          <w:tab w:val="left" w:pos="480"/>
        </w:tabs>
        <w:ind w:left="480" w:hanging="480"/>
      </w:pPr>
      <w:rPr>
        <w:rFonts w:hint="default"/>
      </w:rPr>
    </w:lvl>
    <w:lvl w:ilvl="1">
      <w:start w:val="1"/>
      <w:numFmt w:val="decimal"/>
      <w:lvlText w:val="25.1.%2"/>
      <w:lvlJc w:val="left"/>
      <w:pPr>
        <w:tabs>
          <w:tab w:val="left" w:pos="1316"/>
        </w:tabs>
        <w:ind w:left="1332" w:hanging="480"/>
      </w:pPr>
      <w:rPr>
        <w:rFonts w:hint="eastAsia"/>
      </w:rPr>
    </w:lvl>
    <w:lvl w:ilvl="2">
      <w:start w:val="1"/>
      <w:numFmt w:val="decimal"/>
      <w:lvlText w:val="2.5.%3"/>
      <w:lvlJc w:val="left"/>
      <w:pPr>
        <w:tabs>
          <w:tab w:val="left" w:pos="2400"/>
        </w:tabs>
        <w:ind w:left="2400" w:hanging="720"/>
      </w:pPr>
      <w:rPr>
        <w:rFonts w:hint="default"/>
      </w:rPr>
    </w:lvl>
    <w:lvl w:ilvl="3">
      <w:start w:val="1"/>
      <w:numFmt w:val="decimal"/>
      <w:lvlText w:val="16.5.%4"/>
      <w:lvlJc w:val="left"/>
      <w:pPr>
        <w:tabs>
          <w:tab w:val="left" w:pos="3600"/>
        </w:tabs>
        <w:ind w:left="3600" w:hanging="1080"/>
      </w:pPr>
      <w:rPr>
        <w:rFonts w:hint="default"/>
      </w:rPr>
    </w:lvl>
    <w:lvl w:ilvl="4">
      <w:start w:val="1"/>
      <w:numFmt w:val="decimal"/>
      <w:lvlText w:val="2.5.7.%5"/>
      <w:lvlJc w:val="left"/>
      <w:pPr>
        <w:tabs>
          <w:tab w:val="left" w:pos="4440"/>
        </w:tabs>
        <w:ind w:left="4440" w:hanging="1080"/>
      </w:pPr>
      <w:rPr>
        <w:rFonts w:hint="default"/>
      </w:rPr>
    </w:lvl>
    <w:lvl w:ilvl="5">
      <w:start w:val="1"/>
      <w:numFmt w:val="decimal"/>
      <w:lvlText w:val="%1.%2.%3.%4.%5.%6"/>
      <w:lvlJc w:val="left"/>
      <w:pPr>
        <w:tabs>
          <w:tab w:val="left" w:pos="5640"/>
        </w:tabs>
        <w:ind w:left="5640" w:hanging="1440"/>
      </w:pPr>
      <w:rPr>
        <w:rFonts w:hint="default"/>
      </w:rPr>
    </w:lvl>
    <w:lvl w:ilvl="6">
      <w:start w:val="1"/>
      <w:numFmt w:val="decimal"/>
      <w:lvlText w:val="%1.%2.%3.%4.%5.%6.%7"/>
      <w:lvlJc w:val="left"/>
      <w:pPr>
        <w:tabs>
          <w:tab w:val="left" w:pos="6840"/>
        </w:tabs>
        <w:ind w:left="6840" w:hanging="1800"/>
      </w:pPr>
      <w:rPr>
        <w:rFonts w:hint="default"/>
      </w:rPr>
    </w:lvl>
    <w:lvl w:ilvl="7">
      <w:start w:val="1"/>
      <w:numFmt w:val="decimal"/>
      <w:lvlText w:val="%1.%2.%3.%4.%5.%6.%7.%8"/>
      <w:lvlJc w:val="left"/>
      <w:pPr>
        <w:tabs>
          <w:tab w:val="left" w:pos="7680"/>
        </w:tabs>
        <w:ind w:left="7680" w:hanging="1800"/>
      </w:pPr>
      <w:rPr>
        <w:rFonts w:hint="default"/>
      </w:rPr>
    </w:lvl>
    <w:lvl w:ilvl="8">
      <w:start w:val="1"/>
      <w:numFmt w:val="decimal"/>
      <w:lvlText w:val="%1.%2.%3.%4.%5.%6.%7.%8.%9"/>
      <w:lvlJc w:val="left"/>
      <w:pPr>
        <w:tabs>
          <w:tab w:val="left" w:pos="8880"/>
        </w:tabs>
        <w:ind w:left="8880" w:hanging="2160"/>
      </w:pPr>
      <w:rPr>
        <w:rFonts w:hint="default"/>
      </w:rPr>
    </w:lvl>
  </w:abstractNum>
  <w:abstractNum w:abstractNumId="76" w15:restartNumberingAfterBreak="0">
    <w:nsid w:val="0000006A"/>
    <w:multiLevelType w:val="multilevel"/>
    <w:tmpl w:val="0000006A"/>
    <w:lvl w:ilvl="0">
      <w:start w:val="2"/>
      <w:numFmt w:val="decimal"/>
      <w:lvlText w:val="%1"/>
      <w:lvlJc w:val="left"/>
      <w:pPr>
        <w:tabs>
          <w:tab w:val="left" w:pos="480"/>
        </w:tabs>
        <w:ind w:left="480" w:hanging="480"/>
      </w:pPr>
      <w:rPr>
        <w:rFonts w:hint="default"/>
      </w:rPr>
    </w:lvl>
    <w:lvl w:ilvl="1">
      <w:start w:val="1"/>
      <w:numFmt w:val="decimal"/>
      <w:lvlText w:val="25.2.%2"/>
      <w:lvlJc w:val="left"/>
      <w:pPr>
        <w:tabs>
          <w:tab w:val="left" w:pos="1316"/>
        </w:tabs>
        <w:ind w:left="1332" w:hanging="480"/>
      </w:pPr>
      <w:rPr>
        <w:rFonts w:hint="eastAsia"/>
      </w:rPr>
    </w:lvl>
    <w:lvl w:ilvl="2">
      <w:start w:val="1"/>
      <w:numFmt w:val="decimal"/>
      <w:lvlText w:val="2.5.%3"/>
      <w:lvlJc w:val="left"/>
      <w:pPr>
        <w:tabs>
          <w:tab w:val="left" w:pos="2400"/>
        </w:tabs>
        <w:ind w:left="2400" w:hanging="720"/>
      </w:pPr>
      <w:rPr>
        <w:rFonts w:hint="default"/>
      </w:rPr>
    </w:lvl>
    <w:lvl w:ilvl="3">
      <w:start w:val="1"/>
      <w:numFmt w:val="decimal"/>
      <w:lvlText w:val="16.5.%4"/>
      <w:lvlJc w:val="left"/>
      <w:pPr>
        <w:tabs>
          <w:tab w:val="left" w:pos="3600"/>
        </w:tabs>
        <w:ind w:left="3600" w:hanging="1080"/>
      </w:pPr>
      <w:rPr>
        <w:rFonts w:hint="default"/>
      </w:rPr>
    </w:lvl>
    <w:lvl w:ilvl="4">
      <w:start w:val="1"/>
      <w:numFmt w:val="decimal"/>
      <w:lvlText w:val="2.5.7.%5"/>
      <w:lvlJc w:val="left"/>
      <w:pPr>
        <w:tabs>
          <w:tab w:val="left" w:pos="4440"/>
        </w:tabs>
        <w:ind w:left="4440" w:hanging="1080"/>
      </w:pPr>
      <w:rPr>
        <w:rFonts w:hint="default"/>
      </w:rPr>
    </w:lvl>
    <w:lvl w:ilvl="5">
      <w:start w:val="1"/>
      <w:numFmt w:val="decimal"/>
      <w:lvlText w:val="%1.%2.%3.%4.%5.%6"/>
      <w:lvlJc w:val="left"/>
      <w:pPr>
        <w:tabs>
          <w:tab w:val="left" w:pos="5640"/>
        </w:tabs>
        <w:ind w:left="5640" w:hanging="1440"/>
      </w:pPr>
      <w:rPr>
        <w:rFonts w:hint="default"/>
      </w:rPr>
    </w:lvl>
    <w:lvl w:ilvl="6">
      <w:start w:val="1"/>
      <w:numFmt w:val="decimal"/>
      <w:lvlText w:val="%1.%2.%3.%4.%5.%6.%7"/>
      <w:lvlJc w:val="left"/>
      <w:pPr>
        <w:tabs>
          <w:tab w:val="left" w:pos="6840"/>
        </w:tabs>
        <w:ind w:left="6840" w:hanging="1800"/>
      </w:pPr>
      <w:rPr>
        <w:rFonts w:hint="default"/>
      </w:rPr>
    </w:lvl>
    <w:lvl w:ilvl="7">
      <w:start w:val="1"/>
      <w:numFmt w:val="decimal"/>
      <w:lvlText w:val="%1.%2.%3.%4.%5.%6.%7.%8"/>
      <w:lvlJc w:val="left"/>
      <w:pPr>
        <w:tabs>
          <w:tab w:val="left" w:pos="7680"/>
        </w:tabs>
        <w:ind w:left="7680" w:hanging="1800"/>
      </w:pPr>
      <w:rPr>
        <w:rFonts w:hint="default"/>
      </w:rPr>
    </w:lvl>
    <w:lvl w:ilvl="8">
      <w:start w:val="1"/>
      <w:numFmt w:val="decimal"/>
      <w:lvlText w:val="%1.%2.%3.%4.%5.%6.%7.%8.%9"/>
      <w:lvlJc w:val="left"/>
      <w:pPr>
        <w:tabs>
          <w:tab w:val="left" w:pos="8880"/>
        </w:tabs>
        <w:ind w:left="8880" w:hanging="2160"/>
      </w:pPr>
      <w:rPr>
        <w:rFonts w:hint="default"/>
      </w:rPr>
    </w:lvl>
  </w:abstractNum>
  <w:abstractNum w:abstractNumId="77" w15:restartNumberingAfterBreak="0">
    <w:nsid w:val="0000006B"/>
    <w:multiLevelType w:val="multilevel"/>
    <w:tmpl w:val="0000006B"/>
    <w:lvl w:ilvl="0">
      <w:start w:val="1"/>
      <w:numFmt w:val="decimal"/>
      <w:lvlText w:val="%1"/>
      <w:lvlJc w:val="left"/>
      <w:pPr>
        <w:tabs>
          <w:tab w:val="left" w:pos="375"/>
        </w:tabs>
        <w:ind w:left="375" w:hanging="375"/>
      </w:pPr>
      <w:rPr>
        <w:rFonts w:hint="default"/>
      </w:rPr>
    </w:lvl>
    <w:lvl w:ilvl="1">
      <w:start w:val="1"/>
      <w:numFmt w:val="decimal"/>
      <w:lvlText w:val="25.%2"/>
      <w:lvlJc w:val="left"/>
      <w:pPr>
        <w:tabs>
          <w:tab w:val="left" w:pos="735"/>
        </w:tabs>
        <w:ind w:left="735" w:hanging="375"/>
      </w:pPr>
      <w:rPr>
        <w:rFonts w:hint="eastAsia"/>
      </w:rPr>
    </w:lvl>
    <w:lvl w:ilvl="2">
      <w:start w:val="1"/>
      <w:numFmt w:val="decimal"/>
      <w:lvlText w:val="%1.%2.%3"/>
      <w:lvlJc w:val="left"/>
      <w:pPr>
        <w:tabs>
          <w:tab w:val="left" w:pos="960"/>
        </w:tabs>
        <w:ind w:left="960" w:hanging="720"/>
      </w:pPr>
      <w:rPr>
        <w:rFonts w:hint="default"/>
      </w:rPr>
    </w:lvl>
    <w:lvl w:ilvl="3">
      <w:start w:val="1"/>
      <w:numFmt w:val="decimal"/>
      <w:lvlText w:val="%1.%2.%3.%4"/>
      <w:lvlJc w:val="left"/>
      <w:pPr>
        <w:tabs>
          <w:tab w:val="left" w:pos="1080"/>
        </w:tabs>
        <w:ind w:left="1080" w:hanging="720"/>
      </w:pPr>
      <w:rPr>
        <w:rFonts w:hint="default"/>
      </w:rPr>
    </w:lvl>
    <w:lvl w:ilvl="4">
      <w:start w:val="1"/>
      <w:numFmt w:val="decimal"/>
      <w:lvlText w:val="%1.%2.%3.%4.%5"/>
      <w:lvlJc w:val="left"/>
      <w:pPr>
        <w:tabs>
          <w:tab w:val="left" w:pos="1560"/>
        </w:tabs>
        <w:ind w:left="1560" w:hanging="1080"/>
      </w:pPr>
      <w:rPr>
        <w:rFonts w:hint="default"/>
      </w:rPr>
    </w:lvl>
    <w:lvl w:ilvl="5">
      <w:start w:val="1"/>
      <w:numFmt w:val="decimal"/>
      <w:lvlText w:val="%1.%2.%3.%4.%5.%6"/>
      <w:lvlJc w:val="left"/>
      <w:pPr>
        <w:tabs>
          <w:tab w:val="left" w:pos="1680"/>
        </w:tabs>
        <w:ind w:left="1680" w:hanging="1080"/>
      </w:pPr>
      <w:rPr>
        <w:rFonts w:hint="default"/>
      </w:rPr>
    </w:lvl>
    <w:lvl w:ilvl="6">
      <w:start w:val="1"/>
      <w:numFmt w:val="decimal"/>
      <w:lvlText w:val="%1.%2.%3.%4.%5.%6.%7"/>
      <w:lvlJc w:val="left"/>
      <w:pPr>
        <w:tabs>
          <w:tab w:val="left" w:pos="1800"/>
        </w:tabs>
        <w:ind w:left="1800" w:hanging="1080"/>
      </w:pPr>
      <w:rPr>
        <w:rFonts w:hint="default"/>
      </w:rPr>
    </w:lvl>
    <w:lvl w:ilvl="7">
      <w:start w:val="1"/>
      <w:numFmt w:val="decimal"/>
      <w:lvlText w:val="%1.%2.%3.%4.%5.%6.%7.%8"/>
      <w:lvlJc w:val="left"/>
      <w:pPr>
        <w:tabs>
          <w:tab w:val="left" w:pos="2280"/>
        </w:tabs>
        <w:ind w:left="2280" w:hanging="1440"/>
      </w:pPr>
      <w:rPr>
        <w:rFonts w:hint="default"/>
      </w:rPr>
    </w:lvl>
    <w:lvl w:ilvl="8">
      <w:start w:val="1"/>
      <w:numFmt w:val="decimal"/>
      <w:lvlText w:val="%1.%2.%3.%4.%5.%6.%7.%8.%9"/>
      <w:lvlJc w:val="left"/>
      <w:pPr>
        <w:tabs>
          <w:tab w:val="left" w:pos="2400"/>
        </w:tabs>
        <w:ind w:left="2400" w:hanging="1440"/>
      </w:pPr>
      <w:rPr>
        <w:rFonts w:hint="default"/>
      </w:rPr>
    </w:lvl>
  </w:abstractNum>
  <w:abstractNum w:abstractNumId="78" w15:restartNumberingAfterBreak="0">
    <w:nsid w:val="02C15AB5"/>
    <w:multiLevelType w:val="multilevel"/>
    <w:tmpl w:val="02C15AB5"/>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9" w15:restartNumberingAfterBreak="0">
    <w:nsid w:val="282C54FD"/>
    <w:multiLevelType w:val="multilevel"/>
    <w:tmpl w:val="282C54F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0" w15:restartNumberingAfterBreak="0">
    <w:nsid w:val="381F42D6"/>
    <w:multiLevelType w:val="multilevel"/>
    <w:tmpl w:val="381F42D6"/>
    <w:lvl w:ilvl="0">
      <w:start w:val="1"/>
      <w:numFmt w:val="decimal"/>
      <w:lvlText w:val="%1、"/>
      <w:lvlJc w:val="left"/>
      <w:pPr>
        <w:tabs>
          <w:tab w:val="left" w:pos="1095"/>
        </w:tabs>
        <w:ind w:left="1095"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1" w15:restartNumberingAfterBreak="0">
    <w:nsid w:val="3C1F3D48"/>
    <w:multiLevelType w:val="multilevel"/>
    <w:tmpl w:val="3C1F3D48"/>
    <w:lvl w:ilvl="0">
      <w:start w:val="1"/>
      <w:numFmt w:val="decimal"/>
      <w:lvlText w:val="3.1.%1"/>
      <w:lvlJc w:val="left"/>
      <w:pPr>
        <w:tabs>
          <w:tab w:val="left" w:pos="1134"/>
        </w:tabs>
        <w:ind w:left="1134" w:hanging="1134"/>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2" w15:restartNumberingAfterBreak="0">
    <w:nsid w:val="5E970D3E"/>
    <w:multiLevelType w:val="multilevel"/>
    <w:tmpl w:val="5E970D3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3" w15:restartNumberingAfterBreak="0">
    <w:nsid w:val="6B097F54"/>
    <w:multiLevelType w:val="multilevel"/>
    <w:tmpl w:val="6B097F5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4" w15:restartNumberingAfterBreak="0">
    <w:nsid w:val="6CC2232E"/>
    <w:multiLevelType w:val="multilevel"/>
    <w:tmpl w:val="6CC2232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5" w15:restartNumberingAfterBreak="0">
    <w:nsid w:val="78BC1397"/>
    <w:multiLevelType w:val="multilevel"/>
    <w:tmpl w:val="78BC1397"/>
    <w:lvl w:ilvl="0">
      <w:start w:val="1"/>
      <w:numFmt w:val="decimal"/>
      <w:lvlText w:val="5.5.%1"/>
      <w:lvlJc w:val="left"/>
      <w:pPr>
        <w:tabs>
          <w:tab w:val="left" w:pos="1134"/>
        </w:tabs>
        <w:ind w:left="1134" w:hanging="1134"/>
      </w:pPr>
    </w:lvl>
    <w:lvl w:ilvl="1">
      <w:start w:val="1"/>
      <w:numFmt w:val="decimal"/>
      <w:lvlText w:val="5.6.%2"/>
      <w:lvlJc w:val="left"/>
      <w:pPr>
        <w:tabs>
          <w:tab w:val="left" w:pos="1554"/>
        </w:tabs>
        <w:ind w:left="1554" w:hanging="1134"/>
      </w:pPr>
    </w:lvl>
    <w:lvl w:ilvl="2">
      <w:start w:val="1"/>
      <w:numFmt w:val="decimal"/>
      <w:lvlText w:val="%3."/>
      <w:lvlJc w:val="left"/>
      <w:pPr>
        <w:tabs>
          <w:tab w:val="left" w:pos="1560"/>
        </w:tabs>
        <w:ind w:left="1560" w:hanging="720"/>
      </w:pPr>
    </w:lvl>
    <w:lvl w:ilvl="3">
      <w:start w:val="1"/>
      <w:numFmt w:val="decimal"/>
      <w:lvlText w:val="3.%4"/>
      <w:lvlJc w:val="left"/>
      <w:pPr>
        <w:tabs>
          <w:tab w:val="left" w:pos="1974"/>
        </w:tabs>
        <w:ind w:left="1974" w:hanging="1974"/>
      </w:pPr>
    </w:lvl>
    <w:lvl w:ilvl="4">
      <w:start w:val="1"/>
      <w:numFmt w:val="decimal"/>
      <w:lvlText w:val="3.2.%5"/>
      <w:lvlJc w:val="left"/>
      <w:pPr>
        <w:tabs>
          <w:tab w:val="left" w:pos="1134"/>
        </w:tabs>
        <w:ind w:left="1134" w:hanging="1134"/>
      </w:pPr>
    </w:lvl>
    <w:lvl w:ilvl="5">
      <w:start w:val="1"/>
      <w:numFmt w:val="decimal"/>
      <w:lvlText w:val="4.%6"/>
      <w:lvlJc w:val="left"/>
      <w:pPr>
        <w:tabs>
          <w:tab w:val="left" w:pos="3234"/>
        </w:tabs>
        <w:ind w:left="3234" w:hanging="1134"/>
      </w:pPr>
    </w:lvl>
    <w:lvl w:ilvl="6">
      <w:start w:val="1"/>
      <w:numFmt w:val="decimal"/>
      <w:lvlText w:val="5.%7"/>
      <w:lvlJc w:val="left"/>
      <w:pPr>
        <w:tabs>
          <w:tab w:val="left" w:pos="3654"/>
        </w:tabs>
        <w:ind w:left="3654" w:hanging="1134"/>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abstractNumId w:val="4"/>
  </w:num>
  <w:num w:numId="2">
    <w:abstractNumId w:val="20"/>
  </w:num>
  <w:num w:numId="3">
    <w:abstractNumId w:val="39"/>
  </w:num>
  <w:num w:numId="4">
    <w:abstractNumId w:val="30"/>
  </w:num>
  <w:num w:numId="5">
    <w:abstractNumId w:val="17"/>
  </w:num>
  <w:num w:numId="6">
    <w:abstractNumId w:val="37"/>
  </w:num>
  <w:num w:numId="7">
    <w:abstractNumId w:val="53"/>
  </w:num>
  <w:num w:numId="8">
    <w:abstractNumId w:val="46"/>
  </w:num>
  <w:num w:numId="9">
    <w:abstractNumId w:val="24"/>
  </w:num>
  <w:num w:numId="10">
    <w:abstractNumId w:val="13"/>
  </w:num>
  <w:num w:numId="11">
    <w:abstractNumId w:val="67"/>
  </w:num>
  <w:num w:numId="12">
    <w:abstractNumId w:val="1"/>
  </w:num>
  <w:num w:numId="13">
    <w:abstractNumId w:val="18"/>
  </w:num>
  <w:num w:numId="14">
    <w:abstractNumId w:val="73"/>
  </w:num>
  <w:num w:numId="15">
    <w:abstractNumId w:val="74"/>
  </w:num>
  <w:num w:numId="16">
    <w:abstractNumId w:val="43"/>
  </w:num>
  <w:num w:numId="17">
    <w:abstractNumId w:val="58"/>
  </w:num>
  <w:num w:numId="18">
    <w:abstractNumId w:val="71"/>
  </w:num>
  <w:num w:numId="19">
    <w:abstractNumId w:val="44"/>
  </w:num>
  <w:num w:numId="20">
    <w:abstractNumId w:val="72"/>
  </w:num>
  <w:num w:numId="21">
    <w:abstractNumId w:val="29"/>
  </w:num>
  <w:num w:numId="22">
    <w:abstractNumId w:val="28"/>
  </w:num>
  <w:num w:numId="23">
    <w:abstractNumId w:val="27"/>
  </w:num>
  <w:num w:numId="24">
    <w:abstractNumId w:val="54"/>
  </w:num>
  <w:num w:numId="25">
    <w:abstractNumId w:val="9"/>
  </w:num>
  <w:num w:numId="26">
    <w:abstractNumId w:val="42"/>
  </w:num>
  <w:num w:numId="27">
    <w:abstractNumId w:val="10"/>
  </w:num>
  <w:num w:numId="28">
    <w:abstractNumId w:val="0"/>
  </w:num>
  <w:num w:numId="29">
    <w:abstractNumId w:val="5"/>
  </w:num>
  <w:num w:numId="30">
    <w:abstractNumId w:val="60"/>
  </w:num>
  <w:num w:numId="31">
    <w:abstractNumId w:val="47"/>
  </w:num>
  <w:num w:numId="32">
    <w:abstractNumId w:val="49"/>
  </w:num>
  <w:num w:numId="33">
    <w:abstractNumId w:val="3"/>
  </w:num>
  <w:num w:numId="34">
    <w:abstractNumId w:val="34"/>
  </w:num>
  <w:num w:numId="35">
    <w:abstractNumId w:val="69"/>
  </w:num>
  <w:num w:numId="36">
    <w:abstractNumId w:val="64"/>
  </w:num>
  <w:num w:numId="37">
    <w:abstractNumId w:val="35"/>
  </w:num>
  <w:num w:numId="38">
    <w:abstractNumId w:val="36"/>
  </w:num>
  <w:num w:numId="39">
    <w:abstractNumId w:val="2"/>
  </w:num>
  <w:num w:numId="40">
    <w:abstractNumId w:val="63"/>
  </w:num>
  <w:num w:numId="41">
    <w:abstractNumId w:val="23"/>
  </w:num>
  <w:num w:numId="42">
    <w:abstractNumId w:val="6"/>
  </w:num>
  <w:num w:numId="43">
    <w:abstractNumId w:val="33"/>
  </w:num>
  <w:num w:numId="44">
    <w:abstractNumId w:val="14"/>
  </w:num>
  <w:num w:numId="45">
    <w:abstractNumId w:val="21"/>
  </w:num>
  <w:num w:numId="46">
    <w:abstractNumId w:val="15"/>
  </w:num>
  <w:num w:numId="47">
    <w:abstractNumId w:val="65"/>
  </w:num>
  <w:num w:numId="48">
    <w:abstractNumId w:val="62"/>
  </w:num>
  <w:num w:numId="49">
    <w:abstractNumId w:val="31"/>
  </w:num>
  <w:num w:numId="50">
    <w:abstractNumId w:val="26"/>
  </w:num>
  <w:num w:numId="51">
    <w:abstractNumId w:val="19"/>
  </w:num>
  <w:num w:numId="52">
    <w:abstractNumId w:val="7"/>
  </w:num>
  <w:num w:numId="53">
    <w:abstractNumId w:val="68"/>
  </w:num>
  <w:num w:numId="54">
    <w:abstractNumId w:val="77"/>
  </w:num>
  <w:num w:numId="55">
    <w:abstractNumId w:val="75"/>
  </w:num>
  <w:num w:numId="56">
    <w:abstractNumId w:val="76"/>
  </w:num>
  <w:num w:numId="57">
    <w:abstractNumId w:val="25"/>
  </w:num>
  <w:num w:numId="58">
    <w:abstractNumId w:val="55"/>
  </w:num>
  <w:num w:numId="59">
    <w:abstractNumId w:val="48"/>
  </w:num>
  <w:num w:numId="60">
    <w:abstractNumId w:val="59"/>
  </w:num>
  <w:num w:numId="61">
    <w:abstractNumId w:val="41"/>
  </w:num>
  <w:num w:numId="62">
    <w:abstractNumId w:val="45"/>
  </w:num>
  <w:num w:numId="63">
    <w:abstractNumId w:val="32"/>
  </w:num>
  <w:num w:numId="64">
    <w:abstractNumId w:val="50"/>
  </w:num>
  <w:num w:numId="65">
    <w:abstractNumId w:val="38"/>
  </w:num>
  <w:num w:numId="66">
    <w:abstractNumId w:val="12"/>
  </w:num>
  <w:num w:numId="67">
    <w:abstractNumId w:val="70"/>
  </w:num>
  <w:num w:numId="68">
    <w:abstractNumId w:val="11"/>
  </w:num>
  <w:num w:numId="69">
    <w:abstractNumId w:val="8"/>
  </w:num>
  <w:num w:numId="70">
    <w:abstractNumId w:val="66"/>
  </w:num>
  <w:num w:numId="71">
    <w:abstractNumId w:val="79"/>
  </w:num>
  <w:num w:numId="72">
    <w:abstractNumId w:val="82"/>
  </w:num>
  <w:num w:numId="73">
    <w:abstractNumId w:val="51"/>
  </w:num>
  <w:num w:numId="74">
    <w:abstractNumId w:val="16"/>
  </w:num>
  <w:num w:numId="75">
    <w:abstractNumId w:val="52"/>
  </w:num>
  <w:num w:numId="76">
    <w:abstractNumId w:val="84"/>
  </w:num>
  <w:num w:numId="77">
    <w:abstractNumId w:val="83"/>
  </w:num>
  <w:num w:numId="78">
    <w:abstractNumId w:val="57"/>
  </w:num>
  <w:num w:numId="79">
    <w:abstractNumId w:val="78"/>
  </w:num>
  <w:num w:numId="80">
    <w:abstractNumId w:val="80"/>
    <w:lvlOverride w:ilvl="0">
      <w:startOverride w:val="1"/>
    </w:lvlOverride>
  </w:num>
  <w:num w:numId="81">
    <w:abstractNumId w:val="40"/>
  </w:num>
  <w:num w:numId="82">
    <w:abstractNumId w:val="22"/>
  </w:num>
  <w:num w:numId="83">
    <w:abstractNumId w:val="56"/>
  </w:num>
  <w:num w:numId="84">
    <w:abstractNumId w:val="61"/>
  </w:num>
  <w:num w:numId="85">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19F6"/>
    <w:rsid w:val="000B50B9"/>
    <w:rsid w:val="000F77D7"/>
    <w:rsid w:val="00156B08"/>
    <w:rsid w:val="00174B01"/>
    <w:rsid w:val="001C1487"/>
    <w:rsid w:val="001C1A7F"/>
    <w:rsid w:val="002261CA"/>
    <w:rsid w:val="002318FC"/>
    <w:rsid w:val="00231D46"/>
    <w:rsid w:val="00251214"/>
    <w:rsid w:val="00260E00"/>
    <w:rsid w:val="0026787B"/>
    <w:rsid w:val="002754B5"/>
    <w:rsid w:val="00282BA4"/>
    <w:rsid w:val="002A49C8"/>
    <w:rsid w:val="002B4B19"/>
    <w:rsid w:val="002F3CED"/>
    <w:rsid w:val="00320567"/>
    <w:rsid w:val="00385D39"/>
    <w:rsid w:val="003A164E"/>
    <w:rsid w:val="003A3E8E"/>
    <w:rsid w:val="003D0000"/>
    <w:rsid w:val="003E2361"/>
    <w:rsid w:val="003F39BE"/>
    <w:rsid w:val="004171B7"/>
    <w:rsid w:val="00484547"/>
    <w:rsid w:val="00513523"/>
    <w:rsid w:val="00514518"/>
    <w:rsid w:val="005225A5"/>
    <w:rsid w:val="005270E1"/>
    <w:rsid w:val="005517C4"/>
    <w:rsid w:val="005967CF"/>
    <w:rsid w:val="005B1391"/>
    <w:rsid w:val="005E49B9"/>
    <w:rsid w:val="006263CD"/>
    <w:rsid w:val="00684089"/>
    <w:rsid w:val="006E2DF9"/>
    <w:rsid w:val="006E6AC0"/>
    <w:rsid w:val="00727B5A"/>
    <w:rsid w:val="00786ECB"/>
    <w:rsid w:val="007A19F6"/>
    <w:rsid w:val="007A691E"/>
    <w:rsid w:val="007B30F6"/>
    <w:rsid w:val="007F257F"/>
    <w:rsid w:val="007F7669"/>
    <w:rsid w:val="008322CF"/>
    <w:rsid w:val="008920AE"/>
    <w:rsid w:val="008E6525"/>
    <w:rsid w:val="0091653F"/>
    <w:rsid w:val="009444DE"/>
    <w:rsid w:val="00971475"/>
    <w:rsid w:val="00980044"/>
    <w:rsid w:val="00987142"/>
    <w:rsid w:val="00987874"/>
    <w:rsid w:val="00A06991"/>
    <w:rsid w:val="00A239F3"/>
    <w:rsid w:val="00A7427C"/>
    <w:rsid w:val="00A92892"/>
    <w:rsid w:val="00AC42C5"/>
    <w:rsid w:val="00AD566B"/>
    <w:rsid w:val="00B351B1"/>
    <w:rsid w:val="00B82F6C"/>
    <w:rsid w:val="00C25000"/>
    <w:rsid w:val="00C318D4"/>
    <w:rsid w:val="00CD7721"/>
    <w:rsid w:val="00D661CE"/>
    <w:rsid w:val="00D76372"/>
    <w:rsid w:val="00DA6832"/>
    <w:rsid w:val="00DB63E7"/>
    <w:rsid w:val="00E358D8"/>
    <w:rsid w:val="00E63C47"/>
    <w:rsid w:val="00E7551E"/>
    <w:rsid w:val="00E94D92"/>
    <w:rsid w:val="00EA7F9D"/>
    <w:rsid w:val="00ED604E"/>
    <w:rsid w:val="00EE7984"/>
    <w:rsid w:val="00F97010"/>
    <w:rsid w:val="00FD76A8"/>
    <w:rsid w:val="00FF5A59"/>
    <w:rsid w:val="01883711"/>
    <w:rsid w:val="02846ED2"/>
    <w:rsid w:val="03D17DD3"/>
    <w:rsid w:val="03DD3BE6"/>
    <w:rsid w:val="04900B24"/>
    <w:rsid w:val="05473168"/>
    <w:rsid w:val="06EA7FE5"/>
    <w:rsid w:val="086168CD"/>
    <w:rsid w:val="09844849"/>
    <w:rsid w:val="0998368F"/>
    <w:rsid w:val="09F66A0E"/>
    <w:rsid w:val="0A31358E"/>
    <w:rsid w:val="0A932984"/>
    <w:rsid w:val="0B2A3483"/>
    <w:rsid w:val="0C157FE3"/>
    <w:rsid w:val="0C193085"/>
    <w:rsid w:val="0C5C70D2"/>
    <w:rsid w:val="0D6D75A2"/>
    <w:rsid w:val="0E9647FF"/>
    <w:rsid w:val="0FC07764"/>
    <w:rsid w:val="1197736A"/>
    <w:rsid w:val="11E6486C"/>
    <w:rsid w:val="13E56ED5"/>
    <w:rsid w:val="14871C3B"/>
    <w:rsid w:val="17CD076A"/>
    <w:rsid w:val="1881324E"/>
    <w:rsid w:val="18AB5D5B"/>
    <w:rsid w:val="1D954D97"/>
    <w:rsid w:val="22287087"/>
    <w:rsid w:val="224F75B0"/>
    <w:rsid w:val="23741042"/>
    <w:rsid w:val="23B5012E"/>
    <w:rsid w:val="23E2637A"/>
    <w:rsid w:val="266B765D"/>
    <w:rsid w:val="26D56143"/>
    <w:rsid w:val="2704340F"/>
    <w:rsid w:val="28423B34"/>
    <w:rsid w:val="2A8F7E64"/>
    <w:rsid w:val="2DDC694B"/>
    <w:rsid w:val="337201F6"/>
    <w:rsid w:val="342764E5"/>
    <w:rsid w:val="35F31A5A"/>
    <w:rsid w:val="368E557E"/>
    <w:rsid w:val="3937439D"/>
    <w:rsid w:val="3A332A11"/>
    <w:rsid w:val="3A6F486B"/>
    <w:rsid w:val="3B00132A"/>
    <w:rsid w:val="3C3E71B6"/>
    <w:rsid w:val="3C82552E"/>
    <w:rsid w:val="3C8B3AD7"/>
    <w:rsid w:val="3D0B54B4"/>
    <w:rsid w:val="3D3A40E0"/>
    <w:rsid w:val="3D456592"/>
    <w:rsid w:val="3D9A3A9E"/>
    <w:rsid w:val="428C1904"/>
    <w:rsid w:val="429B73D4"/>
    <w:rsid w:val="43104E14"/>
    <w:rsid w:val="437F39C1"/>
    <w:rsid w:val="44893A49"/>
    <w:rsid w:val="455A21B3"/>
    <w:rsid w:val="47064897"/>
    <w:rsid w:val="4B722056"/>
    <w:rsid w:val="4BEA4687"/>
    <w:rsid w:val="513B0D24"/>
    <w:rsid w:val="57121C67"/>
    <w:rsid w:val="59373B6B"/>
    <w:rsid w:val="59916597"/>
    <w:rsid w:val="5B3B553A"/>
    <w:rsid w:val="5D651870"/>
    <w:rsid w:val="5EF225B7"/>
    <w:rsid w:val="5F2412F2"/>
    <w:rsid w:val="602239FA"/>
    <w:rsid w:val="60975D06"/>
    <w:rsid w:val="617B61C1"/>
    <w:rsid w:val="6245351A"/>
    <w:rsid w:val="63F67DC7"/>
    <w:rsid w:val="64A53D50"/>
    <w:rsid w:val="664726D9"/>
    <w:rsid w:val="681A5558"/>
    <w:rsid w:val="6B7632DB"/>
    <w:rsid w:val="6DD808C7"/>
    <w:rsid w:val="6E3B71D1"/>
    <w:rsid w:val="6EE80AF7"/>
    <w:rsid w:val="70F11DD5"/>
    <w:rsid w:val="72FF01CD"/>
    <w:rsid w:val="73D70782"/>
    <w:rsid w:val="74B9560C"/>
    <w:rsid w:val="77217D2A"/>
    <w:rsid w:val="796640CC"/>
    <w:rsid w:val="7A094B35"/>
    <w:rsid w:val="7E8C722C"/>
    <w:rsid w:val="7F0171EB"/>
    <w:rsid w:val="7F6813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2783408"/>
  <w15:docId w15:val="{8E2A59F5-8C00-4B8D-9172-DCCAC806D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Normal Indent" w:qFormat="1"/>
    <w:lsdException w:name="footnote text" w:qFormat="1"/>
    <w:lsdException w:name="annotation text" w:qFormat="1"/>
    <w:lsdException w:name="header" w:uiPriority="99" w:qFormat="1"/>
    <w:lsdException w:name="footer" w:uiPriority="99" w:qFormat="1"/>
    <w:lsdException w:name="caption" w:semiHidden="1" w:unhideWhenUsed="1" w:qFormat="1"/>
    <w:lsdException w:name="envelope return" w:qFormat="1"/>
    <w:lsdException w:name="annotation reference" w:qFormat="1"/>
    <w:lsdException w:name="Title" w:qFormat="1"/>
    <w:lsdException w:name="Default Paragraph Font" w:semiHidden="1" w:uiPriority="1" w:unhideWhenUsed="1"/>
    <w:lsdException w:name="Body Text" w:semiHidden="1" w:qFormat="1"/>
    <w:lsdException w:name="Body Text Indent" w:qFormat="1"/>
    <w:lsdException w:name="Subtitle" w:qFormat="1"/>
    <w:lsdException w:name="Body Text First Indent" w:qFormat="1"/>
    <w:lsdException w:name="Body Text First Indent 2" w:qFormat="1"/>
    <w:lsdException w:name="Hyperlink" w:uiPriority="99" w:qFormat="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next w:val="2"/>
    <w:qFormat/>
    <w:pPr>
      <w:widowControl w:val="0"/>
      <w:jc w:val="both"/>
    </w:pPr>
    <w:rPr>
      <w:rFonts w:eastAsia="幼圆"/>
      <w:kern w:val="2"/>
      <w:sz w:val="21"/>
    </w:rPr>
  </w:style>
  <w:style w:type="paragraph" w:styleId="20">
    <w:name w:val="heading 2"/>
    <w:basedOn w:val="a"/>
    <w:next w:val="a"/>
    <w:qFormat/>
    <w:pPr>
      <w:keepNext/>
      <w:keepLines/>
      <w:spacing w:before="260" w:after="260" w:line="413" w:lineRule="auto"/>
      <w:outlineLvl w:val="1"/>
    </w:pPr>
    <w:rPr>
      <w:rFonts w:ascii="Arial" w:eastAsia="黑体"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First Indent 2"/>
    <w:basedOn w:val="a3"/>
    <w:next w:val="a"/>
    <w:qFormat/>
    <w:pPr>
      <w:spacing w:before="120" w:after="120" w:line="360" w:lineRule="exact"/>
      <w:ind w:left="0"/>
      <w:jc w:val="both"/>
    </w:pPr>
    <w:rPr>
      <w:rFonts w:hAnsi="宋体" w:cs="Arial"/>
      <w:color w:val="000000"/>
    </w:rPr>
  </w:style>
  <w:style w:type="paragraph" w:styleId="a3">
    <w:name w:val="Body Text Indent"/>
    <w:basedOn w:val="a"/>
    <w:next w:val="a"/>
    <w:qFormat/>
    <w:pPr>
      <w:adjustRightInd w:val="0"/>
      <w:spacing w:line="360" w:lineRule="auto"/>
      <w:ind w:left="454"/>
      <w:jc w:val="left"/>
      <w:textAlignment w:val="baseline"/>
    </w:pPr>
    <w:rPr>
      <w:rFonts w:ascii="宋体"/>
      <w:kern w:val="0"/>
      <w:sz w:val="24"/>
    </w:rPr>
  </w:style>
  <w:style w:type="paragraph" w:styleId="a4">
    <w:name w:val="Normal Indent"/>
    <w:basedOn w:val="a"/>
    <w:next w:val="a5"/>
    <w:qFormat/>
    <w:pPr>
      <w:ind w:firstLineChars="200" w:firstLine="420"/>
    </w:pPr>
  </w:style>
  <w:style w:type="paragraph" w:styleId="a5">
    <w:name w:val="envelope return"/>
    <w:basedOn w:val="a"/>
    <w:qFormat/>
    <w:pPr>
      <w:snapToGrid w:val="0"/>
    </w:pPr>
    <w:rPr>
      <w:rFonts w:ascii="Arial" w:hAnsi="Arial"/>
    </w:rPr>
  </w:style>
  <w:style w:type="paragraph" w:styleId="a6">
    <w:name w:val="annotation text"/>
    <w:basedOn w:val="a"/>
    <w:link w:val="a7"/>
    <w:qFormat/>
    <w:pPr>
      <w:jc w:val="left"/>
    </w:pPr>
  </w:style>
  <w:style w:type="paragraph" w:styleId="a8">
    <w:name w:val="Body Text"/>
    <w:basedOn w:val="a"/>
    <w:next w:val="a"/>
    <w:semiHidden/>
    <w:qFormat/>
    <w:rPr>
      <w:rFonts w:eastAsia="文鼎特粗宋简"/>
      <w:b/>
      <w:snapToGrid w:val="0"/>
      <w:spacing w:val="20"/>
      <w:kern w:val="0"/>
      <w:sz w:val="15"/>
    </w:rPr>
  </w:style>
  <w:style w:type="paragraph" w:styleId="3">
    <w:name w:val="toc 3"/>
    <w:basedOn w:val="a"/>
    <w:next w:val="a"/>
    <w:uiPriority w:val="39"/>
    <w:qFormat/>
    <w:pPr>
      <w:ind w:left="420"/>
      <w:jc w:val="left"/>
    </w:pPr>
    <w:rPr>
      <w:rFonts w:ascii="等线" w:eastAsia="等线"/>
      <w:i/>
      <w:iCs/>
      <w:sz w:val="20"/>
    </w:rPr>
  </w:style>
  <w:style w:type="paragraph" w:styleId="a9">
    <w:name w:val="Plain Text"/>
    <w:basedOn w:val="a"/>
    <w:uiPriority w:val="99"/>
    <w:qFormat/>
    <w:rPr>
      <w:rFonts w:ascii="宋体" w:eastAsia="仿宋_GB2312" w:hAnsi="Courier New"/>
      <w:sz w:val="30"/>
    </w:rPr>
  </w:style>
  <w:style w:type="paragraph" w:styleId="aa">
    <w:name w:val="footer"/>
    <w:basedOn w:val="a"/>
    <w:uiPriority w:val="99"/>
    <w:qFormat/>
    <w:pPr>
      <w:tabs>
        <w:tab w:val="center" w:pos="4153"/>
        <w:tab w:val="right" w:pos="8306"/>
      </w:tabs>
      <w:snapToGrid w:val="0"/>
      <w:jc w:val="left"/>
    </w:pPr>
    <w:rPr>
      <w:sz w:val="18"/>
      <w:szCs w:val="18"/>
    </w:rPr>
  </w:style>
  <w:style w:type="paragraph" w:styleId="ab">
    <w:name w:val="header"/>
    <w:basedOn w:val="a"/>
    <w:uiPriority w:val="99"/>
    <w:qFormat/>
    <w:pPr>
      <w:pBdr>
        <w:bottom w:val="single" w:sz="6" w:space="1" w:color="auto"/>
      </w:pBdr>
      <w:tabs>
        <w:tab w:val="center" w:pos="4153"/>
        <w:tab w:val="right" w:pos="8306"/>
      </w:tabs>
      <w:snapToGrid w:val="0"/>
      <w:jc w:val="center"/>
    </w:pPr>
    <w:rPr>
      <w:sz w:val="18"/>
      <w:szCs w:val="18"/>
    </w:rPr>
  </w:style>
  <w:style w:type="paragraph" w:styleId="1">
    <w:name w:val="toc 1"/>
    <w:basedOn w:val="a"/>
    <w:next w:val="a"/>
    <w:uiPriority w:val="39"/>
    <w:qFormat/>
    <w:pPr>
      <w:spacing w:before="120" w:after="120"/>
      <w:jc w:val="left"/>
    </w:pPr>
    <w:rPr>
      <w:rFonts w:ascii="等线" w:eastAsia="等线"/>
      <w:b/>
      <w:bCs/>
      <w:caps/>
      <w:sz w:val="20"/>
    </w:rPr>
  </w:style>
  <w:style w:type="paragraph" w:styleId="ac">
    <w:name w:val="footnote text"/>
    <w:basedOn w:val="a"/>
    <w:qFormat/>
    <w:pPr>
      <w:widowControl/>
      <w:adjustRightInd w:val="0"/>
    </w:pPr>
    <w:rPr>
      <w:rFonts w:ascii="Calibri" w:hAnsi="Calibri"/>
      <w:sz w:val="18"/>
      <w:szCs w:val="18"/>
      <w:lang w:val="zh-CN" w:bidi="en-US"/>
    </w:rPr>
  </w:style>
  <w:style w:type="paragraph" w:styleId="21">
    <w:name w:val="toc 2"/>
    <w:basedOn w:val="a"/>
    <w:next w:val="a"/>
    <w:uiPriority w:val="39"/>
    <w:qFormat/>
    <w:pPr>
      <w:ind w:left="210"/>
      <w:jc w:val="left"/>
    </w:pPr>
    <w:rPr>
      <w:rFonts w:ascii="等线" w:eastAsia="等线"/>
      <w:smallCaps/>
      <w:sz w:val="20"/>
    </w:rPr>
  </w:style>
  <w:style w:type="paragraph" w:styleId="ad">
    <w:name w:val="annotation subject"/>
    <w:basedOn w:val="a6"/>
    <w:next w:val="a6"/>
    <w:link w:val="ae"/>
    <w:qFormat/>
    <w:rPr>
      <w:b/>
      <w:bCs/>
    </w:rPr>
  </w:style>
  <w:style w:type="paragraph" w:styleId="af">
    <w:name w:val="Body Text First Indent"/>
    <w:basedOn w:val="a8"/>
    <w:next w:val="2"/>
    <w:qFormat/>
    <w:pPr>
      <w:spacing w:after="120"/>
      <w:ind w:firstLineChars="100" w:firstLine="420"/>
    </w:pPr>
  </w:style>
  <w:style w:type="character" w:styleId="af0">
    <w:name w:val="Hyperlink"/>
    <w:uiPriority w:val="99"/>
    <w:qFormat/>
    <w:rPr>
      <w:color w:val="0000FF"/>
      <w:u w:val="single"/>
    </w:rPr>
  </w:style>
  <w:style w:type="character" w:styleId="af1">
    <w:name w:val="annotation reference"/>
    <w:qFormat/>
    <w:rPr>
      <w:sz w:val="21"/>
      <w:szCs w:val="21"/>
    </w:rPr>
  </w:style>
  <w:style w:type="paragraph" w:customStyle="1" w:styleId="Default">
    <w:name w:val="Default"/>
    <w:next w:val="ac"/>
    <w:qFormat/>
    <w:pPr>
      <w:widowControl w:val="0"/>
      <w:autoSpaceDE w:val="0"/>
      <w:autoSpaceDN w:val="0"/>
      <w:adjustRightInd w:val="0"/>
    </w:pPr>
    <w:rPr>
      <w:rFonts w:ascii="Fang Song" w:eastAsia="Fang Song" w:cs="Fang Song"/>
      <w:color w:val="000000"/>
      <w:sz w:val="24"/>
      <w:szCs w:val="24"/>
    </w:rPr>
  </w:style>
  <w:style w:type="character" w:customStyle="1" w:styleId="font61">
    <w:name w:val="font61"/>
    <w:basedOn w:val="a0"/>
    <w:qFormat/>
    <w:rPr>
      <w:rFonts w:ascii="宋体" w:eastAsia="宋体" w:hAnsi="宋体" w:cs="宋体" w:hint="eastAsia"/>
      <w:color w:val="000000"/>
      <w:sz w:val="18"/>
      <w:szCs w:val="18"/>
      <w:u w:val="none"/>
    </w:rPr>
  </w:style>
  <w:style w:type="character" w:customStyle="1" w:styleId="font71">
    <w:name w:val="font71"/>
    <w:basedOn w:val="a0"/>
    <w:qFormat/>
    <w:rPr>
      <w:rFonts w:ascii="宋体" w:eastAsia="宋体" w:hAnsi="宋体" w:cs="宋体" w:hint="eastAsia"/>
      <w:color w:val="000000"/>
      <w:sz w:val="20"/>
      <w:szCs w:val="20"/>
      <w:u w:val="none"/>
    </w:rPr>
  </w:style>
  <w:style w:type="character" w:customStyle="1" w:styleId="font81">
    <w:name w:val="font81"/>
    <w:basedOn w:val="a0"/>
    <w:qFormat/>
    <w:rPr>
      <w:rFonts w:ascii="宋体" w:eastAsia="宋体" w:hAnsi="宋体" w:cs="宋体" w:hint="eastAsia"/>
      <w:color w:val="000000"/>
      <w:sz w:val="20"/>
      <w:szCs w:val="20"/>
      <w:u w:val="single"/>
    </w:rPr>
  </w:style>
  <w:style w:type="character" w:customStyle="1" w:styleId="font91">
    <w:name w:val="font91"/>
    <w:basedOn w:val="a0"/>
    <w:qFormat/>
    <w:rPr>
      <w:rFonts w:ascii="宋体" w:eastAsia="宋体" w:hAnsi="宋体" w:cs="宋体" w:hint="eastAsia"/>
      <w:color w:val="000000"/>
      <w:sz w:val="20"/>
      <w:szCs w:val="20"/>
      <w:u w:val="none"/>
    </w:rPr>
  </w:style>
  <w:style w:type="character" w:customStyle="1" w:styleId="font31">
    <w:name w:val="font31"/>
    <w:basedOn w:val="a0"/>
    <w:qFormat/>
    <w:rPr>
      <w:rFonts w:ascii="宋体" w:eastAsia="宋体" w:hAnsi="宋体" w:cs="宋体" w:hint="eastAsia"/>
      <w:color w:val="000000"/>
      <w:sz w:val="20"/>
      <w:szCs w:val="20"/>
      <w:u w:val="none"/>
    </w:rPr>
  </w:style>
  <w:style w:type="character" w:customStyle="1" w:styleId="font101">
    <w:name w:val="font101"/>
    <w:basedOn w:val="a0"/>
    <w:qFormat/>
    <w:rPr>
      <w:rFonts w:ascii="宋体" w:eastAsia="宋体" w:hAnsi="宋体" w:cs="宋体" w:hint="eastAsia"/>
      <w:color w:val="000000"/>
      <w:sz w:val="20"/>
      <w:szCs w:val="20"/>
      <w:u w:val="single"/>
    </w:rPr>
  </w:style>
  <w:style w:type="paragraph" w:customStyle="1" w:styleId="25">
    <w:name w:val="样式 宋体 一号 加粗 居中 行距: 最小值 25 磅"/>
    <w:basedOn w:val="a"/>
    <w:qFormat/>
    <w:pPr>
      <w:spacing w:line="500" w:lineRule="atLeast"/>
      <w:jc w:val="center"/>
    </w:pPr>
    <w:rPr>
      <w:rFonts w:ascii="宋体" w:hAnsi="宋体" w:cs="宋体"/>
      <w:b/>
      <w:bCs/>
      <w:sz w:val="52"/>
    </w:rPr>
  </w:style>
  <w:style w:type="paragraph" w:customStyle="1" w:styleId="af2">
    <w:name w:val="编号二"/>
    <w:basedOn w:val="a"/>
    <w:qFormat/>
  </w:style>
  <w:style w:type="paragraph" w:customStyle="1" w:styleId="USE3">
    <w:name w:val="USE 3"/>
    <w:basedOn w:val="a"/>
    <w:qFormat/>
    <w:pPr>
      <w:spacing w:line="360" w:lineRule="auto"/>
      <w:ind w:left="890" w:hanging="170"/>
      <w:jc w:val="left"/>
    </w:pPr>
    <w:rPr>
      <w:rFonts w:ascii="宋体" w:hAnsi="宋体"/>
      <w:sz w:val="24"/>
    </w:rPr>
  </w:style>
  <w:style w:type="character" w:customStyle="1" w:styleId="fontstyle01">
    <w:name w:val="fontstyle01"/>
    <w:qFormat/>
    <w:rPr>
      <w:rFonts w:ascii="宋体" w:eastAsia="宋体" w:hAnsi="宋体" w:hint="eastAsia"/>
      <w:color w:val="000000"/>
      <w:sz w:val="24"/>
      <w:szCs w:val="24"/>
    </w:rPr>
  </w:style>
  <w:style w:type="paragraph" w:customStyle="1" w:styleId="15">
    <w:name w:val="样式 (西文) 宋体 行距: 1.5 倍行距"/>
    <w:basedOn w:val="a"/>
    <w:qFormat/>
    <w:pPr>
      <w:spacing w:line="360" w:lineRule="auto"/>
    </w:pPr>
    <w:rPr>
      <w:rFonts w:ascii="宋体" w:hAnsi="宋体" w:cs="宋体"/>
    </w:rPr>
  </w:style>
  <w:style w:type="paragraph" w:customStyle="1" w:styleId="USE1">
    <w:name w:val="USE 1"/>
    <w:basedOn w:val="a"/>
    <w:qFormat/>
    <w:pPr>
      <w:spacing w:line="200" w:lineRule="atLeast"/>
      <w:jc w:val="left"/>
    </w:pPr>
    <w:rPr>
      <w:rFonts w:ascii="宋体" w:hAnsi="宋体"/>
      <w:b/>
      <w:sz w:val="24"/>
      <w:szCs w:val="28"/>
    </w:rPr>
  </w:style>
  <w:style w:type="paragraph" w:styleId="af3">
    <w:name w:val="No Spacing"/>
    <w:uiPriority w:val="1"/>
    <w:qFormat/>
    <w:pPr>
      <w:widowControl w:val="0"/>
      <w:jc w:val="both"/>
    </w:pPr>
    <w:rPr>
      <w:kern w:val="2"/>
      <w:sz w:val="21"/>
      <w:szCs w:val="24"/>
    </w:rPr>
  </w:style>
  <w:style w:type="paragraph" w:customStyle="1" w:styleId="10">
    <w:name w:val="修订1"/>
    <w:hidden/>
    <w:uiPriority w:val="99"/>
    <w:unhideWhenUsed/>
    <w:qFormat/>
    <w:rPr>
      <w:rFonts w:eastAsia="幼圆"/>
      <w:kern w:val="2"/>
      <w:sz w:val="21"/>
    </w:rPr>
  </w:style>
  <w:style w:type="character" w:customStyle="1" w:styleId="a7">
    <w:name w:val="批注文字 字符"/>
    <w:basedOn w:val="a0"/>
    <w:link w:val="a6"/>
    <w:qFormat/>
    <w:rPr>
      <w:rFonts w:eastAsia="幼圆"/>
      <w:kern w:val="2"/>
      <w:sz w:val="21"/>
    </w:rPr>
  </w:style>
  <w:style w:type="character" w:customStyle="1" w:styleId="ae">
    <w:name w:val="批注主题 字符"/>
    <w:basedOn w:val="a7"/>
    <w:link w:val="ad"/>
    <w:qFormat/>
    <w:rPr>
      <w:rFonts w:eastAsia="幼圆"/>
      <w:b/>
      <w:bCs/>
      <w:kern w:val="2"/>
      <w:sz w:val="21"/>
    </w:rPr>
  </w:style>
  <w:style w:type="paragraph" w:customStyle="1" w:styleId="22">
    <w:name w:val="修订2"/>
    <w:hidden/>
    <w:uiPriority w:val="99"/>
    <w:unhideWhenUsed/>
    <w:qFormat/>
    <w:rPr>
      <w:rFonts w:eastAsia="幼圆"/>
      <w:kern w:val="2"/>
      <w:sz w:val="21"/>
    </w:rPr>
  </w:style>
  <w:style w:type="paragraph" w:styleId="af4">
    <w:name w:val="Balloon Text"/>
    <w:basedOn w:val="a"/>
    <w:link w:val="af5"/>
    <w:rsid w:val="00987874"/>
    <w:rPr>
      <w:sz w:val="18"/>
      <w:szCs w:val="18"/>
    </w:rPr>
  </w:style>
  <w:style w:type="character" w:customStyle="1" w:styleId="af5">
    <w:name w:val="批注框文本 字符"/>
    <w:basedOn w:val="a0"/>
    <w:link w:val="af4"/>
    <w:rsid w:val="00987874"/>
    <w:rPr>
      <w:rFonts w:eastAsia="幼圆"/>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zb.sec.com.cn/" TargetMode="External"/><Relationship Id="rId18" Type="http://schemas.openxmlformats.org/officeDocument/2006/relationships/hyperlink" Target="https://zb.sec.com.cn/banshi/index.jhtml" TargetMode="Externa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eader" Target="header4.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yperlink" Target="mailto:0755-82822839/v_zengzhaoshen@sec.com.cn"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zb.sec.com.cn/banshi/index.jhtml" TargetMode="Externa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header" Target="header6.xml"/><Relationship Id="rId5" Type="http://schemas.openxmlformats.org/officeDocument/2006/relationships/settings" Target="settings.xml"/><Relationship Id="rId15" Type="http://schemas.openxmlformats.org/officeDocument/2006/relationships/hyperlink" Target="https://zb.sec.com.cn/banshi/index.jhtml" TargetMode="External"/><Relationship Id="rId23" Type="http://schemas.openxmlformats.org/officeDocument/2006/relationships/footer" Target="footer3.xml"/><Relationship Id="rId10" Type="http://schemas.openxmlformats.org/officeDocument/2006/relationships/footer" Target="footer1.xml"/><Relationship Id="rId19" Type="http://schemas.openxmlformats.org/officeDocument/2006/relationships/image" Target="media/image1.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zb.sec.com.cn/banshi/11573.jhtml" TargetMode="External"/><Relationship Id="rId22" Type="http://schemas.openxmlformats.org/officeDocument/2006/relationships/header" Target="header5.xml"/></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electedStyle="\APASixthEditionOfficeOnline.xsl" Version="6"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1F95358-8E1F-41C9-A317-EAC0F05C82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101</Pages>
  <Words>8987</Words>
  <Characters>51227</Characters>
  <Application>Microsoft Office Word</Application>
  <DocSecurity>0</DocSecurity>
  <Lines>426</Lines>
  <Paragraphs>120</Paragraphs>
  <ScaleCrop>false</ScaleCrop>
  <Company/>
  <LinksUpToDate>false</LinksUpToDate>
  <CharactersWithSpaces>60094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ZZS</dc:creator>
  <cp:lastModifiedBy>陈彦峰</cp:lastModifiedBy>
  <cp:revision>50</cp:revision>
  <dcterms:created xsi:type="dcterms:W3CDTF">2024-11-27T15:34:00Z</dcterms:created>
  <dcterms:modified xsi:type="dcterms:W3CDTF">2025-03-26T06:06:00Z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2052-11.8.2.12085</vt:lpwstr>
  </property>
  <property fmtid="{D5CDD505-2E9C-101B-9397-08002B2CF9AE}" pid="3" name="ICV">
    <vt:lpwstr>89D08B581A8A48D1BABF2DADBC052DBB</vt:lpwstr>
  </property>
</Properties>
</file>